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19D1" w14:textId="77777777" w:rsidR="00656378" w:rsidRPr="006F5170" w:rsidRDefault="00656378" w:rsidP="00656378">
      <w:pPr>
        <w:pageBreakBefore/>
        <w:sectPr w:rsidR="00656378" w:rsidRPr="006F5170" w:rsidSect="00656378">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6F5170">
        <w:fldChar w:fldCharType="begin"/>
      </w:r>
      <w:r w:rsidRPr="006F5170">
        <w:instrText>TC "</w:instrText>
      </w:r>
      <w:bookmarkStart w:id="0" w:name="_Toc228870346"/>
      <w:r w:rsidRPr="006F5170">
        <w:instrText>PART I - THE SCHEDULE</w:instrText>
      </w:r>
      <w:bookmarkEnd w:id="0"/>
      <w:r w:rsidRPr="006F5170">
        <w:instrText>" \l 1</w:instrText>
      </w:r>
      <w:r w:rsidRPr="006F5170">
        <w:fldChar w:fldCharType="end"/>
      </w:r>
      <w:r w:rsidRPr="006F5170">
        <w:fldChar w:fldCharType="begin"/>
      </w:r>
      <w:r w:rsidRPr="006F5170">
        <w:instrText>TC "</w:instrText>
      </w:r>
      <w:bookmarkStart w:id="1" w:name="_Toc228870347"/>
      <w:r w:rsidRPr="006F5170">
        <w:instrText>SECTION A - SOLICITATION/CONTRACT FORM</w:instrText>
      </w:r>
      <w:bookmarkEnd w:id="1"/>
      <w:r w:rsidRPr="006F5170">
        <w:instrText>" \l 1</w:instrText>
      </w:r>
      <w:r w:rsidRPr="006F5170">
        <w:fldChar w:fldCharType="end"/>
      </w:r>
      <w:r w:rsidRPr="006F5170">
        <w:fldChar w:fldCharType="begin"/>
      </w:r>
      <w:r w:rsidRPr="006F5170">
        <w:instrText>TC "</w:instrText>
      </w:r>
      <w:bookmarkStart w:id="2" w:name="_Toc228870348"/>
      <w:r w:rsidRPr="006F5170">
        <w:instrText>A.1  SF 1442  SOLICITATION, OFFER, AND AWARD (Construction, Alteration, or Repair)</w:instrText>
      </w:r>
      <w:bookmarkEnd w:id="2"/>
      <w:r w:rsidRPr="006F5170">
        <w:instrText>" \l 2</w:instrText>
      </w:r>
      <w:r w:rsidRPr="006F5170">
        <w:fldChar w:fldCharType="end"/>
      </w:r>
      <w:r>
        <w:pict w14:anchorId="23E745A5">
          <v:group id="_x0000_s1543" alt="DSI Form 1" style="position:absolute;margin-left:0;margin-top:0;width:612pt;height:11in;z-index:251659264;mso-position-horizontal-relative:page;mso-position-vertical-relative:page" coordsize="12240,15840">
            <v:shapetype id="_x0000_t32" coordsize="21600,21600" o:spt="32" o:oned="t" path="m,l21600,21600e" filled="f">
              <v:path arrowok="t" fillok="f" o:connecttype="none"/>
              <o:lock v:ext="edit" shapetype="t"/>
            </v:shapetype>
            <v:shape id="_x0000_s1544"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545" type="#_x0000_t202" style="position:absolute;left:722;top:843;width:52;height:152;mso-position-horizontal-relative:page;mso-position-vertical-relative:page" filled="f" stroked="f">
              <v:textbox style="mso-next-textbox:#_x0000_s1545" inset="0,0,0,0">
                <w:txbxContent>
                  <w:p w14:paraId="331A711D"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46" type="#_x0000_t32" style="position:absolute;left:722;top:1922;width:10790;height:0;mso-position-horizontal-relative:page;mso-position-vertical-relative:page" o:connectortype="straight" strokeweight=".95pt"/>
            <v:shape id="_x0000_s1547" type="#_x0000_t202" style="position:absolute;left:722;top:1812;width:52;height:152;mso-position-horizontal-relative:page;mso-position-vertical-relative:page" filled="f" stroked="f">
              <v:textbox style="mso-next-textbox:#_x0000_s1547" inset="0,0,0,0">
                <w:txbxContent>
                  <w:p w14:paraId="18722920"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48" type="#_x0000_t32" style="position:absolute;left:722;top:4142;width:10790;height:0;mso-position-horizontal-relative:page;mso-position-vertical-relative:page" o:connectortype="straight" strokeweight=".25pt"/>
            <v:shape id="_x0000_s1549" type="#_x0000_t202" style="position:absolute;left:722;top:4040;width:52;height:152;mso-position-horizontal-relative:page;mso-position-vertical-relative:page" filled="f" stroked="f">
              <v:textbox style="mso-next-textbox:#_x0000_s1549" inset="0,0,0,0">
                <w:txbxContent>
                  <w:p w14:paraId="6EA05DF4"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50" type="#_x0000_t32" style="position:absolute;left:722;top:2884;width:10790;height:0;mso-position-horizontal-relative:page;mso-position-vertical-relative:page" o:connectortype="straight" strokeweight=".25pt"/>
            <v:shape id="_x0000_s1551" type="#_x0000_t202" style="position:absolute;left:722;top:2782;width:52;height:152;mso-position-horizontal-relative:page;mso-position-vertical-relative:page" filled="f" stroked="f">
              <v:textbox style="mso-next-textbox:#_x0000_s1551" inset="0,0,0,0">
                <w:txbxContent>
                  <w:p w14:paraId="194155B9"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52" type="#_x0000_t32" style="position:absolute;left:722;top:2162;width:10790;height:0;mso-position-horizontal-relative:page;mso-position-vertical-relative:page" o:connectortype="straight" strokeweight=".95pt"/>
            <v:shape id="_x0000_s1553" type="#_x0000_t202" style="position:absolute;left:722;top:2052;width:52;height:152;mso-position-horizontal-relative:page;mso-position-vertical-relative:page" filled="f" stroked="f">
              <v:textbox style="mso-next-textbox:#_x0000_s1553" inset="0,0,0,0">
                <w:txbxContent>
                  <w:p w14:paraId="7A826C40"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54" type="#_x0000_t32" style="position:absolute;left:722;top:11539;width:10790;height:0;mso-position-horizontal-relative:page;mso-position-vertical-relative:page" o:connectortype="straight" strokeweight=".25pt"/>
            <v:shape id="_x0000_s1555" type="#_x0000_t202" style="position:absolute;left:722;top:11436;width:52;height:152;mso-position-horizontal-relative:page;mso-position-vertical-relative:page" filled="f" stroked="f">
              <v:textbox style="mso-next-textbox:#_x0000_s1555" inset="0,0,0,0">
                <w:txbxContent>
                  <w:p w14:paraId="787FCF7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56" type="#_x0000_t32" style="position:absolute;left:722;top:5013;width:10790;height:0;mso-position-horizontal-relative:page;mso-position-vertical-relative:page" o:connectortype="straight" strokeweight=".95pt"/>
            <v:shape id="_x0000_s1557" type="#_x0000_t202" style="position:absolute;left:722;top:4904;width:52;height:152;mso-position-horizontal-relative:page;mso-position-vertical-relative:page" filled="f" stroked="f">
              <v:textbox style="mso-next-textbox:#_x0000_s1557" inset="0,0,0,0">
                <w:txbxContent>
                  <w:p w14:paraId="5A4781D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58" type="#_x0000_t32" style="position:absolute;left:722;top:4797;width:10790;height:0;mso-position-horizontal-relative:page;mso-position-vertical-relative:page" o:connectortype="straight" strokeweight=".95pt"/>
            <v:shape id="_x0000_s1559" type="#_x0000_t202" style="position:absolute;left:722;top:4688;width:52;height:152;mso-position-horizontal-relative:page;mso-position-vertical-relative:page" filled="f" stroked="f">
              <v:textbox style="mso-next-textbox:#_x0000_s1559" inset="0,0,0,0">
                <w:txbxContent>
                  <w:p w14:paraId="044C0A9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60" type="#_x0000_t32" style="position:absolute;left:722;top:4581;width:10790;height:0;mso-position-horizontal-relative:page;mso-position-vertical-relative:page" o:connectortype="straight" strokeweight=".95pt"/>
            <v:shape id="_x0000_s1561" type="#_x0000_t202" style="position:absolute;left:722;top:4472;width:52;height:152;mso-position-horizontal-relative:page;mso-position-vertical-relative:page" filled="f" stroked="f">
              <v:textbox style="mso-next-textbox:#_x0000_s1561" inset="0,0,0,0">
                <w:txbxContent>
                  <w:p w14:paraId="743E15C5"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62" type="#_x0000_t32" style="position:absolute;left:722;top:14887;width:10795;height:0;mso-position-horizontal-relative:page;mso-position-vertical-relative:page" o:connectortype="straight" strokeweight="1.9pt"/>
            <v:shape id="_x0000_s1563" type="#_x0000_t202" style="position:absolute;left:722;top:14768;width:52;height:152;mso-position-horizontal-relative:page;mso-position-vertical-relative:page" filled="f" stroked="f">
              <v:textbox style="mso-next-textbox:#_x0000_s1563" inset="0,0,0,0">
                <w:txbxContent>
                  <w:p w14:paraId="0CD61025"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64" type="#_x0000_t32" style="position:absolute;left:722;top:12864;width:10795;height:0;mso-position-horizontal-relative:page;mso-position-vertical-relative:page" o:connectortype="straight" strokeweight=".25pt"/>
            <v:shape id="_x0000_s1565" type="#_x0000_t202" style="position:absolute;left:722;top:12761;width:52;height:152;mso-position-horizontal-relative:page;mso-position-vertical-relative:page" filled="f" stroked="f">
              <v:textbox style="mso-next-textbox:#_x0000_s1565" inset="0,0,0,0">
                <w:txbxContent>
                  <w:p w14:paraId="0B360C60"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66" type="#_x0000_t32" style="position:absolute;left:722;top:12144;width:10795;height:0;mso-position-horizontal-relative:page;mso-position-vertical-relative:page" o:connectortype="straight" strokeweight=".25pt"/>
            <v:shape id="_x0000_s1567" type="#_x0000_t202" style="position:absolute;left:722;top:12041;width:52;height:152;mso-position-horizontal-relative:page;mso-position-vertical-relative:page" filled="f" stroked="f">
              <v:textbox style="mso-next-textbox:#_x0000_s1567" inset="0,0,0,0">
                <w:txbxContent>
                  <w:p w14:paraId="3385637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68" type="#_x0000_t32" style="position:absolute;left:6113;top:2892;width:0;height:1248;mso-position-horizontal-relative:page;mso-position-vertical-relative:page" o:connectortype="straight"/>
            <v:shape id="_x0000_s1569" type="#_x0000_t202" style="position:absolute;left:6113;top:2792;width:52;height:152;mso-position-horizontal-relative:page;mso-position-vertical-relative:page" filled="f" stroked="f">
              <v:textbox style="mso-next-textbox:#_x0000_s1569" inset="0,0,0,0">
                <w:txbxContent>
                  <w:p w14:paraId="1F44B21B"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70" type="#_x0000_t32" style="position:absolute;left:4339;top:976;width:0;height:955;mso-position-horizontal-relative:page;mso-position-vertical-relative:page" o:connectortype="straight" strokeweight=".7pt"/>
            <v:shape id="_x0000_s1571" type="#_x0000_t202" style="position:absolute;left:4332;top:876;width:52;height:152;mso-position-horizontal-relative:page;mso-position-vertical-relative:page" filled="f" stroked="f">
              <v:textbox style="mso-next-textbox:#_x0000_s1571" inset="0,0,0,0">
                <w:txbxContent>
                  <w:p w14:paraId="2971774C"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72" type="#_x0000_t32" style="position:absolute;left:4433;top:2157;width:0;height:1018;mso-position-horizontal-relative:page;mso-position-vertical-relative:page" o:connectortype="straight"/>
            <v:shape id="_x0000_s1573" type="#_x0000_t202" style="position:absolute;left:4433;top:2057;width:52;height:152;mso-position-horizontal-relative:page;mso-position-vertical-relative:page" filled="f" stroked="f">
              <v:textbox style="mso-next-textbox:#_x0000_s1573" inset="0,0,0,0">
                <w:txbxContent>
                  <w:p w14:paraId="00FA6F0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74" type="#_x0000_t32" style="position:absolute;left:4433;top:3158;width:1680;height:0;mso-position-horizontal-relative:page;mso-position-vertical-relative:page" o:connectortype="straight" strokeweight=".25pt"/>
            <v:shape id="_x0000_s1575" type="#_x0000_t202" style="position:absolute;left:4433;top:3056;width:52;height:152;mso-position-horizontal-relative:page;mso-position-vertical-relative:page" filled="f" stroked="f">
              <v:textbox style="mso-next-textbox:#_x0000_s1575" inset="0,0,0,0">
                <w:txbxContent>
                  <w:p w14:paraId="228175BF"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76" type="#_x0000_t202" style="position:absolute;left:6698;top:857;width:52;height:152;mso-position-horizontal-relative:page;mso-position-vertical-relative:page" filled="f" stroked="f">
              <v:textbox style="mso-next-textbox:#_x0000_s1576" inset="0,0,0,0">
                <w:txbxContent>
                  <w:p w14:paraId="5B8EE7F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77" type="#_x0000_t32" style="position:absolute;left:6698;top:957;width:0;height:965;mso-position-horizontal-relative:page;mso-position-vertical-relative:page" o:connectortype="straight"/>
            <v:shape id="_x0000_s1578" type="#_x0000_t202" style="position:absolute;left:6698;top:857;width:52;height:152;mso-position-horizontal-relative:page;mso-position-vertical-relative:page" filled="f" stroked="f">
              <v:textbox style="mso-next-textbox:#_x0000_s1578" inset="0,0,0,0">
                <w:txbxContent>
                  <w:p w14:paraId="1464FFCD"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79" type="#_x0000_t32" style="position:absolute;left:8777;top:957;width:0;height:965;mso-position-horizontal-relative:page;mso-position-vertical-relative:page" o:connectortype="straight"/>
            <v:shape id="_x0000_s1580" type="#_x0000_t202" style="position:absolute;left:8777;top:857;width:52;height:152;mso-position-horizontal-relative:page;mso-position-vertical-relative:page" filled="f" stroked="f">
              <v:textbox style="mso-next-textbox:#_x0000_s1580" inset="0,0,0,0">
                <w:txbxContent>
                  <w:p w14:paraId="01B62535"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81" type="#_x0000_t32" style="position:absolute;left:10217;top:957;width:0;height:965;mso-position-horizontal-relative:page;mso-position-vertical-relative:page" o:connectortype="straight"/>
            <v:shape id="_x0000_s1582" type="#_x0000_t202" style="position:absolute;left:10217;top:857;width:52;height:152;mso-position-horizontal-relative:page;mso-position-vertical-relative:page" filled="f" stroked="f">
              <v:textbox style="mso-next-textbox:#_x0000_s1582" inset="0,0,0,0">
                <w:txbxContent>
                  <w:p w14:paraId="43BE0B8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83" type="#_x0000_t32" style="position:absolute;left:6698;top:4140;width:0;height:456;mso-position-horizontal-relative:page;mso-position-vertical-relative:page" o:connectortype="straight"/>
            <v:shape id="_x0000_s1584" type="#_x0000_t202" style="position:absolute;left:6698;top:4040;width:52;height:152;mso-position-horizontal-relative:page;mso-position-vertical-relative:page" filled="f" stroked="f">
              <v:textbox style="mso-next-textbox:#_x0000_s1584" inset="0,0,0,0">
                <w:txbxContent>
                  <w:p w14:paraId="6CCD8A32"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85" type="#_x0000_t32" style="position:absolute;left:3041;top:4140;width:0;height:456;mso-position-horizontal-relative:page;mso-position-vertical-relative:page" o:connectortype="straight"/>
            <v:shape id="_x0000_s1586" type="#_x0000_t202" style="position:absolute;left:3041;top:4040;width:52;height:152;mso-position-horizontal-relative:page;mso-position-vertical-relative:page" filled="f" stroked="f">
              <v:textbox style="mso-next-textbox:#_x0000_s1586" inset="0,0,0,0">
                <w:txbxContent>
                  <w:p w14:paraId="243B819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87" type="#_x0000_t32" style="position:absolute;left:8767;top:12141;width:0;height:739;mso-position-horizontal-relative:page;mso-position-vertical-relative:page" o:connectortype="straight"/>
            <v:shape id="_x0000_s1588" type="#_x0000_t32" style="position:absolute;left:2623;top:13780;width:211;height:0;mso-position-horizontal-relative:page;mso-position-vertical-relative:page" o:connectortype="straight" strokeweight=".25pt"/>
            <v:shape id="_x0000_s1589" type="#_x0000_t202" style="position:absolute;left:2623;top:13678;width:52;height:152;mso-position-horizontal-relative:page;mso-position-vertical-relative:page" filled="f" stroked="f">
              <v:textbox style="mso-next-textbox:#_x0000_s1589" inset="0,0,0,0">
                <w:txbxContent>
                  <w:p w14:paraId="19E69CF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90" type="#_x0000_t32" style="position:absolute;left:2839;top:13778;width:0;height:216;mso-position-horizontal-relative:page;mso-position-vertical-relative:page" o:connectortype="straight"/>
            <v:shape id="_x0000_s1591" type="#_x0000_t202" style="position:absolute;left:2839;top:13678;width:52;height:152;mso-position-horizontal-relative:page;mso-position-vertical-relative:page" filled="f" stroked="f">
              <v:textbox style="mso-next-textbox:#_x0000_s1591" inset="0,0,0,0">
                <w:txbxContent>
                  <w:p w14:paraId="3F20DB9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92" type="#_x0000_t32" style="position:absolute;left:2623;top:13996;width:211;height:0;mso-position-horizontal-relative:page;mso-position-vertical-relative:page" o:connectortype="straight" strokeweight=".25pt"/>
            <v:shape id="_x0000_s1593" type="#_x0000_t202" style="position:absolute;left:2623;top:13894;width:52;height:152;mso-position-horizontal-relative:page;mso-position-vertical-relative:page" filled="f" stroked="f">
              <v:textbox style="mso-next-textbox:#_x0000_s1593" inset="0,0,0,0">
                <w:txbxContent>
                  <w:p w14:paraId="6A960A19"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94" type="#_x0000_t32" style="position:absolute;left:2623;top:13778;width:0;height:216;mso-position-horizontal-relative:page;mso-position-vertical-relative:page" o:connectortype="straight"/>
            <v:shape id="_x0000_s1595" type="#_x0000_t32" style="position:absolute;left:2066;top:12523;width:206;height:0;mso-position-horizontal-relative:page;mso-position-vertical-relative:page" o:connectortype="straight" strokeweight=".25pt"/>
            <v:shape id="_x0000_s1596" type="#_x0000_t202" style="position:absolute;left:2066;top:12420;width:52;height:152;mso-position-horizontal-relative:page;mso-position-vertical-relative:page" filled="f" stroked="f">
              <v:textbox style="mso-next-textbox:#_x0000_s1596" inset="0,0,0,0">
                <w:txbxContent>
                  <w:p w14:paraId="190E48C9"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97" type="#_x0000_t32" style="position:absolute;left:2278;top:12520;width:0;height:211;mso-position-horizontal-relative:page;mso-position-vertical-relative:page" o:connectortype="straight"/>
            <v:shape id="_x0000_s1598" type="#_x0000_t202" style="position:absolute;left:2278;top:12420;width:52;height:152;mso-position-horizontal-relative:page;mso-position-vertical-relative:page" filled="f" stroked="f">
              <v:textbox style="mso-next-textbox:#_x0000_s1598" inset="0,0,0,0">
                <w:txbxContent>
                  <w:p w14:paraId="540B097B"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599" type="#_x0000_t32" style="position:absolute;left:2066;top:12734;width:206;height:0;mso-position-horizontal-relative:page;mso-position-vertical-relative:page" o:connectortype="straight" strokeweight=".25pt"/>
            <v:shape id="_x0000_s1600" type="#_x0000_t202" style="position:absolute;left:2066;top:12632;width:52;height:152;mso-position-horizontal-relative:page;mso-position-vertical-relative:page" filled="f" stroked="f">
              <v:textbox style="mso-next-textbox:#_x0000_s1600" inset="0,0,0,0">
                <w:txbxContent>
                  <w:p w14:paraId="467791F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01" type="#_x0000_t32" style="position:absolute;left:2066;top:12520;width:0;height:211;mso-position-horizontal-relative:page;mso-position-vertical-relative:page" o:connectortype="straight"/>
            <v:shape id="_x0000_s1602" type="#_x0000_t202" style="position:absolute;left:2066;top:12420;width:52;height:152;mso-position-horizontal-relative:page;mso-position-vertical-relative:page" filled="f" stroked="f">
              <v:textbox style="mso-next-textbox:#_x0000_s1602" inset="0,0,0,0">
                <w:txbxContent>
                  <w:p w14:paraId="7426B7B8"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03" type="#_x0000_t32" style="position:absolute;left:905;top:12523;width:206;height:0;mso-position-horizontal-relative:page;mso-position-vertical-relative:page" o:connectortype="straight" strokeweight=".25pt"/>
            <v:shape id="_x0000_s1604" type="#_x0000_t202" style="position:absolute;left:905;top:12420;width:52;height:152;mso-position-horizontal-relative:page;mso-position-vertical-relative:page" filled="f" stroked="f">
              <v:textbox style="mso-next-textbox:#_x0000_s1604" inset="0,0,0,0">
                <w:txbxContent>
                  <w:p w14:paraId="0C6300A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05" type="#_x0000_t32" style="position:absolute;left:1116;top:12520;width:0;height:211;mso-position-horizontal-relative:page;mso-position-vertical-relative:page" o:connectortype="straight"/>
            <v:shape id="_x0000_s1606" type="#_x0000_t202" style="position:absolute;left:1116;top:12420;width:52;height:152;mso-position-horizontal-relative:page;mso-position-vertical-relative:page" filled="f" stroked="f">
              <v:textbox style="mso-next-textbox:#_x0000_s1606" inset="0,0,0,0">
                <w:txbxContent>
                  <w:p w14:paraId="4D1C2B2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07" type="#_x0000_t32" style="position:absolute;left:905;top:12734;width:206;height:0;mso-position-horizontal-relative:page;mso-position-vertical-relative:page" o:connectortype="straight" strokeweight=".25pt"/>
            <v:shape id="_x0000_s1608" type="#_x0000_t202" style="position:absolute;left:905;top:12632;width:52;height:152;mso-position-horizontal-relative:page;mso-position-vertical-relative:page" filled="f" stroked="f">
              <v:textbox style="mso-next-textbox:#_x0000_s1608" inset="0,0,0,0">
                <w:txbxContent>
                  <w:p w14:paraId="4CB165D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09" type="#_x0000_t32" style="position:absolute;left:905;top:12520;width:0;height:211;mso-position-horizontal-relative:page;mso-position-vertical-relative:page" o:connectortype="straight"/>
            <v:shape id="_x0000_s1610" type="#_x0000_t32" style="position:absolute;left:5748;top:11774;width:211;height:0;mso-position-horizontal-relative:page;mso-position-vertical-relative:page" o:connectortype="straight" strokeweight=".25pt"/>
            <v:shape id="_x0000_s1611" type="#_x0000_t202" style="position:absolute;left:5748;top:11672;width:52;height:152;mso-position-horizontal-relative:page;mso-position-vertical-relative:page" filled="f" stroked="f">
              <v:textbox style="mso-next-textbox:#_x0000_s1611" inset="0,0,0,0">
                <w:txbxContent>
                  <w:p w14:paraId="4C9DCD8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12" type="#_x0000_t32" style="position:absolute;left:5964;top:11772;width:0;height:216;mso-position-horizontal-relative:page;mso-position-vertical-relative:page" o:connectortype="straight"/>
            <v:shape id="_x0000_s1613" type="#_x0000_t202" style="position:absolute;left:5964;top:11672;width:52;height:152;mso-position-horizontal-relative:page;mso-position-vertical-relative:page" filled="f" stroked="f">
              <v:textbox style="mso-next-textbox:#_x0000_s1613" inset="0,0,0,0">
                <w:txbxContent>
                  <w:p w14:paraId="5CE3037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14" type="#_x0000_t32" style="position:absolute;left:5748;top:11990;width:211;height:0;mso-position-horizontal-relative:page;mso-position-vertical-relative:page" o:connectortype="straight" strokeweight=".25pt"/>
            <v:shape id="_x0000_s1615" type="#_x0000_t202" style="position:absolute;left:5748;top:11888;width:52;height:152;mso-position-horizontal-relative:page;mso-position-vertical-relative:page" filled="f" stroked="f">
              <v:textbox style="mso-next-textbox:#_x0000_s1615" inset="0,0,0,0">
                <w:txbxContent>
                  <w:p w14:paraId="0C07FDDD"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16" type="#_x0000_t32" style="position:absolute;left:5748;top:11772;width:0;height:216;mso-position-horizontal-relative:page;mso-position-vertical-relative:page" o:connectortype="straight"/>
            <v:shape id="_x0000_s1617" type="#_x0000_t202" style="position:absolute;left:5748;top:11672;width:52;height:152;mso-position-horizontal-relative:page;mso-position-vertical-relative:page" filled="f" stroked="f">
              <v:textbox style="mso-next-textbox:#_x0000_s1617" inset="0,0,0,0">
                <w:txbxContent>
                  <w:p w14:paraId="29A2CBC5"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18" type="#_x0000_t32" style="position:absolute;left:7097;top:11774;width:211;height:0;mso-position-horizontal-relative:page;mso-position-vertical-relative:page" o:connectortype="straight" strokeweight=".25pt"/>
            <v:shape id="_x0000_s1619" type="#_x0000_t202" style="position:absolute;left:7097;top:11672;width:52;height:152;mso-position-horizontal-relative:page;mso-position-vertical-relative:page" filled="f" stroked="f">
              <v:textbox style="mso-next-textbox:#_x0000_s1619" inset="0,0,0,0">
                <w:txbxContent>
                  <w:p w14:paraId="65701F27"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20" type="#_x0000_t32" style="position:absolute;left:7313;top:11772;width:0;height:216;mso-position-horizontal-relative:page;mso-position-vertical-relative:page" o:connectortype="straight"/>
            <v:shape id="_x0000_s1621" type="#_x0000_t202" style="position:absolute;left:7313;top:11672;width:52;height:152;mso-position-horizontal-relative:page;mso-position-vertical-relative:page" filled="f" stroked="f">
              <v:textbox style="mso-next-textbox:#_x0000_s1621" inset="0,0,0,0">
                <w:txbxContent>
                  <w:p w14:paraId="19680C2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22" type="#_x0000_t32" style="position:absolute;left:7097;top:11990;width:211;height:0;mso-position-horizontal-relative:page;mso-position-vertical-relative:page" o:connectortype="straight" strokeweight=".25pt"/>
            <v:shape id="_x0000_s1623" type="#_x0000_t202" style="position:absolute;left:7097;top:11888;width:52;height:152;mso-position-horizontal-relative:page;mso-position-vertical-relative:page" filled="f" stroked="f">
              <v:textbox style="mso-next-textbox:#_x0000_s1623" inset="0,0,0,0">
                <w:txbxContent>
                  <w:p w14:paraId="47A75770"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24" type="#_x0000_t32" style="position:absolute;left:7097;top:11772;width:0;height:216;mso-position-horizontal-relative:page;mso-position-vertical-relative:page" o:connectortype="straight"/>
            <v:shape id="_x0000_s1625" type="#_x0000_t202" style="position:absolute;left:7097;top:11672;width:52;height:152;mso-position-horizontal-relative:page;mso-position-vertical-relative:page" filled="f" stroked="f">
              <v:textbox style="mso-next-textbox:#_x0000_s1625" inset="0,0,0,0">
                <w:txbxContent>
                  <w:p w14:paraId="79D235A8"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26" type="#_x0000_t32" style="position:absolute;left:1918;top:11774;width:211;height:0;mso-position-horizontal-relative:page;mso-position-vertical-relative:page" o:connectortype="straight" strokeweight=".25pt"/>
            <v:shape id="_x0000_s1627" type="#_x0000_t202" style="position:absolute;left:1918;top:11672;width:52;height:152;mso-position-horizontal-relative:page;mso-position-vertical-relative:page" filled="f" stroked="f">
              <v:textbox style="mso-next-textbox:#_x0000_s1627" inset="0,0,0,0">
                <w:txbxContent>
                  <w:p w14:paraId="1061634C"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28" type="#_x0000_t32" style="position:absolute;left:2134;top:11772;width:0;height:211;mso-position-horizontal-relative:page;mso-position-vertical-relative:page" o:connectortype="straight"/>
            <v:shape id="_x0000_s1629" type="#_x0000_t202" style="position:absolute;left:2134;top:11672;width:52;height:152;mso-position-horizontal-relative:page;mso-position-vertical-relative:page" filled="f" stroked="f">
              <v:textbox style="mso-next-textbox:#_x0000_s1629" inset="0,0,0,0">
                <w:txbxContent>
                  <w:p w14:paraId="032B186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30" type="#_x0000_t32" style="position:absolute;left:1918;top:11985;width:211;height:0;mso-position-horizontal-relative:page;mso-position-vertical-relative:page" o:connectortype="straight" strokeweight=".25pt"/>
            <v:shape id="_x0000_s1631" type="#_x0000_t202" style="position:absolute;left:1918;top:11883;width:52;height:152;mso-position-horizontal-relative:page;mso-position-vertical-relative:page" filled="f" stroked="f">
              <v:textbox style="mso-next-textbox:#_x0000_s1631" inset="0,0,0,0">
                <w:txbxContent>
                  <w:p w14:paraId="2754E1D2"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32" type="#_x0000_t32" style="position:absolute;left:1918;top:11772;width:0;height:211;mso-position-horizontal-relative:page;mso-position-vertical-relative:page" o:connectortype="straight"/>
            <v:shape id="_x0000_s1633" type="#_x0000_t202" style="position:absolute;left:1918;top:11672;width:52;height:152;mso-position-horizontal-relative:page;mso-position-vertical-relative:page" filled="f" stroked="f">
              <v:textbox style="mso-next-textbox:#_x0000_s1633" inset="0,0,0,0">
                <w:txbxContent>
                  <w:p w14:paraId="7E67EF0F"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34" type="#_x0000_t32" style="position:absolute;left:905;top:11774;width:206;height:0;mso-position-horizontal-relative:page;mso-position-vertical-relative:page" o:connectortype="straight" strokeweight=".25pt"/>
            <v:shape id="_x0000_s1635" type="#_x0000_t202" style="position:absolute;left:905;top:11672;width:52;height:152;mso-position-horizontal-relative:page;mso-position-vertical-relative:page" filled="f" stroked="f">
              <v:textbox style="mso-next-textbox:#_x0000_s1635" inset="0,0,0,0">
                <w:txbxContent>
                  <w:p w14:paraId="744B050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36" type="#_x0000_t32" style="position:absolute;left:1116;top:11772;width:0;height:211;mso-position-horizontal-relative:page;mso-position-vertical-relative:page" o:connectortype="straight"/>
            <v:shape id="_x0000_s1637" type="#_x0000_t202" style="position:absolute;left:1116;top:11672;width:52;height:152;mso-position-horizontal-relative:page;mso-position-vertical-relative:page" filled="f" stroked="f">
              <v:textbox style="mso-next-textbox:#_x0000_s1637" inset="0,0,0,0">
                <w:txbxContent>
                  <w:p w14:paraId="7D0C39F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38" type="#_x0000_t32" style="position:absolute;left:905;top:11985;width:206;height:0;mso-position-horizontal-relative:page;mso-position-vertical-relative:page" o:connectortype="straight" strokeweight=".25pt"/>
            <v:shape id="_x0000_s1639" type="#_x0000_t202" style="position:absolute;left:905;top:11883;width:52;height:152;mso-position-horizontal-relative:page;mso-position-vertical-relative:page" filled="f" stroked="f">
              <v:textbox style="mso-next-textbox:#_x0000_s1639" inset="0,0,0,0">
                <w:txbxContent>
                  <w:p w14:paraId="591814D7"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40" type="#_x0000_t32" style="position:absolute;left:905;top:11772;width:0;height:211;mso-position-horizontal-relative:page;mso-position-vertical-relative:page" o:connectortype="straight"/>
            <v:shape id="_x0000_s1641" type="#_x0000_t202" style="position:absolute;left:905;top:11672;width:52;height:152;mso-position-horizontal-relative:page;mso-position-vertical-relative:page" filled="f" stroked="f">
              <v:textbox style="mso-next-textbox:#_x0000_s1641" inset="0,0,0,0">
                <w:txbxContent>
                  <w:p w14:paraId="0BE455CC"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42" type="#_x0000_t32" style="position:absolute;left:6790;top:1617;width:206;height:0;mso-position-horizontal-relative:page;mso-position-vertical-relative:page" o:connectortype="straight" strokeweight=".25pt"/>
            <v:shape id="_x0000_s1643" type="#_x0000_t202" style="position:absolute;left:6790;top:1515;width:52;height:152;mso-position-horizontal-relative:page;mso-position-vertical-relative:page" filled="f" stroked="f">
              <v:textbox style="mso-next-textbox:#_x0000_s1643" inset="0,0,0,0">
                <w:txbxContent>
                  <w:p w14:paraId="51BC36D8"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44" type="#_x0000_t32" style="position:absolute;left:7001;top:1615;width:0;height:216;mso-position-horizontal-relative:page;mso-position-vertical-relative:page" o:connectortype="straight"/>
            <v:shape id="_x0000_s1645" type="#_x0000_t202" style="position:absolute;left:7001;top:1515;width:52;height:152;mso-position-horizontal-relative:page;mso-position-vertical-relative:page" filled="f" stroked="f">
              <v:textbox style="mso-next-textbox:#_x0000_s1645" inset="0,0,0,0">
                <w:txbxContent>
                  <w:p w14:paraId="3C90DE1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46" type="#_x0000_t32" style="position:absolute;left:6790;top:1833;width:206;height:0;mso-position-horizontal-relative:page;mso-position-vertical-relative:page" o:connectortype="straight" strokeweight=".25pt"/>
            <v:shape id="_x0000_s1647" type="#_x0000_t202" style="position:absolute;left:6790;top:1731;width:52;height:152;mso-position-horizontal-relative:page;mso-position-vertical-relative:page" filled="f" stroked="f">
              <v:textbox style="mso-next-textbox:#_x0000_s1647" inset="0,0,0,0">
                <w:txbxContent>
                  <w:p w14:paraId="1CA558EC"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48" type="#_x0000_t32" style="position:absolute;left:6790;top:1615;width:0;height:216;mso-position-horizontal-relative:page;mso-position-vertical-relative:page" o:connectortype="straight"/>
            <v:shape id="_x0000_s1649" type="#_x0000_t202" style="position:absolute;left:6790;top:1515;width:52;height:152;mso-position-horizontal-relative:page;mso-position-vertical-relative:page" filled="f" stroked="f">
              <v:textbox style="mso-next-textbox:#_x0000_s1649" inset="0,0,0,0">
                <w:txbxContent>
                  <w:p w14:paraId="0E512889"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50" type="#_x0000_t32" style="position:absolute;left:8023;top:2157;width:0;height:720;mso-position-horizontal-relative:page;mso-position-vertical-relative:page" o:connectortype="straight"/>
            <v:shape id="_x0000_s1651" type="#_x0000_t202" style="position:absolute;left:8023;top:2057;width:52;height:152;mso-position-horizontal-relative:page;mso-position-vertical-relative:page" filled="f" stroked="f">
              <v:textbox style="mso-next-textbox:#_x0000_s1651" inset="0,0,0,0">
                <w:txbxContent>
                  <w:p w14:paraId="5A8CB83B"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52" type="#_x0000_t32" style="position:absolute;left:6790;top:1305;width:206;height:0;mso-position-horizontal-relative:page;mso-position-vertical-relative:page" o:connectortype="straight" strokeweight=".25pt"/>
            <v:shape id="_x0000_s1653" type="#_x0000_t202" style="position:absolute;left:6790;top:1203;width:52;height:152;mso-position-horizontal-relative:page;mso-position-vertical-relative:page" filled="f" stroked="f">
              <v:textbox style="mso-next-textbox:#_x0000_s1653" inset="0,0,0,0">
                <w:txbxContent>
                  <w:p w14:paraId="63848C9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54" type="#_x0000_t32" style="position:absolute;left:7001;top:1303;width:0;height:211;mso-position-horizontal-relative:page;mso-position-vertical-relative:page" o:connectortype="straight"/>
            <v:shape id="_x0000_s1655" type="#_x0000_t202" style="position:absolute;left:7001;top:1203;width:52;height:152;mso-position-horizontal-relative:page;mso-position-vertical-relative:page" filled="f" stroked="f">
              <v:textbox style="mso-next-textbox:#_x0000_s1655" inset="0,0,0,0">
                <w:txbxContent>
                  <w:p w14:paraId="6F118E69"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56" type="#_x0000_t32" style="position:absolute;left:6790;top:1516;width:206;height:0;mso-position-horizontal-relative:page;mso-position-vertical-relative:page" o:connectortype="straight" strokeweight=".25pt"/>
            <v:shape id="_x0000_s1657" type="#_x0000_t202" style="position:absolute;left:6790;top:1414;width:52;height:152;mso-position-horizontal-relative:page;mso-position-vertical-relative:page" filled="f" stroked="f">
              <v:textbox style="mso-next-textbox:#_x0000_s1657" inset="0,0,0,0">
                <w:txbxContent>
                  <w:p w14:paraId="0F913607"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58" type="#_x0000_t32" style="position:absolute;left:6790;top:1303;width:0;height:211;mso-position-horizontal-relative:page;mso-position-vertical-relative:page" o:connectortype="straight"/>
            <v:shape id="_x0000_s1659" type="#_x0000_t32" style="position:absolute;left:3386;top:13780;width:216;height:0;mso-position-horizontal-relative:page;mso-position-vertical-relative:page" o:connectortype="straight" strokeweight=".25pt"/>
            <v:shape id="_x0000_s1660" type="#_x0000_t202" style="position:absolute;left:3386;top:13678;width:52;height:152;mso-position-horizontal-relative:page;mso-position-vertical-relative:page" filled="f" stroked="f">
              <v:textbox style="mso-next-textbox:#_x0000_s1660" inset="0,0,0,0">
                <w:txbxContent>
                  <w:p w14:paraId="50D262F7"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61" type="#_x0000_t32" style="position:absolute;left:3607;top:13778;width:0;height:216;mso-position-horizontal-relative:page;mso-position-vertical-relative:page" o:connectortype="straight"/>
            <v:shape id="_x0000_s1662" type="#_x0000_t202" style="position:absolute;left:3607;top:13678;width:52;height:152;mso-position-horizontal-relative:page;mso-position-vertical-relative:page" filled="f" stroked="f">
              <v:textbox style="mso-next-textbox:#_x0000_s1662" inset="0,0,0,0">
                <w:txbxContent>
                  <w:p w14:paraId="322B6EF4"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663" type="#_x0000_t32" style="position:absolute;left:3386;top:13996;width:216;height:0;mso-position-horizontal-relative:page;mso-position-vertical-relative:page" o:connectortype="straight" strokeweight=".25pt"/>
            <v:shape id="_x0000_s1664" type="#_x0000_t32" style="position:absolute;left:3386;top:13778;width:0;height:216;mso-position-horizontal-relative:page;mso-position-vertical-relative:page" o:connectortype="straight"/>
            <v:shape id="_x0000_s1665" type="#_x0000_t202" style="position:absolute;left:4380;top:1044;width:1487;height:152;mso-position-horizontal-relative:page;mso-position-vertical-relative:page" filled="f" stroked="f">
              <v:textbox style="mso-next-textbox:#_x0000_s1665" inset="0,0,0,0">
                <w:txbxContent>
                  <w:p w14:paraId="474C5C95" w14:textId="77777777" w:rsidR="00656378" w:rsidRDefault="00656378" w:rsidP="00656378">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666" type="#_x0000_t202" style="position:absolute;left:6766;top:1044;width:1481;height:152;mso-position-horizontal-relative:page;mso-position-vertical-relative:page" filled="f" stroked="f">
              <v:textbox style="mso-next-textbox:#_x0000_s1666" inset="0,0,0,0">
                <w:txbxContent>
                  <w:p w14:paraId="5788A714" w14:textId="77777777" w:rsidR="00656378" w:rsidRDefault="00656378" w:rsidP="00656378">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667" type="#_x0000_t202" style="position:absolute;left:8834;top:1044;width:933;height:152;mso-position-horizontal-relative:page;mso-position-vertical-relative:page" filled="f" stroked="f">
              <v:textbox style="mso-next-textbox:#_x0000_s1667" inset="0,0,0,0">
                <w:txbxContent>
                  <w:p w14:paraId="307E9A23" w14:textId="77777777" w:rsidR="00656378" w:rsidRDefault="00656378" w:rsidP="00656378">
                    <w:pPr>
                      <w:spacing w:after="0" w:line="240" w:lineRule="auto"/>
                      <w:rPr>
                        <w:rFonts w:ascii="Arial" w:hAnsi="Arial" w:cs="Arial"/>
                        <w:sz w:val="11"/>
                        <w:szCs w:val="11"/>
                      </w:rPr>
                    </w:pPr>
                    <w:r>
                      <w:rPr>
                        <w:rFonts w:ascii="Arial" w:hAnsi="Arial" w:cs="Arial"/>
                        <w:sz w:val="11"/>
                        <w:szCs w:val="11"/>
                      </w:rPr>
                      <w:t>3. DATE ISSUED</w:t>
                    </w:r>
                  </w:p>
                </w:txbxContent>
              </v:textbox>
            </v:shape>
            <v:shape id="_x0000_s1668" type="#_x0000_t202" style="position:absolute;left:10289;top:1044;width:977;height:152;mso-position-horizontal-relative:page;mso-position-vertical-relative:page" filled="f" stroked="f">
              <v:textbox style="mso-next-textbox:#_x0000_s1668" inset="0,0,0,0">
                <w:txbxContent>
                  <w:p w14:paraId="03EBEB76" w14:textId="77777777" w:rsidR="00656378" w:rsidRDefault="00656378" w:rsidP="00656378">
                    <w:pPr>
                      <w:spacing w:after="0" w:line="240" w:lineRule="auto"/>
                      <w:rPr>
                        <w:rFonts w:ascii="Arial" w:hAnsi="Arial" w:cs="Arial"/>
                        <w:sz w:val="11"/>
                        <w:szCs w:val="11"/>
                      </w:rPr>
                    </w:pPr>
                    <w:r>
                      <w:rPr>
                        <w:rFonts w:ascii="Arial" w:hAnsi="Arial" w:cs="Arial"/>
                        <w:sz w:val="11"/>
                        <w:szCs w:val="11"/>
                      </w:rPr>
                      <w:t>PAGE OF PAGES</w:t>
                    </w:r>
                  </w:p>
                </w:txbxContent>
              </v:textbox>
            </v:shape>
            <v:shape id="_x0000_s1669" type="#_x0000_t202" style="position:absolute;left:780;top:2216;width:1329;height:152;mso-position-horizontal-relative:page;mso-position-vertical-relative:page" filled="f" stroked="f">
              <v:textbox style="mso-next-textbox:#_x0000_s1669" inset="0,0,0,0">
                <w:txbxContent>
                  <w:p w14:paraId="0CB4D0EE" w14:textId="77777777" w:rsidR="00656378" w:rsidRDefault="00656378" w:rsidP="00656378">
                    <w:pPr>
                      <w:spacing w:after="0" w:line="240" w:lineRule="auto"/>
                      <w:rPr>
                        <w:rFonts w:ascii="Arial" w:hAnsi="Arial" w:cs="Arial"/>
                        <w:sz w:val="11"/>
                        <w:szCs w:val="11"/>
                      </w:rPr>
                    </w:pPr>
                    <w:r>
                      <w:rPr>
                        <w:rFonts w:ascii="Arial" w:hAnsi="Arial" w:cs="Arial"/>
                        <w:sz w:val="11"/>
                        <w:szCs w:val="11"/>
                      </w:rPr>
                      <w:t>4. CONTRACT NUMBER</w:t>
                    </w:r>
                  </w:p>
                </w:txbxContent>
              </v:textbox>
            </v:shape>
            <v:shape id="_x0000_s1670" type="#_x0000_t202" style="position:absolute;left:4481;top:2216;width:2677;height:152;mso-position-horizontal-relative:page;mso-position-vertical-relative:page" filled="f" stroked="f">
              <v:textbox style="mso-next-textbox:#_x0000_s1670" inset="0,0,0,0">
                <w:txbxContent>
                  <w:p w14:paraId="0FC003BE" w14:textId="77777777" w:rsidR="00656378" w:rsidRDefault="00656378" w:rsidP="00656378">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671" type="#_x0000_t202" style="position:absolute;left:8081;top:2216;width:1229;height:152;mso-position-horizontal-relative:page;mso-position-vertical-relative:page" filled="f" stroked="f">
              <v:textbox style="mso-next-textbox:#_x0000_s1671" inset="0,0,0,0">
                <w:txbxContent>
                  <w:p w14:paraId="545C5C39" w14:textId="77777777" w:rsidR="00656378" w:rsidRDefault="00656378" w:rsidP="00656378">
                    <w:pPr>
                      <w:spacing w:after="0" w:line="240" w:lineRule="auto"/>
                      <w:rPr>
                        <w:rFonts w:ascii="Arial" w:hAnsi="Arial" w:cs="Arial"/>
                        <w:sz w:val="11"/>
                        <w:szCs w:val="11"/>
                      </w:rPr>
                    </w:pPr>
                    <w:r>
                      <w:rPr>
                        <w:rFonts w:ascii="Arial" w:hAnsi="Arial" w:cs="Arial"/>
                        <w:sz w:val="11"/>
                        <w:szCs w:val="11"/>
                      </w:rPr>
                      <w:t>6. PROJECT NUMBER</w:t>
                    </w:r>
                  </w:p>
                </w:txbxContent>
              </v:textbox>
            </v:shape>
            <v:shape id="_x0000_s1672" type="#_x0000_t202" style="position:absolute;left:780;top:2960;width:782;height:152;mso-position-horizontal-relative:page;mso-position-vertical-relative:page" filled="f" stroked="f">
              <v:textbox style="mso-next-textbox:#_x0000_s1672" inset="0,0,0,0">
                <w:txbxContent>
                  <w:p w14:paraId="764AEC7E" w14:textId="77777777" w:rsidR="00656378" w:rsidRDefault="00656378" w:rsidP="00656378">
                    <w:pPr>
                      <w:spacing w:after="0" w:line="240" w:lineRule="auto"/>
                      <w:rPr>
                        <w:rFonts w:ascii="Arial" w:hAnsi="Arial" w:cs="Arial"/>
                        <w:sz w:val="11"/>
                        <w:szCs w:val="11"/>
                      </w:rPr>
                    </w:pPr>
                    <w:r>
                      <w:rPr>
                        <w:rFonts w:ascii="Arial" w:hAnsi="Arial" w:cs="Arial"/>
                        <w:sz w:val="11"/>
                        <w:szCs w:val="11"/>
                      </w:rPr>
                      <w:t>7. ISSUED BY</w:t>
                    </w:r>
                  </w:p>
                </w:txbxContent>
              </v:textbox>
            </v:shape>
            <v:shape id="_x0000_s1673" type="#_x0000_t202" style="position:absolute;left:3943;top:2984;width:379;height:152;mso-position-horizontal-relative:page;mso-position-vertical-relative:page" filled="f" stroked="f">
              <v:textbox style="mso-next-textbox:#_x0000_s1673" inset="0,0,0,0">
                <w:txbxContent>
                  <w:p w14:paraId="335F8C4B" w14:textId="77777777" w:rsidR="00656378" w:rsidRDefault="00656378" w:rsidP="00656378">
                    <w:pPr>
                      <w:spacing w:after="0" w:line="240" w:lineRule="auto"/>
                      <w:rPr>
                        <w:rFonts w:ascii="Arial" w:hAnsi="Arial" w:cs="Arial"/>
                        <w:sz w:val="11"/>
                        <w:szCs w:val="11"/>
                      </w:rPr>
                    </w:pPr>
                    <w:r>
                      <w:rPr>
                        <w:rFonts w:ascii="Arial" w:hAnsi="Arial" w:cs="Arial"/>
                        <w:sz w:val="11"/>
                        <w:szCs w:val="11"/>
                      </w:rPr>
                      <w:t>CODE</w:t>
                    </w:r>
                  </w:p>
                </w:txbxContent>
              </v:textbox>
            </v:shape>
            <v:shape id="_x0000_s1674" type="#_x0000_t202" style="position:absolute;left:6175;top:2960;width:1330;height:152;mso-position-horizontal-relative:page;mso-position-vertical-relative:page" filled="f" stroked="f">
              <v:textbox style="mso-next-textbox:#_x0000_s1674" inset="0,0,0,0">
                <w:txbxContent>
                  <w:p w14:paraId="7395F016" w14:textId="77777777" w:rsidR="00656378" w:rsidRDefault="00656378" w:rsidP="00656378">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675" type="#_x0000_t202" style="position:absolute;left:3098;top:4208;width:505;height:152;mso-position-horizontal-relative:page;mso-position-vertical-relative:page" filled="f" stroked="f">
              <v:textbox style="mso-next-textbox:#_x0000_s1675" inset="0,0,0,0">
                <w:txbxContent>
                  <w:p w14:paraId="5A2869D6" w14:textId="77777777" w:rsidR="00656378" w:rsidRDefault="00656378" w:rsidP="00656378">
                    <w:pPr>
                      <w:spacing w:after="0" w:line="240" w:lineRule="auto"/>
                      <w:rPr>
                        <w:rFonts w:ascii="Arial" w:hAnsi="Arial" w:cs="Arial"/>
                        <w:sz w:val="11"/>
                        <w:szCs w:val="11"/>
                      </w:rPr>
                    </w:pPr>
                    <w:r>
                      <w:rPr>
                        <w:rFonts w:ascii="Arial" w:hAnsi="Arial" w:cs="Arial"/>
                        <w:sz w:val="11"/>
                        <w:szCs w:val="11"/>
                      </w:rPr>
                      <w:t>a. NAME</w:t>
                    </w:r>
                  </w:p>
                </w:txbxContent>
              </v:textbox>
            </v:shape>
            <v:shape id="_x0000_s1676" type="#_x0000_t202" style="position:absolute;left:6761;top:4208;width:3615;height:152;mso-position-horizontal-relative:page;mso-position-vertical-relative:page" filled="f" stroked="f">
              <v:textbox style="mso-next-textbox:#_x0000_s1676" inset="0,0,0,0">
                <w:txbxContent>
                  <w:p w14:paraId="5B711BAB" w14:textId="77777777" w:rsidR="00656378" w:rsidRDefault="00656378" w:rsidP="00656378">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677" type="#_x0000_t202" style="position:absolute;left:785;top:5048;width:7310;height:152;mso-position-horizontal-relative:page;mso-position-vertical-relative:page" filled="f" stroked="f">
              <v:textbox style="mso-next-textbox:#_x0000_s1677" inset="0,0,0,0">
                <w:txbxContent>
                  <w:p w14:paraId="1D3F62AA" w14:textId="77777777" w:rsidR="00656378" w:rsidRDefault="00656378" w:rsidP="00656378">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678" type="#_x0000_t202" style="position:absolute;left:780;top:12190;width:5402;height:152;mso-position-horizontal-relative:page;mso-position-vertical-relative:page" filled="f" stroked="f">
              <v:textbox style="mso-next-textbox:#_x0000_s1678" inset="0,0,0,0">
                <w:txbxContent>
                  <w:p w14:paraId="23B8CAAF"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679" type="#_x0000_t202" style="position:absolute;left:780;top:12339;width:3822;height:152;mso-position-horizontal-relative:page;mso-position-vertical-relative:page" filled="f" stroked="f">
              <v:textbox style="mso-next-textbox:#_x0000_s1679" inset="0,0,0,0">
                <w:txbxContent>
                  <w:p w14:paraId="03445486" w14:textId="77777777" w:rsidR="00656378" w:rsidRDefault="00656378" w:rsidP="00656378">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680" type="#_x0000_t202" style="position:absolute;left:8825;top:12190;width:1261;height:152;mso-position-horizontal-relative:page;mso-position-vertical-relative:page" filled="f" stroked="f">
              <v:textbox style="mso-next-textbox:#_x0000_s1680" inset="0,0,0,0">
                <w:txbxContent>
                  <w:p w14:paraId="6F6B4DF3" w14:textId="77777777" w:rsidR="00656378" w:rsidRDefault="00656378" w:rsidP="00656378">
                    <w:pPr>
                      <w:spacing w:after="0" w:line="240" w:lineRule="auto"/>
                      <w:rPr>
                        <w:rFonts w:ascii="Arial" w:hAnsi="Arial" w:cs="Arial"/>
                        <w:sz w:val="11"/>
                        <w:szCs w:val="11"/>
                      </w:rPr>
                    </w:pPr>
                    <w:r>
                      <w:rPr>
                        <w:rFonts w:ascii="Arial" w:hAnsi="Arial" w:cs="Arial"/>
                        <w:sz w:val="11"/>
                        <w:szCs w:val="11"/>
                      </w:rPr>
                      <w:t>12b. CALENDAR DAYS</w:t>
                    </w:r>
                  </w:p>
                </w:txbxContent>
              </v:textbox>
            </v:shape>
            <v:shape id="_x0000_s1681" type="#_x0000_t202" style="position:absolute;left:785;top:12924;width:2715;height:152;mso-position-horizontal-relative:page;mso-position-vertical-relative:page" filled="f" stroked="f">
              <v:textbox style="mso-next-textbox:#_x0000_s1681" inset="0,0,0,0">
                <w:txbxContent>
                  <w:p w14:paraId="029A691B" w14:textId="77777777" w:rsidR="00656378" w:rsidRDefault="00656378" w:rsidP="00656378">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682" type="#_x0000_t202" style="position:absolute;left:9228;top:14960;width:2073;height:152;mso-position-horizontal-relative:page;mso-position-vertical-relative:page" filled="f" stroked="f">
              <v:textbox style="mso-next-textbox:#_x0000_s1682" inset="0,0,0,0">
                <w:txbxContent>
                  <w:p w14:paraId="78BEE4BB" w14:textId="77777777" w:rsidR="00656378" w:rsidRDefault="00656378" w:rsidP="00656378">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683" type="#_x0000_t202" style="position:absolute;left:9228;top:14960;width:1323;height:152;mso-position-horizontal-relative:page;mso-position-vertical-relative:page" filled="f" stroked="f">
              <v:textbox style="mso-next-textbox:#_x0000_s1683" inset="0,0,0,0">
                <w:txbxContent>
                  <w:p w14:paraId="4E59D56B" w14:textId="77777777" w:rsidR="00656378" w:rsidRDefault="00656378" w:rsidP="00656378">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684" type="#_x0000_t202" style="position:absolute;left:9228;top:15108;width:2394;height:152;mso-position-horizontal-relative:page;mso-position-vertical-relative:page" filled="f" stroked="f">
              <v:textbox style="mso-next-textbox:#_x0000_s1684" inset="0,0,0,0">
                <w:txbxContent>
                  <w:p w14:paraId="675D419C" w14:textId="77777777" w:rsidR="00656378" w:rsidRDefault="00656378" w:rsidP="00656378">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685" type="#_x0000_t202" style="position:absolute;left:1471;top:1089;width:2264;height:251;mso-position-horizontal-relative:page;mso-position-vertical-relative:page" filled="f" stroked="f">
              <v:textbox style="mso-next-textbox:#_x0000_s1685" inset="0,0,0,0">
                <w:txbxContent>
                  <w:p w14:paraId="7FAAF268" w14:textId="77777777" w:rsidR="00656378" w:rsidRDefault="00656378" w:rsidP="00656378">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686" type="#_x0000_t202" style="position:absolute;left:1956;top:1329;width:1274;height:251;mso-position-horizontal-relative:page;mso-position-vertical-relative:page" filled="f" stroked="f">
              <v:textbox style="mso-next-textbox:#_x0000_s1686" inset="0,0,0,0">
                <w:txbxContent>
                  <w:p w14:paraId="5C227FD5" w14:textId="77777777" w:rsidR="00656378" w:rsidRDefault="00656378" w:rsidP="00656378">
                    <w:pPr>
                      <w:spacing w:after="0" w:line="240" w:lineRule="auto"/>
                      <w:rPr>
                        <w:rFonts w:ascii="Arial" w:hAnsi="Arial" w:cs="Arial"/>
                        <w:sz w:val="19"/>
                        <w:szCs w:val="19"/>
                      </w:rPr>
                    </w:pPr>
                    <w:r>
                      <w:rPr>
                        <w:rFonts w:ascii="Arial" w:hAnsi="Arial" w:cs="Arial"/>
                        <w:sz w:val="19"/>
                        <w:szCs w:val="19"/>
                      </w:rPr>
                      <w:t>AND AWARD</w:t>
                    </w:r>
                  </w:p>
                </w:txbxContent>
              </v:textbox>
            </v:shape>
            <v:shape id="_x0000_s1687" type="#_x0000_t202" style="position:absolute;left:890;top:1569;width:3156;height:251;mso-position-horizontal-relative:page;mso-position-vertical-relative:page" filled="f" stroked="f">
              <v:textbox style="mso-next-textbox:#_x0000_s1687" inset="0,0,0,0">
                <w:txbxContent>
                  <w:p w14:paraId="328EF88E" w14:textId="77777777" w:rsidR="00656378" w:rsidRDefault="00656378" w:rsidP="00656378">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688" type="#_x0000_t202" style="position:absolute;left:5585;top:4600;width:1138;height:201;mso-position-horizontal-relative:page;mso-position-vertical-relative:page" filled="f" stroked="f">
              <v:textbox style="mso-next-textbox:#_x0000_s1688" inset="0,0,0,0">
                <w:txbxContent>
                  <w:p w14:paraId="31E221D3" w14:textId="77777777" w:rsidR="00656378" w:rsidRDefault="00656378" w:rsidP="00656378">
                    <w:pPr>
                      <w:spacing w:after="0" w:line="240" w:lineRule="auto"/>
                      <w:rPr>
                        <w:rFonts w:ascii="Arial" w:hAnsi="Arial" w:cs="Arial"/>
                        <w:sz w:val="15"/>
                        <w:szCs w:val="15"/>
                      </w:rPr>
                    </w:pPr>
                    <w:r>
                      <w:rPr>
                        <w:rFonts w:ascii="Arial" w:hAnsi="Arial" w:cs="Arial"/>
                        <w:sz w:val="15"/>
                        <w:szCs w:val="15"/>
                      </w:rPr>
                      <w:t>SOLICITATION</w:t>
                    </w:r>
                  </w:p>
                </w:txbxContent>
              </v:textbox>
            </v:shape>
            <v:shape id="_x0000_s1689" type="#_x0000_t202" style="position:absolute;left:5580;top:4600;width:1138;height:201;mso-position-horizontal-relative:page;mso-position-vertical-relative:page" filled="f" stroked="f">
              <v:textbox style="mso-next-textbox:#_x0000_s1689" inset="0,0,0,0">
                <w:txbxContent>
                  <w:p w14:paraId="4B386502" w14:textId="77777777" w:rsidR="00656378" w:rsidRDefault="00656378" w:rsidP="00656378">
                    <w:pPr>
                      <w:spacing w:after="0" w:line="240" w:lineRule="auto"/>
                      <w:rPr>
                        <w:rFonts w:ascii="Arial" w:hAnsi="Arial" w:cs="Arial"/>
                        <w:sz w:val="15"/>
                        <w:szCs w:val="15"/>
                      </w:rPr>
                    </w:pPr>
                    <w:r>
                      <w:rPr>
                        <w:rFonts w:ascii="Arial" w:hAnsi="Arial" w:cs="Arial"/>
                        <w:sz w:val="15"/>
                        <w:szCs w:val="15"/>
                      </w:rPr>
                      <w:t>SOLICITATION</w:t>
                    </w:r>
                  </w:p>
                </w:txbxContent>
              </v:textbox>
            </v:shape>
            <v:shape id="_x0000_s1690" type="#_x0000_t202" style="position:absolute;left:780;top:1974;width:5807;height:201;mso-position-horizontal-relative:page;mso-position-vertical-relative:page" filled="f" stroked="f">
              <v:textbox style="mso-next-textbox:#_x0000_s1690" inset="0,0,0,0">
                <w:txbxContent>
                  <w:p w14:paraId="4D87D0E5" w14:textId="77777777" w:rsidR="00656378" w:rsidRDefault="00656378" w:rsidP="00656378">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691" type="#_x0000_t202" style="position:absolute;left:790;top:4168;width:1687;height:201;mso-position-horizontal-relative:page;mso-position-vertical-relative:page" filled="f" stroked="f">
              <v:textbox style="mso-next-textbox:#_x0000_s1691" inset="0,0,0,0">
                <w:txbxContent>
                  <w:p w14:paraId="6E65D2DB" w14:textId="77777777" w:rsidR="00656378" w:rsidRDefault="00656378" w:rsidP="00656378">
                    <w:pPr>
                      <w:spacing w:after="0" w:line="240" w:lineRule="auto"/>
                      <w:rPr>
                        <w:rFonts w:ascii="Arial" w:hAnsi="Arial" w:cs="Arial"/>
                        <w:sz w:val="15"/>
                        <w:szCs w:val="15"/>
                      </w:rPr>
                    </w:pPr>
                    <w:r>
                      <w:rPr>
                        <w:rFonts w:ascii="Arial" w:hAnsi="Arial" w:cs="Arial"/>
                        <w:sz w:val="15"/>
                        <w:szCs w:val="15"/>
                      </w:rPr>
                      <w:t>9. FOR INFORMATION</w:t>
                    </w:r>
                  </w:p>
                </w:txbxContent>
              </v:textbox>
            </v:shape>
            <v:shape id="_x0000_s1692" type="#_x0000_t202" style="position:absolute;left:790;top:4336;width:1095;height:201;mso-position-horizontal-relative:page;mso-position-vertical-relative:page" filled="f" stroked="f">
              <v:textbox style="mso-next-textbox:#_x0000_s1692" inset="0,0,0,0">
                <w:txbxContent>
                  <w:p w14:paraId="53570A74"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693" type="#_x0000_t202" style="position:absolute;left:785;top:4792;width:5373;height:201;mso-position-horizontal-relative:page;mso-position-vertical-relative:page" filled="f" stroked="f">
              <v:textbox style="mso-next-textbox:#_x0000_s1693" inset="0,0,0,0">
                <w:txbxContent>
                  <w:p w14:paraId="4D38D763" w14:textId="77777777" w:rsidR="00656378" w:rsidRDefault="00656378" w:rsidP="00656378">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694" type="#_x0000_t202" style="position:absolute;left:7097;top:1316;width:1361;height:201;mso-position-horizontal-relative:page;mso-position-vertical-relative:page" filled="f" stroked="f">
              <v:textbox style="mso-next-textbox:#_x0000_s1694" inset="0,0,0,0">
                <w:txbxContent>
                  <w:p w14:paraId="18ABC33D" w14:textId="77777777" w:rsidR="00656378" w:rsidRDefault="00656378" w:rsidP="00656378">
                    <w:pPr>
                      <w:spacing w:after="0" w:line="240" w:lineRule="auto"/>
                      <w:rPr>
                        <w:rFonts w:ascii="Arial" w:hAnsi="Arial" w:cs="Arial"/>
                        <w:sz w:val="15"/>
                        <w:szCs w:val="15"/>
                      </w:rPr>
                    </w:pPr>
                    <w:r>
                      <w:rPr>
                        <w:rFonts w:ascii="Arial" w:hAnsi="Arial" w:cs="Arial"/>
                        <w:sz w:val="15"/>
                        <w:szCs w:val="15"/>
                      </w:rPr>
                      <w:t>SEALED BID (IFB)</w:t>
                    </w:r>
                  </w:p>
                </w:txbxContent>
              </v:textbox>
            </v:shape>
            <v:shape id="_x0000_s1695" type="#_x0000_t202" style="position:absolute;left:7097;top:1643;width:1524;height:201;mso-position-horizontal-relative:page;mso-position-vertical-relative:page" filled="f" stroked="f">
              <v:textbox style="mso-next-textbox:#_x0000_s1695" inset="0,0,0,0">
                <w:txbxContent>
                  <w:p w14:paraId="106DBF93" w14:textId="77777777" w:rsidR="00656378" w:rsidRDefault="00656378" w:rsidP="00656378">
                    <w:pPr>
                      <w:spacing w:after="0" w:line="240" w:lineRule="auto"/>
                      <w:rPr>
                        <w:rFonts w:ascii="Arial" w:hAnsi="Arial" w:cs="Arial"/>
                        <w:sz w:val="15"/>
                        <w:szCs w:val="15"/>
                      </w:rPr>
                    </w:pPr>
                    <w:r>
                      <w:rPr>
                        <w:rFonts w:ascii="Arial" w:hAnsi="Arial" w:cs="Arial"/>
                        <w:sz w:val="15"/>
                        <w:szCs w:val="15"/>
                      </w:rPr>
                      <w:t>NEGOTIATED (RFP)</w:t>
                    </w:r>
                  </w:p>
                </w:txbxContent>
              </v:textbox>
            </v:shape>
            <v:shape id="_x0000_s1696" type="#_x0000_t202" style="position:absolute;left:756;top:11574;width:7090;height:201;mso-position-horizontal-relative:page;mso-position-vertical-relative:page" filled="f" stroked="f">
              <v:textbox style="mso-next-textbox:#_x0000_s1696" inset="0,0,0,0">
                <w:txbxContent>
                  <w:p w14:paraId="5D5B17A8"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697" type="#_x0000_t202" style="position:absolute;left:7572;top:11574;width:1139;height:201;mso-position-horizontal-relative:page;mso-position-vertical-relative:page" filled="f" stroked="f">
              <v:textbox style="mso-next-textbox:#_x0000_s1697" inset="0,0,0,0">
                <w:txbxContent>
                  <w:p w14:paraId="0AA77D26"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698" type="#_x0000_t202" style="position:absolute;left:8748;top:11574;width:2040;height:201;mso-position-horizontal-relative:page;mso-position-vertical-relative:page" filled="f" stroked="f">
              <v:textbox style="mso-next-textbox:#_x0000_s1698" inset="0,0,0,0">
                <w:txbxContent>
                  <w:p w14:paraId="5678CA9C" w14:textId="77777777" w:rsidR="00656378" w:rsidRDefault="00656378" w:rsidP="00656378">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699" type="#_x0000_t202" style="position:absolute;left:1241;top:11814;width:529;height:201;mso-position-horizontal-relative:page;mso-position-vertical-relative:page" filled="f" stroked="f">
              <v:textbox style="mso-next-textbox:#_x0000_s1699" inset="0,0,0,0">
                <w:txbxContent>
                  <w:p w14:paraId="7301982A" w14:textId="77777777" w:rsidR="00656378" w:rsidRDefault="00656378" w:rsidP="00656378">
                    <w:pPr>
                      <w:spacing w:after="0" w:line="240" w:lineRule="auto"/>
                      <w:rPr>
                        <w:rFonts w:ascii="Arial" w:hAnsi="Arial" w:cs="Arial"/>
                        <w:sz w:val="15"/>
                        <w:szCs w:val="15"/>
                      </w:rPr>
                    </w:pPr>
                    <w:r>
                      <w:rPr>
                        <w:rFonts w:ascii="Arial" w:hAnsi="Arial" w:cs="Arial"/>
                        <w:sz w:val="15"/>
                        <w:szCs w:val="15"/>
                      </w:rPr>
                      <w:t>award,</w:t>
                    </w:r>
                  </w:p>
                </w:txbxContent>
              </v:textbox>
            </v:shape>
            <v:shape id="_x0000_s1700" type="#_x0000_t202" style="position:absolute;left:2258;top:11814;width:3208;height:201;mso-position-horizontal-relative:page;mso-position-vertical-relative:page" filled="f" stroked="f">
              <v:textbox style="mso-next-textbox:#_x0000_s1700" inset="0,0,0,0">
                <w:txbxContent>
                  <w:p w14:paraId="1F3766C4" w14:textId="77777777" w:rsidR="00656378" w:rsidRDefault="00656378" w:rsidP="00656378">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701" type="#_x0000_t202" style="position:absolute;left:6060;top:11814;width:795;height:201;mso-position-horizontal-relative:page;mso-position-vertical-relative:page" filled="f" stroked="f">
              <v:textbox style="mso-next-textbox:#_x0000_s1701" inset="0,0,0,0">
                <w:txbxContent>
                  <w:p w14:paraId="2B6E2913" w14:textId="77777777" w:rsidR="00656378" w:rsidRDefault="00656378" w:rsidP="00656378">
                    <w:pPr>
                      <w:spacing w:after="0" w:line="240" w:lineRule="auto"/>
                      <w:rPr>
                        <w:rFonts w:ascii="Arial" w:hAnsi="Arial" w:cs="Arial"/>
                        <w:sz w:val="15"/>
                        <w:szCs w:val="15"/>
                      </w:rPr>
                    </w:pPr>
                    <w:r>
                      <w:rPr>
                        <w:rFonts w:ascii="Arial" w:hAnsi="Arial" w:cs="Arial"/>
                        <w:sz w:val="15"/>
                        <w:szCs w:val="15"/>
                      </w:rPr>
                      <w:t>mandatory</w:t>
                    </w:r>
                  </w:p>
                </w:txbxContent>
              </v:textbox>
            </v:shape>
            <v:shape id="_x0000_s1702" type="#_x0000_t202" style="position:absolute;left:7409;top:11814;width:3862;height:201;mso-position-horizontal-relative:page;mso-position-vertical-relative:page" filled="f" stroked="f">
              <v:textbox style="mso-next-textbox:#_x0000_s1702" inset="0,0,0,0">
                <w:txbxContent>
                  <w:p w14:paraId="3C2A7666" w14:textId="77777777" w:rsidR="00656378" w:rsidRDefault="00656378" w:rsidP="00656378">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703" type="#_x0000_t202" style="position:absolute;left:1217;top:12577;width:374;height:201;mso-position-horizontal-relative:page;mso-position-vertical-relative:page" filled="f" stroked="f">
              <v:textbox style="mso-next-textbox:#_x0000_s1703" inset="0,0,0,0">
                <w:txbxContent>
                  <w:p w14:paraId="440CFF3F" w14:textId="77777777" w:rsidR="00656378" w:rsidRDefault="00656378" w:rsidP="00656378">
                    <w:pPr>
                      <w:spacing w:after="0" w:line="240" w:lineRule="auto"/>
                      <w:rPr>
                        <w:rFonts w:ascii="Arial" w:hAnsi="Arial" w:cs="Arial"/>
                        <w:sz w:val="15"/>
                        <w:szCs w:val="15"/>
                      </w:rPr>
                    </w:pPr>
                    <w:r>
                      <w:rPr>
                        <w:rFonts w:ascii="Arial" w:hAnsi="Arial" w:cs="Arial"/>
                        <w:sz w:val="15"/>
                        <w:szCs w:val="15"/>
                      </w:rPr>
                      <w:t>YES</w:t>
                    </w:r>
                  </w:p>
                </w:txbxContent>
              </v:textbox>
            </v:shape>
            <v:shape id="_x0000_s1704" type="#_x0000_t202" style="position:absolute;left:2388;top:12577;width:297;height:201;mso-position-horizontal-relative:page;mso-position-vertical-relative:page" filled="f" stroked="f">
              <v:textbox style="mso-next-textbox:#_x0000_s1704" inset="0,0,0,0">
                <w:txbxContent>
                  <w:p w14:paraId="41A8E5B5" w14:textId="77777777" w:rsidR="00656378" w:rsidRDefault="00656378" w:rsidP="00656378">
                    <w:pPr>
                      <w:spacing w:after="0" w:line="240" w:lineRule="auto"/>
                      <w:rPr>
                        <w:rFonts w:ascii="Arial" w:hAnsi="Arial" w:cs="Arial"/>
                        <w:sz w:val="15"/>
                        <w:szCs w:val="15"/>
                      </w:rPr>
                    </w:pPr>
                    <w:r>
                      <w:rPr>
                        <w:rFonts w:ascii="Arial" w:hAnsi="Arial" w:cs="Arial"/>
                        <w:sz w:val="15"/>
                        <w:szCs w:val="15"/>
                      </w:rPr>
                      <w:t>NO</w:t>
                    </w:r>
                  </w:p>
                </w:txbxContent>
              </v:textbox>
            </v:shape>
            <v:shape id="_x0000_s1705" type="#_x0000_t202" style="position:absolute;left:785;top:13100;width:194;height:201;mso-position-horizontal-relative:page;mso-position-vertical-relative:page" filled="f" stroked="f">
              <v:textbox style="mso-next-textbox:#_x0000_s1705" inset="0,0,0,0">
                <w:txbxContent>
                  <w:p w14:paraId="07813815" w14:textId="77777777" w:rsidR="00656378" w:rsidRDefault="00656378" w:rsidP="00656378">
                    <w:pPr>
                      <w:spacing w:after="0" w:line="240" w:lineRule="auto"/>
                      <w:rPr>
                        <w:rFonts w:ascii="Arial" w:hAnsi="Arial" w:cs="Arial"/>
                        <w:sz w:val="15"/>
                        <w:szCs w:val="15"/>
                      </w:rPr>
                    </w:pPr>
                    <w:r>
                      <w:rPr>
                        <w:rFonts w:ascii="Arial" w:hAnsi="Arial" w:cs="Arial"/>
                        <w:sz w:val="15"/>
                        <w:szCs w:val="15"/>
                      </w:rPr>
                      <w:t>a.</w:t>
                    </w:r>
                  </w:p>
                </w:txbxContent>
              </v:textbox>
            </v:shape>
            <v:shape id="_x0000_s1706" type="#_x0000_t202" style="position:absolute;left:1092;top:13100;width:10148;height:201;mso-position-horizontal-relative:page;mso-position-vertical-relative:page" filled="f" stroked="f">
              <v:textbox style="mso-next-textbox:#_x0000_s1706" inset="0,0,0,0">
                <w:txbxContent>
                  <w:p w14:paraId="0351439E" w14:textId="77777777" w:rsidR="00656378" w:rsidRDefault="00656378" w:rsidP="00656378">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707" type="#_x0000_t202" style="position:absolute;left:1092;top:13340;width:9357;height:201;mso-position-horizontal-relative:page;mso-position-vertical-relative:page" filled="f" stroked="f">
              <v:textbox style="mso-next-textbox:#_x0000_s1707" inset="0,0,0,0">
                <w:txbxContent>
                  <w:p w14:paraId="5F9BAA89" w14:textId="77777777" w:rsidR="00656378" w:rsidRDefault="00656378" w:rsidP="00656378">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708" type="#_x0000_t202" style="position:absolute;left:1092;top:13556;width:9781;height:201;mso-position-horizontal-relative:page;mso-position-vertical-relative:page" filled="f" stroked="f">
              <v:textbox style="mso-next-textbox:#_x0000_s1708" inset="0,0,0,0">
                <w:txbxContent>
                  <w:p w14:paraId="71EA3511" w14:textId="77777777" w:rsidR="00656378" w:rsidRDefault="00656378" w:rsidP="00656378">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709" type="#_x0000_t202" style="position:absolute;left:785;top:13796;width:194;height:201;mso-position-horizontal-relative:page;mso-position-vertical-relative:page" filled="f" stroked="f">
              <v:textbox style="mso-next-textbox:#_x0000_s1709" inset="0,0,0,0">
                <w:txbxContent>
                  <w:p w14:paraId="4102C237" w14:textId="77777777" w:rsidR="00656378" w:rsidRDefault="00656378" w:rsidP="00656378">
                    <w:pPr>
                      <w:spacing w:after="0" w:line="240" w:lineRule="auto"/>
                      <w:rPr>
                        <w:rFonts w:ascii="Arial" w:hAnsi="Arial" w:cs="Arial"/>
                        <w:sz w:val="15"/>
                        <w:szCs w:val="15"/>
                      </w:rPr>
                    </w:pPr>
                    <w:r>
                      <w:rPr>
                        <w:rFonts w:ascii="Arial" w:hAnsi="Arial" w:cs="Arial"/>
                        <w:sz w:val="15"/>
                        <w:szCs w:val="15"/>
                      </w:rPr>
                      <w:t>b.</w:t>
                    </w:r>
                  </w:p>
                </w:txbxContent>
              </v:textbox>
            </v:shape>
            <v:shape id="_x0000_s1710" type="#_x0000_t202" style="position:absolute;left:1092;top:13796;width:1345;height:201;mso-position-horizontal-relative:page;mso-position-vertical-relative:page" filled="f" stroked="f">
              <v:textbox style="mso-next-textbox:#_x0000_s1710" inset="0,0,0,0">
                <w:txbxContent>
                  <w:p w14:paraId="21E18755"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711" type="#_x0000_t202" style="position:absolute;left:2945;top:13796;width:220;height:201;mso-position-horizontal-relative:page;mso-position-vertical-relative:page" filled="f" stroked="f">
              <v:textbox style="mso-next-textbox:#_x0000_s1711" inset="0,0,0,0">
                <w:txbxContent>
                  <w:p w14:paraId="64118911" w14:textId="77777777" w:rsidR="00656378" w:rsidRDefault="00656378" w:rsidP="00656378">
                    <w:pPr>
                      <w:spacing w:after="0" w:line="240" w:lineRule="auto"/>
                      <w:rPr>
                        <w:rFonts w:ascii="Arial" w:hAnsi="Arial" w:cs="Arial"/>
                        <w:sz w:val="15"/>
                        <w:szCs w:val="15"/>
                      </w:rPr>
                    </w:pPr>
                    <w:r>
                      <w:rPr>
                        <w:rFonts w:ascii="Arial" w:hAnsi="Arial" w:cs="Arial"/>
                        <w:sz w:val="15"/>
                        <w:szCs w:val="15"/>
                      </w:rPr>
                      <w:t>is,</w:t>
                    </w:r>
                  </w:p>
                </w:txbxContent>
              </v:textbox>
            </v:shape>
            <v:shape id="_x0000_s1712" type="#_x0000_t202" style="position:absolute;left:3698;top:13796;width:1087;height:201;mso-position-horizontal-relative:page;mso-position-vertical-relative:page" filled="f" stroked="f">
              <v:textbox style="mso-next-textbox:#_x0000_s1712" inset="0,0,0,0">
                <w:txbxContent>
                  <w:p w14:paraId="0FC42C11" w14:textId="77777777" w:rsidR="00656378" w:rsidRDefault="00656378" w:rsidP="00656378">
                    <w:pPr>
                      <w:spacing w:after="0" w:line="240" w:lineRule="auto"/>
                      <w:rPr>
                        <w:rFonts w:ascii="Arial" w:hAnsi="Arial" w:cs="Arial"/>
                        <w:sz w:val="15"/>
                        <w:szCs w:val="15"/>
                      </w:rPr>
                    </w:pPr>
                    <w:r>
                      <w:rPr>
                        <w:rFonts w:ascii="Arial" w:hAnsi="Arial" w:cs="Arial"/>
                        <w:sz w:val="15"/>
                        <w:szCs w:val="15"/>
                      </w:rPr>
                      <w:t>is not required.</w:t>
                    </w:r>
                  </w:p>
                </w:txbxContent>
              </v:textbox>
            </v:shape>
            <v:shape id="_x0000_s1713" type="#_x0000_t202" style="position:absolute;left:785;top:14084;width:185;height:201;mso-position-horizontal-relative:page;mso-position-vertical-relative:page" filled="f" stroked="f">
              <v:textbox style="mso-next-textbox:#_x0000_s1713" inset="0,0,0,0">
                <w:txbxContent>
                  <w:p w14:paraId="73DB4850" w14:textId="77777777" w:rsidR="00656378" w:rsidRDefault="00656378" w:rsidP="00656378">
                    <w:pPr>
                      <w:spacing w:after="0" w:line="240" w:lineRule="auto"/>
                      <w:rPr>
                        <w:rFonts w:ascii="Arial" w:hAnsi="Arial" w:cs="Arial"/>
                        <w:sz w:val="15"/>
                        <w:szCs w:val="15"/>
                      </w:rPr>
                    </w:pPr>
                    <w:r>
                      <w:rPr>
                        <w:rFonts w:ascii="Arial" w:hAnsi="Arial" w:cs="Arial"/>
                        <w:sz w:val="15"/>
                        <w:szCs w:val="15"/>
                      </w:rPr>
                      <w:t>c.</w:t>
                    </w:r>
                  </w:p>
                </w:txbxContent>
              </v:textbox>
            </v:shape>
            <v:shape id="_x0000_s1714" type="#_x0000_t202" style="position:absolute;left:1102;top:14084;width:9923;height:201;mso-position-horizontal-relative:page;mso-position-vertical-relative:page" filled="f" stroked="f">
              <v:textbox style="mso-next-textbox:#_x0000_s1714" inset="0,0,0,0">
                <w:txbxContent>
                  <w:p w14:paraId="3E72117C"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715" type="#_x0000_t202" style="position:absolute;left:1102;top:13921;width:151;height:201;mso-position-horizontal-relative:page;mso-position-vertical-relative:page" filled="f" stroked="f">
              <v:textbox style="mso-next-textbox:#_x0000_s1715" inset="0,0,0,0">
                <w:txbxContent>
                  <w:p w14:paraId="39159598"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716" type="#_x0000_t202" style="position:absolute;left:780;top:14372;width:194;height:201;mso-position-horizontal-relative:page;mso-position-vertical-relative:page" filled="f" stroked="f">
              <v:textbox style="mso-next-textbox:#_x0000_s1716" inset="0,0,0,0">
                <w:txbxContent>
                  <w:p w14:paraId="0C18B001" w14:textId="77777777" w:rsidR="00656378" w:rsidRDefault="00656378" w:rsidP="00656378">
                    <w:pPr>
                      <w:spacing w:after="0" w:line="240" w:lineRule="auto"/>
                      <w:rPr>
                        <w:rFonts w:ascii="Arial" w:hAnsi="Arial" w:cs="Arial"/>
                        <w:sz w:val="15"/>
                        <w:szCs w:val="15"/>
                      </w:rPr>
                    </w:pPr>
                    <w:r>
                      <w:rPr>
                        <w:rFonts w:ascii="Arial" w:hAnsi="Arial" w:cs="Arial"/>
                        <w:sz w:val="15"/>
                        <w:szCs w:val="15"/>
                      </w:rPr>
                      <w:t>d.</w:t>
                    </w:r>
                  </w:p>
                </w:txbxContent>
              </v:textbox>
            </v:shape>
            <v:shape id="_x0000_s1717" type="#_x0000_t202" style="position:absolute;left:1097;top:14372;width:9469;height:201;mso-position-horizontal-relative:page;mso-position-vertical-relative:page" filled="f" stroked="f">
              <v:textbox style="mso-next-textbox:#_x0000_s1717" inset="0,0,0,0">
                <w:txbxContent>
                  <w:p w14:paraId="2A24CA4A"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718" type="#_x0000_t202" style="position:absolute;left:1097;top:14564;width:2229;height:201;mso-position-horizontal-relative:page;mso-position-vertical-relative:page" filled="f" stroked="f">
              <v:textbox style="mso-next-textbox:#_x0000_s1718" inset="0,0,0,0">
                <w:txbxContent>
                  <w:p w14:paraId="60714E00" w14:textId="77777777" w:rsidR="00656378" w:rsidRDefault="00656378" w:rsidP="00656378">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719" type="#_x0000_t202" style="position:absolute;left:6684;top:620;width:5628;height:204;mso-position-horizontal-relative:page;mso-position-vertical-relative:page" filled="f" stroked="f">
              <v:textbox style="mso-next-textbox:#_x0000_s1719" inset="0,0,0,0">
                <w:txbxContent>
                  <w:p w14:paraId="75CA3D06" w14:textId="77777777" w:rsidR="00656378" w:rsidRDefault="00656378" w:rsidP="00656378">
                    <w:pPr>
                      <w:spacing w:after="0" w:line="240" w:lineRule="auto"/>
                      <w:jc w:val="right"/>
                      <w:rPr>
                        <w:rFonts w:ascii="Courier New" w:hAnsi="Courier New" w:cs="Courier New"/>
                        <w:sz w:val="15"/>
                        <w:szCs w:val="15"/>
                      </w:rPr>
                    </w:pPr>
                  </w:p>
                </w:txbxContent>
              </v:textbox>
            </v:shape>
            <v:shape id="_x0000_s1720" type="#_x0000_t202" style="position:absolute;left:10332;top:1292;width:621;height:204;mso-position-horizontal-relative:page;mso-position-vertical-relative:page" filled="f" stroked="f">
              <v:textbox style="mso-next-textbox:#_x0000_s1720" inset="0,0,0,0">
                <w:txbxContent>
                  <w:p w14:paraId="6A940604" w14:textId="77777777" w:rsidR="00656378" w:rsidRDefault="00656378" w:rsidP="00656378">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721" type="#_x0000_t202" style="position:absolute;left:11004;top:1292;width:621;height:204;mso-position-horizontal-relative:page;mso-position-vertical-relative:page" filled="f" stroked="f">
              <v:textbox style="mso-next-textbox:#_x0000_s1721" inset="0,0,0,0">
                <w:txbxContent>
                  <w:p w14:paraId="4BB7A497" w14:textId="77777777" w:rsidR="00656378" w:rsidRDefault="00656378" w:rsidP="00656378">
                    <w:pPr>
                      <w:spacing w:after="0" w:line="240" w:lineRule="auto"/>
                      <w:jc w:val="center"/>
                      <w:rPr>
                        <w:rFonts w:ascii="Courier New" w:hAnsi="Courier New" w:cs="Courier New"/>
                        <w:sz w:val="15"/>
                        <w:szCs w:val="15"/>
                      </w:rPr>
                    </w:pPr>
                    <w:r>
                      <w:rPr>
                        <w:rFonts w:ascii="Courier New" w:hAnsi="Courier New" w:cs="Courier New"/>
                        <w:sz w:val="15"/>
                        <w:szCs w:val="15"/>
                      </w:rPr>
                      <w:t>76</w:t>
                    </w:r>
                  </w:p>
                </w:txbxContent>
              </v:textbox>
            </v:shape>
            <v:shape id="_x0000_s1722" type="#_x0000_t202" style="position:absolute;left:948;top:740;width:2383;height:204;mso-position-horizontal-relative:page;mso-position-vertical-relative:page" filled="f" stroked="f">
              <v:textbox style="mso-next-textbox:#_x0000_s1722" inset="0,0,0,0">
                <w:txbxContent>
                  <w:p w14:paraId="5F32063A" w14:textId="77777777" w:rsidR="00656378" w:rsidRDefault="00656378" w:rsidP="00656378">
                    <w:pPr>
                      <w:spacing w:after="0" w:line="240" w:lineRule="auto"/>
                      <w:rPr>
                        <w:rFonts w:ascii="Courier New" w:hAnsi="Courier New" w:cs="Courier New"/>
                        <w:sz w:val="15"/>
                        <w:szCs w:val="15"/>
                      </w:rPr>
                    </w:pPr>
                  </w:p>
                </w:txbxContent>
              </v:textbox>
            </v:shape>
            <v:shape id="_x0000_s1723" type="#_x0000_t202" style="position:absolute;left:4668;top:740;width:2383;height:204;mso-position-horizontal-relative:page;mso-position-vertical-relative:page" filled="f" stroked="f">
              <v:textbox style="mso-next-textbox:#_x0000_s1723" inset="0,0,0,0">
                <w:txbxContent>
                  <w:p w14:paraId="1D25C2F4" w14:textId="77777777" w:rsidR="00656378" w:rsidRDefault="00656378" w:rsidP="00656378">
                    <w:pPr>
                      <w:spacing w:after="0" w:line="240" w:lineRule="auto"/>
                      <w:rPr>
                        <w:rFonts w:ascii="Courier New" w:hAnsi="Courier New" w:cs="Courier New"/>
                        <w:sz w:val="15"/>
                        <w:szCs w:val="15"/>
                      </w:rPr>
                    </w:pPr>
                  </w:p>
                </w:txbxContent>
              </v:textbox>
            </v:shape>
            <v:shape id="_x0000_s1724" type="#_x0000_t202" style="position:absolute;left:4380;top:1532;width:2383;height:204;mso-position-horizontal-relative:page;mso-position-vertical-relative:page" filled="f" stroked="f">
              <v:textbox style="mso-next-textbox:#_x0000_s1724" inset="0,0,0,0">
                <w:txbxContent>
                  <w:p w14:paraId="4CB4C2FC"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36C26126R0039</w:t>
                    </w:r>
                  </w:p>
                </w:txbxContent>
              </v:textbox>
            </v:shape>
            <v:shape id="_x0000_s1725" type="#_x0000_t202" style="position:absolute;left:6852;top:1354;width:158;height:204;mso-position-horizontal-relative:page;mso-position-vertical-relative:page" filled="f" stroked="f">
              <v:textbox style="mso-next-textbox:#_x0000_s1725" inset="0,0,0,0">
                <w:txbxContent>
                  <w:p w14:paraId="4DA92E2A" w14:textId="77777777" w:rsidR="00656378" w:rsidRDefault="00656378" w:rsidP="00656378">
                    <w:pPr>
                      <w:spacing w:after="0" w:line="240" w:lineRule="auto"/>
                      <w:rPr>
                        <w:rFonts w:ascii="Courier New" w:hAnsi="Courier New" w:cs="Courier New"/>
                        <w:sz w:val="15"/>
                        <w:szCs w:val="15"/>
                      </w:rPr>
                    </w:pPr>
                  </w:p>
                </w:txbxContent>
              </v:textbox>
            </v:shape>
            <v:shape id="_x0000_s1726" type="#_x0000_t202" style="position:absolute;left:6852;top:1676;width:158;height:204;mso-position-horizontal-relative:page;mso-position-vertical-relative:page" filled="f" stroked="f">
              <v:textbox style="mso-next-textbox:#_x0000_s1726" inset="0,0,0,0">
                <w:txbxContent>
                  <w:p w14:paraId="6E5CDB52"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727" type="#_x0000_t202" style="position:absolute;left:8820;top:1436;width:992;height:204;mso-position-horizontal-relative:page;mso-position-vertical-relative:page" filled="f" stroked="f">
              <v:textbox style="mso-next-textbox:#_x0000_s1727" inset="0,0,0,0">
                <w:txbxContent>
                  <w:p w14:paraId="7B56BF5D"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_x0000_s1728" type="#_x0000_t202" style="position:absolute;left:948;top:2396;width:2383;height:204;mso-position-horizontal-relative:page;mso-position-vertical-relative:page" filled="f" stroked="f">
              <v:textbox style="mso-next-textbox:#_x0000_s1728" inset="0,0,0,0">
                <w:txbxContent>
                  <w:p w14:paraId="49F84640" w14:textId="77777777" w:rsidR="00656378" w:rsidRDefault="00656378" w:rsidP="00656378">
                    <w:pPr>
                      <w:spacing w:after="0" w:line="240" w:lineRule="auto"/>
                      <w:rPr>
                        <w:rFonts w:ascii="Courier New" w:hAnsi="Courier New" w:cs="Courier New"/>
                        <w:sz w:val="15"/>
                        <w:szCs w:val="15"/>
                      </w:rPr>
                    </w:pPr>
                  </w:p>
                </w:txbxContent>
              </v:textbox>
            </v:shape>
            <v:shape id="_x0000_s1729" type="#_x0000_t202" style="position:absolute;left:4668;top:2396;width:2383;height:204;mso-position-horizontal-relative:page;mso-position-vertical-relative:page" filled="f" stroked="f">
              <v:textbox style="mso-next-textbox:#_x0000_s1729" inset="0,0,0,0">
                <w:txbxContent>
                  <w:p w14:paraId="54ABDBA4"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36C261-26-AP-2499</w:t>
                    </w:r>
                  </w:p>
                </w:txbxContent>
              </v:textbox>
            </v:shape>
            <v:shape id="_x0000_s1730" type="#_x0000_t202" style="position:absolute;left:4668;top:2636;width:2383;height:204;mso-position-horizontal-relative:page;mso-position-vertical-relative:page" filled="f" stroked="f">
              <v:textbox style="mso-next-textbox:#_x0000_s1730" inset="0,0,0,0">
                <w:txbxContent>
                  <w:p w14:paraId="60160CFA"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640-26-2-5241-0017</w:t>
                    </w:r>
                  </w:p>
                </w:txbxContent>
              </v:textbox>
            </v:shape>
            <v:shape id="_x0000_s1731" type="#_x0000_t202" style="position:absolute;left:8268;top:2396;width:1919;height:204;mso-position-horizontal-relative:page;mso-position-vertical-relative:page" filled="f" stroked="f">
              <v:textbox style="mso-next-textbox:#_x0000_s1731" inset="0,0,0,0">
                <w:txbxContent>
                  <w:p w14:paraId="48FCA9F6"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640-26-114</w:t>
                    </w:r>
                  </w:p>
                </w:txbxContent>
              </v:textbox>
            </v:shape>
            <v:shape id="_x0000_s1732" type="#_x0000_t202" style="position:absolute;left:4668;top:2948;width:1178;height:204;mso-position-horizontal-relative:page;mso-position-vertical-relative:page" filled="f" stroked="f">
              <v:textbox style="mso-next-textbox:#_x0000_s1732" inset="0,0,0,0">
                <w:txbxContent>
                  <w:p w14:paraId="201125B9"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36C261</w:t>
                    </w:r>
                  </w:p>
                </w:txbxContent>
              </v:textbox>
            </v:shape>
            <v:shape id="_x0000_s1733" type="#_x0000_t202" style="position:absolute;left:948;top:3164;width:3774;height:204;mso-position-horizontal-relative:page;mso-position-vertical-relative:page" filled="f" stroked="f">
              <v:textbox style="mso-next-textbox:#_x0000_s1733" inset="0,0,0,0">
                <w:txbxContent>
                  <w:p w14:paraId="4CE0FE80"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734" type="#_x0000_t202" style="position:absolute;left:948;top:3332;width:3774;height:204;mso-position-horizontal-relative:page;mso-position-vertical-relative:page" filled="f" stroked="f">
              <v:textbox style="mso-next-textbox:#_x0000_s1734" inset="0,0,0,0">
                <w:txbxContent>
                  <w:p w14:paraId="6E905B99"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Network Contract Office (NCO) 21</w:t>
                    </w:r>
                  </w:p>
                </w:txbxContent>
              </v:textbox>
            </v:shape>
            <v:shape id="_x0000_s1735" type="#_x0000_t202" style="position:absolute;left:948;top:3500;width:3774;height:204;mso-position-horizontal-relative:page;mso-position-vertical-relative:page" filled="f" stroked="f">
              <v:textbox style="mso-next-textbox:#_x0000_s1735" inset="0,0,0,0">
                <w:txbxContent>
                  <w:p w14:paraId="3316FA63" w14:textId="77777777" w:rsidR="00656378" w:rsidRDefault="00656378" w:rsidP="00656378">
                    <w:pPr>
                      <w:spacing w:after="0" w:line="240" w:lineRule="auto"/>
                      <w:rPr>
                        <w:rFonts w:ascii="Courier New" w:hAnsi="Courier New" w:cs="Courier New"/>
                        <w:sz w:val="15"/>
                        <w:szCs w:val="15"/>
                      </w:rPr>
                    </w:pPr>
                  </w:p>
                </w:txbxContent>
              </v:textbox>
            </v:shape>
            <v:shape id="_x0000_s1736" type="#_x0000_t202" style="position:absolute;left:948;top:3668;width:3774;height:204;mso-position-horizontal-relative:page;mso-position-vertical-relative:page" filled="f" stroked="f">
              <v:textbox style="mso-next-textbox:#_x0000_s1736" inset="0,0,0,0">
                <w:txbxContent>
                  <w:p w14:paraId="139080E8" w14:textId="77777777" w:rsidR="00656378" w:rsidRDefault="00656378" w:rsidP="00656378">
                    <w:pPr>
                      <w:spacing w:after="0" w:line="240" w:lineRule="auto"/>
                      <w:rPr>
                        <w:rFonts w:ascii="Courier New" w:hAnsi="Courier New" w:cs="Courier New"/>
                        <w:sz w:val="15"/>
                        <w:szCs w:val="15"/>
                      </w:rPr>
                    </w:pPr>
                  </w:p>
                </w:txbxContent>
              </v:textbox>
            </v:shape>
            <v:shape id="_x0000_s1737" type="#_x0000_t202" style="position:absolute;left:948;top:3836;width:5072;height:204;mso-position-horizontal-relative:page;mso-position-vertical-relative:page" filled="f" stroked="f">
              <v:textbox style="mso-next-textbox:#_x0000_s1737" inset="0,0,0,0">
                <w:txbxContent>
                  <w:p w14:paraId="29AE0F10"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38" type="#_x0000_t202" style="position:absolute;left:6348;top:3164;width:3774;height:204;mso-position-horizontal-relative:page;mso-position-vertical-relative:page" filled="f" stroked="f">
              <v:textbox style="mso-next-textbox:#_x0000_s1738" inset="0,0,0,0">
                <w:txbxContent>
                  <w:p w14:paraId="158496EE"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739" type="#_x0000_t202" style="position:absolute;left:6348;top:3332;width:3774;height:204;mso-position-horizontal-relative:page;mso-position-vertical-relative:page" filled="f" stroked="f">
              <v:textbox style="mso-next-textbox:#_x0000_s1739" inset="0,0,0,0">
                <w:txbxContent>
                  <w:p w14:paraId="1A9EF231"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Network Contract Office (NCO) 21</w:t>
                    </w:r>
                  </w:p>
                </w:txbxContent>
              </v:textbox>
            </v:shape>
            <v:shape id="_x0000_s1740" type="#_x0000_t202" style="position:absolute;left:6348;top:3500;width:3774;height:204;mso-position-horizontal-relative:page;mso-position-vertical-relative:page" filled="f" stroked="f">
              <v:textbox style="mso-next-textbox:#_x0000_s1740" inset="0,0,0,0">
                <w:txbxContent>
                  <w:p w14:paraId="5EBE1173" w14:textId="77777777" w:rsidR="00656378" w:rsidRDefault="00656378" w:rsidP="00656378">
                    <w:pPr>
                      <w:spacing w:after="0" w:line="240" w:lineRule="auto"/>
                      <w:rPr>
                        <w:rFonts w:ascii="Courier New" w:hAnsi="Courier New" w:cs="Courier New"/>
                        <w:sz w:val="15"/>
                        <w:szCs w:val="15"/>
                      </w:rPr>
                    </w:pPr>
                    <w:hyperlink r:id="rId13" w:history="1">
                      <w:r w:rsidRPr="00313D93">
                        <w:rPr>
                          <w:rStyle w:val="Hyperlink"/>
                          <w:rFonts w:ascii="Courier New" w:hAnsi="Courier New" w:cs="Courier New"/>
                          <w:sz w:val="15"/>
                          <w:szCs w:val="15"/>
                        </w:rPr>
                        <w:t>Alison.weinstein@va.gov</w:t>
                      </w:r>
                    </w:hyperlink>
                    <w:r>
                      <w:rPr>
                        <w:rFonts w:ascii="Courier New" w:hAnsi="Courier New" w:cs="Courier New"/>
                        <w:sz w:val="15"/>
                        <w:szCs w:val="15"/>
                      </w:rPr>
                      <w:t xml:space="preserve"> AND</w:t>
                    </w:r>
                  </w:p>
                </w:txbxContent>
              </v:textbox>
            </v:shape>
            <v:shape id="_x0000_s1741" type="#_x0000_t202" style="position:absolute;left:6348;top:3668;width:3774;height:204;mso-position-horizontal-relative:page;mso-position-vertical-relative:page" filled="f" stroked="f">
              <v:textbox style="mso-next-textbox:#_x0000_s1741" inset="0,0,0,0">
                <w:txbxContent>
                  <w:p w14:paraId="3CB045D7"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Jose.hernandez1@va.gov</w:t>
                    </w:r>
                  </w:p>
                </w:txbxContent>
              </v:textbox>
            </v:shape>
            <v:shape id="_x0000_s1742" type="#_x0000_t202" style="position:absolute;left:6348;top:3836;width:5072;height:204;mso-position-horizontal-relative:page;mso-position-vertical-relative:page" filled="f" stroked="f">
              <v:textbox style="mso-next-textbox:#_x0000_s1742" inset="0,0,0,0">
                <w:txbxContent>
                  <w:p w14:paraId="51741382"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43" type="#_x0000_t202" style="position:absolute;left:3228;top:4364;width:3774;height:204;mso-position-horizontal-relative:page;mso-position-vertical-relative:page" filled="f" stroked="f">
              <v:textbox style="mso-next-textbox:#_x0000_s1743" inset="0,0,0,0">
                <w:txbxContent>
                  <w:p w14:paraId="6D1D4A39"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Alison Weinstein</w:t>
                    </w:r>
                  </w:p>
                </w:txbxContent>
              </v:textbox>
            </v:shape>
            <v:shape id="_x0000_s1744" type="#_x0000_t202" style="position:absolute;left:6924;top:4364;width:2383;height:204;mso-position-horizontal-relative:page;mso-position-vertical-relative:page" filled="f" stroked="f">
              <v:textbox style="mso-next-textbox:#_x0000_s1744" inset="0,0,0,0">
                <w:txbxContent>
                  <w:p w14:paraId="17B57168"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650-582-9818</w:t>
                    </w:r>
                  </w:p>
                </w:txbxContent>
              </v:textbox>
            </v:shape>
            <v:shape id="_x0000_s1745" type="#_x0000_t202" style="position:absolute;left:636;top:5612;width:11192;height:204;mso-position-horizontal-relative:page;mso-position-vertical-relative:page" filled="f" stroked="f">
              <v:textbox style="mso-next-textbox:#_x0000_s1745" inset="0,0,0,0">
                <w:txbxContent>
                  <w:p w14:paraId="26CC70A2"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46" type="#_x0000_t202" style="position:absolute;left:636;top:5780;width:11192;height:204;mso-position-horizontal-relative:page;mso-position-vertical-relative:page" filled="f" stroked="f">
              <v:textbox style="mso-next-textbox:#_x0000_s1746" inset="0,0,0,0">
                <w:txbxContent>
                  <w:p w14:paraId="0C09C621"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See continuation page for continuation of Block 10.         </w:t>
                    </w:r>
                  </w:p>
                </w:txbxContent>
              </v:textbox>
            </v:shape>
            <v:shape id="_x0000_s1747" type="#_x0000_t202" style="position:absolute;left:636;top:5948;width:11192;height:204;mso-position-horizontal-relative:page;mso-position-vertical-relative:page" filled="f" stroked="f">
              <v:textbox style="mso-next-textbox:#_x0000_s1747" inset="0,0,0,0">
                <w:txbxContent>
                  <w:p w14:paraId="6E029A35"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48" type="#_x0000_t202" style="position:absolute;left:636;top:6116;width:11192;height:204;mso-position-horizontal-relative:page;mso-position-vertical-relative:page" filled="f" stroked="f">
              <v:textbox style="mso-next-textbox:#_x0000_s1748" inset="0,0,0,0">
                <w:txbxContent>
                  <w:p w14:paraId="74E2C243"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49" type="#_x0000_t202" style="position:absolute;left:636;top:6284;width:11192;height:204;mso-position-horizontal-relative:page;mso-position-vertical-relative:page" filled="f" stroked="f">
              <v:textbox style="mso-next-textbox:#_x0000_s1749" inset="0,0,0,0">
                <w:txbxContent>
                  <w:p w14:paraId="3A436A78"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0" type="#_x0000_t202" style="position:absolute;left:636;top:6452;width:11192;height:204;mso-position-horizontal-relative:page;mso-position-vertical-relative:page" filled="f" stroked="f">
              <v:textbox style="mso-next-textbox:#_x0000_s1750" inset="0,0,0,0">
                <w:txbxContent>
                  <w:p w14:paraId="47584740"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1" type="#_x0000_t202" style="position:absolute;left:636;top:6620;width:11192;height:204;mso-position-horizontal-relative:page;mso-position-vertical-relative:page" filled="f" stroked="f">
              <v:textbox style="mso-next-textbox:#_x0000_s1751" inset="0,0,0,0">
                <w:txbxContent>
                  <w:p w14:paraId="20B22AEF"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2" type="#_x0000_t202" style="position:absolute;left:636;top:6788;width:11192;height:204;mso-position-horizontal-relative:page;mso-position-vertical-relative:page" filled="f" stroked="f">
              <v:textbox style="mso-next-textbox:#_x0000_s1752" inset="0,0,0,0">
                <w:txbxContent>
                  <w:p w14:paraId="6E25CDA4"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3" type="#_x0000_t202" style="position:absolute;left:636;top:6956;width:11192;height:204;mso-position-horizontal-relative:page;mso-position-vertical-relative:page" filled="f" stroked="f">
              <v:textbox style="mso-next-textbox:#_x0000_s1753" inset="0,0,0,0">
                <w:txbxContent>
                  <w:p w14:paraId="3B4EFCF9"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4" type="#_x0000_t202" style="position:absolute;left:636;top:7124;width:11192;height:204;mso-position-horizontal-relative:page;mso-position-vertical-relative:page" filled="f" stroked="f">
              <v:textbox style="mso-next-textbox:#_x0000_s1754" inset="0,0,0,0">
                <w:txbxContent>
                  <w:p w14:paraId="604BA19D"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5" type="#_x0000_t202" style="position:absolute;left:636;top:7292;width:11192;height:204;mso-position-horizontal-relative:page;mso-position-vertical-relative:page" filled="f" stroked="f">
              <v:textbox style="mso-next-textbox:#_x0000_s1755" inset="0,0,0,0">
                <w:txbxContent>
                  <w:p w14:paraId="5083F6F9"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6" type="#_x0000_t202" style="position:absolute;left:636;top:7460;width:11192;height:204;mso-position-horizontal-relative:page;mso-position-vertical-relative:page" filled="f" stroked="f">
              <v:textbox style="mso-next-textbox:#_x0000_s1756" inset="0,0,0,0">
                <w:txbxContent>
                  <w:p w14:paraId="71A6A0B8"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7" type="#_x0000_t202" style="position:absolute;left:636;top:7628;width:11192;height:204;mso-position-horizontal-relative:page;mso-position-vertical-relative:page" filled="f" stroked="f">
              <v:textbox style="mso-next-textbox:#_x0000_s1757" inset="0,0,0,0">
                <w:txbxContent>
                  <w:p w14:paraId="2070B320"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8" type="#_x0000_t202" style="position:absolute;left:636;top:7796;width:11192;height:204;mso-position-horizontal-relative:page;mso-position-vertical-relative:page" filled="f" stroked="f">
              <v:textbox style="mso-next-textbox:#_x0000_s1758" inset="0,0,0,0">
                <w:txbxContent>
                  <w:p w14:paraId="1E9484E7"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59" type="#_x0000_t202" style="position:absolute;left:636;top:7964;width:11192;height:204;mso-position-horizontal-relative:page;mso-position-vertical-relative:page" filled="f" stroked="f">
              <v:textbox style="mso-next-textbox:#_x0000_s1759" inset="0,0,0,0">
                <w:txbxContent>
                  <w:p w14:paraId="42BB6730"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0" type="#_x0000_t202" style="position:absolute;left:636;top:8132;width:11192;height:204;mso-position-horizontal-relative:page;mso-position-vertical-relative:page" filled="f" stroked="f">
              <v:textbox style="mso-next-textbox:#_x0000_s1760" inset="0,0,0,0">
                <w:txbxContent>
                  <w:p w14:paraId="2A726B0A"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1" type="#_x0000_t202" style="position:absolute;left:636;top:8300;width:11192;height:204;mso-position-horizontal-relative:page;mso-position-vertical-relative:page" filled="f" stroked="f">
              <v:textbox style="mso-next-textbox:#_x0000_s1761" inset="0,0,0,0">
                <w:txbxContent>
                  <w:p w14:paraId="028126DE"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2" type="#_x0000_t202" style="position:absolute;left:636;top:8468;width:11192;height:204;mso-position-horizontal-relative:page;mso-position-vertical-relative:page" filled="f" stroked="f">
              <v:textbox style="mso-next-textbox:#_x0000_s1762" inset="0,0,0,0">
                <w:txbxContent>
                  <w:p w14:paraId="2FBCCA06"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3" type="#_x0000_t202" style="position:absolute;left:636;top:8636;width:11192;height:204;mso-position-horizontal-relative:page;mso-position-vertical-relative:page" filled="f" stroked="f">
              <v:textbox style="mso-next-textbox:#_x0000_s1763" inset="0,0,0,0">
                <w:txbxContent>
                  <w:p w14:paraId="789F0492"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4" type="#_x0000_t202" style="position:absolute;left:636;top:8804;width:11192;height:204;mso-position-horizontal-relative:page;mso-position-vertical-relative:page" filled="f" stroked="f">
              <v:textbox style="mso-next-textbox:#_x0000_s1764" inset="0,0,0,0">
                <w:txbxContent>
                  <w:p w14:paraId="077F5552"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5" type="#_x0000_t202" style="position:absolute;left:636;top:8972;width:11192;height:204;mso-position-horizontal-relative:page;mso-position-vertical-relative:page" filled="f" stroked="f">
              <v:textbox style="mso-next-textbox:#_x0000_s1765" inset="0,0,0,0">
                <w:txbxContent>
                  <w:p w14:paraId="3AF8DD11"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6" type="#_x0000_t202" style="position:absolute;left:636;top:9140;width:11192;height:204;mso-position-horizontal-relative:page;mso-position-vertical-relative:page" filled="f" stroked="f">
              <v:textbox style="mso-next-textbox:#_x0000_s1766" inset="0,0,0,0">
                <w:txbxContent>
                  <w:p w14:paraId="7845AA71"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7" type="#_x0000_t202" style="position:absolute;left:636;top:9308;width:11192;height:204;mso-position-horizontal-relative:page;mso-position-vertical-relative:page" filled="f" stroked="f">
              <v:textbox style="mso-next-textbox:#_x0000_s1767" inset="0,0,0,0">
                <w:txbxContent>
                  <w:p w14:paraId="23A8A604"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8" type="#_x0000_t202" style="position:absolute;left:636;top:9476;width:11192;height:204;mso-position-horizontal-relative:page;mso-position-vertical-relative:page" filled="f" stroked="f">
              <v:textbox style="mso-next-textbox:#_x0000_s1768" inset="0,0,0,0">
                <w:txbxContent>
                  <w:p w14:paraId="17F5AFC3"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69" type="#_x0000_t202" style="position:absolute;left:636;top:9644;width:11192;height:204;mso-position-horizontal-relative:page;mso-position-vertical-relative:page" filled="f" stroked="f">
              <v:textbox style="mso-next-textbox:#_x0000_s1769" inset="0,0,0,0">
                <w:txbxContent>
                  <w:p w14:paraId="47648A2E"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0" type="#_x0000_t202" style="position:absolute;left:636;top:9812;width:11192;height:204;mso-position-horizontal-relative:page;mso-position-vertical-relative:page" filled="f" stroked="f">
              <v:textbox style="mso-next-textbox:#_x0000_s1770" inset="0,0,0,0">
                <w:txbxContent>
                  <w:p w14:paraId="7715E558"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1" type="#_x0000_t202" style="position:absolute;left:636;top:9980;width:11192;height:204;mso-position-horizontal-relative:page;mso-position-vertical-relative:page" filled="f" stroked="f">
              <v:textbox style="mso-next-textbox:#_x0000_s1771" inset="0,0,0,0">
                <w:txbxContent>
                  <w:p w14:paraId="1E0C4A9F"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2" type="#_x0000_t202" style="position:absolute;left:636;top:10148;width:11192;height:204;mso-position-horizontal-relative:page;mso-position-vertical-relative:page" filled="f" stroked="f">
              <v:textbox style="mso-next-textbox:#_x0000_s1772" inset="0,0,0,0">
                <w:txbxContent>
                  <w:p w14:paraId="58976DBB"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3" type="#_x0000_t202" style="position:absolute;left:636;top:10316;width:11192;height:204;mso-position-horizontal-relative:page;mso-position-vertical-relative:page" filled="f" stroked="f">
              <v:textbox style="mso-next-textbox:#_x0000_s1773" inset="0,0,0,0">
                <w:txbxContent>
                  <w:p w14:paraId="44599313"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4" type="#_x0000_t202" style="position:absolute;left:636;top:10484;width:11192;height:204;mso-position-horizontal-relative:page;mso-position-vertical-relative:page" filled="f" stroked="f">
              <v:textbox style="mso-next-textbox:#_x0000_s1774" inset="0,0,0,0">
                <w:txbxContent>
                  <w:p w14:paraId="3B6C0835"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5" type="#_x0000_t202" style="position:absolute;left:636;top:10652;width:11192;height:204;mso-position-horizontal-relative:page;mso-position-vertical-relative:page" filled="f" stroked="f">
              <v:textbox style="mso-next-textbox:#_x0000_s1775" inset="0,0,0,0">
                <w:txbxContent>
                  <w:p w14:paraId="3A83BDF5"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6" type="#_x0000_t202" style="position:absolute;left:636;top:10820;width:11192;height:204;mso-position-horizontal-relative:page;mso-position-vertical-relative:page" filled="f" stroked="f">
              <v:textbox style="mso-next-textbox:#_x0000_s1776" inset="0,0,0,0">
                <w:txbxContent>
                  <w:p w14:paraId="6B1B3EA3"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7" type="#_x0000_t202" style="position:absolute;left:636;top:10988;width:11192;height:204;mso-position-horizontal-relative:page;mso-position-vertical-relative:page" filled="f" stroked="f">
              <v:textbox style="mso-next-textbox:#_x0000_s1777" inset="0,0,0,0">
                <w:txbxContent>
                  <w:p w14:paraId="0F3EDCDE"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8" type="#_x0000_t202" style="position:absolute;left:636;top:11156;width:11192;height:204;mso-position-horizontal-relative:page;mso-position-vertical-relative:page" filled="f" stroked="f">
              <v:textbox style="mso-next-textbox:#_x0000_s1778" inset="0,0,0,0">
                <w:txbxContent>
                  <w:p w14:paraId="79ABE89E"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79" type="#_x0000_t202" style="position:absolute;left:636;top:11324;width:11192;height:204;mso-position-horizontal-relative:page;mso-position-vertical-relative:page" filled="f" stroked="f">
              <v:textbox style="mso-next-textbox:#_x0000_s1779" inset="0,0,0,0">
                <w:txbxContent>
                  <w:p w14:paraId="5307E989"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780" type="#_x0000_t202" style="position:absolute;left:4116;top:11564;width:992;height:204;mso-position-horizontal-relative:page;mso-position-vertical-relative:page" filled="f" stroked="f">
              <v:textbox style="mso-next-textbox:#_x0000_s1780" inset="0,0,0,0">
                <w:txbxContent>
                  <w:p w14:paraId="71971B96"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781" type="#_x0000_t202" style="position:absolute;left:7620;top:11564;width:992;height:204;mso-position-horizontal-relative:page;mso-position-vertical-relative:page" filled="f" stroked="f">
              <v:textbox style="mso-next-textbox:#_x0000_s1781" inset="0,0,0,0">
                <w:txbxContent>
                  <w:p w14:paraId="4D0A3C22"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180</w:t>
                    </w:r>
                  </w:p>
                </w:txbxContent>
              </v:textbox>
            </v:shape>
            <v:shape id="_x0000_s1782" type="#_x0000_t202" style="position:absolute;left:972;top:11804;width:158;height:204;mso-position-horizontal-relative:page;mso-position-vertical-relative:page" filled="f" stroked="f">
              <v:textbox style="mso-next-textbox:#_x0000_s1782" inset="0,0,0,0">
                <w:txbxContent>
                  <w:p w14:paraId="1CB1BAE5" w14:textId="77777777" w:rsidR="00656378" w:rsidRDefault="00656378" w:rsidP="00656378">
                    <w:pPr>
                      <w:spacing w:after="0" w:line="240" w:lineRule="auto"/>
                      <w:rPr>
                        <w:rFonts w:ascii="Courier New" w:hAnsi="Courier New" w:cs="Courier New"/>
                        <w:sz w:val="15"/>
                        <w:szCs w:val="15"/>
                      </w:rPr>
                    </w:pPr>
                  </w:p>
                </w:txbxContent>
              </v:textbox>
            </v:shape>
            <v:shape id="_x0000_s1783" type="#_x0000_t202" style="position:absolute;left:1980;top:11804;width:158;height:204;mso-position-horizontal-relative:page;mso-position-vertical-relative:page" filled="f" stroked="f">
              <v:textbox style="mso-next-textbox:#_x0000_s1783" inset="0,0,0,0">
                <w:txbxContent>
                  <w:p w14:paraId="695BB529"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784" type="#_x0000_t202" style="position:absolute;left:5820;top:11804;width:158;height:204;mso-position-horizontal-relative:page;mso-position-vertical-relative:page" filled="f" stroked="f">
              <v:textbox style="mso-next-textbox:#_x0000_s1784" inset="0,0,0,0">
                <w:txbxContent>
                  <w:p w14:paraId="7E41DB27"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785" type="#_x0000_t202" style="position:absolute;left:7164;top:11804;width:158;height:204;mso-position-horizontal-relative:page;mso-position-vertical-relative:page" filled="f" stroked="f">
              <v:textbox style="mso-next-textbox:#_x0000_s1785" inset="0,0,0,0">
                <w:txbxContent>
                  <w:p w14:paraId="3F8171A3" w14:textId="77777777" w:rsidR="00656378" w:rsidRDefault="00656378" w:rsidP="00656378">
                    <w:pPr>
                      <w:spacing w:after="0" w:line="240" w:lineRule="auto"/>
                      <w:rPr>
                        <w:rFonts w:ascii="Courier New" w:hAnsi="Courier New" w:cs="Courier New"/>
                        <w:sz w:val="15"/>
                        <w:szCs w:val="15"/>
                      </w:rPr>
                    </w:pPr>
                  </w:p>
                </w:txbxContent>
              </v:textbox>
            </v:shape>
            <v:shape id="_x0000_s1786" type="#_x0000_t202" style="position:absolute;left:8676;top:11804;width:2383;height:204;mso-position-horizontal-relative:page;mso-position-vertical-relative:page" filled="f" stroked="f">
              <v:textbox style="mso-next-textbox:#_x0000_s1786" inset="0,0,0,0">
                <w:txbxContent>
                  <w:p w14:paraId="63F14777" w14:textId="77777777" w:rsidR="00656378" w:rsidRDefault="00656378" w:rsidP="00656378">
                    <w:pPr>
                      <w:spacing w:after="0" w:line="240" w:lineRule="auto"/>
                      <w:rPr>
                        <w:rFonts w:ascii="Courier New" w:hAnsi="Courier New" w:cs="Courier New"/>
                        <w:sz w:val="15"/>
                        <w:szCs w:val="15"/>
                      </w:rPr>
                    </w:pPr>
                  </w:p>
                </w:txbxContent>
              </v:textbox>
            </v:shape>
            <v:shape id="_x0000_s1787" type="#_x0000_t202" style="position:absolute;left:972;top:12572;width:158;height:204;mso-position-horizontal-relative:page;mso-position-vertical-relative:page" filled="f" stroked="f">
              <v:textbox style="mso-next-textbox:#_x0000_s1787" inset="0,0,0,0">
                <w:txbxContent>
                  <w:p w14:paraId="3A4F847C"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788" type="#_x0000_t202" style="position:absolute;left:2124;top:12572;width:158;height:204;mso-position-horizontal-relative:page;mso-position-vertical-relative:page" filled="f" stroked="f">
              <v:textbox style="mso-next-textbox:#_x0000_s1788" inset="0,0,0,0">
                <w:txbxContent>
                  <w:p w14:paraId="179A643D" w14:textId="77777777" w:rsidR="00656378" w:rsidRDefault="00656378" w:rsidP="00656378">
                    <w:pPr>
                      <w:spacing w:after="0" w:line="240" w:lineRule="auto"/>
                      <w:rPr>
                        <w:rFonts w:ascii="Courier New" w:hAnsi="Courier New" w:cs="Courier New"/>
                        <w:sz w:val="15"/>
                        <w:szCs w:val="15"/>
                      </w:rPr>
                    </w:pPr>
                  </w:p>
                </w:txbxContent>
              </v:textbox>
            </v:shape>
            <v:shape id="_x0000_s1789" type="#_x0000_t202" style="position:absolute;left:9132;top:12500;width:1919;height:204;mso-position-horizontal-relative:page;mso-position-vertical-relative:page" filled="f" stroked="f">
              <v:textbox style="mso-next-textbox:#_x0000_s1789" inset="0,0,0,0">
                <w:txbxContent>
                  <w:p w14:paraId="19042DD0"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14</w:t>
                    </w:r>
                  </w:p>
                </w:txbxContent>
              </v:textbox>
            </v:shape>
            <v:shape id="_x0000_s1790" type="#_x0000_t202" style="position:absolute;left:3132;top:13076;width:1641;height:204;mso-position-horizontal-relative:page;mso-position-vertical-relative:page" filled="f" stroked="f">
              <v:textbox style="mso-next-textbox:#_x0000_s1790" inset="0,0,0,0">
                <w:txbxContent>
                  <w:p w14:paraId="505E3A23" w14:textId="77777777" w:rsidR="00656378" w:rsidRDefault="00656378" w:rsidP="00656378">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791" type="#_x0000_t202" style="position:absolute;left:9852;top:13076;width:1456;height:204;mso-position-horizontal-relative:page;mso-position-vertical-relative:page" filled="f" stroked="f">
              <v:textbox style="mso-next-textbox:#_x0000_s1791" inset="0,0,0,0">
                <w:txbxContent>
                  <w:p w14:paraId="49E925AF"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8:00 am</w:t>
                    </w:r>
                  </w:p>
                </w:txbxContent>
              </v:textbox>
            </v:shape>
            <v:shape id="_x0000_s1792" type="#_x0000_t202" style="position:absolute;left:10716;top:13076;width:343;height:204;mso-position-horizontal-relative:page;mso-position-vertical-relative:page" filled="f" stroked="f">
              <v:textbox style="mso-next-textbox:#_x0000_s1792" inset="0,0,0,0">
                <w:txbxContent>
                  <w:p w14:paraId="105783AB"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_x0000_s1793" type="#_x0000_t202" style="position:absolute;left:2364;top:13316;width:992;height:204;mso-position-horizontal-relative:page;mso-position-vertical-relative:page" filled="f" stroked="f">
              <v:textbox style="mso-next-textbox:#_x0000_s1793" inset="0,0,0,0">
                <w:txbxContent>
                  <w:p w14:paraId="0862E97A"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06-05-2026</w:t>
                    </w:r>
                  </w:p>
                </w:txbxContent>
              </v:textbox>
            </v:shape>
            <v:shape id="_x0000_s1794" type="#_x0000_t202" style="position:absolute;left:2700;top:13820;width:158;height:204;mso-position-horizontal-relative:page;mso-position-vertical-relative:page" filled="f" stroked="f">
              <v:textbox style="mso-next-textbox:#_x0000_s1794" inset="0,0,0,0">
                <w:txbxContent>
                  <w:p w14:paraId="55A3A331"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795" type="#_x0000_t202" style="position:absolute;left:3468;top:13820;width:158;height:204;mso-position-horizontal-relative:page;mso-position-vertical-relative:page" filled="f" stroked="f">
              <v:textbox style="mso-next-textbox:#_x0000_s1795" inset="0,0,0,0">
                <w:txbxContent>
                  <w:p w14:paraId="01B87FA6" w14:textId="77777777" w:rsidR="00656378" w:rsidRDefault="00656378" w:rsidP="00656378">
                    <w:pPr>
                      <w:spacing w:after="0" w:line="240" w:lineRule="auto"/>
                      <w:rPr>
                        <w:rFonts w:ascii="Courier New" w:hAnsi="Courier New" w:cs="Courier New"/>
                        <w:sz w:val="15"/>
                        <w:szCs w:val="15"/>
                      </w:rPr>
                    </w:pPr>
                  </w:p>
                </w:txbxContent>
              </v:textbox>
            </v:shape>
            <v:shape id="_x0000_s1796" type="#_x0000_t202" style="position:absolute;left:2940;top:14348;width:1919;height:204;mso-position-horizontal-relative:page;mso-position-vertical-relative:page" filled="f" stroked="f">
              <v:textbox style="mso-next-textbox:#_x0000_s1796" inset="0,0,0,0">
                <w:txbxContent>
                  <w:p w14:paraId="1E05A58D"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30</w:t>
                    </w:r>
                  </w:p>
                </w:txbxContent>
              </v:textbox>
            </v:shape>
            <w10:wrap anchorx="page" anchory="page"/>
          </v:group>
        </w:pict>
      </w:r>
    </w:p>
    <w:p w14:paraId="31DE5DD7" w14:textId="77777777" w:rsidR="00656378" w:rsidRPr="006F5170" w:rsidRDefault="00656378" w:rsidP="00656378">
      <w:pPr>
        <w:pageBreakBefore/>
        <w:sectPr w:rsidR="00656378" w:rsidRPr="006F5170" w:rsidSect="00656378">
          <w:type w:val="continuous"/>
          <w:pgSz w:w="12240" w:h="15840"/>
          <w:pgMar w:top="1080" w:right="1440" w:bottom="1080" w:left="1440" w:header="360" w:footer="360" w:gutter="0"/>
          <w:cols w:space="720"/>
        </w:sectPr>
      </w:pPr>
      <w:r w:rsidRPr="006F5170">
        <w:lastRenderedPageBreak/>
        <w:fldChar w:fldCharType="begin"/>
      </w:r>
      <w:r w:rsidRPr="006F5170">
        <w:instrText>TC "</w:instrText>
      </w:r>
      <w:bookmarkStart w:id="3" w:name="_Toc228870349"/>
      <w:r w:rsidRPr="006F5170">
        <w:instrText>A.2  SF 1442  SOLICITATION, OFFER, AND AWARD (CONSTRUCTION, ALTERATION, OR REPAIR)– BACK</w:instrText>
      </w:r>
      <w:bookmarkEnd w:id="3"/>
      <w:r w:rsidRPr="006F5170">
        <w:instrText xml:space="preserve"> " \l 2</w:instrText>
      </w:r>
      <w:r w:rsidRPr="006F5170">
        <w:fldChar w:fldCharType="end"/>
      </w:r>
      <w:r>
        <w:pict w14:anchorId="7A67980A">
          <v:group id="_x0000_s1797" alt="DSI Form 1" style="position:absolute;margin-left:0;margin-top:0;width:612pt;height:11in;z-index:251660288;mso-position-horizontal-relative:page;mso-position-vertical-relative:page" coordsize="12240,15840">
            <v:shape id="_x0000_s1798" type="#_x0000_t32" style="position:absolute;left:722;top:937;width:10795;height:0;mso-position-horizontal-relative:page;mso-position-vertical-relative:page" o:connectortype="straight" strokeweight="1.9pt"/>
            <v:shape id="_x0000_s1799" type="#_x0000_t202" style="position:absolute;left:722;top:818;width:52;height:152;mso-position-horizontal-relative:page;mso-position-vertical-relative:page" filled="f" stroked="f">
              <v:textbox style="mso-next-textbox:#_x0000_s1799" inset="0,0,0,0">
                <w:txbxContent>
                  <w:p w14:paraId="59ACC61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00" type="#_x0000_t32" style="position:absolute;left:722;top:14862;width:10795;height:0;mso-position-horizontal-relative:page;mso-position-vertical-relative:page" o:connectortype="straight" strokeweight="1.9pt"/>
            <v:shape id="_x0000_s1801" type="#_x0000_t202" style="position:absolute;left:722;top:14742;width:52;height:152;mso-position-horizontal-relative:page;mso-position-vertical-relative:page" filled="f" stroked="f">
              <v:textbox style="mso-next-textbox:#_x0000_s1801" inset="0,0,0,0">
                <w:txbxContent>
                  <w:p w14:paraId="5437AC0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02" type="#_x0000_t32" style="position:absolute;left:722;top:1196;width:10795;height:0;mso-position-horizontal-relative:page;mso-position-vertical-relative:page" o:connectortype="straight" strokeweight=".95pt"/>
            <v:shape id="_x0000_s1803" type="#_x0000_t202" style="position:absolute;left:722;top:1086;width:52;height:152;mso-position-horizontal-relative:page;mso-position-vertical-relative:page" filled="f" stroked="f">
              <v:textbox style="mso-next-textbox:#_x0000_s1803" inset="0,0,0,0">
                <w:txbxContent>
                  <w:p w14:paraId="76D0772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04" type="#_x0000_t32" style="position:absolute;left:722;top:3140;width:10795;height:0;mso-position-horizontal-relative:page;mso-position-vertical-relative:page" o:connectortype="straight" strokeweight=".95pt"/>
            <v:shape id="_x0000_s1805" type="#_x0000_t202" style="position:absolute;left:722;top:3030;width:52;height:152;mso-position-horizontal-relative:page;mso-position-vertical-relative:page" filled="f" stroked="f">
              <v:textbox style="mso-next-textbox:#_x0000_s1805" inset="0,0,0,0">
                <w:txbxContent>
                  <w:p w14:paraId="36787D8B"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06" type="#_x0000_t202" style="position:absolute;left:722;top:4998;width:52;height:152;mso-position-horizontal-relative:page;mso-position-vertical-relative:page" filled="f" stroked="f">
              <v:textbox style="mso-next-textbox:#_x0000_s1806" inset="0,0,0,0">
                <w:txbxContent>
                  <w:p w14:paraId="47751DE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07" type="#_x0000_t32" style="position:absolute;left:722;top:5108;width:10795;height:0;mso-position-horizontal-relative:page;mso-position-vertical-relative:page" o:connectortype="straight" strokeweight=".95pt"/>
            <v:shape id="_x0000_s1808" type="#_x0000_t202" style="position:absolute;left:722;top:4998;width:52;height:152;mso-position-horizontal-relative:page;mso-position-vertical-relative:page" filled="f" stroked="f">
              <v:textbox style="mso-next-textbox:#_x0000_s1808" inset="0,0,0,0">
                <w:txbxContent>
                  <w:p w14:paraId="730A0488"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09" type="#_x0000_t32" style="position:absolute;left:722;top:5492;width:10795;height:0;mso-position-horizontal-relative:page;mso-position-vertical-relative:page" o:connectortype="straight" strokeweight=".95pt"/>
            <v:shape id="_x0000_s1810" type="#_x0000_t202" style="position:absolute;left:722;top:5382;width:52;height:152;mso-position-horizontal-relative:page;mso-position-vertical-relative:page" filled="f" stroked="f">
              <v:textbox style="mso-next-textbox:#_x0000_s1810" inset="0,0,0,0">
                <w:txbxContent>
                  <w:p w14:paraId="625CC3C6"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11" type="#_x0000_t32" style="position:absolute;left:722;top:5972;width:10795;height:0;mso-position-horizontal-relative:page;mso-position-vertical-relative:page" o:connectortype="straight" strokeweight=".95pt"/>
            <v:shape id="_x0000_s1812" type="#_x0000_t202" style="position:absolute;left:722;top:5862;width:52;height:152;mso-position-horizontal-relative:page;mso-position-vertical-relative:page" filled="f" stroked="f">
              <v:textbox style="mso-next-textbox:#_x0000_s1812" inset="0,0,0,0">
                <w:txbxContent>
                  <w:p w14:paraId="1BCF723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13" type="#_x0000_t32" style="position:absolute;left:722;top:6452;width:10795;height:0;mso-position-horizontal-relative:page;mso-position-vertical-relative:page" o:connectortype="straight" strokeweight=".95pt"/>
            <v:shape id="_x0000_s1814" type="#_x0000_t202" style="position:absolute;left:722;top:6342;width:52;height:152;mso-position-horizontal-relative:page;mso-position-vertical-relative:page" filled="f" stroked="f">
              <v:textbox style="mso-next-textbox:#_x0000_s1814" inset="0,0,0,0">
                <w:txbxContent>
                  <w:p w14:paraId="005CDE4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15" type="#_x0000_t32" style="position:absolute;left:722;top:6932;width:10795;height:0;mso-position-horizontal-relative:page;mso-position-vertical-relative:page" o:connectortype="straight" strokeweight=".95pt"/>
            <v:shape id="_x0000_s1816" type="#_x0000_t202" style="position:absolute;left:722;top:6822;width:52;height:152;mso-position-horizontal-relative:page;mso-position-vertical-relative:page" filled="f" stroked="f">
              <v:textbox style="mso-next-textbox:#_x0000_s1816" inset="0,0,0,0">
                <w:txbxContent>
                  <w:p w14:paraId="05C72148"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17" type="#_x0000_t32" style="position:absolute;left:722;top:7652;width:10795;height:0;mso-position-horizontal-relative:page;mso-position-vertical-relative:page" o:connectortype="straight" strokeweight=".95pt"/>
            <v:shape id="_x0000_s1818" type="#_x0000_t202" style="position:absolute;left:722;top:7542;width:52;height:152;mso-position-horizontal-relative:page;mso-position-vertical-relative:page" filled="f" stroked="f">
              <v:textbox style="mso-next-textbox:#_x0000_s1818" inset="0,0,0,0">
                <w:txbxContent>
                  <w:p w14:paraId="43548D7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19" type="#_x0000_t32" style="position:absolute;left:722;top:7892;width:10795;height:0;mso-position-horizontal-relative:page;mso-position-vertical-relative:page" o:connectortype="straight" strokeweight=".95pt"/>
            <v:shape id="_x0000_s1820" type="#_x0000_t202" style="position:absolute;left:722;top:7782;width:52;height:152;mso-position-horizontal-relative:page;mso-position-vertical-relative:page" filled="f" stroked="f">
              <v:textbox style="mso-next-textbox:#_x0000_s1820" inset="0,0,0,0">
                <w:txbxContent>
                  <w:p w14:paraId="1DC2F870"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21" type="#_x0000_t32" style="position:absolute;left:722;top:9212;width:10795;height:0;mso-position-horizontal-relative:page;mso-position-vertical-relative:page" o:connectortype="straight" strokeweight=".95pt"/>
            <v:shape id="_x0000_s1822" type="#_x0000_t202" style="position:absolute;left:722;top:9102;width:52;height:152;mso-position-horizontal-relative:page;mso-position-vertical-relative:page" filled="f" stroked="f">
              <v:textbox style="mso-next-textbox:#_x0000_s1822" inset="0,0,0,0">
                <w:txbxContent>
                  <w:p w14:paraId="5BC19FD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23" type="#_x0000_t32" style="position:absolute;left:722;top:9932;width:10795;height:0;mso-position-horizontal-relative:page;mso-position-vertical-relative:page" o:connectortype="straight" strokeweight=".95pt"/>
            <v:shape id="_x0000_s1824" type="#_x0000_t202" style="position:absolute;left:722;top:9822;width:52;height:152;mso-position-horizontal-relative:page;mso-position-vertical-relative:page" filled="f" stroked="f">
              <v:textbox style="mso-next-textbox:#_x0000_s1824" inset="0,0,0,0">
                <w:txbxContent>
                  <w:p w14:paraId="2E1E4CC2"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25" type="#_x0000_t32" style="position:absolute;left:722;top:10412;width:10795;height:0;mso-position-horizontal-relative:page;mso-position-vertical-relative:page" o:connectortype="straight" strokeweight=".95pt"/>
            <v:shape id="_x0000_s1826" type="#_x0000_t202" style="position:absolute;left:722;top:10302;width:52;height:152;mso-position-horizontal-relative:page;mso-position-vertical-relative:page" filled="f" stroked="f">
              <v:textbox style="mso-next-textbox:#_x0000_s1826" inset="0,0,0,0">
                <w:txbxContent>
                  <w:p w14:paraId="5B736ACB"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27" type="#_x0000_t32" style="position:absolute;left:722;top:11732;width:10795;height:0;mso-position-horizontal-relative:page;mso-position-vertical-relative:page" o:connectortype="straight" strokeweight=".95pt"/>
            <v:shape id="_x0000_s1828" type="#_x0000_t202" style="position:absolute;left:722;top:11622;width:52;height:152;mso-position-horizontal-relative:page;mso-position-vertical-relative:page" filled="f" stroked="f">
              <v:textbox style="mso-next-textbox:#_x0000_s1828" inset="0,0,0,0">
                <w:txbxContent>
                  <w:p w14:paraId="75D4D00D"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29" type="#_x0000_t32" style="position:absolute;left:722;top:11972;width:10795;height:0;mso-position-horizontal-relative:page;mso-position-vertical-relative:page" o:connectortype="straight" strokeweight=".95pt"/>
            <v:shape id="_x0000_s1830" type="#_x0000_t202" style="position:absolute;left:722;top:11862;width:52;height:152;mso-position-horizontal-relative:page;mso-position-vertical-relative:page" filled="f" stroked="f">
              <v:textbox style="mso-next-textbox:#_x0000_s1830" inset="0,0,0,0">
                <w:txbxContent>
                  <w:p w14:paraId="003E688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31" type="#_x0000_t32" style="position:absolute;left:722;top:13412;width:10795;height:0;mso-position-horizontal-relative:page;mso-position-vertical-relative:page" o:connectortype="straight" strokeweight=".95pt"/>
            <v:shape id="_x0000_s1832" type="#_x0000_t202" style="position:absolute;left:722;top:13302;width:52;height:152;mso-position-horizontal-relative:page;mso-position-vertical-relative:page" filled="f" stroked="f">
              <v:textbox style="mso-next-textbox:#_x0000_s1832" inset="0,0,0,0">
                <w:txbxContent>
                  <w:p w14:paraId="753DBD5D"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33" type="#_x0000_t32" style="position:absolute;left:722;top:14132;width:10795;height:0;mso-position-horizontal-relative:page;mso-position-vertical-relative:page" o:connectortype="straight" strokeweight=".95pt"/>
            <v:shape id="_x0000_s1834" type="#_x0000_t202" style="position:absolute;left:722;top:14022;width:52;height:152;mso-position-horizontal-relative:page;mso-position-vertical-relative:page" filled="f" stroked="f">
              <v:textbox style="mso-next-textbox:#_x0000_s1834" inset="0,0,0,0">
                <w:txbxContent>
                  <w:p w14:paraId="5C969850"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35" type="#_x0000_t32" style="position:absolute;left:6122;top:1628;width:5395;height:0;mso-position-horizontal-relative:page;mso-position-vertical-relative:page" o:connectortype="straight" strokeweight=".95pt"/>
            <v:shape id="_x0000_s1836" type="#_x0000_t202" style="position:absolute;left:6122;top:1518;width:52;height:152;mso-position-horizontal-relative:page;mso-position-vertical-relative:page" filled="f" stroked="f">
              <v:textbox style="mso-next-textbox:#_x0000_s1836" inset="0,0,0,0">
                <w:txbxContent>
                  <w:p w14:paraId="185E232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37" type="#_x0000_t32" style="position:absolute;left:722;top:2852;width:5395;height:0;mso-position-horizontal-relative:page;mso-position-vertical-relative:page" o:connectortype="straight" strokeweight=".95pt"/>
            <v:shape id="_x0000_s1838" type="#_x0000_t202" style="position:absolute;left:722;top:2742;width:52;height:152;mso-position-horizontal-relative:page;mso-position-vertical-relative:page" filled="f" stroked="f">
              <v:textbox style="mso-next-textbox:#_x0000_s1838" inset="0,0,0,0">
                <w:txbxContent>
                  <w:p w14:paraId="6E76A2AB"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39" type="#_x0000_t32" style="position:absolute;left:4202;top:10652;width:1915;height:0;mso-position-horizontal-relative:page;mso-position-vertical-relative:page" o:connectortype="straight" strokeweight=".95pt"/>
            <v:shape id="_x0000_s1840" type="#_x0000_t202" style="position:absolute;left:4202;top:10542;width:52;height:152;mso-position-horizontal-relative:page;mso-position-vertical-relative:page" filled="f" stroked="f">
              <v:textbox style="mso-next-textbox:#_x0000_s1840" inset="0,0,0,0">
                <w:txbxContent>
                  <w:p w14:paraId="584B79B9"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41" type="#_x0000_t202" style="position:absolute;left:4202;top:10542;width:52;height:152;mso-position-horizontal-relative:page;mso-position-vertical-relative:page" filled="f" stroked="f">
              <v:textbox style="mso-next-textbox:#_x0000_s1841" inset="0,0,0,0">
                <w:txbxContent>
                  <w:p w14:paraId="628994EF"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42" type="#_x0000_t32" style="position:absolute;left:6130;top:1186;width:0;height:1944;mso-position-horizontal-relative:page;mso-position-vertical-relative:page" o:connectortype="straight" strokeweight=".7pt"/>
            <v:shape id="_x0000_s1843" type="#_x0000_t202" style="position:absolute;left:6122;top:1086;width:52;height:152;mso-position-horizontal-relative:page;mso-position-vertical-relative:page" filled="f" stroked="f">
              <v:textbox style="mso-next-textbox:#_x0000_s1843" inset="0,0,0,0">
                <w:txbxContent>
                  <w:p w14:paraId="53236FC9"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44" type="#_x0000_t32" style="position:absolute;left:6130;top:9922;width:0;height:1810;mso-position-horizontal-relative:page;mso-position-vertical-relative:page" o:connectortype="straight" strokeweight=".7pt"/>
            <v:shape id="_x0000_s1845" type="#_x0000_t32" style="position:absolute;left:2002;top:3802;width:0;height:1320;mso-position-horizontal-relative:page;mso-position-vertical-relative:page" o:connectortype="straight" strokeweight=".7pt"/>
            <v:shape id="_x0000_s1846" type="#_x0000_t202" style="position:absolute;left:1994;top:3702;width:52;height:152;mso-position-horizontal-relative:page;mso-position-vertical-relative:page" filled="f" stroked="f">
              <v:textbox style="mso-next-textbox:#_x0000_s1846" inset="0,0,0,0">
                <w:txbxContent>
                  <w:p w14:paraId="11845F7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47" type="#_x0000_t32" style="position:absolute;left:5938;top:6913;width:0;height:730;mso-position-horizontal-relative:page;mso-position-vertical-relative:page" o:connectortype="straight" strokeweight=".7pt"/>
            <v:shape id="_x0000_s1848" type="#_x0000_t32" style="position:absolute;left:9778;top:6913;width:0;height:730;mso-position-horizontal-relative:page;mso-position-vertical-relative:page" o:connectortype="straight" strokeweight=".7pt"/>
            <v:shape id="_x0000_s1849" type="#_x0000_t32" style="position:absolute;left:6130;top:11962;width:0;height:2880;mso-position-horizontal-relative:page;mso-position-vertical-relative:page" o:connectortype="straight" strokeweight=".7pt"/>
            <v:shape id="_x0000_s1850" type="#_x0000_t202" style="position:absolute;left:6122;top:11862;width:52;height:152;mso-position-horizontal-relative:page;mso-position-vertical-relative:page" filled="f" stroked="f">
              <v:textbox style="mso-next-textbox:#_x0000_s1850" inset="0,0,0,0">
                <w:txbxContent>
                  <w:p w14:paraId="1E5026B6"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51" type="#_x0000_t32" style="position:absolute;left:4786;top:9922;width:0;height:480;mso-position-horizontal-relative:page;mso-position-vertical-relative:page" o:connectortype="straight" strokeweight=".7pt"/>
            <v:shape id="_x0000_s1852" type="#_x0000_t202" style="position:absolute;left:4778;top:9822;width:52;height:152;mso-position-horizontal-relative:page;mso-position-vertical-relative:page" filled="f" stroked="f">
              <v:textbox style="mso-next-textbox:#_x0000_s1852" inset="0,0,0,0">
                <w:txbxContent>
                  <w:p w14:paraId="03E9E7F7"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53" type="#_x0000_t32" style="position:absolute;left:2098;top:5962;width:0;height:960;mso-position-horizontal-relative:page;mso-position-vertical-relative:page" o:connectortype="straight" strokeweight=".7pt"/>
            <v:shape id="_x0000_s1854" type="#_x0000_t32" style="position:absolute;left:3058;top:5962;width:0;height:960;mso-position-horizontal-relative:page;mso-position-vertical-relative:page" o:connectortype="straight" strokeweight=".7pt"/>
            <v:shape id="_x0000_s1855" type="#_x0000_t32" style="position:absolute;left:4018;top:5962;width:0;height:960;mso-position-horizontal-relative:page;mso-position-vertical-relative:page" o:connectortype="straight" strokeweight=".7pt"/>
            <v:shape id="_x0000_s1856" type="#_x0000_t202" style="position:absolute;left:4010;top:5862;width:52;height:152;mso-position-horizontal-relative:page;mso-position-vertical-relative:page" filled="f" stroked="f">
              <v:textbox style="mso-next-textbox:#_x0000_s1856" inset="0,0,0,0">
                <w:txbxContent>
                  <w:p w14:paraId="3F74AC06"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57" type="#_x0000_t32" style="position:absolute;left:4978;top:5962;width:0;height:960;mso-position-horizontal-relative:page;mso-position-vertical-relative:page" o:connectortype="straight" strokeweight=".7pt"/>
            <v:shape id="_x0000_s1858" type="#_x0000_t202" style="position:absolute;left:4970;top:5862;width:52;height:152;mso-position-horizontal-relative:page;mso-position-vertical-relative:page" filled="f" stroked="f">
              <v:textbox style="mso-next-textbox:#_x0000_s1858" inset="0,0,0,0">
                <w:txbxContent>
                  <w:p w14:paraId="79F82BFB"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59" type="#_x0000_t32" style="position:absolute;left:5938;top:5962;width:0;height:960;mso-position-horizontal-relative:page;mso-position-vertical-relative:page" o:connectortype="straight" strokeweight=".7pt"/>
            <v:shape id="_x0000_s1860" type="#_x0000_t202" style="position:absolute;left:5930;top:5862;width:52;height:152;mso-position-horizontal-relative:page;mso-position-vertical-relative:page" filled="f" stroked="f">
              <v:textbox style="mso-next-textbox:#_x0000_s1860" inset="0,0,0,0">
                <w:txbxContent>
                  <w:p w14:paraId="40BC392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61" type="#_x0000_t32" style="position:absolute;left:6898;top:5962;width:0;height:960;mso-position-horizontal-relative:page;mso-position-vertical-relative:page" o:connectortype="straight" strokeweight=".7pt"/>
            <v:shape id="_x0000_s1862" type="#_x0000_t202" style="position:absolute;left:6890;top:5862;width:52;height:152;mso-position-horizontal-relative:page;mso-position-vertical-relative:page" filled="f" stroked="f">
              <v:textbox style="mso-next-textbox:#_x0000_s1862" inset="0,0,0,0">
                <w:txbxContent>
                  <w:p w14:paraId="0FE9D93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63" type="#_x0000_t32" style="position:absolute;left:7858;top:5962;width:0;height:960;mso-position-horizontal-relative:page;mso-position-vertical-relative:page" o:connectortype="straight" strokeweight=".7pt"/>
            <v:shape id="_x0000_s1864" type="#_x0000_t32" style="position:absolute;left:8818;top:5962;width:0;height:960;mso-position-horizontal-relative:page;mso-position-vertical-relative:page" o:connectortype="straight" strokeweight=".7pt"/>
            <v:shape id="_x0000_s1865" type="#_x0000_t32" style="position:absolute;left:9778;top:5962;width:0;height:960;mso-position-horizontal-relative:page;mso-position-vertical-relative:page" o:connectortype="straight" strokeweight=".7pt"/>
            <v:shape id="_x0000_s1866" type="#_x0000_t32" style="position:absolute;left:10738;top:5962;width:0;height:960;mso-position-horizontal-relative:page;mso-position-vertical-relative:page" o:connectortype="straight" strokeweight=".7pt"/>
            <v:shape id="_x0000_s1867" type="#_x0000_t32" style="position:absolute;left:4210;top:10402;width:0;height:240;mso-position-horizontal-relative:page;mso-position-vertical-relative:page" o:connectortype="straight" strokeweight=".7pt"/>
            <v:shape id="_x0000_s1868" type="#_x0000_t202" style="position:absolute;left:4202;top:10302;width:52;height:152;mso-position-horizontal-relative:page;mso-position-vertical-relative:page" filled="f" stroked="f">
              <v:textbox style="mso-next-textbox:#_x0000_s1868" inset="0,0,0,0">
                <w:txbxContent>
                  <w:p w14:paraId="193E444F"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69" type="#_x0000_t32" style="position:absolute;left:5098;top:9202;width:0;height:720;mso-position-horizontal-relative:page;mso-position-vertical-relative:page" o:connectortype="straight" strokeweight=".7pt"/>
            <v:shape id="_x0000_s1870" type="#_x0000_t202" style="position:absolute;left:5090;top:9102;width:52;height:152;mso-position-horizontal-relative:page;mso-position-vertical-relative:page" filled="f" stroked="f">
              <v:textbox style="mso-next-textbox:#_x0000_s1870" inset="0,0,0,0">
                <w:txbxContent>
                  <w:p w14:paraId="04CF48D2"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71" type="#_x0000_t32" style="position:absolute;left:4594;top:14122;width:0;height:720;mso-position-horizontal-relative:page;mso-position-vertical-relative:page" o:connectortype="straight" strokeweight=".7pt"/>
            <v:shape id="_x0000_s1872" type="#_x0000_t202" style="position:absolute;left:4586;top:14022;width:52;height:152;mso-position-horizontal-relative:page;mso-position-vertical-relative:page" filled="f" stroked="f">
              <v:textbox style="mso-next-textbox:#_x0000_s1872" inset="0,0,0,0">
                <w:txbxContent>
                  <w:p w14:paraId="1F2943A8"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73" type="#_x0000_t32" style="position:absolute;left:9994;top:14122;width:0;height:720;mso-position-horizontal-relative:page;mso-position-vertical-relative:page" o:connectortype="straight" strokeweight=".7pt"/>
            <v:shape id="_x0000_s1874" type="#_x0000_t202" style="position:absolute;left:9986;top:14022;width:52;height:152;mso-position-horizontal-relative:page;mso-position-vertical-relative:page" filled="f" stroked="f">
              <v:textbox style="mso-next-textbox:#_x0000_s1874" inset="0,0,0,0">
                <w:txbxContent>
                  <w:p w14:paraId="0D1553AF"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75" type="#_x0000_t32" style="position:absolute;left:6170;top:10167;width:187;height:0;mso-position-horizontal-relative:page;mso-position-vertical-relative:page" o:connectortype="straight" strokeweight=".5pt"/>
            <v:shape id="_x0000_s1876" type="#_x0000_t202" style="position:absolute;left:6170;top:10062;width:52;height:152;mso-position-horizontal-relative:page;mso-position-vertical-relative:page" filled="f" stroked="f">
              <v:textbox style="mso-next-textbox:#_x0000_s1876" inset="0,0,0,0">
                <w:txbxContent>
                  <w:p w14:paraId="06381747"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77" type="#_x0000_t32" style="position:absolute;left:8498;top:10167;width:187;height:0;mso-position-horizontal-relative:page;mso-position-vertical-relative:page" o:connectortype="straight" strokeweight=".5pt"/>
            <v:shape id="_x0000_s1878" type="#_x0000_t32" style="position:absolute;left:6170;top:10359;width:197;height:0;mso-position-horizontal-relative:page;mso-position-vertical-relative:page" o:connectortype="straight" strokeweight=".5pt"/>
            <v:shape id="_x0000_s1879" type="#_x0000_t202" style="position:absolute;left:6170;top:10254;width:52;height:152;mso-position-horizontal-relative:page;mso-position-vertical-relative:page" filled="f" stroked="f">
              <v:textbox style="mso-next-textbox:#_x0000_s1879" inset="0,0,0,0">
                <w:txbxContent>
                  <w:p w14:paraId="30E1A2D6"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80" type="#_x0000_t32" style="position:absolute;left:8498;top:10359;width:197;height:0;mso-position-horizontal-relative:page;mso-position-vertical-relative:page" o:connectortype="straight" strokeweight=".5pt"/>
            <v:shape id="_x0000_s1881" type="#_x0000_t32" style="position:absolute;left:6173;top:10162;width:0;height:192;mso-position-horizontal-relative:page;mso-position-vertical-relative:page" o:connectortype="straight" strokeweight=".25pt"/>
            <v:shape id="_x0000_s1882" type="#_x0000_t202" style="position:absolute;left:6170;top:10062;width:52;height:152;mso-position-horizontal-relative:page;mso-position-vertical-relative:page" filled="f" stroked="f">
              <v:textbox style="mso-next-textbox:#_x0000_s1882" inset="0,0,0,0">
                <w:txbxContent>
                  <w:p w14:paraId="5B30AD61"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83" type="#_x0000_t32" style="position:absolute;left:6365;top:10162;width:0;height:192;mso-position-horizontal-relative:page;mso-position-vertical-relative:page" o:connectortype="straight" strokeweight=".25pt"/>
            <v:shape id="_x0000_s1884" type="#_x0000_t202" style="position:absolute;left:6362;top:10062;width:52;height:152;mso-position-horizontal-relative:page;mso-position-vertical-relative:page" filled="f" stroked="f">
              <v:textbox style="mso-next-textbox:#_x0000_s1884" inset="0,0,0,0">
                <w:txbxContent>
                  <w:p w14:paraId="75784092"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85" type="#_x0000_t32" style="position:absolute;left:8501;top:10162;width:0;height:192;mso-position-horizontal-relative:page;mso-position-vertical-relative:page" o:connectortype="straight" strokeweight=".25pt"/>
            <v:shape id="_x0000_s1886" type="#_x0000_t202" style="position:absolute;left:8498;top:10062;width:52;height:152;mso-position-horizontal-relative:page;mso-position-vertical-relative:page" filled="f" stroked="f">
              <v:textbox style="mso-next-textbox:#_x0000_s1886" inset="0,0,0,0">
                <w:txbxContent>
                  <w:p w14:paraId="2152152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87" type="#_x0000_t32" style="position:absolute;left:8693;top:10162;width:0;height:192;mso-position-horizontal-relative:page;mso-position-vertical-relative:page" o:connectortype="straight" strokeweight=".25pt"/>
            <v:shape id="_x0000_s1888" type="#_x0000_t32" style="position:absolute;left:770;top:12015;width:187;height:0;mso-position-horizontal-relative:page;mso-position-vertical-relative:page" o:connectortype="straight" strokeweight=".5pt"/>
            <v:shape id="_x0000_s1889" type="#_x0000_t202" style="position:absolute;left:770;top:11910;width:52;height:152;mso-position-horizontal-relative:page;mso-position-vertical-relative:page" filled="f" stroked="f">
              <v:textbox style="mso-next-textbox:#_x0000_s1889" inset="0,0,0,0">
                <w:txbxContent>
                  <w:p w14:paraId="65034E2A"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90" type="#_x0000_t32" style="position:absolute;left:6170;top:12015;width:187;height:0;mso-position-horizontal-relative:page;mso-position-vertical-relative:page" o:connectortype="straight" strokeweight=".5pt"/>
            <v:shape id="_x0000_s1891" type="#_x0000_t202" style="position:absolute;left:6170;top:11910;width:52;height:152;mso-position-horizontal-relative:page;mso-position-vertical-relative:page" filled="f" stroked="f">
              <v:textbox style="mso-next-textbox:#_x0000_s1891" inset="0,0,0,0">
                <w:txbxContent>
                  <w:p w14:paraId="4ADA93E6"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92" type="#_x0000_t32" style="position:absolute;left:770;top:12207;width:197;height:0;mso-position-horizontal-relative:page;mso-position-vertical-relative:page" o:connectortype="straight" strokeweight=".5pt"/>
            <v:shape id="_x0000_s1893" type="#_x0000_t202" style="position:absolute;left:770;top:12102;width:52;height:152;mso-position-horizontal-relative:page;mso-position-vertical-relative:page" filled="f" stroked="f">
              <v:textbox style="mso-next-textbox:#_x0000_s1893" inset="0,0,0,0">
                <w:txbxContent>
                  <w:p w14:paraId="3E68B4F3"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94" type="#_x0000_t32" style="position:absolute;left:6170;top:12207;width:197;height:0;mso-position-horizontal-relative:page;mso-position-vertical-relative:page" o:connectortype="straight" strokeweight=".5pt"/>
            <v:shape id="_x0000_s1895" type="#_x0000_t202" style="position:absolute;left:6170;top:12102;width:52;height:152;mso-position-horizontal-relative:page;mso-position-vertical-relative:page" filled="f" stroked="f">
              <v:textbox style="mso-next-textbox:#_x0000_s1895" inset="0,0,0,0">
                <w:txbxContent>
                  <w:p w14:paraId="51F29250"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96" type="#_x0000_t32" style="position:absolute;left:773;top:12010;width:0;height:192;mso-position-horizontal-relative:page;mso-position-vertical-relative:page" o:connectortype="straight" strokeweight=".25pt"/>
            <v:shape id="_x0000_s1897" type="#_x0000_t202" style="position:absolute;left:770;top:11910;width:52;height:152;mso-position-horizontal-relative:page;mso-position-vertical-relative:page" filled="f" stroked="f">
              <v:textbox style="mso-next-textbox:#_x0000_s1897" inset="0,0,0,0">
                <w:txbxContent>
                  <w:p w14:paraId="61E3DE34"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898" type="#_x0000_t32" style="position:absolute;left:965;top:12010;width:0;height:192;mso-position-horizontal-relative:page;mso-position-vertical-relative:page" o:connectortype="straight" strokeweight=".25pt"/>
            <v:shape id="_x0000_s1899" type="#_x0000_t202" style="position:absolute;left:962;top:11910;width:52;height:152;mso-position-horizontal-relative:page;mso-position-vertical-relative:page" filled="f" stroked="f">
              <v:textbox style="mso-next-textbox:#_x0000_s1899" inset="0,0,0,0">
                <w:txbxContent>
                  <w:p w14:paraId="7DD0543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900" type="#_x0000_t32" style="position:absolute;left:6173;top:12010;width:0;height:192;mso-position-horizontal-relative:page;mso-position-vertical-relative:page" o:connectortype="straight" strokeweight=".25pt"/>
            <v:shape id="_x0000_s1901" type="#_x0000_t202" style="position:absolute;left:6170;top:11910;width:52;height:152;mso-position-horizontal-relative:page;mso-position-vertical-relative:page" filled="f" stroked="f">
              <v:textbox style="mso-next-textbox:#_x0000_s1901" inset="0,0,0,0">
                <w:txbxContent>
                  <w:p w14:paraId="3C3CC92E"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902" type="#_x0000_t32" style="position:absolute;left:6365;top:12010;width:0;height:192;mso-position-horizontal-relative:page;mso-position-vertical-relative:page" o:connectortype="straight" strokeweight=".25pt"/>
            <v:shape id="_x0000_s1903" type="#_x0000_t202" style="position:absolute;left:6362;top:11910;width:52;height:152;mso-position-horizontal-relative:page;mso-position-vertical-relative:page" filled="f" stroked="f">
              <v:textbox style="mso-next-textbox:#_x0000_s1903" inset="0,0,0,0">
                <w:txbxContent>
                  <w:p w14:paraId="02FED0E4" w14:textId="77777777" w:rsidR="00656378" w:rsidRDefault="00656378" w:rsidP="0065637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904" type="#_x0000_t202" style="position:absolute;left:722;top:1218;width:2984;height:201;mso-position-horizontal-relative:page;mso-position-vertical-relative:page" filled="f" stroked="f">
              <v:textbox style="mso-next-textbox:#_x0000_s1904" inset="0,0,0,0">
                <w:txbxContent>
                  <w:p w14:paraId="04A072E1" w14:textId="77777777" w:rsidR="00656378" w:rsidRDefault="00656378" w:rsidP="00656378">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905" type="#_x0000_t202" style="position:absolute;left:6170;top:1218;width:1971;height:201;mso-position-horizontal-relative:page;mso-position-vertical-relative:page" filled="f" stroked="f">
              <v:textbox style="mso-next-textbox:#_x0000_s1905" inset="0,0,0,0">
                <w:txbxContent>
                  <w:p w14:paraId="1A63D020" w14:textId="77777777" w:rsidR="00656378" w:rsidRDefault="00656378" w:rsidP="00656378">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906" type="#_x0000_t202" style="position:absolute;left:6170;top:1650;width:2117;height:201;mso-position-horizontal-relative:page;mso-position-vertical-relative:page" filled="f" stroked="f">
              <v:textbox style="mso-next-textbox:#_x0000_s1906" inset="0,0,0,0">
                <w:txbxContent>
                  <w:p w14:paraId="02341072" w14:textId="77777777" w:rsidR="00656378" w:rsidRDefault="00656378" w:rsidP="00656378">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907" type="#_x0000_t202" style="position:absolute;left:722;top:2898;width:511;height:201;mso-position-horizontal-relative:page;mso-position-vertical-relative:page" filled="f" stroked="f">
              <v:textbox style="mso-next-textbox:#_x0000_s1907" inset="0,0,0,0">
                <w:txbxContent>
                  <w:p w14:paraId="22678BD1" w14:textId="77777777" w:rsidR="00656378" w:rsidRDefault="00656378" w:rsidP="00656378">
                    <w:pPr>
                      <w:spacing w:after="0" w:line="240" w:lineRule="auto"/>
                      <w:rPr>
                        <w:rFonts w:ascii="Arial" w:hAnsi="Arial" w:cs="Arial"/>
                        <w:sz w:val="15"/>
                        <w:szCs w:val="15"/>
                      </w:rPr>
                    </w:pPr>
                    <w:r>
                      <w:rPr>
                        <w:rFonts w:ascii="Arial" w:hAnsi="Arial" w:cs="Arial"/>
                        <w:sz w:val="15"/>
                        <w:szCs w:val="15"/>
                      </w:rPr>
                      <w:t>CODE</w:t>
                    </w:r>
                  </w:p>
                </w:txbxContent>
              </v:textbox>
            </v:shape>
            <v:shape id="_x0000_s1908" type="#_x0000_t202" style="position:absolute;left:3002;top:2898;width:1232;height:201;mso-position-horizontal-relative:page;mso-position-vertical-relative:page" filled="f" stroked="f">
              <v:textbox style="mso-next-textbox:#_x0000_s1908" inset="0,0,0,0">
                <w:txbxContent>
                  <w:p w14:paraId="796B9B11" w14:textId="77777777" w:rsidR="00656378" w:rsidRDefault="00656378" w:rsidP="00656378">
                    <w:pPr>
                      <w:spacing w:after="0" w:line="240" w:lineRule="auto"/>
                      <w:rPr>
                        <w:rFonts w:ascii="Arial" w:hAnsi="Arial" w:cs="Arial"/>
                        <w:sz w:val="15"/>
                        <w:szCs w:val="15"/>
                      </w:rPr>
                    </w:pPr>
                    <w:r>
                      <w:rPr>
                        <w:rFonts w:ascii="Arial" w:hAnsi="Arial" w:cs="Arial"/>
                        <w:sz w:val="15"/>
                        <w:szCs w:val="15"/>
                      </w:rPr>
                      <w:t>FACILITY CODE</w:t>
                    </w:r>
                  </w:p>
                </w:txbxContent>
              </v:textbox>
            </v:shape>
            <v:shape id="_x0000_s1909" type="#_x0000_t202" style="position:absolute;left:722;top:3210;width:10086;height:201;mso-position-horizontal-relative:page;mso-position-vertical-relative:page" filled="f" stroked="f">
              <v:textbox style="mso-next-textbox:#_x0000_s1909" inset="0,0,0,0">
                <w:txbxContent>
                  <w:p w14:paraId="3028D4F9" w14:textId="77777777" w:rsidR="00656378" w:rsidRDefault="00656378" w:rsidP="00656378">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910" type="#_x0000_t202" style="position:absolute;left:1034;top:3378;width:7038;height:201;mso-position-horizontal-relative:page;mso-position-vertical-relative:page" filled="f" stroked="f">
              <v:textbox style="mso-next-textbox:#_x0000_s1910" inset="0,0,0,0">
                <w:txbxContent>
                  <w:p w14:paraId="297F2502" w14:textId="77777777" w:rsidR="00656378" w:rsidRDefault="00656378" w:rsidP="00656378">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911" type="#_x0000_t202" style="position:absolute;left:722;top:4290;width:837;height:201;mso-position-horizontal-relative:page;mso-position-vertical-relative:page" filled="f" stroked="f">
              <v:textbox style="mso-next-textbox:#_x0000_s1911" inset="0,0,0,0">
                <w:txbxContent>
                  <w:p w14:paraId="0DBB7B52" w14:textId="77777777" w:rsidR="00656378" w:rsidRDefault="00656378" w:rsidP="00656378">
                    <w:pPr>
                      <w:spacing w:after="0" w:line="240" w:lineRule="auto"/>
                      <w:rPr>
                        <w:rFonts w:ascii="Arial" w:hAnsi="Arial" w:cs="Arial"/>
                        <w:sz w:val="15"/>
                        <w:szCs w:val="15"/>
                      </w:rPr>
                    </w:pPr>
                    <w:r>
                      <w:rPr>
                        <w:rFonts w:ascii="Arial" w:hAnsi="Arial" w:cs="Arial"/>
                        <w:sz w:val="15"/>
                        <w:szCs w:val="15"/>
                      </w:rPr>
                      <w:t>AMOUNTS</w:t>
                    </w:r>
                  </w:p>
                </w:txbxContent>
              </v:textbox>
            </v:shape>
            <v:shape id="_x0000_s1912" type="#_x0000_t202" style="position:absolute;left:722;top:5106;width:5527;height:201;mso-position-horizontal-relative:page;mso-position-vertical-relative:page" filled="f" stroked="f">
              <v:textbox style="mso-next-textbox:#_x0000_s1912" inset="0,0,0,0">
                <w:txbxContent>
                  <w:p w14:paraId="6C76B81A" w14:textId="77777777" w:rsidR="00656378" w:rsidRDefault="00656378" w:rsidP="00656378">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913" type="#_x0000_t202" style="position:absolute;left:4394;top:5514;width:3275;height:201;mso-position-horizontal-relative:page;mso-position-vertical-relative:page" filled="f" stroked="f">
              <v:textbox style="mso-next-textbox:#_x0000_s1913" inset="0,0,0,0">
                <w:txbxContent>
                  <w:p w14:paraId="2181A9F2" w14:textId="77777777" w:rsidR="00656378" w:rsidRDefault="00656378" w:rsidP="00656378">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914" type="#_x0000_t202" style="position:absolute;left:722;top:6014;width:1061;height:201;mso-position-horizontal-relative:page;mso-position-vertical-relative:page" filled="f" stroked="f">
              <v:textbox style="mso-next-textbox:#_x0000_s1914" inset="0,0,0,0">
                <w:txbxContent>
                  <w:p w14:paraId="06615CFE" w14:textId="77777777" w:rsidR="00656378" w:rsidRDefault="00656378" w:rsidP="00656378">
                    <w:pPr>
                      <w:spacing w:after="0" w:line="240" w:lineRule="auto"/>
                      <w:rPr>
                        <w:rFonts w:ascii="Arial" w:hAnsi="Arial" w:cs="Arial"/>
                        <w:sz w:val="15"/>
                        <w:szCs w:val="15"/>
                      </w:rPr>
                    </w:pPr>
                    <w:r>
                      <w:rPr>
                        <w:rFonts w:ascii="Arial" w:hAnsi="Arial" w:cs="Arial"/>
                        <w:sz w:val="15"/>
                        <w:szCs w:val="15"/>
                      </w:rPr>
                      <w:t>AMENDMENT</w:t>
                    </w:r>
                  </w:p>
                </w:txbxContent>
              </v:textbox>
            </v:shape>
            <v:shape id="_x0000_s1915" type="#_x0000_t202" style="position:absolute;left:914;top:6210;width:734;height:201;mso-position-horizontal-relative:page;mso-position-vertical-relative:page" filled="f" stroked="f">
              <v:textbox style="mso-next-textbox:#_x0000_s1915" inset="0,0,0,0">
                <w:txbxContent>
                  <w:p w14:paraId="603938F7" w14:textId="77777777" w:rsidR="00656378" w:rsidRDefault="00656378" w:rsidP="00656378">
                    <w:pPr>
                      <w:spacing w:after="0" w:line="240" w:lineRule="auto"/>
                      <w:rPr>
                        <w:rFonts w:ascii="Arial" w:hAnsi="Arial" w:cs="Arial"/>
                        <w:sz w:val="15"/>
                        <w:szCs w:val="15"/>
                      </w:rPr>
                    </w:pPr>
                    <w:r>
                      <w:rPr>
                        <w:rFonts w:ascii="Arial" w:hAnsi="Arial" w:cs="Arial"/>
                        <w:sz w:val="15"/>
                        <w:szCs w:val="15"/>
                      </w:rPr>
                      <w:t>NUMBER</w:t>
                    </w:r>
                  </w:p>
                </w:txbxContent>
              </v:textbox>
            </v:shape>
            <v:shape id="_x0000_s1916" type="#_x0000_t202" style="position:absolute;left:1082;top:6618;width:520;height:201;mso-position-horizontal-relative:page;mso-position-vertical-relative:page" filled="f" stroked="f">
              <v:textbox style="mso-next-textbox:#_x0000_s1916" inset="0,0,0,0">
                <w:txbxContent>
                  <w:p w14:paraId="0E4B3A85" w14:textId="77777777" w:rsidR="00656378" w:rsidRDefault="00656378" w:rsidP="00656378">
                    <w:pPr>
                      <w:spacing w:after="0" w:line="240" w:lineRule="auto"/>
                      <w:rPr>
                        <w:rFonts w:ascii="Arial" w:hAnsi="Arial" w:cs="Arial"/>
                        <w:sz w:val="15"/>
                        <w:szCs w:val="15"/>
                      </w:rPr>
                    </w:pPr>
                    <w:r>
                      <w:rPr>
                        <w:rFonts w:ascii="Arial" w:hAnsi="Arial" w:cs="Arial"/>
                        <w:sz w:val="15"/>
                        <w:szCs w:val="15"/>
                      </w:rPr>
                      <w:t>DATE.</w:t>
                    </w:r>
                  </w:p>
                </w:txbxContent>
              </v:textbox>
            </v:shape>
            <v:shape id="_x0000_s1917" type="#_x0000_t202" style="position:absolute;left:722;top:6954;width:4932;height:201;mso-position-horizontal-relative:page;mso-position-vertical-relative:page" filled="f" stroked="f">
              <v:textbox style="mso-next-textbox:#_x0000_s1917" inset="0,0,0,0">
                <w:txbxContent>
                  <w:p w14:paraId="7710AB2C" w14:textId="77777777" w:rsidR="00656378" w:rsidRDefault="00656378" w:rsidP="00656378">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918" type="#_x0000_t202" style="position:absolute;left:6026;top:6954;width:1310;height:201;mso-position-horizontal-relative:page;mso-position-vertical-relative:page" filled="f" stroked="f">
              <v:textbox style="mso-next-textbox:#_x0000_s1918" inset="0,0,0,0">
                <w:txbxContent>
                  <w:p w14:paraId="5583B34A" w14:textId="77777777" w:rsidR="00656378" w:rsidRDefault="00656378" w:rsidP="00656378">
                    <w:pPr>
                      <w:spacing w:after="0" w:line="240" w:lineRule="auto"/>
                      <w:rPr>
                        <w:rFonts w:ascii="Arial" w:hAnsi="Arial" w:cs="Arial"/>
                        <w:sz w:val="15"/>
                        <w:szCs w:val="15"/>
                      </w:rPr>
                    </w:pPr>
                    <w:r>
                      <w:rPr>
                        <w:rFonts w:ascii="Arial" w:hAnsi="Arial" w:cs="Arial"/>
                        <w:sz w:val="15"/>
                        <w:szCs w:val="15"/>
                      </w:rPr>
                      <w:t>20b. SIGNATURE</w:t>
                    </w:r>
                  </w:p>
                </w:txbxContent>
              </v:textbox>
            </v:shape>
            <v:shape id="_x0000_s1919" type="#_x0000_t202" style="position:absolute;left:9842;top:6954;width:1379;height:201;mso-position-horizontal-relative:page;mso-position-vertical-relative:page" filled="f" stroked="f">
              <v:textbox style="mso-next-textbox:#_x0000_s1919" inset="0,0,0,0">
                <w:txbxContent>
                  <w:p w14:paraId="388204E9" w14:textId="77777777" w:rsidR="00656378" w:rsidRDefault="00656378" w:rsidP="00656378">
                    <w:pPr>
                      <w:spacing w:after="0" w:line="240" w:lineRule="auto"/>
                      <w:rPr>
                        <w:rFonts w:ascii="Arial" w:hAnsi="Arial" w:cs="Arial"/>
                        <w:sz w:val="15"/>
                        <w:szCs w:val="15"/>
                      </w:rPr>
                    </w:pPr>
                    <w:r>
                      <w:rPr>
                        <w:rFonts w:ascii="Arial" w:hAnsi="Arial" w:cs="Arial"/>
                        <w:sz w:val="15"/>
                        <w:szCs w:val="15"/>
                      </w:rPr>
                      <w:t>20c. OFFER DATE</w:t>
                    </w:r>
                  </w:p>
                </w:txbxContent>
              </v:textbox>
            </v:shape>
            <v:shape id="_x0000_s1920" type="#_x0000_t202" style="position:absolute;left:722;top:7914;width:1722;height:201;mso-position-horizontal-relative:page;mso-position-vertical-relative:page" filled="f" stroked="f">
              <v:textbox style="mso-next-textbox:#_x0000_s1920" inset="0,0,0,0">
                <w:txbxContent>
                  <w:p w14:paraId="6F032F1D" w14:textId="77777777" w:rsidR="00656378" w:rsidRDefault="00656378" w:rsidP="00656378">
                    <w:pPr>
                      <w:spacing w:after="0" w:line="240" w:lineRule="auto"/>
                      <w:rPr>
                        <w:rFonts w:ascii="Arial" w:hAnsi="Arial" w:cs="Arial"/>
                        <w:sz w:val="15"/>
                        <w:szCs w:val="15"/>
                      </w:rPr>
                    </w:pPr>
                    <w:r>
                      <w:rPr>
                        <w:rFonts w:ascii="Arial" w:hAnsi="Arial" w:cs="Arial"/>
                        <w:sz w:val="15"/>
                        <w:szCs w:val="15"/>
                      </w:rPr>
                      <w:t>21. ITEMS ACCEPTED:</w:t>
                    </w:r>
                  </w:p>
                </w:txbxContent>
              </v:textbox>
            </v:shape>
            <v:shape id="_x0000_s1921" type="#_x0000_t202" style="position:absolute;left:722;top:9234;width:992;height:201;mso-position-horizontal-relative:page;mso-position-vertical-relative:page" filled="f" stroked="f">
              <v:textbox style="mso-next-textbox:#_x0000_s1921" inset="0,0,0,0">
                <w:txbxContent>
                  <w:p w14:paraId="68336EE2" w14:textId="77777777" w:rsidR="00656378" w:rsidRDefault="00656378" w:rsidP="00656378">
                    <w:pPr>
                      <w:spacing w:after="0" w:line="240" w:lineRule="auto"/>
                      <w:rPr>
                        <w:rFonts w:ascii="Arial" w:hAnsi="Arial" w:cs="Arial"/>
                        <w:sz w:val="15"/>
                        <w:szCs w:val="15"/>
                      </w:rPr>
                    </w:pPr>
                    <w:r>
                      <w:rPr>
                        <w:rFonts w:ascii="Arial" w:hAnsi="Arial" w:cs="Arial"/>
                        <w:sz w:val="15"/>
                        <w:szCs w:val="15"/>
                      </w:rPr>
                      <w:t>22. AMOUNT</w:t>
                    </w:r>
                  </w:p>
                </w:txbxContent>
              </v:textbox>
            </v:shape>
            <v:shape id="_x0000_s1922" type="#_x0000_t202" style="position:absolute;left:5138;top:9234;width:3499;height:201;mso-position-horizontal-relative:page;mso-position-vertical-relative:page" filled="f" stroked="f">
              <v:textbox style="mso-next-textbox:#_x0000_s1922" inset="0,0,0,0">
                <w:txbxContent>
                  <w:p w14:paraId="1831BDFA" w14:textId="77777777" w:rsidR="00656378" w:rsidRDefault="00656378" w:rsidP="00656378">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923" type="#_x0000_t202" style="position:absolute;left:722;top:9954;width:3567;height:201;mso-position-horizontal-relative:page;mso-position-vertical-relative:page" filled="f" stroked="f">
              <v:textbox style="mso-next-textbox:#_x0000_s1923" inset="0,0,0,0">
                <w:txbxContent>
                  <w:p w14:paraId="4751EC8C" w14:textId="77777777" w:rsidR="00656378" w:rsidRDefault="00656378" w:rsidP="00656378">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924" type="#_x0000_t202" style="position:absolute;left:4826;top:9954;width:434;height:201;mso-position-horizontal-relative:page;mso-position-vertical-relative:page" filled="f" stroked="f">
              <v:textbox style="mso-next-textbox:#_x0000_s1924" inset="0,0,0,0">
                <w:txbxContent>
                  <w:p w14:paraId="2CEC90B3" w14:textId="77777777" w:rsidR="00656378" w:rsidRDefault="00656378" w:rsidP="00656378">
                    <w:pPr>
                      <w:spacing w:after="0" w:line="240" w:lineRule="auto"/>
                      <w:rPr>
                        <w:rFonts w:ascii="Arial" w:hAnsi="Arial" w:cs="Arial"/>
                        <w:sz w:val="15"/>
                        <w:szCs w:val="15"/>
                      </w:rPr>
                    </w:pPr>
                    <w:r>
                      <w:rPr>
                        <w:rFonts w:ascii="Arial" w:hAnsi="Arial" w:cs="Arial"/>
                        <w:sz w:val="15"/>
                        <w:szCs w:val="15"/>
                      </w:rPr>
                      <w:t>ITEM</w:t>
                    </w:r>
                  </w:p>
                </w:txbxContent>
              </v:textbox>
            </v:shape>
            <v:shape id="_x0000_s1925" type="#_x0000_t202" style="position:absolute;left:6170;top:9954;width:4863;height:201;mso-position-horizontal-relative:page;mso-position-vertical-relative:page" filled="f" stroked="f">
              <v:textbox style="mso-next-textbox:#_x0000_s1925" inset="0,0,0,0">
                <w:txbxContent>
                  <w:p w14:paraId="0A77F4B4" w14:textId="77777777" w:rsidR="00656378" w:rsidRDefault="00656378" w:rsidP="00656378">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926" type="#_x0000_t202" style="position:absolute;left:6386;top:10194;width:1353;height:201;mso-position-horizontal-relative:page;mso-position-vertical-relative:page" filled="f" stroked="f">
              <v:textbox style="mso-next-textbox:#_x0000_s1926" inset="0,0,0,0">
                <w:txbxContent>
                  <w:p w14:paraId="36F3506B" w14:textId="77777777" w:rsidR="00656378" w:rsidRDefault="00656378" w:rsidP="00656378">
                    <w:pPr>
                      <w:spacing w:after="0" w:line="240" w:lineRule="auto"/>
                      <w:rPr>
                        <w:rFonts w:ascii="Arial" w:hAnsi="Arial" w:cs="Arial"/>
                        <w:sz w:val="15"/>
                        <w:szCs w:val="15"/>
                      </w:rPr>
                    </w:pPr>
                    <w:r>
                      <w:rPr>
                        <w:rFonts w:ascii="Arial" w:hAnsi="Arial" w:cs="Arial"/>
                        <w:sz w:val="15"/>
                        <w:szCs w:val="15"/>
                      </w:rPr>
                      <w:t>10 U.S.C. 2304(c)(</w:t>
                    </w:r>
                  </w:p>
                </w:txbxContent>
              </v:textbox>
            </v:shape>
            <v:shape id="_x0000_s1927" type="#_x0000_t202" style="position:absolute;left:7802;top:10194;width:159;height:201;mso-position-horizontal-relative:page;mso-position-vertical-relative:page" filled="f" stroked="f">
              <v:textbox style="mso-next-textbox:#_x0000_s1927" inset="0,0,0,0">
                <w:txbxContent>
                  <w:p w14:paraId="2F60E719"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928" type="#_x0000_t202" style="position:absolute;left:8762;top:10194;width:1404;height:201;mso-position-horizontal-relative:page;mso-position-vertical-relative:page" filled="f" stroked="f">
              <v:textbox style="mso-next-textbox:#_x0000_s1928" inset="0,0,0,0">
                <w:txbxContent>
                  <w:p w14:paraId="338E75D6"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929" type="#_x0000_t202" style="position:absolute;left:10082;top:10194;width:159;height:201;mso-position-horizontal-relative:page;mso-position-vertical-relative:page" filled="f" stroked="f">
              <v:textbox style="mso-next-textbox:#_x0000_s1929" inset="0,0,0,0">
                <w:txbxContent>
                  <w:p w14:paraId="7B4B5EB7" w14:textId="77777777" w:rsidR="00656378" w:rsidRDefault="00656378" w:rsidP="00656378">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930" type="#_x0000_t202" style="position:absolute;left:722;top:10434;width:1739;height:201;mso-position-horizontal-relative:page;mso-position-vertical-relative:page" filled="f" stroked="f">
              <v:textbox style="mso-next-textbox:#_x0000_s1930" inset="0,0,0,0">
                <w:txbxContent>
                  <w:p w14:paraId="157D99BB" w14:textId="77777777" w:rsidR="00656378" w:rsidRDefault="00656378" w:rsidP="00656378">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931" type="#_x0000_t202" style="position:absolute;left:6170;top:10434;width:2460;height:201;mso-position-horizontal-relative:page;mso-position-vertical-relative:page" filled="f" stroked="f">
              <v:textbox style="mso-next-textbox:#_x0000_s1931" inset="0,0,0,0">
                <w:txbxContent>
                  <w:p w14:paraId="0E7F492B" w14:textId="77777777" w:rsidR="00656378" w:rsidRDefault="00656378" w:rsidP="00656378">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932" type="#_x0000_t202" style="position:absolute;left:6170;top:11418;width:657;height:201;mso-position-horizontal-relative:page;mso-position-vertical-relative:page" filled="f" stroked="f">
              <v:textbox style="mso-next-textbox:#_x0000_s1932" inset="0,0,0,0">
                <w:txbxContent>
                  <w:p w14:paraId="4426ACDF" w14:textId="77777777" w:rsidR="00656378" w:rsidRDefault="00656378" w:rsidP="00656378">
                    <w:pPr>
                      <w:spacing w:after="0" w:line="240" w:lineRule="auto"/>
                      <w:rPr>
                        <w:rFonts w:ascii="Arial" w:hAnsi="Arial" w:cs="Arial"/>
                        <w:sz w:val="15"/>
                        <w:szCs w:val="15"/>
                      </w:rPr>
                    </w:pPr>
                    <w:r>
                      <w:rPr>
                        <w:rFonts w:ascii="Arial" w:hAnsi="Arial" w:cs="Arial"/>
                        <w:sz w:val="15"/>
                        <w:szCs w:val="15"/>
                      </w:rPr>
                      <w:t>PHONE:</w:t>
                    </w:r>
                  </w:p>
                </w:txbxContent>
              </v:textbox>
            </v:shape>
            <v:shape id="_x0000_s1933" type="#_x0000_t202" style="position:absolute;left:9122;top:11418;width:408;height:201;mso-position-horizontal-relative:page;mso-position-vertical-relative:page" filled="f" stroked="f">
              <v:textbox style="mso-next-textbox:#_x0000_s1933" inset="0,0,0,0">
                <w:txbxContent>
                  <w:p w14:paraId="1AC2ADF9" w14:textId="77777777" w:rsidR="00656378" w:rsidRDefault="00656378" w:rsidP="00656378">
                    <w:pPr>
                      <w:spacing w:after="0" w:line="240" w:lineRule="auto"/>
                      <w:rPr>
                        <w:rFonts w:ascii="Arial" w:hAnsi="Arial" w:cs="Arial"/>
                        <w:sz w:val="15"/>
                        <w:szCs w:val="15"/>
                      </w:rPr>
                    </w:pPr>
                    <w:r>
                      <w:rPr>
                        <w:rFonts w:ascii="Arial" w:hAnsi="Arial" w:cs="Arial"/>
                        <w:sz w:val="15"/>
                        <w:szCs w:val="15"/>
                      </w:rPr>
                      <w:t>FAX:</w:t>
                    </w:r>
                  </w:p>
                </w:txbxContent>
              </v:textbox>
            </v:shape>
            <v:shape id="_x0000_s1934" type="#_x0000_t202" style="position:absolute;left:1010;top:12018;width:2349;height:201;mso-position-horizontal-relative:page;mso-position-vertical-relative:page" filled="f" stroked="f">
              <v:textbox style="mso-next-textbox:#_x0000_s1934" inset="0,0,0,0">
                <w:txbxContent>
                  <w:p w14:paraId="3998DD75" w14:textId="77777777" w:rsidR="00656378" w:rsidRDefault="00656378" w:rsidP="00656378">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935" type="#_x0000_t202" style="position:absolute;left:6410;top:12018;width:898;height:201;mso-position-horizontal-relative:page;mso-position-vertical-relative:page" filled="f" stroked="f">
              <v:textbox style="mso-next-textbox:#_x0000_s1935" inset="0,0,0,0">
                <w:txbxContent>
                  <w:p w14:paraId="3874AD97" w14:textId="77777777" w:rsidR="00656378" w:rsidRDefault="00656378" w:rsidP="00656378">
                    <w:pPr>
                      <w:spacing w:after="0" w:line="240" w:lineRule="auto"/>
                      <w:rPr>
                        <w:rFonts w:ascii="Arial" w:hAnsi="Arial" w:cs="Arial"/>
                        <w:sz w:val="15"/>
                        <w:szCs w:val="15"/>
                      </w:rPr>
                    </w:pPr>
                    <w:r>
                      <w:rPr>
                        <w:rFonts w:ascii="Arial" w:hAnsi="Arial" w:cs="Arial"/>
                        <w:sz w:val="15"/>
                        <w:szCs w:val="15"/>
                      </w:rPr>
                      <w:t>29. AWARD</w:t>
                    </w:r>
                  </w:p>
                </w:txbxContent>
              </v:textbox>
            </v:shape>
            <v:shape id="_x0000_s1936" type="#_x0000_t202" style="position:absolute;left:10946;top:12018;width:391;height:201;mso-position-horizontal-relative:page;mso-position-vertical-relative:page" filled="f" stroked="f">
              <v:textbox style="mso-next-textbox:#_x0000_s1936" inset="0,0,0,0">
                <w:txbxContent>
                  <w:p w14:paraId="6F345CC2" w14:textId="77777777" w:rsidR="00656378" w:rsidRDefault="00656378" w:rsidP="00656378">
                    <w:pPr>
                      <w:spacing w:after="0" w:line="240" w:lineRule="auto"/>
                      <w:rPr>
                        <w:rFonts w:ascii="Arial" w:hAnsi="Arial" w:cs="Arial"/>
                        <w:sz w:val="15"/>
                        <w:szCs w:val="15"/>
                      </w:rPr>
                    </w:pPr>
                    <w:r>
                      <w:rPr>
                        <w:rFonts w:ascii="Arial" w:hAnsi="Arial" w:cs="Arial"/>
                        <w:sz w:val="15"/>
                        <w:szCs w:val="15"/>
                      </w:rPr>
                      <w:t>Your</w:t>
                    </w:r>
                  </w:p>
                </w:txbxContent>
              </v:textbox>
            </v:shape>
            <v:shape id="_x0000_s1937" type="#_x0000_t202" style="position:absolute;left:4706;top:12210;width:1301;height:201;mso-position-horizontal-relative:page;mso-position-vertical-relative:page" filled="f" stroked="f">
              <v:textbox style="mso-next-textbox:#_x0000_s1937" inset="0,0,0,0">
                <w:txbxContent>
                  <w:p w14:paraId="46D775B0" w14:textId="77777777" w:rsidR="00656378" w:rsidRDefault="00656378" w:rsidP="00656378">
                    <w:pPr>
                      <w:spacing w:after="0" w:line="240" w:lineRule="auto"/>
                      <w:rPr>
                        <w:rFonts w:ascii="Arial" w:hAnsi="Arial" w:cs="Arial"/>
                        <w:sz w:val="15"/>
                        <w:szCs w:val="15"/>
                      </w:rPr>
                    </w:pPr>
                    <w:r>
                      <w:rPr>
                        <w:rFonts w:ascii="Arial" w:hAnsi="Arial" w:cs="Arial"/>
                        <w:sz w:val="15"/>
                        <w:szCs w:val="15"/>
                      </w:rPr>
                      <w:t>Contractor agrees</w:t>
                    </w:r>
                  </w:p>
                </w:txbxContent>
              </v:textbox>
            </v:shape>
            <v:shape id="_x0000_s1938" type="#_x0000_t202" style="position:absolute;left:6170;top:12210;width:4848;height:201;mso-position-horizontal-relative:page;mso-position-vertical-relative:page" filled="f" stroked="f">
              <v:textbox style="mso-next-textbox:#_x0000_s1938" inset="0,0,0,0">
                <w:txbxContent>
                  <w:p w14:paraId="52CABA7A" w14:textId="77777777" w:rsidR="00656378" w:rsidRDefault="00656378" w:rsidP="00656378">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939" type="#_x0000_t202" style="position:absolute;left:770;top:12378;width:5037;height:201;mso-position-horizontal-relative:page;mso-position-vertical-relative:page" filled="f" stroked="f">
              <v:textbox style="mso-next-textbox:#_x0000_s1939" inset="0,0,0,0">
                <w:txbxContent>
                  <w:p w14:paraId="4660B67B" w14:textId="77777777" w:rsidR="00656378" w:rsidRDefault="00656378" w:rsidP="00656378">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940" type="#_x0000_t202" style="position:absolute;left:6170;top:12378;width:4976;height:201;mso-position-horizontal-relative:page;mso-position-vertical-relative:page" filled="f" stroked="f">
              <v:textbox style="mso-next-textbox:#_x0000_s1940" inset="0,0,0,0">
                <w:txbxContent>
                  <w:p w14:paraId="07457690" w14:textId="77777777" w:rsidR="00656378" w:rsidRDefault="00656378" w:rsidP="00656378">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941" type="#_x0000_t202" style="position:absolute;left:770;top:12546;width:4909;height:201;mso-position-horizontal-relative:page;mso-position-vertical-relative:page" filled="f" stroked="f">
              <v:textbox style="mso-next-textbox:#_x0000_s1941" inset="0,0,0,0">
                <w:txbxContent>
                  <w:p w14:paraId="0EE218AE" w14:textId="77777777" w:rsidR="00656378" w:rsidRDefault="00656378" w:rsidP="00656378">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942" type="#_x0000_t202" style="position:absolute;left:6170;top:12546;width:4899;height:201;mso-position-horizontal-relative:page;mso-position-vertical-relative:page" filled="f" stroked="f">
              <v:textbox style="mso-next-textbox:#_x0000_s1942" inset="0,0,0,0">
                <w:txbxContent>
                  <w:p w14:paraId="12D97EB1" w14:textId="77777777" w:rsidR="00656378" w:rsidRDefault="00656378" w:rsidP="00656378">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943" type="#_x0000_t202" style="position:absolute;left:770;top:12714;width:4780;height:201;mso-position-horizontal-relative:page;mso-position-vertical-relative:page" filled="f" stroked="f">
              <v:textbox style="mso-next-textbox:#_x0000_s1943" inset="0,0,0,0">
                <w:txbxContent>
                  <w:p w14:paraId="3CDDF79C" w14:textId="77777777" w:rsidR="00656378" w:rsidRDefault="00656378" w:rsidP="00656378">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944" type="#_x0000_t202" style="position:absolute;left:6170;top:12714;width:2195;height:201;mso-position-horizontal-relative:page;mso-position-vertical-relative:page" filled="f" stroked="f">
              <v:textbox style="mso-next-textbox:#_x0000_s1944" inset="0,0,0,0">
                <w:txbxContent>
                  <w:p w14:paraId="2A70F510" w14:textId="77777777" w:rsidR="00656378" w:rsidRDefault="00656378" w:rsidP="00656378">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945" type="#_x0000_t202" style="position:absolute;left:770;top:12882;width:4925;height:201;mso-position-horizontal-relative:page;mso-position-vertical-relative:page" filled="f" stroked="f">
              <v:textbox style="mso-next-textbox:#_x0000_s1945" inset="0,0,0,0">
                <w:txbxContent>
                  <w:p w14:paraId="4A76350A" w14:textId="77777777" w:rsidR="00656378" w:rsidRDefault="00656378" w:rsidP="00656378">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946" type="#_x0000_t202" style="position:absolute;left:770;top:13050;width:5158;height:201;mso-position-horizontal-relative:page;mso-position-vertical-relative:page" filled="f" stroked="f">
              <v:textbox style="mso-next-textbox:#_x0000_s1946" inset="0,0,0,0">
                <w:txbxContent>
                  <w:p w14:paraId="33DD8C63" w14:textId="77777777" w:rsidR="00656378" w:rsidRDefault="00656378" w:rsidP="00656378">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947" type="#_x0000_t202" style="position:absolute;left:770;top:13218;width:2993;height:201;mso-position-horizontal-relative:page;mso-position-vertical-relative:page" filled="f" stroked="f">
              <v:textbox style="mso-next-textbox:#_x0000_s1947" inset="0,0,0,0">
                <w:txbxContent>
                  <w:p w14:paraId="555F7DF1" w14:textId="77777777" w:rsidR="00656378" w:rsidRDefault="00656378" w:rsidP="00656378">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948" type="#_x0000_t202" style="position:absolute;left:722;top:13434;width:5095;height:201;mso-position-horizontal-relative:page;mso-position-vertical-relative:page" filled="f" stroked="f">
              <v:textbox style="mso-next-textbox:#_x0000_s1948" inset="0,0,0,0">
                <w:txbxContent>
                  <w:p w14:paraId="4B6F676F" w14:textId="77777777" w:rsidR="00656378" w:rsidRDefault="00656378" w:rsidP="00656378">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949" type="#_x0000_t202" style="position:absolute;left:6170;top:13434;width:3009;height:201;mso-position-horizontal-relative:page;mso-position-vertical-relative:page" filled="f" stroked="f">
              <v:textbox style="mso-next-textbox:#_x0000_s1949" inset="0,0,0,0">
                <w:txbxContent>
                  <w:p w14:paraId="0BDFE1D9" w14:textId="77777777" w:rsidR="00656378" w:rsidRDefault="00656378" w:rsidP="00656378">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950" type="#_x0000_t202" style="position:absolute;left:1130;top:13626;width:700;height:201;mso-position-horizontal-relative:page;mso-position-vertical-relative:page" filled="f" stroked="f">
              <v:textbox style="mso-next-textbox:#_x0000_s1950" inset="0,0,0,0">
                <w:txbxContent>
                  <w:p w14:paraId="26E7F11D" w14:textId="77777777" w:rsidR="00656378" w:rsidRDefault="00656378" w:rsidP="00656378">
                    <w:pPr>
                      <w:spacing w:after="0" w:line="240" w:lineRule="auto"/>
                      <w:rPr>
                        <w:rFonts w:ascii="Arial" w:hAnsi="Arial" w:cs="Arial"/>
                        <w:sz w:val="15"/>
                        <w:szCs w:val="15"/>
                      </w:rPr>
                    </w:pPr>
                    <w:r>
                      <w:rPr>
                        <w:rFonts w:ascii="Arial" w:hAnsi="Arial" w:cs="Arial"/>
                        <w:sz w:val="15"/>
                        <w:szCs w:val="15"/>
                      </w:rPr>
                      <w:t>TO SIGN</w:t>
                    </w:r>
                  </w:p>
                </w:txbxContent>
              </v:textbox>
            </v:shape>
            <v:shape id="_x0000_s1951" type="#_x0000_t202" style="position:absolute;left:722;top:14154;width:1310;height:201;mso-position-horizontal-relative:page;mso-position-vertical-relative:page" filled="f" stroked="f">
              <v:textbox style="mso-next-textbox:#_x0000_s1951" inset="0,0,0,0">
                <w:txbxContent>
                  <w:p w14:paraId="2B19B09D" w14:textId="77777777" w:rsidR="00656378" w:rsidRDefault="00656378" w:rsidP="00656378">
                    <w:pPr>
                      <w:spacing w:after="0" w:line="240" w:lineRule="auto"/>
                      <w:rPr>
                        <w:rFonts w:ascii="Arial" w:hAnsi="Arial" w:cs="Arial"/>
                        <w:sz w:val="15"/>
                        <w:szCs w:val="15"/>
                      </w:rPr>
                    </w:pPr>
                    <w:r>
                      <w:rPr>
                        <w:rFonts w:ascii="Arial" w:hAnsi="Arial" w:cs="Arial"/>
                        <w:sz w:val="15"/>
                        <w:szCs w:val="15"/>
                      </w:rPr>
                      <w:t>30b. SIGNATURE</w:t>
                    </w:r>
                  </w:p>
                </w:txbxContent>
              </v:textbox>
            </v:shape>
            <v:shape id="_x0000_s1952" type="#_x0000_t202" style="position:absolute;left:4634;top:14154;width:812;height:201;mso-position-horizontal-relative:page;mso-position-vertical-relative:page" filled="f" stroked="f">
              <v:textbox style="mso-next-textbox:#_x0000_s1952" inset="0,0,0,0">
                <w:txbxContent>
                  <w:p w14:paraId="13995107" w14:textId="77777777" w:rsidR="00656378" w:rsidRDefault="00656378" w:rsidP="00656378">
                    <w:pPr>
                      <w:spacing w:after="0" w:line="240" w:lineRule="auto"/>
                      <w:rPr>
                        <w:rFonts w:ascii="Arial" w:hAnsi="Arial" w:cs="Arial"/>
                        <w:sz w:val="15"/>
                        <w:szCs w:val="15"/>
                      </w:rPr>
                    </w:pPr>
                    <w:r>
                      <w:rPr>
                        <w:rFonts w:ascii="Arial" w:hAnsi="Arial" w:cs="Arial"/>
                        <w:sz w:val="15"/>
                        <w:szCs w:val="15"/>
                      </w:rPr>
                      <w:t>30c. DATE</w:t>
                    </w:r>
                  </w:p>
                </w:txbxContent>
              </v:textbox>
            </v:shape>
            <v:shape id="_x0000_s1953" type="#_x0000_t202" style="position:absolute;left:6170;top:14154;width:2632;height:201;mso-position-horizontal-relative:page;mso-position-vertical-relative:page" filled="f" stroked="f">
              <v:textbox style="mso-next-textbox:#_x0000_s1953" inset="0,0,0,0">
                <w:txbxContent>
                  <w:p w14:paraId="7BC632C9" w14:textId="77777777" w:rsidR="00656378" w:rsidRDefault="00656378" w:rsidP="00656378">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954" type="#_x0000_t202" style="position:absolute;left:10010;top:14154;width:1430;height:201;mso-position-horizontal-relative:page;mso-position-vertical-relative:page" filled="f" stroked="f">
              <v:textbox style="mso-next-textbox:#_x0000_s1954" inset="0,0,0,0">
                <w:txbxContent>
                  <w:p w14:paraId="7D974087" w14:textId="77777777" w:rsidR="00656378" w:rsidRDefault="00656378" w:rsidP="00656378">
                    <w:pPr>
                      <w:spacing w:after="0" w:line="240" w:lineRule="auto"/>
                      <w:rPr>
                        <w:rFonts w:ascii="Arial" w:hAnsi="Arial" w:cs="Arial"/>
                        <w:sz w:val="15"/>
                        <w:szCs w:val="15"/>
                      </w:rPr>
                    </w:pPr>
                    <w:r>
                      <w:rPr>
                        <w:rFonts w:ascii="Arial" w:hAnsi="Arial" w:cs="Arial"/>
                        <w:sz w:val="15"/>
                        <w:szCs w:val="15"/>
                      </w:rPr>
                      <w:t>31c. AWARD DATE</w:t>
                    </w:r>
                  </w:p>
                </w:txbxContent>
              </v:textbox>
            </v:shape>
            <v:shape id="_x0000_s1955" type="#_x0000_t202" style="position:absolute;left:6170;top:14658;width:271;height:201;mso-position-horizontal-relative:page;mso-position-vertical-relative:page" filled="f" stroked="f">
              <v:textbox style="mso-next-textbox:#_x0000_s1955" inset="0,0,0,0">
                <w:txbxContent>
                  <w:p w14:paraId="2E937075" w14:textId="77777777" w:rsidR="00656378" w:rsidRDefault="00656378" w:rsidP="00656378">
                    <w:pPr>
                      <w:spacing w:after="0" w:line="240" w:lineRule="auto"/>
                      <w:rPr>
                        <w:rFonts w:ascii="Arial" w:hAnsi="Arial" w:cs="Arial"/>
                        <w:sz w:val="15"/>
                        <w:szCs w:val="15"/>
                      </w:rPr>
                    </w:pPr>
                    <w:r>
                      <w:rPr>
                        <w:rFonts w:ascii="Arial" w:hAnsi="Arial" w:cs="Arial"/>
                        <w:sz w:val="15"/>
                        <w:szCs w:val="15"/>
                      </w:rPr>
                      <w:t>BY</w:t>
                    </w:r>
                  </w:p>
                </w:txbxContent>
              </v:textbox>
            </v:shape>
            <v:shape id="_x0000_s1956" type="#_x0000_t202" style="position:absolute;left:4442;top:962;width:742;height:251;mso-position-horizontal-relative:page;mso-position-vertical-relative:page" filled="f" stroked="f">
              <v:textbox style="mso-next-textbox:#_x0000_s1956" inset="0,0,0,0">
                <w:txbxContent>
                  <w:p w14:paraId="694E0441" w14:textId="77777777" w:rsidR="00656378" w:rsidRDefault="00656378" w:rsidP="00656378">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957" type="#_x0000_t202" style="position:absolute;left:4442;top:7658;width:828;height:251;mso-position-horizontal-relative:page;mso-position-vertical-relative:page" filled="f" stroked="f">
              <v:textbox style="mso-next-textbox:#_x0000_s1957" inset="0,0,0,0">
                <w:txbxContent>
                  <w:p w14:paraId="710623F4" w14:textId="77777777" w:rsidR="00656378" w:rsidRDefault="00656378" w:rsidP="00656378">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958" type="#_x0000_t202" style="position:absolute;left:9170;top:14914;width:2444;height:152;mso-position-horizontal-relative:page;mso-position-vertical-relative:page" filled="f" stroked="f">
              <v:textbox style="mso-next-textbox:#_x0000_s1958" inset="0,0,0,0">
                <w:txbxContent>
                  <w:p w14:paraId="139E2887" w14:textId="77777777" w:rsidR="00656378" w:rsidRDefault="00656378" w:rsidP="00656378">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959" type="#_x0000_t202" style="position:absolute;left:3674;top:1218;width:1362;height:201;mso-position-horizontal-relative:page;mso-position-vertical-relative:page" filled="f" stroked="f">
              <v:textbox style="mso-next-textbox:#_x0000_s1959" inset="0,0,0,0">
                <w:txbxContent>
                  <w:p w14:paraId="35857146" w14:textId="77777777" w:rsidR="00656378" w:rsidRDefault="00656378" w:rsidP="00656378">
                    <w:pPr>
                      <w:spacing w:after="0" w:line="240" w:lineRule="auto"/>
                      <w:rPr>
                        <w:rFonts w:ascii="Arial" w:hAnsi="Arial" w:cs="Arial"/>
                        <w:sz w:val="15"/>
                        <w:szCs w:val="15"/>
                      </w:rPr>
                    </w:pPr>
                    <w:r>
                      <w:rPr>
                        <w:rFonts w:ascii="Arial" w:hAnsi="Arial" w:cs="Arial"/>
                        <w:sz w:val="15"/>
                        <w:szCs w:val="15"/>
                      </w:rPr>
                      <w:t>(Include ZIP Code)</w:t>
                    </w:r>
                  </w:p>
                </w:txbxContent>
              </v:textbox>
            </v:shape>
            <v:shape id="_x0000_s1960" type="#_x0000_t202" style="position:absolute;left:8138;top:1218;width:1396;height:201;mso-position-horizontal-relative:page;mso-position-vertical-relative:page" filled="f" stroked="f">
              <v:textbox style="mso-next-textbox:#_x0000_s1960" inset="0,0,0,0">
                <w:txbxContent>
                  <w:p w14:paraId="5B57670A" w14:textId="77777777" w:rsidR="00656378" w:rsidRDefault="00656378" w:rsidP="00656378">
                    <w:pPr>
                      <w:spacing w:after="0" w:line="240" w:lineRule="auto"/>
                      <w:rPr>
                        <w:rFonts w:ascii="Arial" w:hAnsi="Arial" w:cs="Arial"/>
                        <w:sz w:val="15"/>
                        <w:szCs w:val="15"/>
                      </w:rPr>
                    </w:pPr>
                    <w:r>
                      <w:rPr>
                        <w:rFonts w:ascii="Arial" w:hAnsi="Arial" w:cs="Arial"/>
                        <w:sz w:val="15"/>
                        <w:szCs w:val="15"/>
                      </w:rPr>
                      <w:t>(Include area code)</w:t>
                    </w:r>
                  </w:p>
                </w:txbxContent>
              </v:textbox>
            </v:shape>
            <v:shape id="_x0000_s1961" type="#_x0000_t202" style="position:absolute;left:8282;top:1650;width:2658;height:201;mso-position-horizontal-relative:page;mso-position-vertical-relative:page" filled="f" stroked="f">
              <v:textbox style="mso-next-textbox:#_x0000_s1961" inset="0,0,0,0">
                <w:txbxContent>
                  <w:p w14:paraId="4318D7F4" w14:textId="77777777" w:rsidR="00656378" w:rsidRDefault="00656378" w:rsidP="00656378">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962" type="#_x0000_t202" style="position:absolute;left:8282;top:3378;width:3010;height:201;mso-position-horizontal-relative:page;mso-position-vertical-relative:page" filled="f" stroked="f">
              <v:textbox style="mso-next-textbox:#_x0000_s1962" inset="0,0,0,0">
                <w:txbxContent>
                  <w:p w14:paraId="2B218601" w14:textId="77777777" w:rsidR="00656378" w:rsidRDefault="00656378" w:rsidP="00656378">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963" type="#_x0000_t202" style="position:absolute;left:1034;top:3546;width:8797;height:201;mso-position-horizontal-relative:page;mso-position-vertical-relative:page" filled="f" stroked="f">
              <v:textbox style="mso-next-textbox:#_x0000_s1963" inset="0,0,0,0">
                <w:txbxContent>
                  <w:p w14:paraId="401EB073" w14:textId="77777777" w:rsidR="00656378" w:rsidRDefault="00656378" w:rsidP="00656378">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964" type="#_x0000_t202" style="position:absolute;left:2498;top:5730;width:6986;height:201;mso-position-horizontal-relative:page;mso-position-vertical-relative:page" filled="f" stroked="f">
              <v:textbox style="mso-next-textbox:#_x0000_s1964" inset="0,0,0,0">
                <w:txbxContent>
                  <w:p w14:paraId="74640EAE" w14:textId="77777777" w:rsidR="00656378" w:rsidRDefault="00656378" w:rsidP="00656378">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965" type="#_x0000_t202" style="position:absolute;left:1130;top:7122;width:1035;height:201;mso-position-horizontal-relative:page;mso-position-vertical-relative:page" filled="f" stroked="f">
              <v:textbox style="mso-next-textbox:#_x0000_s1965" inset="0,0,0,0">
                <w:txbxContent>
                  <w:p w14:paraId="3D94206C" w14:textId="77777777" w:rsidR="00656378" w:rsidRDefault="00656378" w:rsidP="00656378">
                    <w:pPr>
                      <w:spacing w:after="0" w:line="240" w:lineRule="auto"/>
                      <w:rPr>
                        <w:rFonts w:ascii="Arial" w:hAnsi="Arial" w:cs="Arial"/>
                        <w:sz w:val="15"/>
                        <w:szCs w:val="15"/>
                      </w:rPr>
                    </w:pPr>
                    <w:r>
                      <w:rPr>
                        <w:rFonts w:ascii="Arial" w:hAnsi="Arial" w:cs="Arial"/>
                        <w:sz w:val="15"/>
                        <w:szCs w:val="15"/>
                      </w:rPr>
                      <w:t>(Type or print)</w:t>
                    </w:r>
                  </w:p>
                </w:txbxContent>
              </v:textbox>
            </v:shape>
            <v:shape id="_x0000_s1966" type="#_x0000_t202" style="position:absolute;left:1322;top:10122;width:2590;height:201;mso-position-horizontal-relative:page;mso-position-vertical-relative:page" filled="f" stroked="f">
              <v:textbox style="mso-next-textbox:#_x0000_s1966" inset="0,0,0,0">
                <w:txbxContent>
                  <w:p w14:paraId="76ACA8C5" w14:textId="77777777" w:rsidR="00656378" w:rsidRDefault="00656378" w:rsidP="00656378">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967" type="#_x0000_t202" style="position:absolute;left:1850;top:13602;width:1035;height:201;mso-position-horizontal-relative:page;mso-position-vertical-relative:page" filled="f" stroked="f">
              <v:textbox style="mso-next-textbox:#_x0000_s1967" inset="0,0,0,0">
                <w:txbxContent>
                  <w:p w14:paraId="58D39017" w14:textId="77777777" w:rsidR="00656378" w:rsidRDefault="00656378" w:rsidP="00656378">
                    <w:pPr>
                      <w:spacing w:after="0" w:line="240" w:lineRule="auto"/>
                      <w:rPr>
                        <w:rFonts w:ascii="Arial" w:hAnsi="Arial" w:cs="Arial"/>
                        <w:sz w:val="15"/>
                        <w:szCs w:val="15"/>
                      </w:rPr>
                    </w:pPr>
                    <w:r>
                      <w:rPr>
                        <w:rFonts w:ascii="Arial" w:hAnsi="Arial" w:cs="Arial"/>
                        <w:sz w:val="15"/>
                        <w:szCs w:val="15"/>
                      </w:rPr>
                      <w:t>(Type or print)</w:t>
                    </w:r>
                  </w:p>
                </w:txbxContent>
              </v:textbox>
            </v:shape>
            <v:shape id="_x0000_s1968" type="#_x0000_t202" style="position:absolute;left:9194;top:13434;width:1035;height:201;mso-position-horizontal-relative:page;mso-position-vertical-relative:page" filled="f" stroked="f">
              <v:textbox style="mso-next-textbox:#_x0000_s1968" inset="0,0,0,0">
                <w:txbxContent>
                  <w:p w14:paraId="474BAC61" w14:textId="77777777" w:rsidR="00656378" w:rsidRDefault="00656378" w:rsidP="00656378">
                    <w:pPr>
                      <w:spacing w:after="0" w:line="240" w:lineRule="auto"/>
                      <w:rPr>
                        <w:rFonts w:ascii="Arial" w:hAnsi="Arial" w:cs="Arial"/>
                        <w:sz w:val="15"/>
                        <w:szCs w:val="15"/>
                      </w:rPr>
                    </w:pPr>
                    <w:r>
                      <w:rPr>
                        <w:rFonts w:ascii="Arial" w:hAnsi="Arial" w:cs="Arial"/>
                        <w:sz w:val="15"/>
                        <w:szCs w:val="15"/>
                      </w:rPr>
                      <w:t>(Type or print)</w:t>
                    </w:r>
                  </w:p>
                </w:txbxContent>
              </v:textbox>
            </v:shape>
            <v:shape id="_x0000_s1969" type="#_x0000_t202" style="position:absolute;left:3314;top:12018;width:2383;height:201;mso-position-horizontal-relative:page;mso-position-vertical-relative:page" filled="f" stroked="f">
              <v:textbox style="mso-next-textbox:#_x0000_s1969" inset="0,0,0,0">
                <w:txbxContent>
                  <w:p w14:paraId="3D20DFE7" w14:textId="77777777" w:rsidR="00656378" w:rsidRDefault="00656378" w:rsidP="00656378">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970" type="#_x0000_t202" style="position:absolute;left:770;top:12210;width:3827;height:201;mso-position-horizontal-relative:page;mso-position-vertical-relative:page" filled="f" stroked="f">
              <v:textbox style="mso-next-textbox:#_x0000_s1970" inset="0,0,0,0">
                <w:txbxContent>
                  <w:p w14:paraId="313A7284" w14:textId="77777777" w:rsidR="00656378" w:rsidRDefault="00656378" w:rsidP="00656378">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971" type="#_x0000_t202" style="position:absolute;left:7322;top:12018;width:3457;height:201;mso-position-horizontal-relative:page;mso-position-vertical-relative:page" filled="f" stroked="f">
              <v:textbox style="mso-next-textbox:#_x0000_s1971" inset="0,0,0,0">
                <w:txbxContent>
                  <w:p w14:paraId="2A480460" w14:textId="77777777" w:rsidR="00656378" w:rsidRDefault="00656378" w:rsidP="00656378">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972" type="#_x0000_t202" style="position:absolute;left:5114;top:962;width:3405;height:251;mso-position-horizontal-relative:page;mso-position-vertical-relative:page" filled="f" stroked="f">
              <v:textbox style="mso-next-textbox:#_x0000_s1972" inset="0,0,0,0">
                <w:txbxContent>
                  <w:p w14:paraId="27DCA939" w14:textId="77777777" w:rsidR="00656378" w:rsidRDefault="00656378" w:rsidP="00656378">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973" type="#_x0000_t202" style="position:absolute;left:5282;top:7658;width:3254;height:251;mso-position-horizontal-relative:page;mso-position-vertical-relative:page" filled="f" stroked="f">
              <v:textbox style="mso-next-textbox:#_x0000_s1973" inset="0,0,0,0">
                <w:txbxContent>
                  <w:p w14:paraId="5754BB15" w14:textId="77777777" w:rsidR="00656378" w:rsidRDefault="00656378" w:rsidP="00656378">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974" type="#_x0000_t202" style="position:absolute;left:2762;top:11738;width:7156;height:251;mso-position-horizontal-relative:page;mso-position-vertical-relative:page" filled="f" stroked="f">
              <v:textbox style="mso-next-textbox:#_x0000_s1974" inset="0,0,0,0">
                <w:txbxContent>
                  <w:p w14:paraId="689A0A7D" w14:textId="77777777" w:rsidR="00656378" w:rsidRDefault="00656378" w:rsidP="00656378">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975" type="#_x0000_t202" style="position:absolute;left:722;top:1410;width:5721;height:204;mso-position-horizontal-relative:page;mso-position-vertical-relative:page" filled="f" stroked="f">
              <v:textbox style="mso-next-textbox:#_x0000_s1975" inset="0,0,0,0">
                <w:txbxContent>
                  <w:p w14:paraId="789152E5"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976" type="#_x0000_t202" style="position:absolute;left:722;top:1650;width:5628;height:204;mso-position-horizontal-relative:page;mso-position-vertical-relative:page" filled="f" stroked="f">
              <v:textbox style="mso-next-textbox:#_x0000_s1976" inset="0,0,0,0">
                <w:txbxContent>
                  <w:p w14:paraId="7A261433" w14:textId="77777777" w:rsidR="00656378" w:rsidRDefault="00656378" w:rsidP="00656378">
                    <w:pPr>
                      <w:spacing w:after="0" w:line="240" w:lineRule="auto"/>
                      <w:rPr>
                        <w:rFonts w:ascii="Courier New" w:hAnsi="Courier New" w:cs="Courier New"/>
                        <w:sz w:val="15"/>
                        <w:szCs w:val="15"/>
                      </w:rPr>
                    </w:pPr>
                  </w:p>
                </w:txbxContent>
              </v:textbox>
            </v:shape>
            <v:shape id="_x0000_s1977" type="#_x0000_t202" style="position:absolute;left:722;top:1818;width:11192;height:204;mso-position-horizontal-relative:page;mso-position-vertical-relative:page" filled="f" stroked="f">
              <v:textbox style="mso-next-textbox:#_x0000_s1977" inset="0,0,0,0">
                <w:txbxContent>
                  <w:p w14:paraId="21E1CFDB" w14:textId="77777777" w:rsidR="00656378" w:rsidRDefault="00656378" w:rsidP="00656378">
                    <w:pPr>
                      <w:spacing w:after="0" w:line="240" w:lineRule="auto"/>
                      <w:rPr>
                        <w:rFonts w:ascii="Courier New" w:hAnsi="Courier New" w:cs="Courier New"/>
                        <w:sz w:val="15"/>
                        <w:szCs w:val="15"/>
                      </w:rPr>
                    </w:pPr>
                  </w:p>
                </w:txbxContent>
              </v:textbox>
            </v:shape>
            <v:shape id="_x0000_s1978" type="#_x0000_t202" style="position:absolute;left:722;top:1986;width:13974;height:204;mso-position-horizontal-relative:page;mso-position-vertical-relative:page" filled="f" stroked="f">
              <v:textbox style="mso-next-textbox:#_x0000_s1978" inset="0,0,0,0">
                <w:txbxContent>
                  <w:p w14:paraId="6EEFCA9D" w14:textId="77777777" w:rsidR="00656378" w:rsidRDefault="00656378" w:rsidP="00656378">
                    <w:pPr>
                      <w:spacing w:after="0" w:line="240" w:lineRule="auto"/>
                      <w:rPr>
                        <w:rFonts w:ascii="Courier New" w:hAnsi="Courier New" w:cs="Courier New"/>
                        <w:sz w:val="15"/>
                        <w:szCs w:val="15"/>
                      </w:rPr>
                    </w:pPr>
                  </w:p>
                </w:txbxContent>
              </v:textbox>
            </v:shape>
            <v:shape id="_x0000_s1979" type="#_x0000_t202" style="position:absolute;left:722;top:2154;width:13974;height:204;mso-position-horizontal-relative:page;mso-position-vertical-relative:page" filled="f" stroked="f">
              <v:textbox style="mso-next-textbox:#_x0000_s1979" inset="0,0,0,0">
                <w:txbxContent>
                  <w:p w14:paraId="003CE2DF" w14:textId="77777777" w:rsidR="00656378" w:rsidRDefault="00656378" w:rsidP="00656378">
                    <w:pPr>
                      <w:spacing w:after="0" w:line="240" w:lineRule="auto"/>
                      <w:rPr>
                        <w:rFonts w:ascii="Courier New" w:hAnsi="Courier New" w:cs="Courier New"/>
                        <w:sz w:val="15"/>
                        <w:szCs w:val="15"/>
                      </w:rPr>
                    </w:pPr>
                  </w:p>
                </w:txbxContent>
              </v:textbox>
            </v:shape>
            <v:shape id="_x0000_s1980" type="#_x0000_t202" style="position:absolute;left:722;top:2322;width:13974;height:204;mso-position-horizontal-relative:page;mso-position-vertical-relative:page" filled="f" stroked="f">
              <v:textbox style="mso-next-textbox:#_x0000_s1980" inset="0,0,0,0">
                <w:txbxContent>
                  <w:p w14:paraId="3AD845FA" w14:textId="77777777" w:rsidR="00656378" w:rsidRDefault="00656378" w:rsidP="00656378">
                    <w:pPr>
                      <w:spacing w:after="0" w:line="240" w:lineRule="auto"/>
                      <w:rPr>
                        <w:rFonts w:ascii="Courier New" w:hAnsi="Courier New" w:cs="Courier New"/>
                        <w:sz w:val="15"/>
                        <w:szCs w:val="15"/>
                      </w:rPr>
                    </w:pPr>
                  </w:p>
                </w:txbxContent>
              </v:textbox>
            </v:shape>
            <v:shape id="_x0000_s1981" type="#_x0000_t202" style="position:absolute;left:722;top:2490;width:13974;height:204;mso-position-horizontal-relative:page;mso-position-vertical-relative:page" filled="f" stroked="f">
              <v:textbox style="mso-next-textbox:#_x0000_s1981" inset="0,0,0,0">
                <w:txbxContent>
                  <w:p w14:paraId="16014DCF" w14:textId="77777777" w:rsidR="00656378" w:rsidRDefault="00656378" w:rsidP="00656378">
                    <w:pPr>
                      <w:spacing w:after="0" w:line="240" w:lineRule="auto"/>
                      <w:rPr>
                        <w:rFonts w:ascii="Courier New" w:hAnsi="Courier New" w:cs="Courier New"/>
                        <w:sz w:val="15"/>
                        <w:szCs w:val="15"/>
                      </w:rPr>
                    </w:pPr>
                  </w:p>
                </w:txbxContent>
              </v:textbox>
            </v:shape>
            <v:shape id="_x0000_s1982" type="#_x0000_t202" style="position:absolute;left:722;top:2658;width:13696;height:204;mso-position-horizontal-relative:page;mso-position-vertical-relative:page" filled="f" stroked="f">
              <v:textbox style="mso-next-textbox:#_x0000_s1982" inset="0,0,0,0">
                <w:txbxContent>
                  <w:p w14:paraId="4B12B2B9"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983" type="#_x0000_t202" style="position:absolute;left:1130;top:2898;width:529;height:204;mso-position-horizontal-relative:page;mso-position-vertical-relative:page" filled="f" stroked="f">
              <v:textbox style="mso-next-textbox:#_x0000_s1983" inset="0,0,0,0">
                <w:txbxContent>
                  <w:p w14:paraId="275F49B6" w14:textId="77777777" w:rsidR="00656378" w:rsidRDefault="00656378" w:rsidP="00656378">
                    <w:pPr>
                      <w:spacing w:after="0" w:line="240" w:lineRule="auto"/>
                      <w:jc w:val="right"/>
                      <w:rPr>
                        <w:rFonts w:ascii="Courier New" w:hAnsi="Courier New" w:cs="Courier New"/>
                        <w:sz w:val="15"/>
                        <w:szCs w:val="15"/>
                      </w:rPr>
                    </w:pPr>
                  </w:p>
                </w:txbxContent>
              </v:textbox>
            </v:shape>
            <v:shape id="_x0000_s1984" type="#_x0000_t202" style="position:absolute;left:4586;top:2898;width:1178;height:204;mso-position-horizontal-relative:page;mso-position-vertical-relative:page" filled="f" stroked="f">
              <v:textbox style="mso-next-textbox:#_x0000_s1984" inset="0,0,0,0">
                <w:txbxContent>
                  <w:p w14:paraId="0D9B912E" w14:textId="77777777" w:rsidR="00656378" w:rsidRDefault="00656378" w:rsidP="00656378">
                    <w:pPr>
                      <w:spacing w:after="0" w:line="240" w:lineRule="auto"/>
                      <w:rPr>
                        <w:rFonts w:ascii="Courier New" w:hAnsi="Courier New" w:cs="Courier New"/>
                        <w:sz w:val="15"/>
                        <w:szCs w:val="15"/>
                      </w:rPr>
                    </w:pPr>
                  </w:p>
                </w:txbxContent>
              </v:textbox>
            </v:shape>
            <v:shape id="_x0000_s1985" type="#_x0000_t202" style="position:absolute;left:6602;top:1410;width:2847;height:204;mso-position-horizontal-relative:page;mso-position-vertical-relative:page" filled="f" stroked="f">
              <v:textbox style="mso-next-textbox:#_x0000_s1985" inset="0,0,0,0">
                <w:txbxContent>
                  <w:p w14:paraId="241D3ED2" w14:textId="77777777" w:rsidR="00656378" w:rsidRDefault="00656378" w:rsidP="00656378">
                    <w:pPr>
                      <w:spacing w:after="0" w:line="240" w:lineRule="auto"/>
                      <w:rPr>
                        <w:rFonts w:ascii="Courier New" w:hAnsi="Courier New" w:cs="Courier New"/>
                        <w:sz w:val="15"/>
                        <w:szCs w:val="15"/>
                      </w:rPr>
                    </w:pPr>
                  </w:p>
                </w:txbxContent>
              </v:textbox>
            </v:shape>
            <v:shape id="_x0000_s1986" type="#_x0000_t202" style="position:absolute;left:4202;top:3378;width:621;height:204;mso-position-horizontal-relative:page;mso-position-vertical-relative:page" filled="f" stroked="f">
              <v:textbox style="mso-next-textbox:#_x0000_s1986" inset="0,0,0,0">
                <w:txbxContent>
                  <w:p w14:paraId="10FFBF1B" w14:textId="77777777" w:rsidR="00656378" w:rsidRDefault="00656378" w:rsidP="00656378">
                    <w:pPr>
                      <w:spacing w:after="0" w:line="240" w:lineRule="auto"/>
                      <w:jc w:val="center"/>
                      <w:rPr>
                        <w:rFonts w:ascii="Courier New" w:hAnsi="Courier New" w:cs="Courier New"/>
                        <w:sz w:val="15"/>
                        <w:szCs w:val="15"/>
                      </w:rPr>
                    </w:pPr>
                  </w:p>
                </w:txbxContent>
              </v:textbox>
            </v:shape>
            <v:shape id="_x0000_s1987" type="#_x0000_t202" style="position:absolute;left:2282;top:3858;width:5628;height:204;mso-position-horizontal-relative:page;mso-position-vertical-relative:page" filled="f" stroked="f">
              <v:textbox style="mso-next-textbox:#_x0000_s1987" inset="0,0,0,0">
                <w:txbxContent>
                  <w:p w14:paraId="3E5326DB" w14:textId="77777777" w:rsidR="00656378" w:rsidRDefault="00656378" w:rsidP="00656378">
                    <w:pPr>
                      <w:spacing w:after="0" w:line="240" w:lineRule="auto"/>
                      <w:rPr>
                        <w:rFonts w:ascii="Courier New" w:hAnsi="Courier New" w:cs="Courier New"/>
                        <w:sz w:val="15"/>
                        <w:szCs w:val="15"/>
                      </w:rPr>
                    </w:pPr>
                  </w:p>
                </w:txbxContent>
              </v:textbox>
            </v:shape>
            <v:shape id="_x0000_s1988" type="#_x0000_t202" style="position:absolute;left:2282;top:4026;width:5628;height:204;mso-position-horizontal-relative:page;mso-position-vertical-relative:page" filled="f" stroked="f">
              <v:textbox style="mso-next-textbox:#_x0000_s1988" inset="0,0,0,0">
                <w:txbxContent>
                  <w:p w14:paraId="1706744E" w14:textId="77777777" w:rsidR="00656378" w:rsidRDefault="00656378" w:rsidP="00656378">
                    <w:pPr>
                      <w:spacing w:after="0" w:line="240" w:lineRule="auto"/>
                      <w:rPr>
                        <w:rFonts w:ascii="Courier New" w:hAnsi="Courier New" w:cs="Courier New"/>
                        <w:sz w:val="15"/>
                        <w:szCs w:val="15"/>
                      </w:rPr>
                    </w:pPr>
                  </w:p>
                </w:txbxContent>
              </v:textbox>
            </v:shape>
            <v:shape id="_x0000_s1989" type="#_x0000_t202" style="position:absolute;left:2282;top:4194;width:5628;height:204;mso-position-horizontal-relative:page;mso-position-vertical-relative:page" filled="f" stroked="f">
              <v:textbox style="mso-next-textbox:#_x0000_s1989" inset="0,0,0,0">
                <w:txbxContent>
                  <w:p w14:paraId="6DA89885" w14:textId="77777777" w:rsidR="00656378" w:rsidRDefault="00656378" w:rsidP="00656378">
                    <w:pPr>
                      <w:spacing w:after="0" w:line="240" w:lineRule="auto"/>
                      <w:rPr>
                        <w:rFonts w:ascii="Courier New" w:hAnsi="Courier New" w:cs="Courier New"/>
                        <w:sz w:val="15"/>
                        <w:szCs w:val="15"/>
                      </w:rPr>
                    </w:pPr>
                  </w:p>
                </w:txbxContent>
              </v:textbox>
            </v:shape>
            <v:shape id="_x0000_s1990" type="#_x0000_t202" style="position:absolute;left:2282;top:4362;width:5628;height:204;mso-position-horizontal-relative:page;mso-position-vertical-relative:page" filled="f" stroked="f">
              <v:textbox style="mso-next-textbox:#_x0000_s1990" inset="0,0,0,0">
                <w:txbxContent>
                  <w:p w14:paraId="77F00B64" w14:textId="77777777" w:rsidR="00656378" w:rsidRDefault="00656378" w:rsidP="00656378">
                    <w:pPr>
                      <w:spacing w:after="0" w:line="240" w:lineRule="auto"/>
                      <w:rPr>
                        <w:rFonts w:ascii="Courier New" w:hAnsi="Courier New" w:cs="Courier New"/>
                        <w:sz w:val="15"/>
                        <w:szCs w:val="15"/>
                      </w:rPr>
                    </w:pPr>
                  </w:p>
                </w:txbxContent>
              </v:textbox>
            </v:shape>
            <v:shape id="_x0000_s1991" type="#_x0000_t202" style="position:absolute;left:2282;top:4530;width:5628;height:204;mso-position-horizontal-relative:page;mso-position-vertical-relative:page" filled="f" stroked="f">
              <v:textbox style="mso-next-textbox:#_x0000_s1991" inset="0,0,0,0">
                <w:txbxContent>
                  <w:p w14:paraId="4EF1FCE1" w14:textId="77777777" w:rsidR="00656378" w:rsidRDefault="00656378" w:rsidP="00656378">
                    <w:pPr>
                      <w:spacing w:after="0" w:line="240" w:lineRule="auto"/>
                      <w:rPr>
                        <w:rFonts w:ascii="Courier New" w:hAnsi="Courier New" w:cs="Courier New"/>
                        <w:sz w:val="15"/>
                        <w:szCs w:val="15"/>
                      </w:rPr>
                    </w:pPr>
                  </w:p>
                </w:txbxContent>
              </v:textbox>
            </v:shape>
            <v:shape id="_x0000_s1992" type="#_x0000_t202" style="position:absolute;left:2282;top:4698;width:5628;height:204;mso-position-horizontal-relative:page;mso-position-vertical-relative:page" filled="f" stroked="f">
              <v:textbox style="mso-next-textbox:#_x0000_s1992" inset="0,0,0,0">
                <w:txbxContent>
                  <w:p w14:paraId="347F1FD4" w14:textId="77777777" w:rsidR="00656378" w:rsidRDefault="00656378" w:rsidP="00656378">
                    <w:pPr>
                      <w:spacing w:after="0" w:line="240" w:lineRule="auto"/>
                      <w:rPr>
                        <w:rFonts w:ascii="Courier New" w:hAnsi="Courier New" w:cs="Courier New"/>
                        <w:sz w:val="15"/>
                        <w:szCs w:val="15"/>
                      </w:rPr>
                    </w:pPr>
                  </w:p>
                </w:txbxContent>
              </v:textbox>
            </v:shape>
            <v:shape id="_x0000_s1993" type="#_x0000_t202" style="position:absolute;left:2282;top:4866;width:5628;height:204;mso-position-horizontal-relative:page;mso-position-vertical-relative:page" filled="f" stroked="f">
              <v:textbox style="mso-next-textbox:#_x0000_s1993" inset="0,0,0,0">
                <w:txbxContent>
                  <w:p w14:paraId="0BF4C490" w14:textId="77777777" w:rsidR="00656378" w:rsidRDefault="00656378" w:rsidP="00656378">
                    <w:pPr>
                      <w:spacing w:after="0" w:line="240" w:lineRule="auto"/>
                      <w:rPr>
                        <w:rFonts w:ascii="Courier New" w:hAnsi="Courier New" w:cs="Courier New"/>
                        <w:sz w:val="15"/>
                        <w:szCs w:val="15"/>
                      </w:rPr>
                    </w:pPr>
                  </w:p>
                </w:txbxContent>
              </v:textbox>
            </v:shape>
            <v:shape id="_x0000_s1994" type="#_x0000_t202" style="position:absolute;left:2210;top:6210;width:436;height:204;mso-position-horizontal-relative:page;mso-position-vertical-relative:page" filled="f" stroked="f">
              <v:textbox style="mso-next-textbox:#_x0000_s1994" inset="0,0,0,0">
                <w:txbxContent>
                  <w:p w14:paraId="482572CC" w14:textId="77777777" w:rsidR="00656378" w:rsidRDefault="00656378" w:rsidP="00656378">
                    <w:pPr>
                      <w:spacing w:after="0" w:line="240" w:lineRule="auto"/>
                      <w:rPr>
                        <w:rFonts w:ascii="Courier New" w:hAnsi="Courier New" w:cs="Courier New"/>
                        <w:sz w:val="15"/>
                        <w:szCs w:val="15"/>
                      </w:rPr>
                    </w:pPr>
                  </w:p>
                </w:txbxContent>
              </v:textbox>
            </v:shape>
            <v:shape id="_x0000_s1995" type="#_x0000_t202" style="position:absolute;left:2114;top:6690;width:992;height:204;mso-position-horizontal-relative:page;mso-position-vertical-relative:page" filled="f" stroked="f">
              <v:textbox style="mso-next-textbox:#_x0000_s1995" inset="0,0,0,0">
                <w:txbxContent>
                  <w:p w14:paraId="5FB1D592" w14:textId="77777777" w:rsidR="00656378" w:rsidRDefault="00656378" w:rsidP="00656378">
                    <w:pPr>
                      <w:spacing w:after="0" w:line="240" w:lineRule="auto"/>
                      <w:rPr>
                        <w:rFonts w:ascii="Courier New" w:hAnsi="Courier New" w:cs="Courier New"/>
                        <w:sz w:val="15"/>
                        <w:szCs w:val="15"/>
                      </w:rPr>
                    </w:pPr>
                  </w:p>
                </w:txbxContent>
              </v:textbox>
            </v:shape>
            <v:shape id="_x0000_s1996" type="#_x0000_t202" style="position:absolute;left:3122;top:6210;width:436;height:204;mso-position-horizontal-relative:page;mso-position-vertical-relative:page" filled="f" stroked="f">
              <v:textbox style="mso-next-textbox:#_x0000_s1996" inset="0,0,0,0">
                <w:txbxContent>
                  <w:p w14:paraId="445B3D99" w14:textId="77777777" w:rsidR="00656378" w:rsidRDefault="00656378" w:rsidP="00656378">
                    <w:pPr>
                      <w:spacing w:after="0" w:line="240" w:lineRule="auto"/>
                      <w:rPr>
                        <w:rFonts w:ascii="Courier New" w:hAnsi="Courier New" w:cs="Courier New"/>
                        <w:sz w:val="15"/>
                        <w:szCs w:val="15"/>
                      </w:rPr>
                    </w:pPr>
                  </w:p>
                </w:txbxContent>
              </v:textbox>
            </v:shape>
            <v:shape id="_x0000_s1997" type="#_x0000_t202" style="position:absolute;left:3074;top:6690;width:992;height:204;mso-position-horizontal-relative:page;mso-position-vertical-relative:page" filled="f" stroked="f">
              <v:textbox style="mso-next-textbox:#_x0000_s1997" inset="0,0,0,0">
                <w:txbxContent>
                  <w:p w14:paraId="7B56DE36" w14:textId="77777777" w:rsidR="00656378" w:rsidRDefault="00656378" w:rsidP="00656378">
                    <w:pPr>
                      <w:spacing w:after="0" w:line="240" w:lineRule="auto"/>
                      <w:rPr>
                        <w:rFonts w:ascii="Courier New" w:hAnsi="Courier New" w:cs="Courier New"/>
                        <w:sz w:val="15"/>
                        <w:szCs w:val="15"/>
                      </w:rPr>
                    </w:pPr>
                  </w:p>
                </w:txbxContent>
              </v:textbox>
            </v:shape>
            <v:shape id="_x0000_s1998" type="#_x0000_t202" style="position:absolute;left:4082;top:6210;width:436;height:204;mso-position-horizontal-relative:page;mso-position-vertical-relative:page" filled="f" stroked="f">
              <v:textbox style="mso-next-textbox:#_x0000_s1998" inset="0,0,0,0">
                <w:txbxContent>
                  <w:p w14:paraId="4E97B055" w14:textId="77777777" w:rsidR="00656378" w:rsidRDefault="00656378" w:rsidP="00656378">
                    <w:pPr>
                      <w:spacing w:after="0" w:line="240" w:lineRule="auto"/>
                      <w:rPr>
                        <w:rFonts w:ascii="Courier New" w:hAnsi="Courier New" w:cs="Courier New"/>
                        <w:sz w:val="15"/>
                        <w:szCs w:val="15"/>
                      </w:rPr>
                    </w:pPr>
                  </w:p>
                </w:txbxContent>
              </v:textbox>
            </v:shape>
            <v:shape id="_x0000_s1999" type="#_x0000_t202" style="position:absolute;left:4034;top:6690;width:992;height:204;mso-position-horizontal-relative:page;mso-position-vertical-relative:page" filled="f" stroked="f">
              <v:textbox style="mso-next-textbox:#_x0000_s1999" inset="0,0,0,0">
                <w:txbxContent>
                  <w:p w14:paraId="2C548A51" w14:textId="77777777" w:rsidR="00656378" w:rsidRDefault="00656378" w:rsidP="00656378">
                    <w:pPr>
                      <w:spacing w:after="0" w:line="240" w:lineRule="auto"/>
                      <w:rPr>
                        <w:rFonts w:ascii="Courier New" w:hAnsi="Courier New" w:cs="Courier New"/>
                        <w:sz w:val="15"/>
                        <w:szCs w:val="15"/>
                      </w:rPr>
                    </w:pPr>
                  </w:p>
                </w:txbxContent>
              </v:textbox>
            </v:shape>
            <v:shape id="_x0000_s2000" type="#_x0000_t202" style="position:absolute;left:5042;top:6210;width:436;height:204;mso-position-horizontal-relative:page;mso-position-vertical-relative:page" filled="f" stroked="f">
              <v:textbox style="mso-next-textbox:#_x0000_s2000" inset="0,0,0,0">
                <w:txbxContent>
                  <w:p w14:paraId="424B0C4F" w14:textId="77777777" w:rsidR="00656378" w:rsidRDefault="00656378" w:rsidP="00656378">
                    <w:pPr>
                      <w:spacing w:after="0" w:line="240" w:lineRule="auto"/>
                      <w:rPr>
                        <w:rFonts w:ascii="Courier New" w:hAnsi="Courier New" w:cs="Courier New"/>
                        <w:sz w:val="15"/>
                        <w:szCs w:val="15"/>
                      </w:rPr>
                    </w:pPr>
                  </w:p>
                </w:txbxContent>
              </v:textbox>
            </v:shape>
            <v:shape id="_x0000_s2001" type="#_x0000_t202" style="position:absolute;left:4994;top:6690;width:992;height:204;mso-position-horizontal-relative:page;mso-position-vertical-relative:page" filled="f" stroked="f">
              <v:textbox style="mso-next-textbox:#_x0000_s2001" inset="0,0,0,0">
                <w:txbxContent>
                  <w:p w14:paraId="54240618" w14:textId="77777777" w:rsidR="00656378" w:rsidRDefault="00656378" w:rsidP="00656378">
                    <w:pPr>
                      <w:spacing w:after="0" w:line="240" w:lineRule="auto"/>
                      <w:rPr>
                        <w:rFonts w:ascii="Courier New" w:hAnsi="Courier New" w:cs="Courier New"/>
                        <w:sz w:val="15"/>
                        <w:szCs w:val="15"/>
                      </w:rPr>
                    </w:pPr>
                  </w:p>
                </w:txbxContent>
              </v:textbox>
            </v:shape>
            <v:shape id="_x0000_s2002" type="#_x0000_t202" style="position:absolute;left:6002;top:6210;width:436;height:204;mso-position-horizontal-relative:page;mso-position-vertical-relative:page" filled="f" stroked="f">
              <v:textbox style="mso-next-textbox:#_x0000_s2002" inset="0,0,0,0">
                <w:txbxContent>
                  <w:p w14:paraId="050AA6EE" w14:textId="77777777" w:rsidR="00656378" w:rsidRDefault="00656378" w:rsidP="00656378">
                    <w:pPr>
                      <w:spacing w:after="0" w:line="240" w:lineRule="auto"/>
                      <w:rPr>
                        <w:rFonts w:ascii="Courier New" w:hAnsi="Courier New" w:cs="Courier New"/>
                        <w:sz w:val="15"/>
                        <w:szCs w:val="15"/>
                      </w:rPr>
                    </w:pPr>
                  </w:p>
                </w:txbxContent>
              </v:textbox>
            </v:shape>
            <v:shape id="_x0000_s2003" type="#_x0000_t202" style="position:absolute;left:5954;top:6690;width:992;height:204;mso-position-horizontal-relative:page;mso-position-vertical-relative:page" filled="f" stroked="f">
              <v:textbox style="mso-next-textbox:#_x0000_s2003" inset="0,0,0,0">
                <w:txbxContent>
                  <w:p w14:paraId="04B2B4A2" w14:textId="77777777" w:rsidR="00656378" w:rsidRDefault="00656378" w:rsidP="00656378">
                    <w:pPr>
                      <w:spacing w:after="0" w:line="240" w:lineRule="auto"/>
                      <w:rPr>
                        <w:rFonts w:ascii="Courier New" w:hAnsi="Courier New" w:cs="Courier New"/>
                        <w:sz w:val="15"/>
                        <w:szCs w:val="15"/>
                      </w:rPr>
                    </w:pPr>
                  </w:p>
                </w:txbxContent>
              </v:textbox>
            </v:shape>
            <v:shape id="_x0000_s2004" type="#_x0000_t202" style="position:absolute;left:6962;top:6210;width:436;height:204;mso-position-horizontal-relative:page;mso-position-vertical-relative:page" filled="f" stroked="f">
              <v:textbox style="mso-next-textbox:#_x0000_s2004" inset="0,0,0,0">
                <w:txbxContent>
                  <w:p w14:paraId="56C858DB" w14:textId="77777777" w:rsidR="00656378" w:rsidRDefault="00656378" w:rsidP="00656378">
                    <w:pPr>
                      <w:spacing w:after="0" w:line="240" w:lineRule="auto"/>
                      <w:rPr>
                        <w:rFonts w:ascii="Courier New" w:hAnsi="Courier New" w:cs="Courier New"/>
                        <w:sz w:val="15"/>
                        <w:szCs w:val="15"/>
                      </w:rPr>
                    </w:pPr>
                  </w:p>
                </w:txbxContent>
              </v:textbox>
            </v:shape>
            <v:shape id="_x0000_s2005" type="#_x0000_t202" style="position:absolute;left:6914;top:6690;width:992;height:204;mso-position-horizontal-relative:page;mso-position-vertical-relative:page" filled="f" stroked="f">
              <v:textbox style="mso-next-textbox:#_x0000_s2005" inset="0,0,0,0">
                <w:txbxContent>
                  <w:p w14:paraId="5F05B7A0" w14:textId="77777777" w:rsidR="00656378" w:rsidRDefault="00656378" w:rsidP="00656378">
                    <w:pPr>
                      <w:spacing w:after="0" w:line="240" w:lineRule="auto"/>
                      <w:rPr>
                        <w:rFonts w:ascii="Courier New" w:hAnsi="Courier New" w:cs="Courier New"/>
                        <w:sz w:val="15"/>
                        <w:szCs w:val="15"/>
                      </w:rPr>
                    </w:pPr>
                  </w:p>
                </w:txbxContent>
              </v:textbox>
            </v:shape>
            <v:shape id="_x0000_s2006" type="#_x0000_t202" style="position:absolute;left:7922;top:6210;width:436;height:204;mso-position-horizontal-relative:page;mso-position-vertical-relative:page" filled="f" stroked="f">
              <v:textbox style="mso-next-textbox:#_x0000_s2006" inset="0,0,0,0">
                <w:txbxContent>
                  <w:p w14:paraId="79626ECE" w14:textId="77777777" w:rsidR="00656378" w:rsidRDefault="00656378" w:rsidP="00656378">
                    <w:pPr>
                      <w:spacing w:after="0" w:line="240" w:lineRule="auto"/>
                      <w:rPr>
                        <w:rFonts w:ascii="Courier New" w:hAnsi="Courier New" w:cs="Courier New"/>
                        <w:sz w:val="15"/>
                        <w:szCs w:val="15"/>
                      </w:rPr>
                    </w:pPr>
                  </w:p>
                </w:txbxContent>
              </v:textbox>
            </v:shape>
            <v:shape id="_x0000_s2007" type="#_x0000_t202" style="position:absolute;left:7874;top:6690;width:992;height:204;mso-position-horizontal-relative:page;mso-position-vertical-relative:page" filled="f" stroked="f">
              <v:textbox style="mso-next-textbox:#_x0000_s2007" inset="0,0,0,0">
                <w:txbxContent>
                  <w:p w14:paraId="5041D470" w14:textId="77777777" w:rsidR="00656378" w:rsidRDefault="00656378" w:rsidP="00656378">
                    <w:pPr>
                      <w:spacing w:after="0" w:line="240" w:lineRule="auto"/>
                      <w:rPr>
                        <w:rFonts w:ascii="Courier New" w:hAnsi="Courier New" w:cs="Courier New"/>
                        <w:sz w:val="15"/>
                        <w:szCs w:val="15"/>
                      </w:rPr>
                    </w:pPr>
                  </w:p>
                </w:txbxContent>
              </v:textbox>
            </v:shape>
            <v:shape id="_x0000_s2008" type="#_x0000_t202" style="position:absolute;left:8882;top:6210;width:436;height:204;mso-position-horizontal-relative:page;mso-position-vertical-relative:page" filled="f" stroked="f">
              <v:textbox style="mso-next-textbox:#_x0000_s2008" inset="0,0,0,0">
                <w:txbxContent>
                  <w:p w14:paraId="087FB36B" w14:textId="77777777" w:rsidR="00656378" w:rsidRDefault="00656378" w:rsidP="00656378">
                    <w:pPr>
                      <w:spacing w:after="0" w:line="240" w:lineRule="auto"/>
                      <w:rPr>
                        <w:rFonts w:ascii="Courier New" w:hAnsi="Courier New" w:cs="Courier New"/>
                        <w:sz w:val="15"/>
                        <w:szCs w:val="15"/>
                      </w:rPr>
                    </w:pPr>
                  </w:p>
                </w:txbxContent>
              </v:textbox>
            </v:shape>
            <v:shape id="_x0000_s2009" type="#_x0000_t202" style="position:absolute;left:8834;top:6690;width:992;height:204;mso-position-horizontal-relative:page;mso-position-vertical-relative:page" filled="f" stroked="f">
              <v:textbox style="mso-next-textbox:#_x0000_s2009" inset="0,0,0,0">
                <w:txbxContent>
                  <w:p w14:paraId="2612C479" w14:textId="77777777" w:rsidR="00656378" w:rsidRDefault="00656378" w:rsidP="00656378">
                    <w:pPr>
                      <w:spacing w:after="0" w:line="240" w:lineRule="auto"/>
                      <w:rPr>
                        <w:rFonts w:ascii="Courier New" w:hAnsi="Courier New" w:cs="Courier New"/>
                        <w:sz w:val="15"/>
                        <w:szCs w:val="15"/>
                      </w:rPr>
                    </w:pPr>
                  </w:p>
                </w:txbxContent>
              </v:textbox>
            </v:shape>
            <v:shape id="_x0000_s2010" type="#_x0000_t202" style="position:absolute;left:9842;top:6210;width:436;height:204;mso-position-horizontal-relative:page;mso-position-vertical-relative:page" filled="f" stroked="f">
              <v:textbox style="mso-next-textbox:#_x0000_s2010" inset="0,0,0,0">
                <w:txbxContent>
                  <w:p w14:paraId="39081D11" w14:textId="77777777" w:rsidR="00656378" w:rsidRDefault="00656378" w:rsidP="00656378">
                    <w:pPr>
                      <w:spacing w:after="0" w:line="240" w:lineRule="auto"/>
                      <w:rPr>
                        <w:rFonts w:ascii="Courier New" w:hAnsi="Courier New" w:cs="Courier New"/>
                        <w:sz w:val="15"/>
                        <w:szCs w:val="15"/>
                      </w:rPr>
                    </w:pPr>
                  </w:p>
                </w:txbxContent>
              </v:textbox>
            </v:shape>
            <v:shape id="_x0000_s2011" type="#_x0000_t202" style="position:absolute;left:9794;top:6690;width:992;height:204;mso-position-horizontal-relative:page;mso-position-vertical-relative:page" filled="f" stroked="f">
              <v:textbox style="mso-next-textbox:#_x0000_s2011" inset="0,0,0,0">
                <w:txbxContent>
                  <w:p w14:paraId="074FD71E" w14:textId="77777777" w:rsidR="00656378" w:rsidRDefault="00656378" w:rsidP="00656378">
                    <w:pPr>
                      <w:spacing w:after="0" w:line="240" w:lineRule="auto"/>
                      <w:rPr>
                        <w:rFonts w:ascii="Courier New" w:hAnsi="Courier New" w:cs="Courier New"/>
                        <w:sz w:val="15"/>
                        <w:szCs w:val="15"/>
                      </w:rPr>
                    </w:pPr>
                  </w:p>
                </w:txbxContent>
              </v:textbox>
            </v:shape>
            <v:shape id="_x0000_s2012" type="#_x0000_t202" style="position:absolute;left:10802;top:6210;width:436;height:204;mso-position-horizontal-relative:page;mso-position-vertical-relative:page" filled="f" stroked="f">
              <v:textbox style="mso-next-textbox:#_x0000_s2012" inset="0,0,0,0">
                <w:txbxContent>
                  <w:p w14:paraId="1CFC4762" w14:textId="77777777" w:rsidR="00656378" w:rsidRDefault="00656378" w:rsidP="00656378">
                    <w:pPr>
                      <w:spacing w:after="0" w:line="240" w:lineRule="auto"/>
                      <w:rPr>
                        <w:rFonts w:ascii="Courier New" w:hAnsi="Courier New" w:cs="Courier New"/>
                        <w:sz w:val="15"/>
                        <w:szCs w:val="15"/>
                      </w:rPr>
                    </w:pPr>
                  </w:p>
                </w:txbxContent>
              </v:textbox>
            </v:shape>
            <v:shape id="_x0000_s2013" type="#_x0000_t202" style="position:absolute;left:10754;top:6690;width:992;height:204;mso-position-horizontal-relative:page;mso-position-vertical-relative:page" filled="f" stroked="f">
              <v:textbox style="mso-next-textbox:#_x0000_s2013" inset="0,0,0,0">
                <w:txbxContent>
                  <w:p w14:paraId="154B37E5" w14:textId="77777777" w:rsidR="00656378" w:rsidRDefault="00656378" w:rsidP="00656378">
                    <w:pPr>
                      <w:spacing w:after="0" w:line="240" w:lineRule="auto"/>
                      <w:rPr>
                        <w:rFonts w:ascii="Courier New" w:hAnsi="Courier New" w:cs="Courier New"/>
                        <w:sz w:val="15"/>
                        <w:szCs w:val="15"/>
                      </w:rPr>
                    </w:pPr>
                  </w:p>
                </w:txbxContent>
              </v:textbox>
            </v:shape>
            <v:shape id="_x0000_s2014" type="#_x0000_t202" style="position:absolute;left:722;top:9570;width:1919;height:204;mso-position-horizontal-relative:page;mso-position-vertical-relative:page" filled="f" stroked="f">
              <v:textbox style="mso-next-textbox:#_x0000_s2014" inset="0,0,0,0">
                <w:txbxContent>
                  <w:p w14:paraId="01AC1600" w14:textId="77777777" w:rsidR="00656378" w:rsidRDefault="00656378" w:rsidP="00656378">
                    <w:pPr>
                      <w:spacing w:after="0" w:line="240" w:lineRule="auto"/>
                      <w:rPr>
                        <w:rFonts w:ascii="Courier New" w:hAnsi="Courier New" w:cs="Courier New"/>
                        <w:sz w:val="15"/>
                        <w:szCs w:val="15"/>
                      </w:rPr>
                    </w:pPr>
                  </w:p>
                </w:txbxContent>
              </v:textbox>
            </v:shape>
            <v:shape id="_x0000_s2015" type="#_x0000_t202" style="position:absolute;left:5642;top:9426;width:5628;height:204;mso-position-horizontal-relative:page;mso-position-vertical-relative:page" filled="f" stroked="f">
              <v:textbox style="mso-next-textbox:#_x0000_s2015" inset="0,0,0,0">
                <w:txbxContent>
                  <w:p w14:paraId="41D4AE41" w14:textId="77777777" w:rsidR="00656378" w:rsidRDefault="00656378" w:rsidP="00656378">
                    <w:pPr>
                      <w:spacing w:after="0" w:line="240" w:lineRule="auto"/>
                      <w:rPr>
                        <w:rFonts w:ascii="Courier New" w:hAnsi="Courier New" w:cs="Courier New"/>
                        <w:sz w:val="15"/>
                        <w:szCs w:val="15"/>
                      </w:rPr>
                    </w:pPr>
                  </w:p>
                </w:txbxContent>
              </v:textbox>
            </v:shape>
            <v:shape id="_x0000_s2016" type="#_x0000_t202" style="position:absolute;left:5642;top:9594;width:5628;height:204;mso-position-horizontal-relative:page;mso-position-vertical-relative:page" filled="f" stroked="f">
              <v:textbox style="mso-next-textbox:#_x0000_s2016" inset="0,0,0,0">
                <w:txbxContent>
                  <w:p w14:paraId="172DCC8F" w14:textId="77777777" w:rsidR="00656378" w:rsidRDefault="00656378" w:rsidP="00656378">
                    <w:pPr>
                      <w:spacing w:after="0" w:line="240" w:lineRule="auto"/>
                      <w:rPr>
                        <w:rFonts w:ascii="Courier New" w:hAnsi="Courier New" w:cs="Courier New"/>
                        <w:sz w:val="15"/>
                        <w:szCs w:val="15"/>
                      </w:rPr>
                    </w:pPr>
                  </w:p>
                </w:txbxContent>
              </v:textbox>
            </v:shape>
            <v:shape id="_x0000_s2017" type="#_x0000_t202" style="position:absolute;left:5642;top:9762;width:5628;height:204;mso-position-horizontal-relative:page;mso-position-vertical-relative:page" filled="f" stroked="f">
              <v:textbox style="mso-next-textbox:#_x0000_s2017" inset="0,0,0,0">
                <w:txbxContent>
                  <w:p w14:paraId="530D455E" w14:textId="77777777" w:rsidR="00656378" w:rsidRDefault="00656378" w:rsidP="00656378">
                    <w:pPr>
                      <w:spacing w:after="0" w:line="240" w:lineRule="auto"/>
                      <w:rPr>
                        <w:rFonts w:ascii="Courier New" w:hAnsi="Courier New" w:cs="Courier New"/>
                        <w:sz w:val="15"/>
                        <w:szCs w:val="15"/>
                      </w:rPr>
                    </w:pPr>
                  </w:p>
                </w:txbxContent>
              </v:textbox>
            </v:shape>
            <v:shape id="_x0000_s2018" type="#_x0000_t202" style="position:absolute;left:4826;top:10146;width:1456;height:204;mso-position-horizontal-relative:page;mso-position-vertical-relative:page" filled="f" stroked="f">
              <v:textbox style="mso-next-textbox:#_x0000_s2018" inset="0,0,0,0">
                <w:txbxContent>
                  <w:p w14:paraId="3F2B0290" w14:textId="77777777" w:rsidR="00656378" w:rsidRDefault="00656378" w:rsidP="00656378">
                    <w:pPr>
                      <w:spacing w:after="0" w:line="240" w:lineRule="auto"/>
                      <w:rPr>
                        <w:rFonts w:ascii="Courier New" w:hAnsi="Courier New" w:cs="Courier New"/>
                        <w:sz w:val="15"/>
                        <w:szCs w:val="15"/>
                      </w:rPr>
                    </w:pPr>
                  </w:p>
                </w:txbxContent>
              </v:textbox>
            </v:shape>
            <v:shape id="_x0000_s2019" type="#_x0000_t202" style="position:absolute;left:6218;top:10194;width:158;height:204;mso-position-horizontal-relative:page;mso-position-vertical-relative:page" filled="f" stroked="f">
              <v:textbox style="mso-next-textbox:#_x0000_s2019" inset="0,0,0,0">
                <w:txbxContent>
                  <w:p w14:paraId="700E18DD" w14:textId="77777777" w:rsidR="00656378" w:rsidRDefault="00656378" w:rsidP="00656378">
                    <w:pPr>
                      <w:spacing w:after="0" w:line="240" w:lineRule="auto"/>
                      <w:rPr>
                        <w:rFonts w:ascii="Courier New" w:hAnsi="Courier New" w:cs="Courier New"/>
                        <w:sz w:val="15"/>
                        <w:szCs w:val="15"/>
                      </w:rPr>
                    </w:pPr>
                  </w:p>
                </w:txbxContent>
              </v:textbox>
            </v:shape>
            <v:shape id="_x0000_s2020" type="#_x0000_t202" style="position:absolute;left:7706;top:10194;width:158;height:204;mso-position-horizontal-relative:page;mso-position-vertical-relative:page" filled="f" stroked="f">
              <v:textbox style="mso-next-textbox:#_x0000_s2020" inset="0,0,0,0">
                <w:txbxContent>
                  <w:p w14:paraId="67DCCC38" w14:textId="77777777" w:rsidR="00656378" w:rsidRDefault="00656378" w:rsidP="00656378">
                    <w:pPr>
                      <w:spacing w:after="0" w:line="240" w:lineRule="auto"/>
                      <w:rPr>
                        <w:rFonts w:ascii="Courier New" w:hAnsi="Courier New" w:cs="Courier New"/>
                        <w:sz w:val="15"/>
                        <w:szCs w:val="15"/>
                      </w:rPr>
                    </w:pPr>
                  </w:p>
                </w:txbxContent>
              </v:textbox>
            </v:shape>
            <v:shape id="_x0000_s2021" type="#_x0000_t202" style="position:absolute;left:8522;top:10194;width:158;height:204;mso-position-horizontal-relative:page;mso-position-vertical-relative:page" filled="f" stroked="f">
              <v:textbox style="mso-next-textbox:#_x0000_s2021" inset="0,0,0,0">
                <w:txbxContent>
                  <w:p w14:paraId="1C937CF4" w14:textId="77777777" w:rsidR="00656378" w:rsidRDefault="00656378" w:rsidP="00656378">
                    <w:pPr>
                      <w:spacing w:after="0" w:line="240" w:lineRule="auto"/>
                      <w:rPr>
                        <w:rFonts w:ascii="Courier New" w:hAnsi="Courier New" w:cs="Courier New"/>
                        <w:sz w:val="15"/>
                        <w:szCs w:val="15"/>
                      </w:rPr>
                    </w:pPr>
                  </w:p>
                </w:txbxContent>
              </v:textbox>
            </v:shape>
            <v:shape id="_x0000_s2022" type="#_x0000_t202" style="position:absolute;left:9962;top:10194;width:158;height:204;mso-position-horizontal-relative:page;mso-position-vertical-relative:page" filled="f" stroked="f">
              <v:textbox style="mso-next-textbox:#_x0000_s2022" inset="0,0,0,0">
                <w:txbxContent>
                  <w:p w14:paraId="612D52BD" w14:textId="77777777" w:rsidR="00656378" w:rsidRDefault="00656378" w:rsidP="00656378">
                    <w:pPr>
                      <w:spacing w:after="0" w:line="240" w:lineRule="auto"/>
                      <w:rPr>
                        <w:rFonts w:ascii="Courier New" w:hAnsi="Courier New" w:cs="Courier New"/>
                        <w:sz w:val="15"/>
                        <w:szCs w:val="15"/>
                      </w:rPr>
                    </w:pPr>
                  </w:p>
                </w:txbxContent>
              </v:textbox>
            </v:shape>
            <v:shape id="_x0000_s2023" type="#_x0000_t202" style="position:absolute;left:4346;top:10482;width:1178;height:204;mso-position-horizontal-relative:page;mso-position-vertical-relative:page" filled="f" stroked="f">
              <v:textbox style="mso-next-textbox:#_x0000_s2023" inset="0,0,0,0">
                <w:txbxContent>
                  <w:p w14:paraId="22CBFC0C"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36C261</w:t>
                    </w:r>
                  </w:p>
                </w:txbxContent>
              </v:textbox>
            </v:shape>
            <v:shape id="_x0000_s2024" type="#_x0000_t202" style="position:absolute;left:722;top:10770;width:3774;height:204;mso-position-horizontal-relative:page;mso-position-vertical-relative:page" filled="f" stroked="f">
              <v:textbox style="mso-next-textbox:#_x0000_s2024" inset="0,0,0,0">
                <w:txbxContent>
                  <w:p w14:paraId="0691149B"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2025" type="#_x0000_t202" style="position:absolute;left:722;top:10938;width:3774;height:204;mso-position-horizontal-relative:page;mso-position-vertical-relative:page" filled="f" stroked="f">
              <v:textbox style="mso-next-textbox:#_x0000_s2025" inset="0,0,0,0">
                <w:txbxContent>
                  <w:p w14:paraId="06D03349"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VA Sierra Pacific Network (VISN 21)</w:t>
                    </w:r>
                  </w:p>
                </w:txbxContent>
              </v:textbox>
            </v:shape>
            <v:shape id="_x0000_s2026" type="#_x0000_t202" style="position:absolute;left:722;top:11106;width:3774;height:204;mso-position-horizontal-relative:page;mso-position-vertical-relative:page" filled="f" stroked="f">
              <v:textbox style="mso-next-textbox:#_x0000_s2026" inset="0,0,0,0">
                <w:txbxContent>
                  <w:p w14:paraId="7C4C3B1A"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VA Palo Alto Health Care System (90/NCA)</w:t>
                    </w:r>
                  </w:p>
                </w:txbxContent>
              </v:textbox>
            </v:shape>
            <v:shape id="_x0000_s2027" type="#_x0000_t202" style="position:absolute;left:722;top:11274;width:3774;height:204;mso-position-horizontal-relative:page;mso-position-vertical-relative:page" filled="f" stroked="f">
              <v:textbox style="mso-next-textbox:#_x0000_s2027" inset="0,0,0,0">
                <w:txbxContent>
                  <w:p w14:paraId="13844E82"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3801 Miranda Ave</w:t>
                    </w:r>
                  </w:p>
                </w:txbxContent>
              </v:textbox>
            </v:shape>
            <v:shape id="_x0000_s2028" type="#_x0000_t202" style="position:absolute;left:722;top:11442;width:5072;height:204;mso-position-horizontal-relative:page;mso-position-vertical-relative:page" filled="f" stroked="f">
              <v:textbox style="mso-next-textbox:#_x0000_s2028" inset="0,0,0,0">
                <w:txbxContent>
                  <w:p w14:paraId="55C480A8"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Palo Alto CA 94304-1207</w:t>
                    </w:r>
                  </w:p>
                </w:txbxContent>
              </v:textbox>
            </v:shape>
            <v:shape id="_x0000_s2029" type="#_x0000_t202" style="position:absolute;left:10442;top:10482;width:1456;height:204;mso-position-horizontal-relative:page;mso-position-vertical-relative:page" filled="f" stroked="f">
              <v:textbox style="mso-next-textbox:#_x0000_s2029" inset="0,0,0,0">
                <w:txbxContent>
                  <w:p w14:paraId="6E88860B" w14:textId="77777777" w:rsidR="00656378" w:rsidRDefault="00656378" w:rsidP="00656378">
                    <w:pPr>
                      <w:spacing w:after="0" w:line="240" w:lineRule="auto"/>
                      <w:rPr>
                        <w:rFonts w:ascii="Courier New" w:hAnsi="Courier New" w:cs="Courier New"/>
                        <w:sz w:val="15"/>
                        <w:szCs w:val="15"/>
                      </w:rPr>
                    </w:pPr>
                  </w:p>
                </w:txbxContent>
              </v:textbox>
            </v:shape>
            <v:shape id="_x0000_s2030" type="#_x0000_t202" style="position:absolute;left:6842;top:10578;width:3774;height:204;mso-position-horizontal-relative:page;mso-position-vertical-relative:page" filled="f" stroked="f">
              <v:textbox style="mso-next-textbox:#_x0000_s2030" inset="0,0,0,0">
                <w:txbxContent>
                  <w:p w14:paraId="068B4C1C"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2031" type="#_x0000_t202" style="position:absolute;left:6842;top:10746;width:3774;height:204;mso-position-horizontal-relative:page;mso-position-vertical-relative:page" filled="f" stroked="f">
              <v:textbox style="mso-next-textbox:#_x0000_s2031" inset="0,0,0,0">
                <w:txbxContent>
                  <w:p w14:paraId="28F3883E"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FMS-VA-2(101) Financial Services Center</w:t>
                    </w:r>
                  </w:p>
                </w:txbxContent>
              </v:textbox>
            </v:shape>
            <v:shape id="_x0000_s2032" type="#_x0000_t202" style="position:absolute;left:6842;top:10914;width:3774;height:204;mso-position-horizontal-relative:page;mso-position-vertical-relative:page" filled="f" stroked="f">
              <v:textbox style="mso-next-textbox:#_x0000_s2032" inset="0,0,0,0">
                <w:txbxContent>
                  <w:p w14:paraId="21BE8399" w14:textId="77777777" w:rsidR="00656378" w:rsidRDefault="00656378" w:rsidP="00656378">
                    <w:pPr>
                      <w:spacing w:after="0" w:line="240" w:lineRule="auto"/>
                      <w:rPr>
                        <w:rFonts w:ascii="Courier New" w:hAnsi="Courier New" w:cs="Courier New"/>
                        <w:sz w:val="15"/>
                        <w:szCs w:val="15"/>
                      </w:rPr>
                    </w:pPr>
                  </w:p>
                </w:txbxContent>
              </v:textbox>
            </v:shape>
            <v:shape id="_x0000_s2033" type="#_x0000_t202" style="position:absolute;left:6842;top:11082;width:3774;height:204;mso-position-horizontal-relative:page;mso-position-vertical-relative:page" filled="f" stroked="f">
              <v:textbox style="mso-next-textbox:#_x0000_s2033" inset="0,0,0,0">
                <w:txbxContent>
                  <w:p w14:paraId="24CB4C97"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2034" type="#_x0000_t202" style="position:absolute;left:6842;top:11250;width:5072;height:204;mso-position-horizontal-relative:page;mso-position-vertical-relative:page" filled="f" stroked="f">
              <v:textbox style="mso-next-textbox:#_x0000_s2034" inset="0,0,0,0">
                <w:txbxContent>
                  <w:p w14:paraId="264605B0"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2035" type="#_x0000_t202" style="position:absolute;left:6794;top:11418;width:2383;height:204;mso-position-horizontal-relative:page;mso-position-vertical-relative:page" filled="f" stroked="f">
              <v:textbox style="mso-next-textbox:#_x0000_s2035" inset="0,0,0,0">
                <w:txbxContent>
                  <w:p w14:paraId="6754F9B1" w14:textId="77777777" w:rsidR="00656378" w:rsidRDefault="00656378" w:rsidP="00656378">
                    <w:pPr>
                      <w:spacing w:after="0" w:line="240" w:lineRule="auto"/>
                      <w:rPr>
                        <w:rFonts w:ascii="Courier New" w:hAnsi="Courier New" w:cs="Courier New"/>
                        <w:sz w:val="15"/>
                        <w:szCs w:val="15"/>
                      </w:rPr>
                    </w:pPr>
                  </w:p>
                </w:txbxContent>
              </v:textbox>
            </v:shape>
            <v:shape id="_x0000_s2036" type="#_x0000_t202" style="position:absolute;left:9506;top:11418;width:2383;height:204;mso-position-horizontal-relative:page;mso-position-vertical-relative:page" filled="f" stroked="f">
              <v:textbox style="mso-next-textbox:#_x0000_s2036" inset="0,0,0,0">
                <w:txbxContent>
                  <w:p w14:paraId="41FBE374" w14:textId="77777777" w:rsidR="00656378" w:rsidRDefault="00656378" w:rsidP="00656378">
                    <w:pPr>
                      <w:spacing w:after="0" w:line="240" w:lineRule="auto"/>
                      <w:rPr>
                        <w:rFonts w:ascii="Courier New" w:hAnsi="Courier New" w:cs="Courier New"/>
                        <w:sz w:val="15"/>
                        <w:szCs w:val="15"/>
                      </w:rPr>
                    </w:pPr>
                  </w:p>
                </w:txbxContent>
              </v:textbox>
            </v:shape>
            <v:shape id="_x0000_s2037" type="#_x0000_t202" style="position:absolute;left:6842;top:1986;width:13974;height:204;mso-position-horizontal-relative:page;mso-position-vertical-relative:page" filled="f" stroked="f">
              <v:textbox style="mso-next-textbox:#_x0000_s2037" inset="0,0,0,0">
                <w:txbxContent>
                  <w:p w14:paraId="77519F0C" w14:textId="77777777" w:rsidR="00656378" w:rsidRDefault="00656378" w:rsidP="00656378">
                    <w:pPr>
                      <w:spacing w:after="0" w:line="240" w:lineRule="auto"/>
                      <w:rPr>
                        <w:rFonts w:ascii="Courier New" w:hAnsi="Courier New" w:cs="Courier New"/>
                        <w:sz w:val="15"/>
                        <w:szCs w:val="15"/>
                      </w:rPr>
                    </w:pPr>
                  </w:p>
                </w:txbxContent>
              </v:textbox>
            </v:shape>
            <v:shape id="_x0000_s2038" type="#_x0000_t202" style="position:absolute;left:6842;top:2154;width:13974;height:204;mso-position-horizontal-relative:page;mso-position-vertical-relative:page" filled="f" stroked="f">
              <v:textbox style="mso-next-textbox:#_x0000_s2038" inset="0,0,0,0">
                <w:txbxContent>
                  <w:p w14:paraId="114F7B42" w14:textId="77777777" w:rsidR="00656378" w:rsidRDefault="00656378" w:rsidP="00656378">
                    <w:pPr>
                      <w:spacing w:after="0" w:line="240" w:lineRule="auto"/>
                      <w:rPr>
                        <w:rFonts w:ascii="Courier New" w:hAnsi="Courier New" w:cs="Courier New"/>
                        <w:sz w:val="15"/>
                        <w:szCs w:val="15"/>
                      </w:rPr>
                    </w:pPr>
                  </w:p>
                </w:txbxContent>
              </v:textbox>
            </v:shape>
            <v:shape id="_x0000_s2039" type="#_x0000_t202" style="position:absolute;left:6842;top:2322;width:13974;height:204;mso-position-horizontal-relative:page;mso-position-vertical-relative:page" filled="f" stroked="f">
              <v:textbox style="mso-next-textbox:#_x0000_s2039" inset="0,0,0,0">
                <w:txbxContent>
                  <w:p w14:paraId="31385C08" w14:textId="77777777" w:rsidR="00656378" w:rsidRDefault="00656378" w:rsidP="00656378">
                    <w:pPr>
                      <w:spacing w:after="0" w:line="240" w:lineRule="auto"/>
                      <w:rPr>
                        <w:rFonts w:ascii="Courier New" w:hAnsi="Courier New" w:cs="Courier New"/>
                        <w:sz w:val="15"/>
                        <w:szCs w:val="15"/>
                      </w:rPr>
                    </w:pPr>
                  </w:p>
                </w:txbxContent>
              </v:textbox>
            </v:shape>
            <v:shape id="_x0000_s2040" type="#_x0000_t202" style="position:absolute;left:6842;top:2490;width:13974;height:204;mso-position-horizontal-relative:page;mso-position-vertical-relative:page" filled="f" stroked="f">
              <v:textbox style="mso-next-textbox:#_x0000_s2040" inset="0,0,0,0">
                <w:txbxContent>
                  <w:p w14:paraId="5A2F7C91" w14:textId="77777777" w:rsidR="00656378" w:rsidRDefault="00656378" w:rsidP="00656378">
                    <w:pPr>
                      <w:spacing w:after="0" w:line="240" w:lineRule="auto"/>
                      <w:rPr>
                        <w:rFonts w:ascii="Courier New" w:hAnsi="Courier New" w:cs="Courier New"/>
                        <w:sz w:val="15"/>
                        <w:szCs w:val="15"/>
                      </w:rPr>
                    </w:pPr>
                  </w:p>
                </w:txbxContent>
              </v:textbox>
            </v:shape>
            <v:shape id="_x0000_s2041" type="#_x0000_t202" style="position:absolute;left:6842;top:2658;width:3774;height:204;mso-position-horizontal-relative:page;mso-position-vertical-relative:page" filled="f" stroked="f">
              <v:textbox style="mso-next-textbox:#_x0000_s2041" inset="0,0,0,0">
                <w:txbxContent>
                  <w:p w14:paraId="6ACAA276" w14:textId="77777777" w:rsidR="00656378" w:rsidRDefault="00656378" w:rsidP="00656378">
                    <w:pPr>
                      <w:spacing w:after="0" w:line="240" w:lineRule="auto"/>
                      <w:rPr>
                        <w:rFonts w:ascii="Courier New" w:hAnsi="Courier New" w:cs="Courier New"/>
                        <w:sz w:val="15"/>
                        <w:szCs w:val="15"/>
                      </w:rPr>
                    </w:pPr>
                  </w:p>
                </w:txbxContent>
              </v:textbox>
            </v:shape>
            <v:shape id="_x0000_s2042" type="#_x0000_t202" style="position:absolute;left:9842;top:2658;width:5165;height:204;mso-position-horizontal-relative:page;mso-position-vertical-relative:page" filled="f" stroked="f">
              <v:textbox style="mso-next-textbox:#_x0000_s2042" inset="0,0,0,0">
                <w:txbxContent>
                  <w:p w14:paraId="7AC77642" w14:textId="77777777" w:rsidR="00656378" w:rsidRDefault="00656378" w:rsidP="00656378">
                    <w:pPr>
                      <w:spacing w:after="0" w:line="240" w:lineRule="auto"/>
                      <w:rPr>
                        <w:rFonts w:ascii="Courier New" w:hAnsi="Courier New" w:cs="Courier New"/>
                        <w:sz w:val="15"/>
                        <w:szCs w:val="15"/>
                      </w:rPr>
                    </w:pPr>
                  </w:p>
                </w:txbxContent>
              </v:textbox>
            </v:shape>
            <v:shape id="_x0000_s2043" type="#_x0000_t202" style="position:absolute;left:10082;top:2658;width:4701;height:204;mso-position-horizontal-relative:page;mso-position-vertical-relative:page" filled="f" stroked="f">
              <v:textbox style="mso-next-textbox:#_x0000_s2043" inset="0,0,0,0">
                <w:txbxContent>
                  <w:p w14:paraId="5110C9AC" w14:textId="77777777" w:rsidR="00656378" w:rsidRDefault="00656378" w:rsidP="00656378">
                    <w:pPr>
                      <w:spacing w:after="0" w:line="240" w:lineRule="auto"/>
                      <w:rPr>
                        <w:rFonts w:ascii="Courier New" w:hAnsi="Courier New" w:cs="Courier New"/>
                        <w:sz w:val="15"/>
                        <w:szCs w:val="15"/>
                      </w:rPr>
                    </w:pPr>
                  </w:p>
                </w:txbxContent>
              </v:textbox>
            </v:shape>
            <v:shape id="_x0000_s2044" type="#_x0000_t202" style="position:absolute;left:818;top:12018;width:158;height:204;mso-position-horizontal-relative:page;mso-position-vertical-relative:page" filled="f" stroked="f">
              <v:textbox style="mso-next-textbox:#_x0000_s2044" inset="0,0,0,0">
                <w:txbxContent>
                  <w:p w14:paraId="0C15A387" w14:textId="77777777" w:rsidR="00656378" w:rsidRDefault="00656378" w:rsidP="00656378">
                    <w:pPr>
                      <w:spacing w:after="0" w:line="240" w:lineRule="auto"/>
                      <w:rPr>
                        <w:rFonts w:ascii="Courier New" w:hAnsi="Courier New" w:cs="Courier New"/>
                        <w:sz w:val="15"/>
                        <w:szCs w:val="15"/>
                      </w:rPr>
                    </w:pPr>
                  </w:p>
                </w:txbxContent>
              </v:textbox>
            </v:shape>
            <v:shape id="_x0000_s2045" type="#_x0000_t202" style="position:absolute;left:2282;top:12210;width:621;height:204;mso-position-horizontal-relative:page;mso-position-vertical-relative:page" filled="f" stroked="f">
              <v:textbox style="mso-next-textbox:#_x0000_s2045" inset="0,0,0,0">
                <w:txbxContent>
                  <w:p w14:paraId="352F35EE" w14:textId="77777777" w:rsidR="00656378" w:rsidRDefault="00656378" w:rsidP="00656378">
                    <w:pPr>
                      <w:spacing w:after="0" w:line="240" w:lineRule="auto"/>
                      <w:jc w:val="center"/>
                      <w:rPr>
                        <w:rFonts w:ascii="Courier New" w:hAnsi="Courier New" w:cs="Courier New"/>
                        <w:sz w:val="15"/>
                        <w:szCs w:val="15"/>
                      </w:rPr>
                    </w:pPr>
                  </w:p>
                </w:txbxContent>
              </v:textbox>
            </v:shape>
            <v:shape id="_x0000_s2046" type="#_x0000_t202" style="position:absolute;left:6218;top:12018;width:158;height:204;mso-position-horizontal-relative:page;mso-position-vertical-relative:page" filled="f" stroked="f">
              <v:textbox style="mso-next-textbox:#_x0000_s2046" inset="0,0,0,0">
                <w:txbxContent>
                  <w:p w14:paraId="6F34B4AA" w14:textId="77777777" w:rsidR="00656378" w:rsidRDefault="00656378" w:rsidP="00656378">
                    <w:pPr>
                      <w:spacing w:after="0" w:line="240" w:lineRule="auto"/>
                      <w:rPr>
                        <w:rFonts w:ascii="Courier New" w:hAnsi="Courier New" w:cs="Courier New"/>
                        <w:sz w:val="15"/>
                        <w:szCs w:val="15"/>
                      </w:rPr>
                    </w:pPr>
                  </w:p>
                </w:txbxContent>
              </v:textbox>
            </v:shape>
            <v:shape id="_x0000_s2047" type="#_x0000_t202" style="position:absolute;left:6362;top:13698;width:3774;height:204;mso-position-horizontal-relative:page;mso-position-vertical-relative:page" filled="f" stroked="f">
              <v:textbox style="mso-next-textbox:#_x0000_s2047" inset="0,0,0,0">
                <w:txbxContent>
                  <w:p w14:paraId="5403C95B" w14:textId="77777777" w:rsidR="00656378" w:rsidRDefault="00656378" w:rsidP="00656378">
                    <w:pPr>
                      <w:spacing w:after="0" w:line="240" w:lineRule="auto"/>
                      <w:rPr>
                        <w:rFonts w:ascii="Courier New" w:hAnsi="Courier New" w:cs="Courier New"/>
                        <w:sz w:val="15"/>
                        <w:szCs w:val="15"/>
                      </w:rPr>
                    </w:pPr>
                  </w:p>
                </w:txbxContent>
              </v:textbox>
            </v:shape>
            <v:shape id="_x0000_s3072" type="#_x0000_t202" style="position:absolute;left:6362;top:13890;width:2847;height:204;mso-position-horizontal-relative:page;mso-position-vertical-relative:page" filled="f" stroked="f">
              <v:textbox style="mso-next-textbox:#_x0000_s3072" inset="0,0,0,0">
                <w:txbxContent>
                  <w:p w14:paraId="30507B9B" w14:textId="77777777" w:rsidR="00656378" w:rsidRDefault="00656378" w:rsidP="00656378">
                    <w:pPr>
                      <w:spacing w:after="0" w:line="240" w:lineRule="auto"/>
                      <w:rPr>
                        <w:rFonts w:ascii="Courier New" w:hAnsi="Courier New" w:cs="Courier New"/>
                        <w:sz w:val="15"/>
                        <w:szCs w:val="15"/>
                      </w:rPr>
                    </w:pPr>
                  </w:p>
                </w:txbxContent>
              </v:textbox>
            </v:shape>
            <v:shape id="_x0000_s3073" type="#_x0000_t202" style="position:absolute;left:10202;top:14610;width:992;height:204;mso-position-horizontal-relative:page;mso-position-vertical-relative:page" filled="f" stroked="f">
              <v:textbox style="mso-next-textbox:#_x0000_s3073" inset="0,0,0,0">
                <w:txbxContent>
                  <w:p w14:paraId="1AA2B118" w14:textId="77777777" w:rsidR="00656378" w:rsidRDefault="00656378" w:rsidP="00656378">
                    <w:pPr>
                      <w:spacing w:after="0" w:line="240" w:lineRule="auto"/>
                      <w:rPr>
                        <w:rFonts w:ascii="Courier New" w:hAnsi="Courier New" w:cs="Courier New"/>
                        <w:sz w:val="15"/>
                        <w:szCs w:val="15"/>
                      </w:rPr>
                    </w:pPr>
                  </w:p>
                </w:txbxContent>
              </v:textbox>
            </v:shape>
            <v:shape id="_x0000_s3074" type="#_x0000_t202" style="position:absolute;left:2522;top:14610;width:1919;height:204;mso-position-horizontal-relative:page;mso-position-vertical-relative:page" filled="f" stroked="f">
              <v:textbox style="mso-next-textbox:#_x0000_s3074" inset="0,0,0,0">
                <w:txbxContent>
                  <w:p w14:paraId="6E7099A4" w14:textId="77777777" w:rsidR="00656378" w:rsidRDefault="00656378" w:rsidP="00656378">
                    <w:pPr>
                      <w:spacing w:after="0" w:line="240" w:lineRule="auto"/>
                      <w:rPr>
                        <w:rFonts w:ascii="Courier New" w:hAnsi="Courier New" w:cs="Courier New"/>
                        <w:sz w:val="15"/>
                        <w:szCs w:val="15"/>
                      </w:rPr>
                    </w:pPr>
                  </w:p>
                </w:txbxContent>
              </v:textbox>
            </v:shape>
            <v:shape id="_x0000_s3075" type="#_x0000_t202" style="position:absolute;left:7562;top:14610;width:1919;height:204;mso-position-horizontal-relative:page;mso-position-vertical-relative:page" filled="f" stroked="f">
              <v:textbox style="mso-next-textbox:#_x0000_s3075" inset="0,0,0,0">
                <w:txbxContent>
                  <w:p w14:paraId="70C3240F" w14:textId="77777777" w:rsidR="00656378" w:rsidRDefault="00656378" w:rsidP="00656378">
                    <w:pPr>
                      <w:spacing w:after="0" w:line="240" w:lineRule="auto"/>
                      <w:rPr>
                        <w:rFonts w:ascii="Courier New" w:hAnsi="Courier New" w:cs="Courier New"/>
                        <w:sz w:val="15"/>
                        <w:szCs w:val="15"/>
                      </w:rPr>
                    </w:pPr>
                  </w:p>
                </w:txbxContent>
              </v:textbox>
            </v:shape>
            <v:shape id="_x0000_s3076" type="#_x0000_t202" style="position:absolute;left:722;top:8178;width:11192;height:204;mso-position-horizontal-relative:page;mso-position-vertical-relative:page" filled="f" stroked="f">
              <v:textbox style="mso-next-textbox:#_x0000_s3076" inset="0,0,0,0">
                <w:txbxContent>
                  <w:p w14:paraId="094B3A7B"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3077" type="#_x0000_t202" style="position:absolute;left:722;top:8322;width:11192;height:204;mso-position-horizontal-relative:page;mso-position-vertical-relative:page" filled="f" stroked="f">
              <v:textbox style="mso-next-textbox:#_x0000_s3077" inset="0,0,0,0">
                <w:txbxContent>
                  <w:p w14:paraId="260F2ADF"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3078" type="#_x0000_t202" style="position:absolute;left:722;top:8466;width:11192;height:204;mso-position-horizontal-relative:page;mso-position-vertical-relative:page" filled="f" stroked="f">
              <v:textbox style="mso-next-textbox:#_x0000_s3078" inset="0,0,0,0">
                <w:txbxContent>
                  <w:p w14:paraId="2EEC6A9B"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3079" type="#_x0000_t202" style="position:absolute;left:722;top:8610;width:11192;height:204;mso-position-horizontal-relative:page;mso-position-vertical-relative:page" filled="f" stroked="f">
              <v:textbox style="mso-next-textbox:#_x0000_s3079" inset="0,0,0,0">
                <w:txbxContent>
                  <w:p w14:paraId="3EC27BA0"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3080" type="#_x0000_t202" style="position:absolute;left:722;top:8754;width:11192;height:204;mso-position-horizontal-relative:page;mso-position-vertical-relative:page" filled="f" stroked="f">
              <v:textbox style="mso-next-textbox:#_x0000_s3080" inset="0,0,0,0">
                <w:txbxContent>
                  <w:p w14:paraId="460D6F42" w14:textId="77777777" w:rsidR="00656378" w:rsidRDefault="00656378" w:rsidP="0065637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p w14:paraId="3AC2BEB2" w14:textId="77777777" w:rsidR="00656378" w:rsidRPr="006F5170" w:rsidRDefault="00656378" w:rsidP="00656378">
      <w:pPr>
        <w:pStyle w:val="List1"/>
        <w:pageBreakBefore/>
        <w:numPr>
          <w:ilvl w:val="0"/>
          <w:numId w:val="0"/>
        </w:numPr>
        <w:ind w:left="360"/>
        <w:rPr>
          <w:rFonts w:ascii="Arial" w:hAnsi="Arial" w:cs="Arial"/>
          <w:sz w:val="22"/>
        </w:rPr>
      </w:pPr>
    </w:p>
    <w:p w14:paraId="5C1A9857"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 xml:space="preserve">Network Contract Office (NCO) 21 at Veterans Affairs Palo Alto Health Care System (VAPAHCS), Palo Alto Division (PAD) at 3801 Miranda Avenue, Palo Alto, CA 94304-1207, seeks a contractor to provide comprehensive roof repairs per the statement of work (SOW) in this solicitation. The project number is </w:t>
      </w:r>
    </w:p>
    <w:p w14:paraId="03532E1B" w14:textId="77777777" w:rsidR="00656378" w:rsidRPr="006F5170" w:rsidRDefault="00656378" w:rsidP="00656378">
      <w:pPr>
        <w:pStyle w:val="ListParagraph"/>
        <w:spacing w:after="160"/>
        <w:rPr>
          <w:rFonts w:ascii="Arial" w:eastAsia="Times New Roman" w:hAnsi="Arial" w:cs="Arial"/>
        </w:rPr>
      </w:pPr>
      <w:r w:rsidRPr="006F5170">
        <w:rPr>
          <w:rFonts w:ascii="Arial" w:eastAsia="Times New Roman" w:hAnsi="Arial" w:cs="Arial"/>
        </w:rPr>
        <w:t>640-26-114.</w:t>
      </w:r>
    </w:p>
    <w:p w14:paraId="291C75E3"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This procurement has been 100% set aside for SDVOSBs.</w:t>
      </w:r>
    </w:p>
    <w:p w14:paraId="43E34229"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An award will be made to the responsible offeror whose offer, conforming to the RFP, will be most advantageous to the government, pursuant to Tradeoff approach, FAR 15.103-1.</w:t>
      </w:r>
    </w:p>
    <w:p w14:paraId="006DEE53" w14:textId="77777777" w:rsidR="00656378" w:rsidRPr="006F5170" w:rsidRDefault="00656378" w:rsidP="00656378">
      <w:pPr>
        <w:spacing w:after="160"/>
        <w:ind w:left="720"/>
        <w:rPr>
          <w:rFonts w:ascii="Arial" w:eastAsia="Times New Roman" w:hAnsi="Arial" w:cs="Arial"/>
        </w:rPr>
      </w:pPr>
      <w:r w:rsidRPr="006F5170">
        <w:rPr>
          <w:rFonts w:ascii="Arial" w:eastAsia="Times New Roman" w:hAnsi="Arial" w:cs="Arial"/>
        </w:rPr>
        <w:t>The Government’s evaluation will be based on the following factors:</w:t>
      </w:r>
    </w:p>
    <w:p w14:paraId="145C87F3" w14:textId="77777777" w:rsidR="00656378" w:rsidRPr="006F5170" w:rsidRDefault="00656378" w:rsidP="00656378">
      <w:pPr>
        <w:spacing w:after="160"/>
        <w:ind w:left="720"/>
        <w:rPr>
          <w:rFonts w:ascii="Arial" w:eastAsia="Times New Roman" w:hAnsi="Arial" w:cs="Arial"/>
        </w:rPr>
      </w:pPr>
      <w:r w:rsidRPr="006F5170">
        <w:rPr>
          <w:rFonts w:ascii="Arial" w:eastAsia="Times New Roman" w:hAnsi="Arial" w:cs="Arial"/>
        </w:rPr>
        <w:t>Factor I.  Technical</w:t>
      </w:r>
    </w:p>
    <w:p w14:paraId="3CD825AF" w14:textId="77777777" w:rsidR="00656378" w:rsidRPr="006F5170" w:rsidRDefault="00656378" w:rsidP="00656378">
      <w:pPr>
        <w:spacing w:after="160"/>
        <w:ind w:left="720"/>
        <w:rPr>
          <w:rFonts w:ascii="Arial" w:eastAsia="Times New Roman" w:hAnsi="Arial" w:cs="Arial"/>
        </w:rPr>
      </w:pPr>
      <w:r w:rsidRPr="006F5170">
        <w:rPr>
          <w:rFonts w:ascii="Arial" w:eastAsia="Times New Roman" w:hAnsi="Arial" w:cs="Arial"/>
        </w:rPr>
        <w:t xml:space="preserve">Factor II. Past Performance </w:t>
      </w:r>
    </w:p>
    <w:p w14:paraId="4B2A7697" w14:textId="77777777" w:rsidR="00656378" w:rsidRPr="006F5170" w:rsidRDefault="00656378" w:rsidP="00656378">
      <w:pPr>
        <w:spacing w:after="160"/>
        <w:ind w:left="720"/>
        <w:rPr>
          <w:rFonts w:ascii="Arial" w:eastAsia="Times New Roman" w:hAnsi="Arial" w:cs="Arial"/>
        </w:rPr>
      </w:pPr>
      <w:r w:rsidRPr="006F5170">
        <w:rPr>
          <w:rFonts w:ascii="Arial" w:eastAsia="Times New Roman" w:hAnsi="Arial" w:cs="Arial"/>
        </w:rPr>
        <w:t>Factor III. Price</w:t>
      </w:r>
    </w:p>
    <w:p w14:paraId="37145014" w14:textId="77777777" w:rsidR="00656378" w:rsidRPr="006F5170" w:rsidRDefault="00656378" w:rsidP="00656378">
      <w:pPr>
        <w:spacing w:after="160"/>
        <w:ind w:left="720"/>
        <w:rPr>
          <w:rFonts w:ascii="Arial" w:eastAsia="Times New Roman" w:hAnsi="Arial" w:cs="Arial"/>
        </w:rPr>
      </w:pPr>
      <w:r w:rsidRPr="006F5170">
        <w:rPr>
          <w:rFonts w:ascii="Arial" w:eastAsia="Times New Roman" w:hAnsi="Arial" w:cs="Arial"/>
        </w:rPr>
        <w:t xml:space="preserve">Technical and past performance, non-price factors, are equally important to price.          </w:t>
      </w:r>
    </w:p>
    <w:p w14:paraId="2150E536"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 xml:space="preserve">The work shall include all equipment, labor, material, testing, certification, demolition, and disposal as discussed in the Statement of Work (SOW). </w:t>
      </w:r>
    </w:p>
    <w:p w14:paraId="37760935"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All work shall be performed in accordance with all laws, ordinances, building codes, rules, and regulations applicable to the work, including Department of Veterans Affairs (VA), Federal, State, County, City, Industry, design guides, codes, standards, regulations, and policies. Contractor shall work with COR to minimize construction impact to daily operation of VAPAHCS at PAD.</w:t>
      </w:r>
    </w:p>
    <w:p w14:paraId="464BFFC2"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All work to be performed during normal working hours from 8:00 AM to 4:30 PM Monday through Friday, except holidays. No work shall be performed before 7:00 AM due to local noise ordinance.  For any activity that impacts the facility operation including but not limited to noise, vibration, utilities impact, etc. contractor shall coordinate with COR to perform such activities after hours or on the weekends.</w:t>
      </w:r>
    </w:p>
    <w:p w14:paraId="6C9F9695"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The period of performance is approximately 1</w:t>
      </w:r>
      <w:r>
        <w:rPr>
          <w:rFonts w:ascii="Arial" w:eastAsia="Times New Roman" w:hAnsi="Arial" w:cs="Arial"/>
        </w:rPr>
        <w:t>80</w:t>
      </w:r>
      <w:r w:rsidRPr="006F5170">
        <w:rPr>
          <w:rFonts w:ascii="Arial" w:eastAsia="Times New Roman" w:hAnsi="Arial" w:cs="Arial"/>
        </w:rPr>
        <w:t xml:space="preserve"> calendar days after issuance of notice to proceed (NTP).</w:t>
      </w:r>
    </w:p>
    <w:p w14:paraId="4160BB8E"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 xml:space="preserve">The applicable NAICS code is 236220, Commercial and Institutional Building Construction, Size Standard: $45.0 million. </w:t>
      </w:r>
    </w:p>
    <w:p w14:paraId="3707FFF1"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 xml:space="preserve">The Wage Determination is attached to this solicitation. </w:t>
      </w:r>
    </w:p>
    <w:p w14:paraId="48F293B9"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VAAR 852.219-75 VA NOTICE OF LIMITATIONS SUBCONTRACTING-CERTIFICATE OF COMPLIANCE must be properly completed and returned with your proposal for the offer to be eligible for review. For the completion requirement, VAAR 852.219-75 imposes an obligation on the person executing the certification to enter the following information below the paragraph which begins with the word ‘Certification.’ The formal certification must be completed, signed, and returned with the offeror’s proposal. The Government will not consider offers for award from offerors that do not provide the certification, and all such responses will be deemed ineligible for evaluation and award.</w:t>
      </w:r>
      <w:r w:rsidRPr="006F5170">
        <w:rPr>
          <w:rFonts w:ascii="Arial" w:eastAsia="Times New Roman" w:hAnsi="Arial" w:cs="Arial"/>
          <w:b/>
          <w:bCs/>
        </w:rPr>
        <w:t xml:space="preserve"> </w:t>
      </w:r>
    </w:p>
    <w:p w14:paraId="1D19EB83" w14:textId="77777777" w:rsidR="00656378" w:rsidRPr="006F5170" w:rsidRDefault="00656378" w:rsidP="00656378">
      <w:pPr>
        <w:pStyle w:val="ListParagraph"/>
        <w:spacing w:after="160"/>
        <w:rPr>
          <w:rFonts w:ascii="Arial" w:eastAsia="Times New Roman" w:hAnsi="Arial" w:cs="Arial"/>
          <w:b/>
          <w:bCs/>
        </w:rPr>
      </w:pPr>
    </w:p>
    <w:p w14:paraId="066CC920" w14:textId="77777777" w:rsidR="00656378" w:rsidRPr="006F5170" w:rsidRDefault="00656378" w:rsidP="00656378">
      <w:pPr>
        <w:pStyle w:val="ListParagraph"/>
        <w:spacing w:after="160"/>
        <w:rPr>
          <w:rFonts w:ascii="Arial" w:eastAsia="Times New Roman" w:hAnsi="Arial" w:cs="Arial"/>
        </w:rPr>
      </w:pPr>
      <w:r w:rsidRPr="006F5170">
        <w:rPr>
          <w:rFonts w:ascii="Arial" w:eastAsia="Times New Roman" w:hAnsi="Arial" w:cs="Arial"/>
        </w:rPr>
        <w:lastRenderedPageBreak/>
        <w:t>Offerors must be validated in Small Business Association (SBA) Small Business Search (SBS) at the time proposals are due, and prior to award.  Any offeror that fails to meet these requirements must be eliminated from the competition before proposals are evaluated.</w:t>
      </w:r>
    </w:p>
    <w:p w14:paraId="166C7D83" w14:textId="77777777" w:rsidR="00656378" w:rsidRPr="006F5170" w:rsidRDefault="00656378" w:rsidP="00656378">
      <w:pPr>
        <w:pStyle w:val="ListParagraph"/>
        <w:spacing w:after="160"/>
        <w:rPr>
          <w:rFonts w:ascii="Arial" w:eastAsia="Times New Roman" w:hAnsi="Arial" w:cs="Arial"/>
          <w:b/>
          <w:bCs/>
        </w:rPr>
      </w:pPr>
    </w:p>
    <w:p w14:paraId="5B17B67F"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 xml:space="preserve">The Buy American Act applies to this requirement. </w:t>
      </w:r>
    </w:p>
    <w:p w14:paraId="37C110E9" w14:textId="77777777" w:rsidR="00656378" w:rsidRPr="006F5170" w:rsidRDefault="00656378" w:rsidP="00656378">
      <w:pPr>
        <w:pStyle w:val="ListParagraph"/>
        <w:spacing w:after="160"/>
        <w:rPr>
          <w:rFonts w:ascii="Arial" w:eastAsia="Times New Roman" w:hAnsi="Arial" w:cs="Arial"/>
        </w:rPr>
      </w:pPr>
    </w:p>
    <w:p w14:paraId="04B28E45"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 xml:space="preserve">Site Visit: A site visit will take place on </w:t>
      </w:r>
      <w:r>
        <w:rPr>
          <w:rFonts w:ascii="Arial" w:eastAsia="Times New Roman" w:hAnsi="Arial" w:cs="Arial"/>
        </w:rPr>
        <w:t xml:space="preserve">Tuesday, May 19, 2026 (05.19.2026) from 9:00 AM to 12:00 PM Pacific time. </w:t>
      </w:r>
    </w:p>
    <w:p w14:paraId="51089574" w14:textId="77777777" w:rsidR="00656378" w:rsidRPr="006F5170" w:rsidRDefault="00656378" w:rsidP="00656378">
      <w:pPr>
        <w:pStyle w:val="ListParagraph"/>
        <w:spacing w:after="160"/>
        <w:rPr>
          <w:rFonts w:ascii="Arial" w:eastAsia="Times New Roman" w:hAnsi="Arial" w:cs="Arial"/>
        </w:rPr>
      </w:pPr>
    </w:p>
    <w:p w14:paraId="515A594F" w14:textId="77777777" w:rsidR="00656378" w:rsidRPr="005C381F" w:rsidRDefault="00656378" w:rsidP="00656378">
      <w:pPr>
        <w:pStyle w:val="ListParagraph"/>
        <w:spacing w:after="160"/>
        <w:rPr>
          <w:rFonts w:ascii="Arial" w:eastAsia="Times New Roman" w:hAnsi="Arial" w:cs="Arial"/>
        </w:rPr>
      </w:pPr>
      <w:r w:rsidRPr="006F5170">
        <w:rPr>
          <w:rFonts w:ascii="Arial" w:eastAsia="Times New Roman" w:hAnsi="Arial" w:cs="Arial"/>
        </w:rPr>
        <w:t xml:space="preserve">The meeting place is Veterans Affairs Palo Alto Health Care System (VAPAHCS), Palo Alto Division (PAD) at 3801 Miranda Avenue, Palo Alto, CA 94304. </w:t>
      </w:r>
      <w:r w:rsidRPr="005C381F">
        <w:rPr>
          <w:rFonts w:ascii="Arial" w:eastAsia="Times New Roman" w:hAnsi="Arial" w:cs="Arial"/>
        </w:rPr>
        <w:t>Meet outside entrance to main hospital, Building 100.</w:t>
      </w:r>
      <w:r>
        <w:rPr>
          <w:rFonts w:ascii="Arial" w:eastAsia="Times New Roman" w:hAnsi="Arial" w:cs="Arial"/>
        </w:rPr>
        <w:t xml:space="preserve"> Cell contact number 650-582-9818 on day of site visit. </w:t>
      </w:r>
    </w:p>
    <w:p w14:paraId="12210132" w14:textId="77777777" w:rsidR="00656378" w:rsidRPr="006F5170" w:rsidRDefault="00656378" w:rsidP="00656378">
      <w:pPr>
        <w:pStyle w:val="ListParagraph"/>
        <w:spacing w:after="160"/>
        <w:rPr>
          <w:rFonts w:ascii="Arial" w:eastAsia="Times New Roman" w:hAnsi="Arial" w:cs="Arial"/>
          <w:b/>
          <w:bCs/>
        </w:rPr>
      </w:pPr>
    </w:p>
    <w:p w14:paraId="1737984F" w14:textId="77777777" w:rsidR="00656378" w:rsidRPr="006F5170" w:rsidRDefault="00656378" w:rsidP="00656378">
      <w:pPr>
        <w:pStyle w:val="ListParagraph"/>
        <w:spacing w:after="160"/>
        <w:rPr>
          <w:rFonts w:ascii="Arial" w:eastAsia="Times New Roman" w:hAnsi="Arial" w:cs="Arial"/>
        </w:rPr>
      </w:pPr>
      <w:r w:rsidRPr="006F5170">
        <w:rPr>
          <w:rFonts w:ascii="Arial" w:eastAsia="Times New Roman" w:hAnsi="Arial" w:cs="Arial"/>
        </w:rPr>
        <w:t>Offerors are urged and expected to inspect the site where the work will be performed.</w:t>
      </w:r>
    </w:p>
    <w:p w14:paraId="4ADACA91" w14:textId="77777777" w:rsidR="00656378" w:rsidRPr="006F5170" w:rsidRDefault="00656378" w:rsidP="00656378">
      <w:pPr>
        <w:pStyle w:val="ListParagraph"/>
        <w:spacing w:after="160"/>
        <w:rPr>
          <w:rFonts w:ascii="Arial" w:eastAsia="Times New Roman" w:hAnsi="Arial" w:cs="Arial"/>
        </w:rPr>
      </w:pPr>
    </w:p>
    <w:p w14:paraId="4699FB89" w14:textId="77777777" w:rsidR="00656378" w:rsidRPr="006F5170" w:rsidRDefault="00656378" w:rsidP="00656378">
      <w:pPr>
        <w:pStyle w:val="ListParagraph"/>
        <w:numPr>
          <w:ilvl w:val="0"/>
          <w:numId w:val="2"/>
        </w:numPr>
        <w:spacing w:after="160"/>
        <w:rPr>
          <w:rFonts w:ascii="Arial" w:eastAsia="Times New Roman" w:hAnsi="Arial" w:cs="Arial"/>
        </w:rPr>
      </w:pPr>
      <w:r>
        <w:rPr>
          <w:rFonts w:ascii="Arial" w:eastAsia="Times New Roman" w:hAnsi="Arial" w:cs="Arial"/>
        </w:rPr>
        <w:t>Requests for Information (</w:t>
      </w:r>
      <w:r w:rsidRPr="006F5170">
        <w:rPr>
          <w:rFonts w:ascii="Arial" w:eastAsia="Times New Roman" w:hAnsi="Arial" w:cs="Arial"/>
        </w:rPr>
        <w:t>RFI</w:t>
      </w:r>
      <w:r>
        <w:rPr>
          <w:rFonts w:ascii="Arial" w:eastAsia="Times New Roman" w:hAnsi="Arial" w:cs="Arial"/>
        </w:rPr>
        <w:t>)</w:t>
      </w:r>
      <w:r w:rsidRPr="006F5170">
        <w:rPr>
          <w:rFonts w:ascii="Arial" w:eastAsia="Times New Roman" w:hAnsi="Arial" w:cs="Arial"/>
        </w:rPr>
        <w:t xml:space="preserve"> due date: RFIs are due </w:t>
      </w:r>
      <w:r>
        <w:rPr>
          <w:rFonts w:ascii="Arial" w:eastAsia="Times New Roman" w:hAnsi="Arial" w:cs="Arial"/>
        </w:rPr>
        <w:t xml:space="preserve">no later than Friday, May 22, 2026 (05.22.2026) at 8:00 AM Pacific Time. RFIs to be emailed to </w:t>
      </w:r>
      <w:hyperlink r:id="rId14" w:history="1">
        <w:r w:rsidRPr="006F5170">
          <w:rPr>
            <w:rFonts w:ascii="Arial" w:eastAsia="Times New Roman" w:hAnsi="Arial" w:cs="Arial"/>
            <w:color w:val="0000FF"/>
            <w:u w:val="single"/>
          </w:rPr>
          <w:t>alison.weinstein@va.gov</w:t>
        </w:r>
      </w:hyperlink>
      <w:r w:rsidRPr="006F5170">
        <w:rPr>
          <w:rFonts w:ascii="Arial" w:eastAsia="Times New Roman" w:hAnsi="Arial" w:cs="Arial"/>
        </w:rPr>
        <w:t xml:space="preserve"> AND </w:t>
      </w:r>
      <w:hyperlink r:id="rId15" w:history="1">
        <w:r w:rsidRPr="006F5170">
          <w:rPr>
            <w:rFonts w:ascii="Arial" w:eastAsia="Times New Roman" w:hAnsi="Arial" w:cs="Arial"/>
            <w:color w:val="0000FF"/>
            <w:u w:val="single"/>
          </w:rPr>
          <w:t>jose.hernandez1@va.gov</w:t>
        </w:r>
      </w:hyperlink>
      <w:r w:rsidRPr="006F5170">
        <w:rPr>
          <w:rFonts w:ascii="Arial" w:eastAsia="Times New Roman" w:hAnsi="Arial" w:cs="Arial"/>
        </w:rPr>
        <w:t>.</w:t>
      </w:r>
    </w:p>
    <w:p w14:paraId="1C538EF6"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 xml:space="preserve">All RFIs must be received using the attached RFI Form, and each RFI must be individually numbered. </w:t>
      </w:r>
    </w:p>
    <w:p w14:paraId="4CA04530"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Offer due date: All offers must be received no later than</w:t>
      </w:r>
      <w:r>
        <w:rPr>
          <w:rFonts w:ascii="Arial" w:eastAsia="Times New Roman" w:hAnsi="Arial" w:cs="Arial"/>
        </w:rPr>
        <w:t xml:space="preserve"> Friday, June 5, 2026 (06.05.2026)</w:t>
      </w:r>
      <w:r w:rsidRPr="006F5170">
        <w:rPr>
          <w:rFonts w:ascii="Arial" w:eastAsia="Times New Roman" w:hAnsi="Arial" w:cs="Arial"/>
        </w:rPr>
        <w:t xml:space="preserve">  at 8:00 AM </w:t>
      </w:r>
      <w:r>
        <w:rPr>
          <w:rFonts w:ascii="Arial" w:eastAsia="Times New Roman" w:hAnsi="Arial" w:cs="Arial"/>
        </w:rPr>
        <w:t>Pacific Time.</w:t>
      </w:r>
    </w:p>
    <w:p w14:paraId="3B8B29C4"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 xml:space="preserve">All offers must be emailed to </w:t>
      </w:r>
      <w:hyperlink r:id="rId16" w:history="1">
        <w:r w:rsidRPr="006F5170">
          <w:rPr>
            <w:rFonts w:ascii="Arial" w:eastAsia="Times New Roman" w:hAnsi="Arial" w:cs="Arial"/>
            <w:color w:val="0000FF"/>
            <w:u w:val="single"/>
          </w:rPr>
          <w:t>alison.weinstein@va.gov</w:t>
        </w:r>
      </w:hyperlink>
      <w:r w:rsidRPr="006F5170">
        <w:rPr>
          <w:rFonts w:ascii="Arial" w:eastAsia="Times New Roman" w:hAnsi="Arial" w:cs="Arial"/>
        </w:rPr>
        <w:t xml:space="preserve"> AND </w:t>
      </w:r>
      <w:hyperlink r:id="rId17" w:history="1">
        <w:r w:rsidRPr="006F5170">
          <w:rPr>
            <w:rFonts w:ascii="Arial" w:eastAsia="Times New Roman" w:hAnsi="Arial" w:cs="Arial"/>
            <w:color w:val="0000FF"/>
            <w:u w:val="single"/>
          </w:rPr>
          <w:t>jose.hernandez1@va.gov</w:t>
        </w:r>
      </w:hyperlink>
      <w:r w:rsidRPr="006F5170">
        <w:rPr>
          <w:rFonts w:ascii="Arial" w:eastAsia="Times New Roman" w:hAnsi="Arial" w:cs="Arial"/>
        </w:rPr>
        <w:t>.</w:t>
      </w:r>
    </w:p>
    <w:p w14:paraId="64CE0A2F"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Bid, Performance, and Payment bonds apply to this requirement.</w:t>
      </w:r>
    </w:p>
    <w:p w14:paraId="4F699FF0"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The disclosure of magnitudes per Veterans Affairs (VA) Acquisition Regulations (VAAR) is between $2,000,000 and $5,000,000.</w:t>
      </w:r>
    </w:p>
    <w:p w14:paraId="2229A57D" w14:textId="77777777" w:rsidR="00656378" w:rsidRPr="006F5170" w:rsidRDefault="00656378" w:rsidP="00656378">
      <w:pPr>
        <w:pStyle w:val="ListParagraph"/>
        <w:numPr>
          <w:ilvl w:val="0"/>
          <w:numId w:val="2"/>
        </w:numPr>
        <w:spacing w:after="160"/>
        <w:rPr>
          <w:rFonts w:ascii="Arial" w:eastAsia="Times New Roman" w:hAnsi="Arial" w:cs="Arial"/>
        </w:rPr>
      </w:pPr>
      <w:r w:rsidRPr="006F5170">
        <w:rPr>
          <w:rFonts w:ascii="Arial" w:eastAsia="Times New Roman" w:hAnsi="Arial" w:cs="Arial"/>
        </w:rPr>
        <w:t xml:space="preserve">Specifications are attached to this solicitation. Some specifications may reference other specifications. Those referenced specifications are available at the following website: </w:t>
      </w:r>
      <w:hyperlink r:id="rId18" w:history="1">
        <w:r w:rsidRPr="006F5170">
          <w:rPr>
            <w:rFonts w:ascii="Arial" w:eastAsia="Times New Roman" w:hAnsi="Arial" w:cs="Arial"/>
            <w:color w:val="0000FF"/>
            <w:u w:val="single"/>
          </w:rPr>
          <w:t>https://vatilms.va.gov/vatilms/reports/VA%20Specs</w:t>
        </w:r>
      </w:hyperlink>
      <w:r w:rsidRPr="006F5170">
        <w:rPr>
          <w:rFonts w:ascii="Arial" w:eastAsia="Times New Roman" w:hAnsi="Arial" w:cs="Arial"/>
        </w:rPr>
        <w:t xml:space="preserve">. </w:t>
      </w:r>
    </w:p>
    <w:p w14:paraId="32BE6415" w14:textId="77777777" w:rsidR="00656378" w:rsidRPr="006F5170" w:rsidRDefault="00656378" w:rsidP="00656378">
      <w:pPr>
        <w:pStyle w:val="ListParagraph"/>
        <w:spacing w:after="160"/>
        <w:rPr>
          <w:rFonts w:ascii="Arial" w:eastAsia="Times New Roman" w:hAnsi="Arial" w:cs="Arial"/>
        </w:rPr>
      </w:pPr>
    </w:p>
    <w:p w14:paraId="4D1251E5" w14:textId="77777777" w:rsidR="00656378" w:rsidRPr="006F5170" w:rsidRDefault="00656378" w:rsidP="00656378">
      <w:pPr>
        <w:spacing w:after="160"/>
        <w:ind w:left="360"/>
        <w:jc w:val="center"/>
        <w:rPr>
          <w:rFonts w:ascii="Arial" w:eastAsia="Times New Roman" w:hAnsi="Arial" w:cs="Arial"/>
        </w:rPr>
      </w:pPr>
      <w:r w:rsidRPr="006F5170">
        <w:rPr>
          <w:rFonts w:ascii="Arial" w:eastAsia="Times New Roman" w:hAnsi="Arial" w:cs="Arial"/>
        </w:rPr>
        <w:t>///////////////////////////////////////////////LAST ITEM//////////////////////////////////////////////////</w:t>
      </w:r>
    </w:p>
    <w:p w14:paraId="52DC96FB" w14:textId="77777777" w:rsidR="00656378" w:rsidRPr="006F5170" w:rsidRDefault="00656378" w:rsidP="00656378">
      <w:pPr>
        <w:pStyle w:val="List1"/>
        <w:numPr>
          <w:ilvl w:val="0"/>
          <w:numId w:val="0"/>
        </w:numPr>
        <w:ind w:left="360"/>
        <w:rPr>
          <w:rFonts w:ascii="Arial" w:hAnsi="Arial" w:cs="Arial"/>
          <w:sz w:val="22"/>
        </w:rPr>
        <w:sectPr w:rsidR="00656378" w:rsidRPr="006F5170" w:rsidSect="00656378">
          <w:headerReference w:type="default" r:id="rId19"/>
          <w:footerReference w:type="default" r:id="rId20"/>
          <w:headerReference w:type="first" r:id="rId21"/>
          <w:footerReference w:type="first" r:id="rId22"/>
          <w:type w:val="continuous"/>
          <w:pgSz w:w="12240" w:h="15840"/>
          <w:pgMar w:top="1080" w:right="1440" w:bottom="1080" w:left="1440" w:header="360" w:footer="360" w:gutter="0"/>
          <w:cols w:space="720"/>
          <w:titlePg/>
          <w:docGrid w:linePitch="360"/>
        </w:sectPr>
      </w:pPr>
    </w:p>
    <w:sdt>
      <w:sdtPr>
        <w:rPr>
          <w:rFonts w:eastAsiaTheme="minorHAnsi"/>
          <w:b w:val="0"/>
          <w:bCs w:val="0"/>
          <w:sz w:val="22"/>
          <w:szCs w:val="22"/>
        </w:rPr>
        <w:id w:val="-1900917728"/>
        <w:docPartObj>
          <w:docPartGallery w:val="Table of Contents"/>
          <w:docPartUnique/>
        </w:docPartObj>
      </w:sdtPr>
      <w:sdtContent>
        <w:p w14:paraId="7398FE63" w14:textId="77777777" w:rsidR="00656378" w:rsidRPr="006F5170" w:rsidRDefault="00656378" w:rsidP="00656378">
          <w:pPr>
            <w:pStyle w:val="TOCHeading"/>
            <w:pageBreakBefore/>
            <w:rPr>
              <w:sz w:val="22"/>
              <w:szCs w:val="22"/>
            </w:rPr>
          </w:pPr>
          <w:r w:rsidRPr="006F5170">
            <w:rPr>
              <w:sz w:val="22"/>
              <w:szCs w:val="22"/>
            </w:rPr>
            <w:t>Table of Contents</w:t>
          </w:r>
        </w:p>
        <w:p w14:paraId="4F6408AF" w14:textId="77777777" w:rsidR="00656378" w:rsidRPr="00656378" w:rsidRDefault="00656378" w:rsidP="00656378">
          <w:pPr>
            <w:pStyle w:val="TOC1"/>
            <w:tabs>
              <w:tab w:val="right" w:leader="dot" w:pos="9350"/>
            </w:tabs>
            <w:rPr>
              <w:b w:val="0"/>
              <w:bCs w:val="0"/>
              <w:noProof/>
              <w:kern w:val="2"/>
              <w:sz w:val="24"/>
              <w:szCs w:val="24"/>
            </w:rPr>
          </w:pPr>
          <w:r w:rsidRPr="006F5170">
            <w:fldChar w:fldCharType="begin"/>
          </w:r>
          <w:r w:rsidRPr="006F5170">
            <w:instrText xml:space="preserve"> TOC \o &amp;quot;1-4&amp;quot; \f \h \z \u \x </w:instrText>
          </w:r>
          <w:r w:rsidRPr="006F5170">
            <w:fldChar w:fldCharType="separate"/>
          </w:r>
          <w:hyperlink w:anchor="_Toc228870346" w:history="1">
            <w:r w:rsidRPr="00192004">
              <w:rPr>
                <w:rStyle w:val="Hyperlink"/>
                <w:noProof/>
              </w:rPr>
              <w:t>PART I - THE SCHEDULE</w:t>
            </w:r>
            <w:r>
              <w:rPr>
                <w:noProof/>
                <w:webHidden/>
              </w:rPr>
              <w:tab/>
            </w:r>
            <w:r>
              <w:rPr>
                <w:noProof/>
                <w:webHidden/>
              </w:rPr>
              <w:fldChar w:fldCharType="begin"/>
            </w:r>
            <w:r>
              <w:rPr>
                <w:noProof/>
                <w:webHidden/>
              </w:rPr>
              <w:instrText xml:space="preserve"> PAGEREF _Toc228870346 \h </w:instrText>
            </w:r>
            <w:r>
              <w:rPr>
                <w:noProof/>
                <w:webHidden/>
              </w:rPr>
            </w:r>
            <w:r>
              <w:rPr>
                <w:noProof/>
                <w:webHidden/>
              </w:rPr>
              <w:fldChar w:fldCharType="separate"/>
            </w:r>
            <w:r>
              <w:rPr>
                <w:noProof/>
                <w:webHidden/>
              </w:rPr>
              <w:t>1</w:t>
            </w:r>
            <w:r>
              <w:rPr>
                <w:noProof/>
                <w:webHidden/>
              </w:rPr>
              <w:fldChar w:fldCharType="end"/>
            </w:r>
          </w:hyperlink>
        </w:p>
        <w:p w14:paraId="4BAE10FE" w14:textId="77777777" w:rsidR="00656378" w:rsidRPr="00656378" w:rsidRDefault="00656378" w:rsidP="00656378">
          <w:pPr>
            <w:pStyle w:val="TOC1"/>
            <w:tabs>
              <w:tab w:val="right" w:leader="dot" w:pos="9350"/>
            </w:tabs>
            <w:rPr>
              <w:b w:val="0"/>
              <w:bCs w:val="0"/>
              <w:noProof/>
              <w:kern w:val="2"/>
              <w:sz w:val="24"/>
              <w:szCs w:val="24"/>
            </w:rPr>
          </w:pPr>
          <w:hyperlink w:anchor="_Toc228870347" w:history="1">
            <w:r w:rsidRPr="00192004">
              <w:rPr>
                <w:rStyle w:val="Hyperlink"/>
                <w:noProof/>
              </w:rPr>
              <w:t>SECTION A - SOLICITATION/CONTRACT FORM</w:t>
            </w:r>
            <w:r>
              <w:rPr>
                <w:noProof/>
                <w:webHidden/>
              </w:rPr>
              <w:tab/>
            </w:r>
            <w:r>
              <w:rPr>
                <w:noProof/>
                <w:webHidden/>
              </w:rPr>
              <w:fldChar w:fldCharType="begin"/>
            </w:r>
            <w:r>
              <w:rPr>
                <w:noProof/>
                <w:webHidden/>
              </w:rPr>
              <w:instrText xml:space="preserve"> PAGEREF _Toc228870347 \h </w:instrText>
            </w:r>
            <w:r>
              <w:rPr>
                <w:noProof/>
                <w:webHidden/>
              </w:rPr>
            </w:r>
            <w:r>
              <w:rPr>
                <w:noProof/>
                <w:webHidden/>
              </w:rPr>
              <w:fldChar w:fldCharType="separate"/>
            </w:r>
            <w:r>
              <w:rPr>
                <w:noProof/>
                <w:webHidden/>
              </w:rPr>
              <w:t>1</w:t>
            </w:r>
            <w:r>
              <w:rPr>
                <w:noProof/>
                <w:webHidden/>
              </w:rPr>
              <w:fldChar w:fldCharType="end"/>
            </w:r>
          </w:hyperlink>
        </w:p>
        <w:p w14:paraId="6FCEBDEE" w14:textId="77777777" w:rsidR="00656378" w:rsidRPr="00656378" w:rsidRDefault="00656378" w:rsidP="00656378">
          <w:pPr>
            <w:pStyle w:val="TOC2"/>
            <w:tabs>
              <w:tab w:val="right" w:leader="dot" w:pos="9350"/>
            </w:tabs>
            <w:rPr>
              <w:noProof/>
              <w:kern w:val="2"/>
              <w:sz w:val="24"/>
              <w:szCs w:val="24"/>
            </w:rPr>
          </w:pPr>
          <w:hyperlink w:anchor="_Toc228870348" w:history="1">
            <w:r w:rsidRPr="00192004">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_Toc228870348 \h </w:instrText>
            </w:r>
            <w:r>
              <w:rPr>
                <w:noProof/>
                <w:webHidden/>
              </w:rPr>
            </w:r>
            <w:r>
              <w:rPr>
                <w:noProof/>
                <w:webHidden/>
              </w:rPr>
              <w:fldChar w:fldCharType="separate"/>
            </w:r>
            <w:r>
              <w:rPr>
                <w:noProof/>
                <w:webHidden/>
              </w:rPr>
              <w:t>1</w:t>
            </w:r>
            <w:r>
              <w:rPr>
                <w:noProof/>
                <w:webHidden/>
              </w:rPr>
              <w:fldChar w:fldCharType="end"/>
            </w:r>
          </w:hyperlink>
        </w:p>
        <w:p w14:paraId="6959559C" w14:textId="77777777" w:rsidR="00656378" w:rsidRPr="00656378" w:rsidRDefault="00656378" w:rsidP="00656378">
          <w:pPr>
            <w:pStyle w:val="TOC2"/>
            <w:tabs>
              <w:tab w:val="right" w:leader="dot" w:pos="9350"/>
            </w:tabs>
            <w:rPr>
              <w:noProof/>
              <w:kern w:val="2"/>
              <w:sz w:val="24"/>
              <w:szCs w:val="24"/>
            </w:rPr>
          </w:pPr>
          <w:hyperlink w:anchor="_Toc228870349" w:history="1">
            <w:r w:rsidRPr="00192004">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_Toc228870349 \h </w:instrText>
            </w:r>
            <w:r>
              <w:rPr>
                <w:noProof/>
                <w:webHidden/>
              </w:rPr>
            </w:r>
            <w:r>
              <w:rPr>
                <w:noProof/>
                <w:webHidden/>
              </w:rPr>
              <w:fldChar w:fldCharType="separate"/>
            </w:r>
            <w:r>
              <w:rPr>
                <w:noProof/>
                <w:webHidden/>
              </w:rPr>
              <w:t>2</w:t>
            </w:r>
            <w:r>
              <w:rPr>
                <w:noProof/>
                <w:webHidden/>
              </w:rPr>
              <w:fldChar w:fldCharType="end"/>
            </w:r>
          </w:hyperlink>
        </w:p>
        <w:p w14:paraId="23362F25" w14:textId="77777777" w:rsidR="00656378" w:rsidRPr="00656378" w:rsidRDefault="00656378" w:rsidP="00656378">
          <w:pPr>
            <w:pStyle w:val="TOC2"/>
            <w:tabs>
              <w:tab w:val="right" w:leader="dot" w:pos="9350"/>
            </w:tabs>
            <w:rPr>
              <w:noProof/>
              <w:kern w:val="2"/>
              <w:sz w:val="24"/>
              <w:szCs w:val="24"/>
            </w:rPr>
          </w:pPr>
          <w:hyperlink w:anchor="_Toc228870350" w:history="1">
            <w:r w:rsidRPr="00192004">
              <w:rPr>
                <w:rStyle w:val="Hyperlink"/>
                <w:noProof/>
              </w:rPr>
              <w:t>A.3 PRICE/COST SCHEDULE</w:t>
            </w:r>
            <w:r>
              <w:rPr>
                <w:noProof/>
                <w:webHidden/>
              </w:rPr>
              <w:tab/>
            </w:r>
            <w:r>
              <w:rPr>
                <w:noProof/>
                <w:webHidden/>
              </w:rPr>
              <w:fldChar w:fldCharType="begin"/>
            </w:r>
            <w:r>
              <w:rPr>
                <w:noProof/>
                <w:webHidden/>
              </w:rPr>
              <w:instrText xml:space="preserve"> PAGEREF _Toc228870350 \h </w:instrText>
            </w:r>
            <w:r>
              <w:rPr>
                <w:noProof/>
                <w:webHidden/>
              </w:rPr>
            </w:r>
            <w:r>
              <w:rPr>
                <w:noProof/>
                <w:webHidden/>
              </w:rPr>
              <w:fldChar w:fldCharType="separate"/>
            </w:r>
            <w:r>
              <w:rPr>
                <w:noProof/>
                <w:webHidden/>
              </w:rPr>
              <w:t>7</w:t>
            </w:r>
            <w:r>
              <w:rPr>
                <w:noProof/>
                <w:webHidden/>
              </w:rPr>
              <w:fldChar w:fldCharType="end"/>
            </w:r>
          </w:hyperlink>
        </w:p>
        <w:p w14:paraId="70BB6060" w14:textId="77777777" w:rsidR="00656378" w:rsidRPr="00656378" w:rsidRDefault="00656378" w:rsidP="00656378">
          <w:pPr>
            <w:pStyle w:val="TOC3"/>
            <w:tabs>
              <w:tab w:val="right" w:leader="dot" w:pos="9350"/>
            </w:tabs>
            <w:rPr>
              <w:noProof/>
              <w:kern w:val="2"/>
              <w:sz w:val="24"/>
              <w:szCs w:val="24"/>
            </w:rPr>
          </w:pPr>
          <w:hyperlink w:anchor="_Toc228870351" w:history="1">
            <w:r w:rsidRPr="00192004">
              <w:rPr>
                <w:rStyle w:val="Hyperlink"/>
                <w:noProof/>
              </w:rPr>
              <w:t>ITEM INFORMATION</w:t>
            </w:r>
            <w:r>
              <w:rPr>
                <w:noProof/>
                <w:webHidden/>
              </w:rPr>
              <w:tab/>
            </w:r>
            <w:r>
              <w:rPr>
                <w:noProof/>
                <w:webHidden/>
              </w:rPr>
              <w:fldChar w:fldCharType="begin"/>
            </w:r>
            <w:r>
              <w:rPr>
                <w:noProof/>
                <w:webHidden/>
              </w:rPr>
              <w:instrText xml:space="preserve"> PAGEREF _Toc228870351 \h </w:instrText>
            </w:r>
            <w:r>
              <w:rPr>
                <w:noProof/>
                <w:webHidden/>
              </w:rPr>
            </w:r>
            <w:r>
              <w:rPr>
                <w:noProof/>
                <w:webHidden/>
              </w:rPr>
              <w:fldChar w:fldCharType="separate"/>
            </w:r>
            <w:r>
              <w:rPr>
                <w:noProof/>
                <w:webHidden/>
              </w:rPr>
              <w:t>7</w:t>
            </w:r>
            <w:r>
              <w:rPr>
                <w:noProof/>
                <w:webHidden/>
              </w:rPr>
              <w:fldChar w:fldCharType="end"/>
            </w:r>
          </w:hyperlink>
        </w:p>
        <w:p w14:paraId="5F6D3D15" w14:textId="77777777" w:rsidR="00656378" w:rsidRPr="00656378" w:rsidRDefault="00656378" w:rsidP="00656378">
          <w:pPr>
            <w:pStyle w:val="TOC2"/>
            <w:tabs>
              <w:tab w:val="right" w:leader="dot" w:pos="9350"/>
            </w:tabs>
            <w:rPr>
              <w:noProof/>
              <w:kern w:val="2"/>
              <w:sz w:val="24"/>
              <w:szCs w:val="24"/>
            </w:rPr>
          </w:pPr>
          <w:hyperlink w:anchor="_Toc228870352" w:history="1">
            <w:r w:rsidRPr="00192004">
              <w:rPr>
                <w:rStyle w:val="Hyperlink"/>
                <w:noProof/>
              </w:rPr>
              <w:t>A.4 DELIVERY SCHEDULE</w:t>
            </w:r>
            <w:r>
              <w:rPr>
                <w:noProof/>
                <w:webHidden/>
              </w:rPr>
              <w:tab/>
            </w:r>
            <w:r>
              <w:rPr>
                <w:noProof/>
                <w:webHidden/>
              </w:rPr>
              <w:fldChar w:fldCharType="begin"/>
            </w:r>
            <w:r>
              <w:rPr>
                <w:noProof/>
                <w:webHidden/>
              </w:rPr>
              <w:instrText xml:space="preserve"> PAGEREF _Toc228870352 \h </w:instrText>
            </w:r>
            <w:r>
              <w:rPr>
                <w:noProof/>
                <w:webHidden/>
              </w:rPr>
            </w:r>
            <w:r>
              <w:rPr>
                <w:noProof/>
                <w:webHidden/>
              </w:rPr>
              <w:fldChar w:fldCharType="separate"/>
            </w:r>
            <w:r>
              <w:rPr>
                <w:noProof/>
                <w:webHidden/>
              </w:rPr>
              <w:t>7</w:t>
            </w:r>
            <w:r>
              <w:rPr>
                <w:noProof/>
                <w:webHidden/>
              </w:rPr>
              <w:fldChar w:fldCharType="end"/>
            </w:r>
          </w:hyperlink>
        </w:p>
        <w:p w14:paraId="7CCD325B" w14:textId="77777777" w:rsidR="00656378" w:rsidRPr="00656378" w:rsidRDefault="00656378" w:rsidP="00656378">
          <w:pPr>
            <w:pStyle w:val="TOC1"/>
            <w:tabs>
              <w:tab w:val="right" w:leader="dot" w:pos="9350"/>
            </w:tabs>
            <w:rPr>
              <w:b w:val="0"/>
              <w:bCs w:val="0"/>
              <w:noProof/>
              <w:kern w:val="2"/>
              <w:sz w:val="24"/>
              <w:szCs w:val="24"/>
            </w:rPr>
          </w:pPr>
          <w:hyperlink w:anchor="_Toc228870353" w:history="1">
            <w:r w:rsidRPr="00192004">
              <w:rPr>
                <w:rStyle w:val="Hyperlink"/>
                <w:noProof/>
              </w:rPr>
              <w:t>INSTRUCTIONS, CONDITIONS AND OTHER STATEMENTS TO BIDDERS/OFFERORS</w:t>
            </w:r>
            <w:r>
              <w:rPr>
                <w:noProof/>
                <w:webHidden/>
              </w:rPr>
              <w:tab/>
            </w:r>
            <w:r>
              <w:rPr>
                <w:noProof/>
                <w:webHidden/>
              </w:rPr>
              <w:fldChar w:fldCharType="begin"/>
            </w:r>
            <w:r>
              <w:rPr>
                <w:noProof/>
                <w:webHidden/>
              </w:rPr>
              <w:instrText xml:space="preserve"> PAGEREF _Toc228870353 \h </w:instrText>
            </w:r>
            <w:r>
              <w:rPr>
                <w:noProof/>
                <w:webHidden/>
              </w:rPr>
            </w:r>
            <w:r>
              <w:rPr>
                <w:noProof/>
                <w:webHidden/>
              </w:rPr>
              <w:fldChar w:fldCharType="separate"/>
            </w:r>
            <w:r>
              <w:rPr>
                <w:noProof/>
                <w:webHidden/>
              </w:rPr>
              <w:t>19</w:t>
            </w:r>
            <w:r>
              <w:rPr>
                <w:noProof/>
                <w:webHidden/>
              </w:rPr>
              <w:fldChar w:fldCharType="end"/>
            </w:r>
          </w:hyperlink>
        </w:p>
        <w:p w14:paraId="6711C431" w14:textId="77777777" w:rsidR="00656378" w:rsidRPr="00656378" w:rsidRDefault="00656378" w:rsidP="00656378">
          <w:pPr>
            <w:pStyle w:val="TOC1"/>
            <w:tabs>
              <w:tab w:val="right" w:leader="dot" w:pos="9350"/>
            </w:tabs>
            <w:rPr>
              <w:b w:val="0"/>
              <w:bCs w:val="0"/>
              <w:noProof/>
              <w:kern w:val="2"/>
              <w:sz w:val="24"/>
              <w:szCs w:val="24"/>
            </w:rPr>
          </w:pPr>
          <w:hyperlink w:anchor="_Toc228870354" w:history="1">
            <w:r w:rsidRPr="00192004">
              <w:rPr>
                <w:rStyle w:val="Hyperlink"/>
                <w:rFonts w:ascii="Times New Roman" w:hAnsi="Times New Roman"/>
                <w:noProof/>
              </w:rPr>
              <w:t>DIVISIONAL COST BREAK-OUT</w:t>
            </w:r>
            <w:r>
              <w:rPr>
                <w:noProof/>
                <w:webHidden/>
              </w:rPr>
              <w:tab/>
            </w:r>
            <w:r>
              <w:rPr>
                <w:noProof/>
                <w:webHidden/>
              </w:rPr>
              <w:fldChar w:fldCharType="begin"/>
            </w:r>
            <w:r>
              <w:rPr>
                <w:noProof/>
                <w:webHidden/>
              </w:rPr>
              <w:instrText xml:space="preserve"> PAGEREF _Toc228870354 \h </w:instrText>
            </w:r>
            <w:r>
              <w:rPr>
                <w:noProof/>
                <w:webHidden/>
              </w:rPr>
            </w:r>
            <w:r>
              <w:rPr>
                <w:noProof/>
                <w:webHidden/>
              </w:rPr>
              <w:fldChar w:fldCharType="separate"/>
            </w:r>
            <w:r>
              <w:rPr>
                <w:noProof/>
                <w:webHidden/>
              </w:rPr>
              <w:t>31</w:t>
            </w:r>
            <w:r>
              <w:rPr>
                <w:noProof/>
                <w:webHidden/>
              </w:rPr>
              <w:fldChar w:fldCharType="end"/>
            </w:r>
          </w:hyperlink>
        </w:p>
        <w:p w14:paraId="2FA084D0" w14:textId="77777777" w:rsidR="00656378" w:rsidRPr="00656378" w:rsidRDefault="00656378" w:rsidP="00656378">
          <w:pPr>
            <w:pStyle w:val="TOC2"/>
            <w:tabs>
              <w:tab w:val="right" w:leader="dot" w:pos="9350"/>
            </w:tabs>
            <w:rPr>
              <w:noProof/>
              <w:kern w:val="2"/>
              <w:sz w:val="24"/>
              <w:szCs w:val="24"/>
            </w:rPr>
          </w:pPr>
          <w:hyperlink w:anchor="_Toc228870355" w:history="1">
            <w:r w:rsidRPr="00192004">
              <w:rPr>
                <w:rStyle w:val="Hyperlink"/>
                <w:noProof/>
              </w:rPr>
              <w:t>2.1  52.209-7 INFORMATION REGARDING RESPONSIBILITY MATTERS (DEVIATION NOV 2025)</w:t>
            </w:r>
            <w:r>
              <w:rPr>
                <w:noProof/>
                <w:webHidden/>
              </w:rPr>
              <w:tab/>
            </w:r>
            <w:r>
              <w:rPr>
                <w:noProof/>
                <w:webHidden/>
              </w:rPr>
              <w:fldChar w:fldCharType="begin"/>
            </w:r>
            <w:r>
              <w:rPr>
                <w:noProof/>
                <w:webHidden/>
              </w:rPr>
              <w:instrText xml:space="preserve"> PAGEREF _Toc228870355 \h </w:instrText>
            </w:r>
            <w:r>
              <w:rPr>
                <w:noProof/>
                <w:webHidden/>
              </w:rPr>
            </w:r>
            <w:r>
              <w:rPr>
                <w:noProof/>
                <w:webHidden/>
              </w:rPr>
              <w:fldChar w:fldCharType="separate"/>
            </w:r>
            <w:r>
              <w:rPr>
                <w:noProof/>
                <w:webHidden/>
              </w:rPr>
              <w:t>31</w:t>
            </w:r>
            <w:r>
              <w:rPr>
                <w:noProof/>
                <w:webHidden/>
              </w:rPr>
              <w:fldChar w:fldCharType="end"/>
            </w:r>
          </w:hyperlink>
        </w:p>
        <w:p w14:paraId="3C13E073" w14:textId="77777777" w:rsidR="00656378" w:rsidRPr="00656378" w:rsidRDefault="00656378" w:rsidP="00656378">
          <w:pPr>
            <w:pStyle w:val="TOC2"/>
            <w:tabs>
              <w:tab w:val="right" w:leader="dot" w:pos="9350"/>
            </w:tabs>
            <w:rPr>
              <w:noProof/>
              <w:kern w:val="2"/>
              <w:sz w:val="24"/>
              <w:szCs w:val="24"/>
            </w:rPr>
          </w:pPr>
          <w:hyperlink w:anchor="_Toc228870356" w:history="1">
            <w:r w:rsidRPr="00192004">
              <w:rPr>
                <w:rStyle w:val="Hyperlink"/>
                <w:noProof/>
              </w:rPr>
              <w:t>2.2  52.216-1 TYPE OF CONTRACT (NOV 2025) (DEVIATION)</w:t>
            </w:r>
            <w:r>
              <w:rPr>
                <w:noProof/>
                <w:webHidden/>
              </w:rPr>
              <w:tab/>
            </w:r>
            <w:r>
              <w:rPr>
                <w:noProof/>
                <w:webHidden/>
              </w:rPr>
              <w:fldChar w:fldCharType="begin"/>
            </w:r>
            <w:r>
              <w:rPr>
                <w:noProof/>
                <w:webHidden/>
              </w:rPr>
              <w:instrText xml:space="preserve"> PAGEREF _Toc228870356 \h </w:instrText>
            </w:r>
            <w:r>
              <w:rPr>
                <w:noProof/>
                <w:webHidden/>
              </w:rPr>
            </w:r>
            <w:r>
              <w:rPr>
                <w:noProof/>
                <w:webHidden/>
              </w:rPr>
              <w:fldChar w:fldCharType="separate"/>
            </w:r>
            <w:r>
              <w:rPr>
                <w:noProof/>
                <w:webHidden/>
              </w:rPr>
              <w:t>37</w:t>
            </w:r>
            <w:r>
              <w:rPr>
                <w:noProof/>
                <w:webHidden/>
              </w:rPr>
              <w:fldChar w:fldCharType="end"/>
            </w:r>
          </w:hyperlink>
        </w:p>
        <w:p w14:paraId="61968127" w14:textId="77777777" w:rsidR="00656378" w:rsidRPr="00656378" w:rsidRDefault="00656378" w:rsidP="00656378">
          <w:pPr>
            <w:pStyle w:val="TOC2"/>
            <w:tabs>
              <w:tab w:val="right" w:leader="dot" w:pos="9350"/>
            </w:tabs>
            <w:rPr>
              <w:noProof/>
              <w:kern w:val="2"/>
              <w:sz w:val="24"/>
              <w:szCs w:val="24"/>
            </w:rPr>
          </w:pPr>
          <w:hyperlink w:anchor="_Toc228870357" w:history="1">
            <w:r w:rsidRPr="00192004">
              <w:rPr>
                <w:rStyle w:val="Hyperlink"/>
                <w:noProof/>
              </w:rPr>
              <w:t>2.3  52.222-5  CONSTRUCTION WAGE RATE REQUIREMENTS—SECONDARY SITE OF THE WORK (NOV 2025) (DEVIATION)</w:t>
            </w:r>
            <w:r>
              <w:rPr>
                <w:noProof/>
                <w:webHidden/>
              </w:rPr>
              <w:tab/>
            </w:r>
            <w:r>
              <w:rPr>
                <w:noProof/>
                <w:webHidden/>
              </w:rPr>
              <w:fldChar w:fldCharType="begin"/>
            </w:r>
            <w:r>
              <w:rPr>
                <w:noProof/>
                <w:webHidden/>
              </w:rPr>
              <w:instrText xml:space="preserve"> PAGEREF _Toc228870357 \h </w:instrText>
            </w:r>
            <w:r>
              <w:rPr>
                <w:noProof/>
                <w:webHidden/>
              </w:rPr>
            </w:r>
            <w:r>
              <w:rPr>
                <w:noProof/>
                <w:webHidden/>
              </w:rPr>
              <w:fldChar w:fldCharType="separate"/>
            </w:r>
            <w:r>
              <w:rPr>
                <w:noProof/>
                <w:webHidden/>
              </w:rPr>
              <w:t>37</w:t>
            </w:r>
            <w:r>
              <w:rPr>
                <w:noProof/>
                <w:webHidden/>
              </w:rPr>
              <w:fldChar w:fldCharType="end"/>
            </w:r>
          </w:hyperlink>
        </w:p>
        <w:p w14:paraId="65E5AC27" w14:textId="77777777" w:rsidR="00656378" w:rsidRPr="00656378" w:rsidRDefault="00656378" w:rsidP="00656378">
          <w:pPr>
            <w:pStyle w:val="TOC2"/>
            <w:tabs>
              <w:tab w:val="right" w:leader="dot" w:pos="9350"/>
            </w:tabs>
            <w:rPr>
              <w:noProof/>
              <w:kern w:val="2"/>
              <w:sz w:val="24"/>
              <w:szCs w:val="24"/>
            </w:rPr>
          </w:pPr>
          <w:hyperlink w:anchor="_Toc228870358" w:history="1">
            <w:r w:rsidRPr="00192004">
              <w:rPr>
                <w:rStyle w:val="Hyperlink"/>
                <w:noProof/>
              </w:rPr>
              <w:t>2.4  52.225-10 NOTICE OF BUY AMERICAN REQUIREMENT—CONSTRUCTION MATERIALS (MAY 2014)</w:t>
            </w:r>
            <w:r>
              <w:rPr>
                <w:noProof/>
                <w:webHidden/>
              </w:rPr>
              <w:tab/>
            </w:r>
            <w:r>
              <w:rPr>
                <w:noProof/>
                <w:webHidden/>
              </w:rPr>
              <w:fldChar w:fldCharType="begin"/>
            </w:r>
            <w:r>
              <w:rPr>
                <w:noProof/>
                <w:webHidden/>
              </w:rPr>
              <w:instrText xml:space="preserve"> PAGEREF _Toc228870358 \h </w:instrText>
            </w:r>
            <w:r>
              <w:rPr>
                <w:noProof/>
                <w:webHidden/>
              </w:rPr>
            </w:r>
            <w:r>
              <w:rPr>
                <w:noProof/>
                <w:webHidden/>
              </w:rPr>
              <w:fldChar w:fldCharType="separate"/>
            </w:r>
            <w:r>
              <w:rPr>
                <w:noProof/>
                <w:webHidden/>
              </w:rPr>
              <w:t>37</w:t>
            </w:r>
            <w:r>
              <w:rPr>
                <w:noProof/>
                <w:webHidden/>
              </w:rPr>
              <w:fldChar w:fldCharType="end"/>
            </w:r>
          </w:hyperlink>
        </w:p>
        <w:p w14:paraId="370A3F17" w14:textId="77777777" w:rsidR="00656378" w:rsidRPr="00656378" w:rsidRDefault="00656378" w:rsidP="00656378">
          <w:pPr>
            <w:pStyle w:val="TOC2"/>
            <w:tabs>
              <w:tab w:val="right" w:leader="dot" w:pos="9350"/>
            </w:tabs>
            <w:rPr>
              <w:noProof/>
              <w:kern w:val="2"/>
              <w:sz w:val="24"/>
              <w:szCs w:val="24"/>
            </w:rPr>
          </w:pPr>
          <w:hyperlink w:anchor="_Toc228870359" w:history="1">
            <w:r w:rsidRPr="00192004">
              <w:rPr>
                <w:rStyle w:val="Hyperlink"/>
                <w:noProof/>
              </w:rPr>
              <w:t>2.5  52.228-1  BID GUARANTEE  (SEP 1996)</w:t>
            </w:r>
            <w:r>
              <w:rPr>
                <w:noProof/>
                <w:webHidden/>
              </w:rPr>
              <w:tab/>
            </w:r>
            <w:r>
              <w:rPr>
                <w:noProof/>
                <w:webHidden/>
              </w:rPr>
              <w:fldChar w:fldCharType="begin"/>
            </w:r>
            <w:r>
              <w:rPr>
                <w:noProof/>
                <w:webHidden/>
              </w:rPr>
              <w:instrText xml:space="preserve"> PAGEREF _Toc228870359 \h </w:instrText>
            </w:r>
            <w:r>
              <w:rPr>
                <w:noProof/>
                <w:webHidden/>
              </w:rPr>
            </w:r>
            <w:r>
              <w:rPr>
                <w:noProof/>
                <w:webHidden/>
              </w:rPr>
              <w:fldChar w:fldCharType="separate"/>
            </w:r>
            <w:r>
              <w:rPr>
                <w:noProof/>
                <w:webHidden/>
              </w:rPr>
              <w:t>39</w:t>
            </w:r>
            <w:r>
              <w:rPr>
                <w:noProof/>
                <w:webHidden/>
              </w:rPr>
              <w:fldChar w:fldCharType="end"/>
            </w:r>
          </w:hyperlink>
        </w:p>
        <w:p w14:paraId="1F2336EA" w14:textId="77777777" w:rsidR="00656378" w:rsidRPr="00656378" w:rsidRDefault="00656378" w:rsidP="00656378">
          <w:pPr>
            <w:pStyle w:val="TOC2"/>
            <w:tabs>
              <w:tab w:val="right" w:leader="dot" w:pos="9350"/>
            </w:tabs>
            <w:rPr>
              <w:noProof/>
              <w:kern w:val="2"/>
              <w:sz w:val="24"/>
              <w:szCs w:val="24"/>
            </w:rPr>
          </w:pPr>
          <w:hyperlink w:anchor="_Toc228870360" w:history="1">
            <w:r w:rsidRPr="00192004">
              <w:rPr>
                <w:rStyle w:val="Hyperlink"/>
                <w:noProof/>
              </w:rPr>
              <w:t>2.6  52.233-2 SERVICE OF PROTEST. (SEP 2006) (DEVIATION NOV 2025)</w:t>
            </w:r>
            <w:r>
              <w:rPr>
                <w:noProof/>
                <w:webHidden/>
              </w:rPr>
              <w:tab/>
            </w:r>
            <w:r>
              <w:rPr>
                <w:noProof/>
                <w:webHidden/>
              </w:rPr>
              <w:fldChar w:fldCharType="begin"/>
            </w:r>
            <w:r>
              <w:rPr>
                <w:noProof/>
                <w:webHidden/>
              </w:rPr>
              <w:instrText xml:space="preserve"> PAGEREF _Toc228870360 \h </w:instrText>
            </w:r>
            <w:r>
              <w:rPr>
                <w:noProof/>
                <w:webHidden/>
              </w:rPr>
            </w:r>
            <w:r>
              <w:rPr>
                <w:noProof/>
                <w:webHidden/>
              </w:rPr>
              <w:fldChar w:fldCharType="separate"/>
            </w:r>
            <w:r>
              <w:rPr>
                <w:noProof/>
                <w:webHidden/>
              </w:rPr>
              <w:t>39</w:t>
            </w:r>
            <w:r>
              <w:rPr>
                <w:noProof/>
                <w:webHidden/>
              </w:rPr>
              <w:fldChar w:fldCharType="end"/>
            </w:r>
          </w:hyperlink>
        </w:p>
        <w:p w14:paraId="24FE7584" w14:textId="77777777" w:rsidR="00656378" w:rsidRPr="00656378" w:rsidRDefault="00656378" w:rsidP="00656378">
          <w:pPr>
            <w:pStyle w:val="TOC2"/>
            <w:tabs>
              <w:tab w:val="right" w:leader="dot" w:pos="9350"/>
            </w:tabs>
            <w:rPr>
              <w:noProof/>
              <w:kern w:val="2"/>
              <w:sz w:val="24"/>
              <w:szCs w:val="24"/>
            </w:rPr>
          </w:pPr>
          <w:hyperlink w:anchor="_Toc228870361" w:history="1">
            <w:r w:rsidRPr="00192004">
              <w:rPr>
                <w:rStyle w:val="Hyperlink"/>
                <w:noProof/>
              </w:rPr>
              <w:t>2.7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_Toc228870361 \h </w:instrText>
            </w:r>
            <w:r>
              <w:rPr>
                <w:noProof/>
                <w:webHidden/>
              </w:rPr>
            </w:r>
            <w:r>
              <w:rPr>
                <w:noProof/>
                <w:webHidden/>
              </w:rPr>
              <w:fldChar w:fldCharType="separate"/>
            </w:r>
            <w:r>
              <w:rPr>
                <w:noProof/>
                <w:webHidden/>
              </w:rPr>
              <w:t>39</w:t>
            </w:r>
            <w:r>
              <w:rPr>
                <w:noProof/>
                <w:webHidden/>
              </w:rPr>
              <w:fldChar w:fldCharType="end"/>
            </w:r>
          </w:hyperlink>
        </w:p>
        <w:p w14:paraId="50EF1FDF" w14:textId="77777777" w:rsidR="00656378" w:rsidRPr="00656378" w:rsidRDefault="00656378" w:rsidP="00656378">
          <w:pPr>
            <w:pStyle w:val="TOC2"/>
            <w:tabs>
              <w:tab w:val="right" w:leader="dot" w:pos="9350"/>
            </w:tabs>
            <w:rPr>
              <w:noProof/>
              <w:kern w:val="2"/>
              <w:sz w:val="24"/>
              <w:szCs w:val="24"/>
            </w:rPr>
          </w:pPr>
          <w:hyperlink w:anchor="_Toc228870362" w:history="1">
            <w:r w:rsidRPr="00192004">
              <w:rPr>
                <w:rStyle w:val="Hyperlink"/>
                <w:noProof/>
              </w:rPr>
              <w:t>2.8  52.252-1  SOLICITATION PROVISIONS INCORPORATED BY REFERENCE  (FEB 1998)</w:t>
            </w:r>
            <w:r>
              <w:rPr>
                <w:noProof/>
                <w:webHidden/>
              </w:rPr>
              <w:tab/>
            </w:r>
            <w:r>
              <w:rPr>
                <w:noProof/>
                <w:webHidden/>
              </w:rPr>
              <w:fldChar w:fldCharType="begin"/>
            </w:r>
            <w:r>
              <w:rPr>
                <w:noProof/>
                <w:webHidden/>
              </w:rPr>
              <w:instrText xml:space="preserve"> PAGEREF _Toc228870362 \h </w:instrText>
            </w:r>
            <w:r>
              <w:rPr>
                <w:noProof/>
                <w:webHidden/>
              </w:rPr>
            </w:r>
            <w:r>
              <w:rPr>
                <w:noProof/>
                <w:webHidden/>
              </w:rPr>
              <w:fldChar w:fldCharType="separate"/>
            </w:r>
            <w:r>
              <w:rPr>
                <w:noProof/>
                <w:webHidden/>
              </w:rPr>
              <w:t>43</w:t>
            </w:r>
            <w:r>
              <w:rPr>
                <w:noProof/>
                <w:webHidden/>
              </w:rPr>
              <w:fldChar w:fldCharType="end"/>
            </w:r>
          </w:hyperlink>
        </w:p>
        <w:p w14:paraId="00A67C77" w14:textId="77777777" w:rsidR="00656378" w:rsidRPr="00656378" w:rsidRDefault="00656378" w:rsidP="00656378">
          <w:pPr>
            <w:pStyle w:val="TOC2"/>
            <w:tabs>
              <w:tab w:val="right" w:leader="dot" w:pos="9350"/>
            </w:tabs>
            <w:rPr>
              <w:noProof/>
              <w:kern w:val="2"/>
              <w:sz w:val="24"/>
              <w:szCs w:val="24"/>
            </w:rPr>
          </w:pPr>
          <w:hyperlink w:anchor="_Toc228870363" w:history="1">
            <w:r w:rsidRPr="00192004">
              <w:rPr>
                <w:rStyle w:val="Hyperlink"/>
                <w:noProof/>
              </w:rPr>
              <w:t>2.9  52.252-5  AUTHORIZED DEVIATIONS IN PROVISIONS  (NOV 2020)</w:t>
            </w:r>
            <w:r>
              <w:rPr>
                <w:noProof/>
                <w:webHidden/>
              </w:rPr>
              <w:tab/>
            </w:r>
            <w:r>
              <w:rPr>
                <w:noProof/>
                <w:webHidden/>
              </w:rPr>
              <w:fldChar w:fldCharType="begin"/>
            </w:r>
            <w:r>
              <w:rPr>
                <w:noProof/>
                <w:webHidden/>
              </w:rPr>
              <w:instrText xml:space="preserve"> PAGEREF _Toc228870363 \h </w:instrText>
            </w:r>
            <w:r>
              <w:rPr>
                <w:noProof/>
                <w:webHidden/>
              </w:rPr>
            </w:r>
            <w:r>
              <w:rPr>
                <w:noProof/>
                <w:webHidden/>
              </w:rPr>
              <w:fldChar w:fldCharType="separate"/>
            </w:r>
            <w:r>
              <w:rPr>
                <w:noProof/>
                <w:webHidden/>
              </w:rPr>
              <w:t>44</w:t>
            </w:r>
            <w:r>
              <w:rPr>
                <w:noProof/>
                <w:webHidden/>
              </w:rPr>
              <w:fldChar w:fldCharType="end"/>
            </w:r>
          </w:hyperlink>
        </w:p>
        <w:p w14:paraId="0E019B87" w14:textId="77777777" w:rsidR="00656378" w:rsidRPr="00656378" w:rsidRDefault="00656378" w:rsidP="00656378">
          <w:pPr>
            <w:pStyle w:val="TOC2"/>
            <w:tabs>
              <w:tab w:val="right" w:leader="dot" w:pos="9350"/>
            </w:tabs>
            <w:rPr>
              <w:noProof/>
              <w:kern w:val="2"/>
              <w:sz w:val="24"/>
              <w:szCs w:val="24"/>
            </w:rPr>
          </w:pPr>
          <w:hyperlink w:anchor="_Toc228870364" w:history="1">
            <w:r w:rsidRPr="00192004">
              <w:rPr>
                <w:rStyle w:val="Hyperlink"/>
                <w:noProof/>
              </w:rPr>
              <w:t>2.10  VAAR 852.252-70  SOLICITATION PROVISIONS OR CLAUSES INCORPORATED BY REFERENCE (JAN 2008)</w:t>
            </w:r>
            <w:r>
              <w:rPr>
                <w:noProof/>
                <w:webHidden/>
              </w:rPr>
              <w:tab/>
            </w:r>
            <w:r>
              <w:rPr>
                <w:noProof/>
                <w:webHidden/>
              </w:rPr>
              <w:fldChar w:fldCharType="begin"/>
            </w:r>
            <w:r>
              <w:rPr>
                <w:noProof/>
                <w:webHidden/>
              </w:rPr>
              <w:instrText xml:space="preserve"> PAGEREF _Toc228870364 \h </w:instrText>
            </w:r>
            <w:r>
              <w:rPr>
                <w:noProof/>
                <w:webHidden/>
              </w:rPr>
            </w:r>
            <w:r>
              <w:rPr>
                <w:noProof/>
                <w:webHidden/>
              </w:rPr>
              <w:fldChar w:fldCharType="separate"/>
            </w:r>
            <w:r>
              <w:rPr>
                <w:noProof/>
                <w:webHidden/>
              </w:rPr>
              <w:t>44</w:t>
            </w:r>
            <w:r>
              <w:rPr>
                <w:noProof/>
                <w:webHidden/>
              </w:rPr>
              <w:fldChar w:fldCharType="end"/>
            </w:r>
          </w:hyperlink>
        </w:p>
        <w:p w14:paraId="6EB849A8" w14:textId="77777777" w:rsidR="00656378" w:rsidRPr="00656378" w:rsidRDefault="00656378" w:rsidP="00656378">
          <w:pPr>
            <w:pStyle w:val="TOC1"/>
            <w:tabs>
              <w:tab w:val="right" w:leader="dot" w:pos="9350"/>
            </w:tabs>
            <w:rPr>
              <w:b w:val="0"/>
              <w:bCs w:val="0"/>
              <w:noProof/>
              <w:kern w:val="2"/>
              <w:sz w:val="24"/>
              <w:szCs w:val="24"/>
            </w:rPr>
          </w:pPr>
          <w:hyperlink w:anchor="_Toc228870365" w:history="1">
            <w:r w:rsidRPr="00192004">
              <w:rPr>
                <w:rStyle w:val="Hyperlink"/>
                <w:noProof/>
              </w:rPr>
              <w:t>GENERAL CONDITIONS</w:t>
            </w:r>
            <w:r>
              <w:rPr>
                <w:noProof/>
                <w:webHidden/>
              </w:rPr>
              <w:tab/>
            </w:r>
            <w:r>
              <w:rPr>
                <w:noProof/>
                <w:webHidden/>
              </w:rPr>
              <w:fldChar w:fldCharType="begin"/>
            </w:r>
            <w:r>
              <w:rPr>
                <w:noProof/>
                <w:webHidden/>
              </w:rPr>
              <w:instrText xml:space="preserve"> PAGEREF _Toc228870365 \h </w:instrText>
            </w:r>
            <w:r>
              <w:rPr>
                <w:noProof/>
                <w:webHidden/>
              </w:rPr>
            </w:r>
            <w:r>
              <w:rPr>
                <w:noProof/>
                <w:webHidden/>
              </w:rPr>
              <w:fldChar w:fldCharType="separate"/>
            </w:r>
            <w:r>
              <w:rPr>
                <w:noProof/>
                <w:webHidden/>
              </w:rPr>
              <w:t>46</w:t>
            </w:r>
            <w:r>
              <w:rPr>
                <w:noProof/>
                <w:webHidden/>
              </w:rPr>
              <w:fldChar w:fldCharType="end"/>
            </w:r>
          </w:hyperlink>
        </w:p>
        <w:p w14:paraId="2EEE9F8A" w14:textId="77777777" w:rsidR="00656378" w:rsidRPr="00656378" w:rsidRDefault="00656378" w:rsidP="00656378">
          <w:pPr>
            <w:pStyle w:val="TOC2"/>
            <w:tabs>
              <w:tab w:val="right" w:leader="dot" w:pos="9350"/>
            </w:tabs>
            <w:rPr>
              <w:noProof/>
              <w:kern w:val="2"/>
              <w:sz w:val="24"/>
              <w:szCs w:val="24"/>
            </w:rPr>
          </w:pPr>
          <w:hyperlink w:anchor="_Toc228870366" w:history="1">
            <w:r w:rsidRPr="00192004">
              <w:rPr>
                <w:rStyle w:val="Hyperlink"/>
                <w:noProof/>
              </w:rPr>
              <w:t>4.1  52.219-14 LIMITATIONS ON SUBCONTRACTING (NOV 2025) (DEVIATION)</w:t>
            </w:r>
            <w:r>
              <w:rPr>
                <w:noProof/>
                <w:webHidden/>
              </w:rPr>
              <w:tab/>
            </w:r>
            <w:r>
              <w:rPr>
                <w:noProof/>
                <w:webHidden/>
              </w:rPr>
              <w:fldChar w:fldCharType="begin"/>
            </w:r>
            <w:r>
              <w:rPr>
                <w:noProof/>
                <w:webHidden/>
              </w:rPr>
              <w:instrText xml:space="preserve"> PAGEREF _Toc228870366 \h </w:instrText>
            </w:r>
            <w:r>
              <w:rPr>
                <w:noProof/>
                <w:webHidden/>
              </w:rPr>
            </w:r>
            <w:r>
              <w:rPr>
                <w:noProof/>
                <w:webHidden/>
              </w:rPr>
              <w:fldChar w:fldCharType="separate"/>
            </w:r>
            <w:r>
              <w:rPr>
                <w:noProof/>
                <w:webHidden/>
              </w:rPr>
              <w:t>46</w:t>
            </w:r>
            <w:r>
              <w:rPr>
                <w:noProof/>
                <w:webHidden/>
              </w:rPr>
              <w:fldChar w:fldCharType="end"/>
            </w:r>
          </w:hyperlink>
        </w:p>
        <w:p w14:paraId="136B49C7" w14:textId="77777777" w:rsidR="00656378" w:rsidRPr="00656378" w:rsidRDefault="00656378" w:rsidP="00656378">
          <w:pPr>
            <w:pStyle w:val="TOC2"/>
            <w:tabs>
              <w:tab w:val="right" w:leader="dot" w:pos="9350"/>
            </w:tabs>
            <w:rPr>
              <w:noProof/>
              <w:kern w:val="2"/>
              <w:sz w:val="24"/>
              <w:szCs w:val="24"/>
            </w:rPr>
          </w:pPr>
          <w:hyperlink w:anchor="_Toc228870367" w:history="1">
            <w:r w:rsidRPr="00192004">
              <w:rPr>
                <w:rStyle w:val="Hyperlink"/>
                <w:noProof/>
              </w:rPr>
              <w:t>4.2  52.219-28 POSTAWARD SMALL BUSINESS PROGRAM REREPRESENTATION (NOV 2025) (DEVIATION)</w:t>
            </w:r>
            <w:r>
              <w:rPr>
                <w:noProof/>
                <w:webHidden/>
              </w:rPr>
              <w:tab/>
            </w:r>
            <w:r>
              <w:rPr>
                <w:noProof/>
                <w:webHidden/>
              </w:rPr>
              <w:fldChar w:fldCharType="begin"/>
            </w:r>
            <w:r>
              <w:rPr>
                <w:noProof/>
                <w:webHidden/>
              </w:rPr>
              <w:instrText xml:space="preserve"> PAGEREF _Toc228870367 \h </w:instrText>
            </w:r>
            <w:r>
              <w:rPr>
                <w:noProof/>
                <w:webHidden/>
              </w:rPr>
            </w:r>
            <w:r>
              <w:rPr>
                <w:noProof/>
                <w:webHidden/>
              </w:rPr>
              <w:fldChar w:fldCharType="separate"/>
            </w:r>
            <w:r>
              <w:rPr>
                <w:noProof/>
                <w:webHidden/>
              </w:rPr>
              <w:t>47</w:t>
            </w:r>
            <w:r>
              <w:rPr>
                <w:noProof/>
                <w:webHidden/>
              </w:rPr>
              <w:fldChar w:fldCharType="end"/>
            </w:r>
          </w:hyperlink>
        </w:p>
        <w:p w14:paraId="15FA0633" w14:textId="77777777" w:rsidR="00656378" w:rsidRPr="00656378" w:rsidRDefault="00656378" w:rsidP="00656378">
          <w:pPr>
            <w:pStyle w:val="TOC2"/>
            <w:tabs>
              <w:tab w:val="right" w:leader="dot" w:pos="9350"/>
            </w:tabs>
            <w:rPr>
              <w:noProof/>
              <w:kern w:val="2"/>
              <w:sz w:val="24"/>
              <w:szCs w:val="24"/>
            </w:rPr>
          </w:pPr>
          <w:hyperlink w:anchor="_Toc228870368" w:history="1">
            <w:r w:rsidRPr="00192004">
              <w:rPr>
                <w:rStyle w:val="Hyperlink"/>
                <w:noProof/>
              </w:rPr>
              <w:t>4.3 52.223-9 ESTIMATE OF PERCENTAGE OF RECOVERED MATERIAL CONTENT FOR EPA-DESIGNATED ITEMS (MAY 2008)</w:t>
            </w:r>
            <w:r>
              <w:rPr>
                <w:noProof/>
                <w:webHidden/>
              </w:rPr>
              <w:tab/>
            </w:r>
            <w:r>
              <w:rPr>
                <w:noProof/>
                <w:webHidden/>
              </w:rPr>
              <w:fldChar w:fldCharType="begin"/>
            </w:r>
            <w:r>
              <w:rPr>
                <w:noProof/>
                <w:webHidden/>
              </w:rPr>
              <w:instrText xml:space="preserve"> PAGEREF _Toc228870368 \h </w:instrText>
            </w:r>
            <w:r>
              <w:rPr>
                <w:noProof/>
                <w:webHidden/>
              </w:rPr>
            </w:r>
            <w:r>
              <w:rPr>
                <w:noProof/>
                <w:webHidden/>
              </w:rPr>
              <w:fldChar w:fldCharType="separate"/>
            </w:r>
            <w:r>
              <w:rPr>
                <w:noProof/>
                <w:webHidden/>
              </w:rPr>
              <w:t>51</w:t>
            </w:r>
            <w:r>
              <w:rPr>
                <w:noProof/>
                <w:webHidden/>
              </w:rPr>
              <w:fldChar w:fldCharType="end"/>
            </w:r>
          </w:hyperlink>
        </w:p>
        <w:p w14:paraId="33CCA121" w14:textId="77777777" w:rsidR="00656378" w:rsidRPr="00656378" w:rsidRDefault="00656378" w:rsidP="00656378">
          <w:pPr>
            <w:pStyle w:val="TOC2"/>
            <w:tabs>
              <w:tab w:val="right" w:leader="dot" w:pos="9350"/>
            </w:tabs>
            <w:rPr>
              <w:noProof/>
              <w:kern w:val="2"/>
              <w:sz w:val="24"/>
              <w:szCs w:val="24"/>
            </w:rPr>
          </w:pPr>
          <w:hyperlink w:anchor="_Toc228870369" w:history="1">
            <w:r w:rsidRPr="00192004">
              <w:rPr>
                <w:rStyle w:val="Hyperlink"/>
                <w:noProof/>
              </w:rPr>
              <w:t>4.4  52.225-9 BUY AMERICAN—CONSTRUCTION MATERIALS (DEVIATION) (NOV 2025)</w:t>
            </w:r>
            <w:r>
              <w:rPr>
                <w:noProof/>
                <w:webHidden/>
              </w:rPr>
              <w:tab/>
            </w:r>
            <w:r>
              <w:rPr>
                <w:noProof/>
                <w:webHidden/>
              </w:rPr>
              <w:fldChar w:fldCharType="begin"/>
            </w:r>
            <w:r>
              <w:rPr>
                <w:noProof/>
                <w:webHidden/>
              </w:rPr>
              <w:instrText xml:space="preserve"> PAGEREF _Toc228870369 \h </w:instrText>
            </w:r>
            <w:r>
              <w:rPr>
                <w:noProof/>
                <w:webHidden/>
              </w:rPr>
            </w:r>
            <w:r>
              <w:rPr>
                <w:noProof/>
                <w:webHidden/>
              </w:rPr>
              <w:fldChar w:fldCharType="separate"/>
            </w:r>
            <w:r>
              <w:rPr>
                <w:noProof/>
                <w:webHidden/>
              </w:rPr>
              <w:t>51</w:t>
            </w:r>
            <w:r>
              <w:rPr>
                <w:noProof/>
                <w:webHidden/>
              </w:rPr>
              <w:fldChar w:fldCharType="end"/>
            </w:r>
          </w:hyperlink>
        </w:p>
        <w:p w14:paraId="4C4E3738" w14:textId="77777777" w:rsidR="00656378" w:rsidRPr="00656378" w:rsidRDefault="00656378" w:rsidP="00656378">
          <w:pPr>
            <w:pStyle w:val="TOC2"/>
            <w:tabs>
              <w:tab w:val="right" w:leader="dot" w:pos="9350"/>
            </w:tabs>
            <w:rPr>
              <w:noProof/>
              <w:kern w:val="2"/>
              <w:sz w:val="24"/>
              <w:szCs w:val="24"/>
            </w:rPr>
          </w:pPr>
          <w:hyperlink w:anchor="_Toc228870370" w:history="1">
            <w:r w:rsidRPr="00192004">
              <w:rPr>
                <w:rStyle w:val="Hyperlink"/>
                <w:noProof/>
              </w:rPr>
              <w:t>4.5  52.240-91  SECURITY PROHIBITIONS AND EXCLUSIONS  (NOV 2025) (DEVIATION)</w:t>
            </w:r>
            <w:r>
              <w:rPr>
                <w:noProof/>
                <w:webHidden/>
              </w:rPr>
              <w:tab/>
            </w:r>
            <w:r>
              <w:rPr>
                <w:noProof/>
                <w:webHidden/>
              </w:rPr>
              <w:fldChar w:fldCharType="begin"/>
            </w:r>
            <w:r>
              <w:rPr>
                <w:noProof/>
                <w:webHidden/>
              </w:rPr>
              <w:instrText xml:space="preserve"> PAGEREF _Toc228870370 \h </w:instrText>
            </w:r>
            <w:r>
              <w:rPr>
                <w:noProof/>
                <w:webHidden/>
              </w:rPr>
            </w:r>
            <w:r>
              <w:rPr>
                <w:noProof/>
                <w:webHidden/>
              </w:rPr>
              <w:fldChar w:fldCharType="separate"/>
            </w:r>
            <w:r>
              <w:rPr>
                <w:noProof/>
                <w:webHidden/>
              </w:rPr>
              <w:t>56</w:t>
            </w:r>
            <w:r>
              <w:rPr>
                <w:noProof/>
                <w:webHidden/>
              </w:rPr>
              <w:fldChar w:fldCharType="end"/>
            </w:r>
          </w:hyperlink>
        </w:p>
        <w:p w14:paraId="6FA93D14" w14:textId="77777777" w:rsidR="00656378" w:rsidRPr="00656378" w:rsidRDefault="00656378" w:rsidP="00656378">
          <w:pPr>
            <w:pStyle w:val="TOC2"/>
            <w:tabs>
              <w:tab w:val="right" w:leader="dot" w:pos="9350"/>
            </w:tabs>
            <w:rPr>
              <w:noProof/>
              <w:kern w:val="2"/>
              <w:sz w:val="24"/>
              <w:szCs w:val="24"/>
            </w:rPr>
          </w:pPr>
          <w:hyperlink w:anchor="_Toc228870371" w:history="1">
            <w:r w:rsidRPr="00192004">
              <w:rPr>
                <w:rStyle w:val="Hyperlink"/>
                <w:noProof/>
              </w:rPr>
              <w:t>4.6  52.240-93  BASIC SAFEGAURDING OF COVERED CONTRACTOR INFORMATION SYSTEMS (DEVIATION) (NOV 2025)</w:t>
            </w:r>
            <w:r>
              <w:rPr>
                <w:noProof/>
                <w:webHidden/>
              </w:rPr>
              <w:tab/>
            </w:r>
            <w:r>
              <w:rPr>
                <w:noProof/>
                <w:webHidden/>
              </w:rPr>
              <w:fldChar w:fldCharType="begin"/>
            </w:r>
            <w:r>
              <w:rPr>
                <w:noProof/>
                <w:webHidden/>
              </w:rPr>
              <w:instrText xml:space="preserve"> PAGEREF _Toc228870371 \h </w:instrText>
            </w:r>
            <w:r>
              <w:rPr>
                <w:noProof/>
                <w:webHidden/>
              </w:rPr>
            </w:r>
            <w:r>
              <w:rPr>
                <w:noProof/>
                <w:webHidden/>
              </w:rPr>
              <w:fldChar w:fldCharType="separate"/>
            </w:r>
            <w:r>
              <w:rPr>
                <w:noProof/>
                <w:webHidden/>
              </w:rPr>
              <w:t>65</w:t>
            </w:r>
            <w:r>
              <w:rPr>
                <w:noProof/>
                <w:webHidden/>
              </w:rPr>
              <w:fldChar w:fldCharType="end"/>
            </w:r>
          </w:hyperlink>
        </w:p>
        <w:p w14:paraId="4A990B05" w14:textId="77777777" w:rsidR="00656378" w:rsidRPr="00656378" w:rsidRDefault="00656378" w:rsidP="00656378">
          <w:pPr>
            <w:pStyle w:val="TOC2"/>
            <w:tabs>
              <w:tab w:val="right" w:leader="dot" w:pos="9350"/>
            </w:tabs>
            <w:rPr>
              <w:noProof/>
              <w:kern w:val="2"/>
              <w:sz w:val="24"/>
              <w:szCs w:val="24"/>
            </w:rPr>
          </w:pPr>
          <w:hyperlink w:anchor="_Toc228870372" w:history="1">
            <w:r w:rsidRPr="00192004">
              <w:rPr>
                <w:rStyle w:val="Hyperlink"/>
                <w:noProof/>
              </w:rPr>
              <w:t>4.7  52.252-2  CLAUSES INCORPORATED BY REFERENCE  (FEB 1998)</w:t>
            </w:r>
            <w:r>
              <w:rPr>
                <w:noProof/>
                <w:webHidden/>
              </w:rPr>
              <w:tab/>
            </w:r>
            <w:r>
              <w:rPr>
                <w:noProof/>
                <w:webHidden/>
              </w:rPr>
              <w:fldChar w:fldCharType="begin"/>
            </w:r>
            <w:r>
              <w:rPr>
                <w:noProof/>
                <w:webHidden/>
              </w:rPr>
              <w:instrText xml:space="preserve"> PAGEREF _Toc228870372 \h </w:instrText>
            </w:r>
            <w:r>
              <w:rPr>
                <w:noProof/>
                <w:webHidden/>
              </w:rPr>
            </w:r>
            <w:r>
              <w:rPr>
                <w:noProof/>
                <w:webHidden/>
              </w:rPr>
              <w:fldChar w:fldCharType="separate"/>
            </w:r>
            <w:r>
              <w:rPr>
                <w:noProof/>
                <w:webHidden/>
              </w:rPr>
              <w:t>67</w:t>
            </w:r>
            <w:r>
              <w:rPr>
                <w:noProof/>
                <w:webHidden/>
              </w:rPr>
              <w:fldChar w:fldCharType="end"/>
            </w:r>
          </w:hyperlink>
        </w:p>
        <w:p w14:paraId="6C48A83D" w14:textId="77777777" w:rsidR="00656378" w:rsidRPr="00656378" w:rsidRDefault="00656378" w:rsidP="00656378">
          <w:pPr>
            <w:pStyle w:val="TOC2"/>
            <w:tabs>
              <w:tab w:val="right" w:leader="dot" w:pos="9350"/>
            </w:tabs>
            <w:rPr>
              <w:noProof/>
              <w:kern w:val="2"/>
              <w:sz w:val="24"/>
              <w:szCs w:val="24"/>
            </w:rPr>
          </w:pPr>
          <w:hyperlink w:anchor="_Toc228870373" w:history="1">
            <w:r w:rsidRPr="00192004">
              <w:rPr>
                <w:rStyle w:val="Hyperlink"/>
                <w:noProof/>
              </w:rPr>
              <w:t>52.252-6  AUTHORIZED DEVIATIONS IN CLAUSES  (NOV 2020)</w:t>
            </w:r>
            <w:r>
              <w:rPr>
                <w:noProof/>
                <w:webHidden/>
              </w:rPr>
              <w:tab/>
            </w:r>
            <w:r>
              <w:rPr>
                <w:noProof/>
                <w:webHidden/>
              </w:rPr>
              <w:fldChar w:fldCharType="begin"/>
            </w:r>
            <w:r>
              <w:rPr>
                <w:noProof/>
                <w:webHidden/>
              </w:rPr>
              <w:instrText xml:space="preserve"> PAGEREF _Toc228870373 \h </w:instrText>
            </w:r>
            <w:r>
              <w:rPr>
                <w:noProof/>
                <w:webHidden/>
              </w:rPr>
            </w:r>
            <w:r>
              <w:rPr>
                <w:noProof/>
                <w:webHidden/>
              </w:rPr>
              <w:fldChar w:fldCharType="separate"/>
            </w:r>
            <w:r>
              <w:rPr>
                <w:noProof/>
                <w:webHidden/>
              </w:rPr>
              <w:t>67</w:t>
            </w:r>
            <w:r>
              <w:rPr>
                <w:noProof/>
                <w:webHidden/>
              </w:rPr>
              <w:fldChar w:fldCharType="end"/>
            </w:r>
          </w:hyperlink>
        </w:p>
        <w:p w14:paraId="3A6B1BCE" w14:textId="77777777" w:rsidR="00656378" w:rsidRPr="00656378" w:rsidRDefault="00656378" w:rsidP="00656378">
          <w:pPr>
            <w:pStyle w:val="TOC2"/>
            <w:tabs>
              <w:tab w:val="right" w:leader="dot" w:pos="9350"/>
            </w:tabs>
            <w:rPr>
              <w:noProof/>
              <w:kern w:val="2"/>
              <w:sz w:val="24"/>
              <w:szCs w:val="24"/>
            </w:rPr>
          </w:pPr>
          <w:hyperlink w:anchor="_Toc228870374" w:history="1">
            <w:r w:rsidRPr="00192004">
              <w:rPr>
                <w:rStyle w:val="Hyperlink"/>
                <w:rFonts w:cstheme="minorHAnsi"/>
                <w:noProof/>
              </w:rPr>
              <w:t>EQUAL OPPORTUNITY FOR WORKERS WITH DISABILITIES (NOV 2025) (DEVIATION)</w:t>
            </w:r>
            <w:r>
              <w:rPr>
                <w:noProof/>
                <w:webHidden/>
              </w:rPr>
              <w:tab/>
            </w:r>
            <w:r>
              <w:rPr>
                <w:noProof/>
                <w:webHidden/>
              </w:rPr>
              <w:fldChar w:fldCharType="begin"/>
            </w:r>
            <w:r>
              <w:rPr>
                <w:noProof/>
                <w:webHidden/>
              </w:rPr>
              <w:instrText xml:space="preserve"> PAGEREF _Toc228870374 \h </w:instrText>
            </w:r>
            <w:r>
              <w:rPr>
                <w:noProof/>
                <w:webHidden/>
              </w:rPr>
            </w:r>
            <w:r>
              <w:rPr>
                <w:noProof/>
                <w:webHidden/>
              </w:rPr>
              <w:fldChar w:fldCharType="separate"/>
            </w:r>
            <w:r>
              <w:rPr>
                <w:noProof/>
                <w:webHidden/>
              </w:rPr>
              <w:t>69</w:t>
            </w:r>
            <w:r>
              <w:rPr>
                <w:noProof/>
                <w:webHidden/>
              </w:rPr>
              <w:fldChar w:fldCharType="end"/>
            </w:r>
          </w:hyperlink>
        </w:p>
        <w:p w14:paraId="3A167A30" w14:textId="77777777" w:rsidR="00656378" w:rsidRPr="00656378" w:rsidRDefault="00656378" w:rsidP="00656378">
          <w:pPr>
            <w:pStyle w:val="TOC2"/>
            <w:tabs>
              <w:tab w:val="left" w:pos="6346"/>
              <w:tab w:val="right" w:leader="dot" w:pos="9350"/>
            </w:tabs>
            <w:rPr>
              <w:noProof/>
              <w:kern w:val="2"/>
              <w:sz w:val="24"/>
              <w:szCs w:val="24"/>
            </w:rPr>
          </w:pPr>
          <w:hyperlink w:anchor="_Toc228870375" w:history="1">
            <w:r w:rsidRPr="00192004">
              <w:rPr>
                <w:rStyle w:val="Hyperlink"/>
                <w:noProof/>
              </w:rPr>
              <w:t xml:space="preserve">852.242-71     ADMINISTRATIVE CONTRACTING OFFICER </w:t>
            </w:r>
            <w:r w:rsidRPr="00656378">
              <w:rPr>
                <w:noProof/>
                <w:kern w:val="2"/>
                <w:sz w:val="24"/>
                <w:szCs w:val="24"/>
              </w:rPr>
              <w:tab/>
            </w:r>
            <w:r w:rsidRPr="00192004">
              <w:rPr>
                <w:rStyle w:val="Hyperlink"/>
                <w:noProof/>
              </w:rPr>
              <w:t xml:space="preserve">     OCT 2020</w:t>
            </w:r>
            <w:r>
              <w:rPr>
                <w:noProof/>
                <w:webHidden/>
              </w:rPr>
              <w:tab/>
            </w:r>
            <w:r>
              <w:rPr>
                <w:noProof/>
                <w:webHidden/>
              </w:rPr>
              <w:fldChar w:fldCharType="begin"/>
            </w:r>
            <w:r>
              <w:rPr>
                <w:noProof/>
                <w:webHidden/>
              </w:rPr>
              <w:instrText xml:space="preserve"> PAGEREF _Toc228870375 \h </w:instrText>
            </w:r>
            <w:r>
              <w:rPr>
                <w:noProof/>
                <w:webHidden/>
              </w:rPr>
            </w:r>
            <w:r>
              <w:rPr>
                <w:noProof/>
                <w:webHidden/>
              </w:rPr>
              <w:fldChar w:fldCharType="separate"/>
            </w:r>
            <w:r>
              <w:rPr>
                <w:noProof/>
                <w:webHidden/>
              </w:rPr>
              <w:t>75</w:t>
            </w:r>
            <w:r>
              <w:rPr>
                <w:noProof/>
                <w:webHidden/>
              </w:rPr>
              <w:fldChar w:fldCharType="end"/>
            </w:r>
          </w:hyperlink>
        </w:p>
        <w:p w14:paraId="0B5A60CD" w14:textId="77777777" w:rsidR="00656378" w:rsidRPr="00656378" w:rsidRDefault="00656378" w:rsidP="00656378">
          <w:pPr>
            <w:pStyle w:val="TOC2"/>
            <w:tabs>
              <w:tab w:val="right" w:leader="dot" w:pos="9350"/>
            </w:tabs>
            <w:rPr>
              <w:noProof/>
              <w:kern w:val="2"/>
              <w:sz w:val="24"/>
              <w:szCs w:val="24"/>
            </w:rPr>
          </w:pPr>
          <w:hyperlink w:anchor="_Toc228870376" w:history="1">
            <w:r w:rsidRPr="00192004">
              <w:rPr>
                <w:rStyle w:val="Hyperlink"/>
                <w:noProof/>
              </w:rPr>
              <w:t>4.8   SUPPLEMENTAL INSURANCE REQUIREMENTS</w:t>
            </w:r>
            <w:r>
              <w:rPr>
                <w:noProof/>
                <w:webHidden/>
              </w:rPr>
              <w:tab/>
            </w:r>
            <w:r>
              <w:rPr>
                <w:noProof/>
                <w:webHidden/>
              </w:rPr>
              <w:fldChar w:fldCharType="begin"/>
            </w:r>
            <w:r>
              <w:rPr>
                <w:noProof/>
                <w:webHidden/>
              </w:rPr>
              <w:instrText xml:space="preserve"> PAGEREF _Toc228870376 \h </w:instrText>
            </w:r>
            <w:r>
              <w:rPr>
                <w:noProof/>
                <w:webHidden/>
              </w:rPr>
            </w:r>
            <w:r>
              <w:rPr>
                <w:noProof/>
                <w:webHidden/>
              </w:rPr>
              <w:fldChar w:fldCharType="separate"/>
            </w:r>
            <w:r>
              <w:rPr>
                <w:noProof/>
                <w:webHidden/>
              </w:rPr>
              <w:t>75</w:t>
            </w:r>
            <w:r>
              <w:rPr>
                <w:noProof/>
                <w:webHidden/>
              </w:rPr>
              <w:fldChar w:fldCharType="end"/>
            </w:r>
          </w:hyperlink>
        </w:p>
        <w:p w14:paraId="25405863" w14:textId="77777777" w:rsidR="00656378" w:rsidRPr="006F5170" w:rsidRDefault="00656378" w:rsidP="00656378">
          <w:pPr>
            <w:rPr>
              <w:b/>
              <w:bCs/>
              <w:noProof/>
            </w:rPr>
            <w:sectPr w:rsidR="00656378" w:rsidRPr="006F5170" w:rsidSect="00656378">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gutter="0"/>
              <w:cols w:space="720"/>
            </w:sectPr>
          </w:pPr>
          <w:r w:rsidRPr="006F5170">
            <w:rPr>
              <w:b/>
              <w:bCs/>
              <w:noProof/>
            </w:rPr>
            <w:fldChar w:fldCharType="end"/>
          </w:r>
        </w:p>
      </w:sdtContent>
    </w:sdt>
    <w:p w14:paraId="308BA57B" w14:textId="77777777" w:rsidR="00656378" w:rsidRPr="006F5170" w:rsidRDefault="00656378" w:rsidP="00656378">
      <w:pPr>
        <w:pStyle w:val="Heading2"/>
        <w:pageBreakBefore/>
        <w:rPr>
          <w:sz w:val="22"/>
          <w:szCs w:val="22"/>
        </w:rPr>
      </w:pPr>
      <w:bookmarkStart w:id="4" w:name="_Toc228870350"/>
      <w:r w:rsidRPr="006F5170">
        <w:rPr>
          <w:sz w:val="22"/>
          <w:szCs w:val="22"/>
        </w:rPr>
        <w:lastRenderedPageBreak/>
        <w:t>A.3 PRICE/COST SCHEDULE</w:t>
      </w:r>
      <w:bookmarkEnd w:id="4"/>
    </w:p>
    <w:p w14:paraId="78583F84" w14:textId="77777777" w:rsidR="00656378" w:rsidRPr="006F5170" w:rsidRDefault="00656378" w:rsidP="00656378">
      <w:pPr>
        <w:pStyle w:val="Heading3"/>
        <w:rPr>
          <w:sz w:val="22"/>
          <w:szCs w:val="22"/>
        </w:rPr>
      </w:pPr>
      <w:bookmarkStart w:id="5" w:name="_Toc228870351"/>
      <w:r w:rsidRPr="006F5170">
        <w:rPr>
          <w:sz w:val="22"/>
          <w:szCs w:val="22"/>
        </w:rPr>
        <w:t>ITEM INFORMATION</w:t>
      </w:r>
      <w:bookmarkEnd w:id="5"/>
    </w:p>
    <w:tbl>
      <w:tblPr>
        <w:tblStyle w:val="LightList-Accent1"/>
        <w:tblW w:w="0" w:type="auto"/>
        <w:tblLook w:val="04A0" w:firstRow="1" w:lastRow="0" w:firstColumn="1" w:lastColumn="0" w:noHBand="0" w:noVBand="1"/>
      </w:tblPr>
      <w:tblGrid>
        <w:gridCol w:w="1182"/>
        <w:gridCol w:w="2517"/>
        <w:gridCol w:w="1365"/>
        <w:gridCol w:w="742"/>
        <w:gridCol w:w="1351"/>
        <w:gridCol w:w="2419"/>
      </w:tblGrid>
      <w:tr w:rsidR="00656378" w:rsidRPr="006F5170" w14:paraId="3B8CF6A2" w14:textId="77777777" w:rsidTr="001F0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6C899101" w14:textId="77777777" w:rsidR="00656378" w:rsidRPr="006F5170" w:rsidRDefault="00656378" w:rsidP="001F0102">
            <w:pPr>
              <w:spacing w:before="60" w:after="60"/>
            </w:pPr>
            <w:r w:rsidRPr="006F5170">
              <w:t>ITEM NUMBER</w:t>
            </w:r>
          </w:p>
        </w:tc>
        <w:tc>
          <w:tcPr>
            <w:tcW w:w="2322" w:type="dxa"/>
            <w:tcBorders>
              <w:top w:val="single" w:sz="8" w:space="0" w:color="4F81BD" w:themeColor="accent1"/>
              <w:left w:val="nil"/>
              <w:bottom w:val="nil"/>
              <w:right w:val="nil"/>
            </w:tcBorders>
            <w:vAlign w:val="bottom"/>
            <w:hideMark/>
          </w:tcPr>
          <w:p w14:paraId="748CBC7C" w14:textId="77777777" w:rsidR="00656378" w:rsidRPr="006F5170" w:rsidRDefault="00656378" w:rsidP="001F0102">
            <w:pPr>
              <w:spacing w:before="60" w:after="60"/>
              <w:cnfStyle w:val="100000000000" w:firstRow="1" w:lastRow="0" w:firstColumn="0" w:lastColumn="0" w:oddVBand="0" w:evenVBand="0" w:oddHBand="0" w:evenHBand="0" w:firstRowFirstColumn="0" w:firstRowLastColumn="0" w:lastRowFirstColumn="0" w:lastRowLastColumn="0"/>
            </w:pPr>
            <w:r w:rsidRPr="006F5170">
              <w:t>DESCRIPTION OF SUPPLIES/SERVICES</w:t>
            </w:r>
          </w:p>
        </w:tc>
        <w:tc>
          <w:tcPr>
            <w:tcW w:w="1458" w:type="dxa"/>
            <w:tcBorders>
              <w:top w:val="single" w:sz="8" w:space="0" w:color="4F81BD" w:themeColor="accent1"/>
              <w:left w:val="nil"/>
              <w:bottom w:val="nil"/>
              <w:right w:val="nil"/>
            </w:tcBorders>
            <w:vAlign w:val="bottom"/>
            <w:hideMark/>
          </w:tcPr>
          <w:p w14:paraId="5627DB41" w14:textId="77777777" w:rsidR="00656378" w:rsidRPr="006F5170" w:rsidRDefault="00656378" w:rsidP="001F0102">
            <w:pPr>
              <w:spacing w:before="60" w:after="60"/>
              <w:jc w:val="right"/>
              <w:cnfStyle w:val="100000000000" w:firstRow="1" w:lastRow="0" w:firstColumn="0" w:lastColumn="0" w:oddVBand="0" w:evenVBand="0" w:oddHBand="0" w:evenHBand="0" w:firstRowFirstColumn="0" w:firstRowLastColumn="0" w:lastRowFirstColumn="0" w:lastRowLastColumn="0"/>
            </w:pPr>
            <w:r w:rsidRPr="006F5170">
              <w:t>QUANTITY</w:t>
            </w:r>
          </w:p>
        </w:tc>
        <w:tc>
          <w:tcPr>
            <w:tcW w:w="763" w:type="dxa"/>
            <w:tcBorders>
              <w:top w:val="single" w:sz="8" w:space="0" w:color="4F81BD" w:themeColor="accent1"/>
              <w:left w:val="nil"/>
              <w:bottom w:val="nil"/>
              <w:right w:val="nil"/>
            </w:tcBorders>
            <w:vAlign w:val="bottom"/>
            <w:hideMark/>
          </w:tcPr>
          <w:p w14:paraId="52133058" w14:textId="77777777" w:rsidR="00656378" w:rsidRPr="006F5170" w:rsidRDefault="00656378" w:rsidP="001F0102">
            <w:pPr>
              <w:spacing w:before="60" w:after="60"/>
              <w:jc w:val="right"/>
              <w:cnfStyle w:val="100000000000" w:firstRow="1" w:lastRow="0" w:firstColumn="0" w:lastColumn="0" w:oddVBand="0" w:evenVBand="0" w:oddHBand="0" w:evenHBand="0" w:firstRowFirstColumn="0" w:firstRowLastColumn="0" w:lastRowFirstColumn="0" w:lastRowLastColumn="0"/>
            </w:pPr>
            <w:r w:rsidRPr="006F5170">
              <w:t>UNIT</w:t>
            </w:r>
          </w:p>
        </w:tc>
        <w:tc>
          <w:tcPr>
            <w:tcW w:w="1886" w:type="dxa"/>
            <w:tcBorders>
              <w:top w:val="single" w:sz="8" w:space="0" w:color="4F81BD" w:themeColor="accent1"/>
              <w:left w:val="nil"/>
              <w:bottom w:val="nil"/>
              <w:right w:val="nil"/>
            </w:tcBorders>
            <w:vAlign w:val="bottom"/>
            <w:hideMark/>
          </w:tcPr>
          <w:p w14:paraId="453270BE" w14:textId="77777777" w:rsidR="00656378" w:rsidRPr="006F5170" w:rsidRDefault="00656378" w:rsidP="001F0102">
            <w:pPr>
              <w:spacing w:before="60" w:after="60"/>
              <w:jc w:val="right"/>
              <w:cnfStyle w:val="100000000000" w:firstRow="1" w:lastRow="0" w:firstColumn="0" w:lastColumn="0" w:oddVBand="0" w:evenVBand="0" w:oddHBand="0" w:evenHBand="0" w:firstRowFirstColumn="0" w:firstRowLastColumn="0" w:lastRowFirstColumn="0" w:lastRowLastColumn="0"/>
            </w:pPr>
            <w:r w:rsidRPr="006F5170">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3B1BFB85" w14:textId="77777777" w:rsidR="00656378" w:rsidRPr="006F5170" w:rsidRDefault="00656378" w:rsidP="001F0102">
            <w:pPr>
              <w:spacing w:before="60" w:after="60"/>
              <w:jc w:val="right"/>
              <w:cnfStyle w:val="100000000000" w:firstRow="1" w:lastRow="0" w:firstColumn="0" w:lastColumn="0" w:oddVBand="0" w:evenVBand="0" w:oddHBand="0" w:evenHBand="0" w:firstRowFirstColumn="0" w:firstRowLastColumn="0" w:lastRowFirstColumn="0" w:lastRowLastColumn="0"/>
            </w:pPr>
            <w:r w:rsidRPr="006F5170">
              <w:t>AMOUNT</w:t>
            </w:r>
          </w:p>
        </w:tc>
      </w:tr>
      <w:tr w:rsidR="00656378" w:rsidRPr="006F5170" w14:paraId="2B581CBA" w14:textId="77777777" w:rsidTr="001F0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9DE6C1C" w14:textId="77777777" w:rsidR="00656378" w:rsidRPr="006F5170" w:rsidRDefault="00656378" w:rsidP="001F0102">
            <w:r w:rsidRPr="006F5170">
              <w:t>0001</w:t>
            </w:r>
          </w:p>
        </w:tc>
        <w:tc>
          <w:tcPr>
            <w:tcW w:w="2322" w:type="dxa"/>
            <w:tcBorders>
              <w:top w:val="nil"/>
              <w:left w:val="nil"/>
              <w:bottom w:val="nil"/>
              <w:right w:val="nil"/>
            </w:tcBorders>
            <w:hideMark/>
          </w:tcPr>
          <w:p w14:paraId="54E63E0B" w14:textId="77777777" w:rsidR="00656378" w:rsidRPr="006F5170" w:rsidRDefault="00656378" w:rsidP="001F0102">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FE71DF7" w14:textId="77777777" w:rsidR="00656378" w:rsidRPr="006F5170" w:rsidRDefault="00656378" w:rsidP="001F0102">
            <w:pPr>
              <w:jc w:val="right"/>
              <w:cnfStyle w:val="000000100000" w:firstRow="0" w:lastRow="0" w:firstColumn="0" w:lastColumn="0" w:oddVBand="0" w:evenVBand="0" w:oddHBand="1" w:evenHBand="0" w:firstRowFirstColumn="0" w:firstRowLastColumn="0" w:lastRowFirstColumn="0" w:lastRowLastColumn="0"/>
            </w:pPr>
            <w:r w:rsidRPr="006F5170">
              <w:t>1.00</w:t>
            </w:r>
          </w:p>
        </w:tc>
        <w:tc>
          <w:tcPr>
            <w:tcW w:w="763" w:type="dxa"/>
            <w:tcBorders>
              <w:top w:val="nil"/>
              <w:left w:val="nil"/>
              <w:bottom w:val="nil"/>
              <w:right w:val="nil"/>
            </w:tcBorders>
            <w:hideMark/>
          </w:tcPr>
          <w:p w14:paraId="00754AC6" w14:textId="77777777" w:rsidR="00656378" w:rsidRPr="006F5170" w:rsidRDefault="00656378" w:rsidP="001F0102">
            <w:pPr>
              <w:jc w:val="right"/>
              <w:cnfStyle w:val="000000100000" w:firstRow="0" w:lastRow="0" w:firstColumn="0" w:lastColumn="0" w:oddVBand="0" w:evenVBand="0" w:oddHBand="1" w:evenHBand="0" w:firstRowFirstColumn="0" w:firstRowLastColumn="0" w:lastRowFirstColumn="0" w:lastRowLastColumn="0"/>
            </w:pPr>
            <w:r w:rsidRPr="006F5170">
              <w:t>JB</w:t>
            </w:r>
          </w:p>
        </w:tc>
        <w:tc>
          <w:tcPr>
            <w:tcW w:w="1886" w:type="dxa"/>
            <w:tcBorders>
              <w:top w:val="nil"/>
              <w:left w:val="nil"/>
              <w:bottom w:val="nil"/>
              <w:right w:val="nil"/>
            </w:tcBorders>
            <w:hideMark/>
          </w:tcPr>
          <w:p w14:paraId="2EC250B1" w14:textId="77777777" w:rsidR="00656378" w:rsidRPr="006F5170" w:rsidRDefault="00656378" w:rsidP="001F0102">
            <w:pPr>
              <w:jc w:val="right"/>
              <w:cnfStyle w:val="000000100000" w:firstRow="0" w:lastRow="0" w:firstColumn="0" w:lastColumn="0" w:oddVBand="0" w:evenVBand="0" w:oddHBand="1" w:evenHBand="0" w:firstRowFirstColumn="0" w:firstRowLastColumn="0" w:lastRowFirstColumn="0" w:lastRowLastColumn="0"/>
            </w:pPr>
            <w:r w:rsidRPr="006F5170">
              <w:t>_________</w:t>
            </w:r>
          </w:p>
        </w:tc>
        <w:tc>
          <w:tcPr>
            <w:tcW w:w="1869" w:type="dxa"/>
            <w:tcBorders>
              <w:top w:val="nil"/>
              <w:left w:val="nil"/>
              <w:bottom w:val="nil"/>
            </w:tcBorders>
            <w:hideMark/>
          </w:tcPr>
          <w:p w14:paraId="6F9E6A12" w14:textId="77777777" w:rsidR="00656378" w:rsidRPr="006F5170" w:rsidRDefault="00656378" w:rsidP="001F0102">
            <w:pPr>
              <w:jc w:val="right"/>
              <w:cnfStyle w:val="000000100000" w:firstRow="0" w:lastRow="0" w:firstColumn="0" w:lastColumn="0" w:oddVBand="0" w:evenVBand="0" w:oddHBand="1" w:evenHBand="0" w:firstRowFirstColumn="0" w:firstRowLastColumn="0" w:lastRowFirstColumn="0" w:lastRowLastColumn="0"/>
            </w:pPr>
            <w:r w:rsidRPr="006F5170">
              <w:t>________________</w:t>
            </w:r>
          </w:p>
        </w:tc>
      </w:tr>
      <w:tr w:rsidR="00656378" w:rsidRPr="006F5170" w14:paraId="3FE4A66E" w14:textId="77777777" w:rsidTr="001F010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52E841" w14:textId="77777777" w:rsidR="00656378" w:rsidRPr="006F5170" w:rsidRDefault="00656378" w:rsidP="001F0102"/>
        </w:tc>
        <w:tc>
          <w:tcPr>
            <w:tcW w:w="0" w:type="auto"/>
            <w:gridSpan w:val="4"/>
            <w:tcBorders>
              <w:top w:val="nil"/>
              <w:bottom w:val="single" w:sz="2" w:space="0" w:color="4F81BD"/>
            </w:tcBorders>
          </w:tcPr>
          <w:p w14:paraId="7DA4F9E6" w14:textId="77777777" w:rsidR="00656378" w:rsidRPr="006F5170" w:rsidRDefault="00656378" w:rsidP="001F0102">
            <w:pPr>
              <w:cnfStyle w:val="000000000000" w:firstRow="0" w:lastRow="0" w:firstColumn="0" w:lastColumn="0" w:oddVBand="0" w:evenVBand="0" w:oddHBand="0" w:evenHBand="0" w:firstRowFirstColumn="0" w:firstRowLastColumn="0" w:lastRowFirstColumn="0" w:lastRowLastColumn="0"/>
            </w:pPr>
            <w:r w:rsidRPr="006F5170">
              <w:t>Roof repairs at VAPAHCS Palo Alto Campus: Building 4, Building 5, Building 6, Building 7, Building 100, Walkway Between Building 100 &amp; Building 101, Building 101, Building 102, and Building MB3. Period of Performance (POP) is 180 days after issuance of Notice to Proceed.</w:t>
            </w:r>
            <w:r w:rsidRPr="006F5170">
              <w:br/>
              <w:t>In addition to the requirements of the warranty of the construction clause, the repairs will require a total of 5 years of warranty from the date the VA accepts all work.</w:t>
            </w:r>
            <w:r w:rsidRPr="006F5170">
              <w:br/>
              <w:t>Contract Period: Base</w:t>
            </w:r>
            <w:r w:rsidRPr="006F5170">
              <w:br/>
              <w:t>POP Begin: based on issuance of Notice to Proceed.</w:t>
            </w:r>
            <w:r w:rsidRPr="006F5170">
              <w:br/>
              <w:t>POP End: 180 days after issuance of Notice to Proceed.</w:t>
            </w:r>
            <w:r w:rsidRPr="006F5170">
              <w:br/>
              <w:t>PRINCIPAL NAICS CODE: 236220 - Commercial and Institutional Building Construction</w:t>
            </w:r>
            <w:r w:rsidRPr="006F5170">
              <w:br/>
              <w:t>PRODUCT/SERVICE CODE: Y1JZ - Construction of Miscellaneous Buildings</w:t>
            </w:r>
            <w:r w:rsidRPr="006F5170">
              <w:br/>
              <w:t>MANUFACTURER PART NUMBER (MPN): none</w:t>
            </w:r>
            <w:r w:rsidRPr="006F5170">
              <w:br/>
            </w:r>
          </w:p>
        </w:tc>
        <w:tc>
          <w:tcPr>
            <w:tcW w:w="0" w:type="auto"/>
            <w:tcBorders>
              <w:top w:val="nil"/>
              <w:bottom w:val="single" w:sz="2" w:space="0" w:color="4F81BD"/>
            </w:tcBorders>
          </w:tcPr>
          <w:p w14:paraId="3D13E929" w14:textId="77777777" w:rsidR="00656378" w:rsidRPr="006F5170" w:rsidRDefault="00656378" w:rsidP="001F0102">
            <w:pPr>
              <w:cnfStyle w:val="000000000000" w:firstRow="0" w:lastRow="0" w:firstColumn="0" w:lastColumn="0" w:oddVBand="0" w:evenVBand="0" w:oddHBand="0" w:evenHBand="0" w:firstRowFirstColumn="0" w:firstRowLastColumn="0" w:lastRowFirstColumn="0" w:lastRowLastColumn="0"/>
            </w:pPr>
          </w:p>
        </w:tc>
      </w:tr>
      <w:tr w:rsidR="00656378" w:rsidRPr="006F5170" w14:paraId="1CB35AF4" w14:textId="77777777" w:rsidTr="001F0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1D1B050" w14:textId="77777777" w:rsidR="00656378" w:rsidRPr="006F5170" w:rsidRDefault="00656378" w:rsidP="001F0102"/>
        </w:tc>
        <w:tc>
          <w:tcPr>
            <w:tcW w:w="2322" w:type="dxa"/>
            <w:tcBorders>
              <w:left w:val="nil"/>
              <w:bottom w:val="nil"/>
              <w:right w:val="nil"/>
            </w:tcBorders>
            <w:hideMark/>
          </w:tcPr>
          <w:p w14:paraId="2465CB8D" w14:textId="77777777" w:rsidR="00656378" w:rsidRPr="006F5170" w:rsidRDefault="00656378" w:rsidP="001F0102">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03E9592" w14:textId="77777777" w:rsidR="00656378" w:rsidRPr="006F5170" w:rsidRDefault="00656378" w:rsidP="001F0102">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2BFCE878" w14:textId="77777777" w:rsidR="00656378" w:rsidRPr="006F5170" w:rsidRDefault="00656378" w:rsidP="001F0102">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206F02C3" w14:textId="77777777" w:rsidR="00656378" w:rsidRPr="006F5170" w:rsidRDefault="00656378" w:rsidP="001F0102">
            <w:pPr>
              <w:jc w:val="right"/>
              <w:cnfStyle w:val="000000100000" w:firstRow="0" w:lastRow="0" w:firstColumn="0" w:lastColumn="0" w:oddVBand="0" w:evenVBand="0" w:oddHBand="1" w:evenHBand="0" w:firstRowFirstColumn="0" w:firstRowLastColumn="0" w:lastRowFirstColumn="0" w:lastRowLastColumn="0"/>
              <w:rPr>
                <w:b/>
              </w:rPr>
            </w:pPr>
            <w:r w:rsidRPr="006F5170">
              <w:rPr>
                <w:b/>
              </w:rPr>
              <w:t>GRAND TOTAL</w:t>
            </w:r>
          </w:p>
        </w:tc>
        <w:tc>
          <w:tcPr>
            <w:tcW w:w="1869" w:type="dxa"/>
            <w:tcBorders>
              <w:left w:val="nil"/>
            </w:tcBorders>
            <w:hideMark/>
          </w:tcPr>
          <w:p w14:paraId="5DC9AB09" w14:textId="77777777" w:rsidR="00656378" w:rsidRPr="006F5170" w:rsidRDefault="00656378" w:rsidP="001F0102">
            <w:pPr>
              <w:jc w:val="right"/>
              <w:cnfStyle w:val="000000100000" w:firstRow="0" w:lastRow="0" w:firstColumn="0" w:lastColumn="0" w:oddVBand="0" w:evenVBand="0" w:oddHBand="1" w:evenHBand="0" w:firstRowFirstColumn="0" w:firstRowLastColumn="0" w:lastRowFirstColumn="0" w:lastRowLastColumn="0"/>
              <w:rPr>
                <w:b/>
              </w:rPr>
            </w:pPr>
            <w:r w:rsidRPr="006F5170">
              <w:rPr>
                <w:b/>
              </w:rPr>
              <w:t>__________________</w:t>
            </w:r>
          </w:p>
        </w:tc>
      </w:tr>
    </w:tbl>
    <w:p w14:paraId="27B4FE96" w14:textId="77777777" w:rsidR="00656378" w:rsidRPr="006F5170" w:rsidRDefault="00656378" w:rsidP="00656378"/>
    <w:p w14:paraId="65977FF4" w14:textId="77777777" w:rsidR="00656378" w:rsidRPr="006F5170" w:rsidRDefault="00656378" w:rsidP="00656378">
      <w:pPr>
        <w:pStyle w:val="Heading2"/>
        <w:rPr>
          <w:sz w:val="22"/>
          <w:szCs w:val="22"/>
        </w:rPr>
      </w:pPr>
      <w:bookmarkStart w:id="6" w:name="_Toc228870352"/>
      <w:r w:rsidRPr="006F5170">
        <w:rPr>
          <w:sz w:val="22"/>
          <w:szCs w:val="22"/>
        </w:rPr>
        <w:t>A.4 DELIVERY SCHEDULE</w:t>
      </w:r>
      <w:bookmarkEnd w:id="6"/>
    </w:p>
    <w:p w14:paraId="0014AE14" w14:textId="77777777" w:rsidR="00656378" w:rsidRPr="006F5170" w:rsidRDefault="00656378" w:rsidP="00656378"/>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656378" w:rsidRPr="006F5170" w14:paraId="58B63C47" w14:textId="77777777" w:rsidTr="001F0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3466E11A" w14:textId="77777777" w:rsidR="00656378" w:rsidRPr="006F5170" w:rsidRDefault="00656378" w:rsidP="001F0102">
            <w:pPr>
              <w:spacing w:before="60" w:after="60"/>
            </w:pPr>
            <w:r w:rsidRPr="006F5170">
              <w:t>ITEM NUMBER</w:t>
            </w:r>
          </w:p>
        </w:tc>
        <w:tc>
          <w:tcPr>
            <w:tcW w:w="4860" w:type="dxa"/>
            <w:gridSpan w:val="2"/>
            <w:vAlign w:val="bottom"/>
          </w:tcPr>
          <w:p w14:paraId="69D65FE3" w14:textId="77777777" w:rsidR="00656378" w:rsidRPr="006F5170" w:rsidRDefault="00656378" w:rsidP="001F0102">
            <w:pPr>
              <w:spacing w:before="60" w:after="60"/>
              <w:jc w:val="center"/>
              <w:cnfStyle w:val="100000000000" w:firstRow="1" w:lastRow="0" w:firstColumn="0" w:lastColumn="0" w:oddVBand="0" w:evenVBand="0" w:oddHBand="0" w:evenHBand="0" w:firstRowFirstColumn="0" w:firstRowLastColumn="0" w:lastRowFirstColumn="0" w:lastRowLastColumn="0"/>
            </w:pPr>
            <w:r w:rsidRPr="006F5170">
              <w:t>SHIPPING INFORMATION</w:t>
            </w:r>
          </w:p>
        </w:tc>
        <w:tc>
          <w:tcPr>
            <w:tcW w:w="1337" w:type="dxa"/>
            <w:vAlign w:val="bottom"/>
            <w:hideMark/>
          </w:tcPr>
          <w:p w14:paraId="60296CD7" w14:textId="77777777" w:rsidR="00656378" w:rsidRPr="006F5170" w:rsidRDefault="00656378" w:rsidP="001F0102">
            <w:pPr>
              <w:spacing w:before="60" w:after="60"/>
              <w:jc w:val="right"/>
              <w:cnfStyle w:val="100000000000" w:firstRow="1" w:lastRow="0" w:firstColumn="0" w:lastColumn="0" w:oddVBand="0" w:evenVBand="0" w:oddHBand="0" w:evenHBand="0" w:firstRowFirstColumn="0" w:firstRowLastColumn="0" w:lastRowFirstColumn="0" w:lastRowLastColumn="0"/>
            </w:pPr>
            <w:r w:rsidRPr="006F5170">
              <w:t>QUANTITY</w:t>
            </w:r>
          </w:p>
        </w:tc>
        <w:tc>
          <w:tcPr>
            <w:tcW w:w="1893" w:type="dxa"/>
            <w:vAlign w:val="bottom"/>
            <w:hideMark/>
          </w:tcPr>
          <w:p w14:paraId="30416B18" w14:textId="77777777" w:rsidR="00656378" w:rsidRPr="006F5170" w:rsidRDefault="00656378" w:rsidP="001F0102">
            <w:pPr>
              <w:spacing w:before="60" w:after="60"/>
              <w:cnfStyle w:val="100000000000" w:firstRow="1" w:lastRow="0" w:firstColumn="0" w:lastColumn="0" w:oddVBand="0" w:evenVBand="0" w:oddHBand="0" w:evenHBand="0" w:firstRowFirstColumn="0" w:firstRowLastColumn="0" w:lastRowFirstColumn="0" w:lastRowLastColumn="0"/>
            </w:pPr>
            <w:r w:rsidRPr="006F5170">
              <w:t>DELIVERY DATE</w:t>
            </w:r>
          </w:p>
        </w:tc>
      </w:tr>
      <w:tr w:rsidR="00656378" w:rsidRPr="006F5170" w14:paraId="402B037F" w14:textId="77777777" w:rsidTr="001F0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2335159" w14:textId="77777777" w:rsidR="00656378" w:rsidRPr="006F5170" w:rsidRDefault="00656378" w:rsidP="001F0102">
            <w:pPr>
              <w:spacing w:before="120"/>
            </w:pPr>
            <w:r w:rsidRPr="006F5170">
              <w:t>0001</w:t>
            </w:r>
          </w:p>
        </w:tc>
        <w:tc>
          <w:tcPr>
            <w:tcW w:w="1870" w:type="dxa"/>
            <w:gridSpan w:val="2"/>
            <w:tcBorders>
              <w:top w:val="none" w:sz="0" w:space="0" w:color="auto"/>
              <w:bottom w:val="none" w:sz="0" w:space="0" w:color="auto"/>
            </w:tcBorders>
            <w:hideMark/>
          </w:tcPr>
          <w:p w14:paraId="65C4B033" w14:textId="77777777" w:rsidR="00656378" w:rsidRPr="006F5170" w:rsidRDefault="00656378" w:rsidP="001F0102">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rsidRPr="006F5170">
              <w:t>SHIP TO:</w:t>
            </w:r>
          </w:p>
        </w:tc>
        <w:tc>
          <w:tcPr>
            <w:tcW w:w="3150" w:type="dxa"/>
            <w:tcBorders>
              <w:top w:val="none" w:sz="0" w:space="0" w:color="auto"/>
              <w:bottom w:val="none" w:sz="0" w:space="0" w:color="auto"/>
            </w:tcBorders>
          </w:tcPr>
          <w:p w14:paraId="45A891CF" w14:textId="77777777" w:rsidR="00656378" w:rsidRPr="006F5170" w:rsidRDefault="00656378" w:rsidP="001F0102">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6F5170">
              <w:t>Department of Veterans Affairs</w:t>
            </w:r>
            <w:r w:rsidRPr="006F5170">
              <w:br/>
              <w:t>VA Palo Alto Healthcare System</w:t>
            </w:r>
            <w:r w:rsidRPr="006F5170">
              <w:br/>
              <w:t>3801 Miranda Ave</w:t>
            </w:r>
            <w:r w:rsidRPr="006F5170">
              <w:br/>
              <w:t>Palo Alto, CA 94304 1207</w:t>
            </w:r>
            <w:r w:rsidRPr="006F5170">
              <w:br/>
              <w:t>USA</w:t>
            </w:r>
            <w:r w:rsidRPr="006F5170">
              <w:br/>
            </w:r>
          </w:p>
        </w:tc>
        <w:tc>
          <w:tcPr>
            <w:tcW w:w="1337" w:type="dxa"/>
            <w:tcBorders>
              <w:top w:val="none" w:sz="0" w:space="0" w:color="auto"/>
              <w:bottom w:val="none" w:sz="0" w:space="0" w:color="auto"/>
            </w:tcBorders>
            <w:hideMark/>
          </w:tcPr>
          <w:p w14:paraId="6EEE80A6" w14:textId="77777777" w:rsidR="00656378" w:rsidRPr="006F5170" w:rsidRDefault="00656378" w:rsidP="001F0102">
            <w:pPr>
              <w:spacing w:before="120"/>
              <w:jc w:val="right"/>
              <w:cnfStyle w:val="000000100000" w:firstRow="0" w:lastRow="0" w:firstColumn="0" w:lastColumn="0" w:oddVBand="0" w:evenVBand="0" w:oddHBand="1" w:evenHBand="0" w:firstRowFirstColumn="0" w:firstRowLastColumn="0" w:lastRowFirstColumn="0" w:lastRowLastColumn="0"/>
            </w:pPr>
            <w:r w:rsidRPr="006F5170">
              <w:t>1.00</w:t>
            </w:r>
          </w:p>
        </w:tc>
        <w:tc>
          <w:tcPr>
            <w:tcW w:w="1893" w:type="dxa"/>
            <w:tcBorders>
              <w:top w:val="none" w:sz="0" w:space="0" w:color="auto"/>
              <w:bottom w:val="none" w:sz="0" w:space="0" w:color="auto"/>
              <w:right w:val="none" w:sz="0" w:space="0" w:color="auto"/>
            </w:tcBorders>
            <w:hideMark/>
          </w:tcPr>
          <w:p w14:paraId="4ECA40F6" w14:textId="77777777" w:rsidR="00656378" w:rsidRPr="006F5170" w:rsidRDefault="00656378" w:rsidP="001F0102">
            <w:pPr>
              <w:spacing w:before="120"/>
              <w:cnfStyle w:val="000000100000" w:firstRow="0" w:lastRow="0" w:firstColumn="0" w:lastColumn="0" w:oddVBand="0" w:evenVBand="0" w:oddHBand="1" w:evenHBand="0" w:firstRowFirstColumn="0" w:firstRowLastColumn="0" w:lastRowFirstColumn="0" w:lastRowLastColumn="0"/>
            </w:pPr>
            <w:r w:rsidRPr="006F5170">
              <w:t>180 days after Notice to Proceed (NTP)</w:t>
            </w:r>
          </w:p>
        </w:tc>
      </w:tr>
      <w:tr w:rsidR="00656378" w:rsidRPr="006F5170" w14:paraId="5CB46CBF" w14:textId="77777777" w:rsidTr="001F0102">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D31E8B7" w14:textId="77777777" w:rsidR="00656378" w:rsidRPr="006F5170" w:rsidRDefault="00656378" w:rsidP="001F0102">
            <w:pPr>
              <w:spacing w:before="60" w:after="60"/>
            </w:pPr>
          </w:p>
        </w:tc>
        <w:tc>
          <w:tcPr>
            <w:tcW w:w="1870" w:type="dxa"/>
            <w:gridSpan w:val="2"/>
            <w:tcBorders>
              <w:top w:val="nil"/>
              <w:bottom w:val="nil"/>
            </w:tcBorders>
          </w:tcPr>
          <w:sdt>
            <w:sdtPr>
              <w:tag w:val="Item_MarkFor_Label"/>
              <w:id w:val="-1278845253"/>
              <w:text/>
            </w:sdtPr>
            <w:sdtContent>
              <w:p w14:paraId="0EB99C8F" w14:textId="77777777" w:rsidR="00656378" w:rsidRPr="006F5170" w:rsidRDefault="00656378" w:rsidP="001F0102">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rsidRPr="006F5170">
                  <w:t>MARK FOR:</w:t>
                </w:r>
              </w:p>
            </w:sdtContent>
          </w:sdt>
        </w:tc>
        <w:tc>
          <w:tcPr>
            <w:tcW w:w="3150" w:type="dxa"/>
            <w:tcBorders>
              <w:top w:val="nil"/>
              <w:bottom w:val="nil"/>
            </w:tcBorders>
          </w:tcPr>
          <w:p w14:paraId="01B7D8E5" w14:textId="77777777" w:rsidR="00656378" w:rsidRPr="006F5170" w:rsidRDefault="00656378" w:rsidP="001F0102">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rsidRPr="006F5170">
              <w:t>Kenneth M. Jenvey</w:t>
            </w:r>
            <w:r w:rsidRPr="006F5170">
              <w:br/>
              <w:t>(650) 465-8764</w:t>
            </w:r>
            <w:r w:rsidRPr="006F5170">
              <w:br/>
              <w:t>kenneth.jenvey@va.gov</w:t>
            </w:r>
          </w:p>
        </w:tc>
        <w:tc>
          <w:tcPr>
            <w:tcW w:w="1337" w:type="dxa"/>
            <w:tcBorders>
              <w:top w:val="nil"/>
              <w:bottom w:val="nil"/>
            </w:tcBorders>
          </w:tcPr>
          <w:p w14:paraId="05086C7D" w14:textId="77777777" w:rsidR="00656378" w:rsidRPr="006F5170" w:rsidRDefault="00656378" w:rsidP="001F0102">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2F3699BB" w14:textId="77777777" w:rsidR="00656378" w:rsidRPr="006F5170" w:rsidRDefault="00656378" w:rsidP="001F0102">
            <w:pPr>
              <w:spacing w:before="60" w:after="60"/>
              <w:cnfStyle w:val="000000000000" w:firstRow="0" w:lastRow="0" w:firstColumn="0" w:lastColumn="0" w:oddVBand="0" w:evenVBand="0" w:oddHBand="0" w:evenHBand="0" w:firstRowFirstColumn="0" w:firstRowLastColumn="0" w:lastRowFirstColumn="0" w:lastRowLastColumn="0"/>
            </w:pPr>
          </w:p>
        </w:tc>
      </w:tr>
      <w:tr w:rsidR="00656378" w:rsidRPr="006F5170" w14:paraId="2FDEC3B7" w14:textId="77777777" w:rsidTr="001F0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0BCB378" w14:textId="77777777" w:rsidR="00656378" w:rsidRPr="006F5170" w:rsidRDefault="00656378" w:rsidP="001F0102">
            <w:pPr>
              <w:spacing w:before="60" w:after="60"/>
            </w:pPr>
          </w:p>
        </w:tc>
        <w:tc>
          <w:tcPr>
            <w:tcW w:w="1870" w:type="dxa"/>
            <w:gridSpan w:val="2"/>
            <w:tcBorders>
              <w:top w:val="nil"/>
            </w:tcBorders>
            <w:hideMark/>
          </w:tcPr>
          <w:p w14:paraId="323DB6BF" w14:textId="77777777" w:rsidR="00656378" w:rsidRPr="006F5170" w:rsidRDefault="00656378" w:rsidP="001F0102">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rsidRPr="006F5170">
              <w:t>FOB:</w:t>
            </w:r>
          </w:p>
        </w:tc>
        <w:tc>
          <w:tcPr>
            <w:tcW w:w="3150" w:type="dxa"/>
            <w:tcBorders>
              <w:top w:val="nil"/>
            </w:tcBorders>
          </w:tcPr>
          <w:p w14:paraId="0498810D" w14:textId="77777777" w:rsidR="00656378" w:rsidRPr="006F5170" w:rsidRDefault="00656378" w:rsidP="001F0102">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rsidRPr="006F5170">
              <w:t>DESTINATION</w:t>
            </w:r>
          </w:p>
        </w:tc>
        <w:tc>
          <w:tcPr>
            <w:tcW w:w="1337" w:type="dxa"/>
            <w:tcBorders>
              <w:top w:val="nil"/>
            </w:tcBorders>
            <w:hideMark/>
          </w:tcPr>
          <w:p w14:paraId="699B8405" w14:textId="77777777" w:rsidR="00656378" w:rsidRPr="006F5170" w:rsidRDefault="00656378" w:rsidP="001F0102">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24ABC8" w14:textId="77777777" w:rsidR="00656378" w:rsidRPr="006F5170" w:rsidRDefault="00656378" w:rsidP="001F0102">
            <w:pPr>
              <w:spacing w:before="60" w:after="60"/>
              <w:cnfStyle w:val="000000100000" w:firstRow="0" w:lastRow="0" w:firstColumn="0" w:lastColumn="0" w:oddVBand="0" w:evenVBand="0" w:oddHBand="1" w:evenHBand="0" w:firstRowFirstColumn="0" w:firstRowLastColumn="0" w:lastRowFirstColumn="0" w:lastRowLastColumn="0"/>
            </w:pPr>
          </w:p>
        </w:tc>
      </w:tr>
    </w:tbl>
    <w:p w14:paraId="100715D4" w14:textId="77777777" w:rsidR="00656378" w:rsidRPr="006F5170" w:rsidRDefault="00656378" w:rsidP="00656378">
      <w:pPr>
        <w:sectPr w:rsidR="00656378" w:rsidRPr="006F5170" w:rsidSect="00656378">
          <w:footerReference w:type="even" r:id="rId29"/>
          <w:footerReference w:type="default" r:id="rId30"/>
          <w:footerReference w:type="first" r:id="rId31"/>
          <w:type w:val="continuous"/>
          <w:pgSz w:w="12240" w:h="15840"/>
          <w:pgMar w:top="1080" w:right="1440" w:bottom="1080" w:left="1440" w:header="360" w:footer="360" w:gutter="0"/>
          <w:cols w:space="720"/>
          <w:docGrid w:linePitch="360"/>
        </w:sectPr>
      </w:pPr>
    </w:p>
    <w:p w14:paraId="7ADD3164" w14:textId="77777777" w:rsidR="00656378" w:rsidRPr="006F5170" w:rsidRDefault="00656378" w:rsidP="00656378">
      <w:pPr>
        <w:spacing w:after="0" w:line="259" w:lineRule="auto"/>
        <w:ind w:left="1"/>
        <w:jc w:val="center"/>
        <w:rPr>
          <w:u w:val="single" w:color="000000"/>
        </w:rPr>
      </w:pPr>
    </w:p>
    <w:p w14:paraId="12BCBF32" w14:textId="77777777" w:rsidR="00656378" w:rsidRPr="006F5170" w:rsidRDefault="00656378" w:rsidP="00656378">
      <w:pPr>
        <w:spacing w:after="0" w:line="259" w:lineRule="auto"/>
        <w:ind w:left="1"/>
        <w:jc w:val="center"/>
        <w:rPr>
          <w:u w:val="single" w:color="000000"/>
        </w:rPr>
      </w:pPr>
    </w:p>
    <w:p w14:paraId="6DFF89FF" w14:textId="77777777" w:rsidR="00656378" w:rsidRPr="006F5170" w:rsidRDefault="00656378" w:rsidP="00656378">
      <w:pPr>
        <w:spacing w:after="0" w:line="259" w:lineRule="auto"/>
        <w:ind w:left="1"/>
        <w:jc w:val="center"/>
        <w:rPr>
          <w:u w:val="single" w:color="000000"/>
        </w:rPr>
      </w:pPr>
    </w:p>
    <w:p w14:paraId="7F5DFB9C" w14:textId="77777777" w:rsidR="00656378" w:rsidRPr="006F5170" w:rsidRDefault="00656378" w:rsidP="00656378">
      <w:pPr>
        <w:spacing w:after="0" w:line="259" w:lineRule="auto"/>
        <w:ind w:left="1"/>
        <w:jc w:val="center"/>
        <w:rPr>
          <w:u w:val="single" w:color="000000"/>
        </w:rPr>
      </w:pPr>
    </w:p>
    <w:p w14:paraId="538A992A" w14:textId="77777777" w:rsidR="00656378" w:rsidRPr="006F5170" w:rsidRDefault="00656378" w:rsidP="00656378">
      <w:pPr>
        <w:spacing w:after="0" w:line="259" w:lineRule="auto"/>
        <w:ind w:left="1"/>
        <w:jc w:val="center"/>
      </w:pPr>
      <w:r w:rsidRPr="006F5170">
        <w:rPr>
          <w:u w:val="single" w:color="000000"/>
        </w:rPr>
        <w:t>STATEMENT OF WORK</w:t>
      </w:r>
      <w:r w:rsidRPr="006F5170">
        <w:t xml:space="preserve"> </w:t>
      </w:r>
    </w:p>
    <w:p w14:paraId="0722C617" w14:textId="77777777" w:rsidR="00656378" w:rsidRPr="006F5170" w:rsidRDefault="00656378" w:rsidP="00656378">
      <w:pPr>
        <w:spacing w:after="0" w:line="259" w:lineRule="auto"/>
        <w:ind w:left="80"/>
        <w:jc w:val="center"/>
      </w:pPr>
      <w:r w:rsidRPr="006F5170">
        <w:t xml:space="preserve"> </w:t>
      </w:r>
    </w:p>
    <w:p w14:paraId="5C160E0F" w14:textId="77777777" w:rsidR="00656378" w:rsidRPr="006F5170" w:rsidRDefault="00656378" w:rsidP="00656378">
      <w:pPr>
        <w:tabs>
          <w:tab w:val="center" w:pos="2880"/>
          <w:tab w:val="center" w:pos="5093"/>
        </w:tabs>
        <w:spacing w:after="4" w:line="259" w:lineRule="auto"/>
      </w:pPr>
      <w:r w:rsidRPr="006F5170">
        <w:t xml:space="preserve">PROJECT TITLE: </w:t>
      </w:r>
      <w:r w:rsidRPr="006F5170">
        <w:tab/>
      </w:r>
      <w:r w:rsidRPr="006F5170">
        <w:tab/>
        <w:t xml:space="preserve">PALO ALTO MEDICAL CENTER ROOF REPAIRS  </w:t>
      </w:r>
    </w:p>
    <w:p w14:paraId="55264E02" w14:textId="77777777" w:rsidR="00656378" w:rsidRPr="006F5170" w:rsidRDefault="00656378" w:rsidP="00656378">
      <w:pPr>
        <w:spacing w:after="9" w:line="259" w:lineRule="auto"/>
      </w:pPr>
      <w:r w:rsidRPr="006F5170">
        <w:t xml:space="preserve"> </w:t>
      </w:r>
    </w:p>
    <w:p w14:paraId="398B8688" w14:textId="77777777" w:rsidR="00656378" w:rsidRPr="006F5170" w:rsidRDefault="00656378" w:rsidP="00656378">
      <w:pPr>
        <w:tabs>
          <w:tab w:val="center" w:pos="2880"/>
          <w:tab w:val="center" w:pos="3715"/>
        </w:tabs>
        <w:spacing w:after="4" w:line="259" w:lineRule="auto"/>
      </w:pPr>
      <w:r w:rsidRPr="006F5170">
        <w:t xml:space="preserve">PROJECT NUMBER: </w:t>
      </w:r>
      <w:r w:rsidRPr="006F5170">
        <w:tab/>
      </w:r>
      <w:r w:rsidRPr="006F5170">
        <w:tab/>
        <w:t xml:space="preserve">NRM 640-26-114 </w:t>
      </w:r>
    </w:p>
    <w:p w14:paraId="38B4E726" w14:textId="77777777" w:rsidR="00656378" w:rsidRPr="006F5170" w:rsidRDefault="00656378" w:rsidP="00656378">
      <w:pPr>
        <w:spacing w:after="9" w:line="259" w:lineRule="auto"/>
      </w:pPr>
      <w:r w:rsidRPr="006F5170">
        <w:t xml:space="preserve"> </w:t>
      </w:r>
    </w:p>
    <w:p w14:paraId="0F146B2F" w14:textId="77777777" w:rsidR="00656378" w:rsidRPr="006F5170" w:rsidRDefault="00656378" w:rsidP="00656378">
      <w:pPr>
        <w:tabs>
          <w:tab w:val="center" w:pos="2880"/>
        </w:tabs>
        <w:spacing w:after="4" w:line="259" w:lineRule="auto"/>
      </w:pPr>
      <w:r w:rsidRPr="006F5170">
        <w:t>PROJECT LOCATION:</w:t>
      </w:r>
      <w:r w:rsidRPr="006F5170">
        <w:tab/>
        <w:t xml:space="preserve">          Veterans Affairs Palo Alto Health Care System (VAPAHCS) </w:t>
      </w:r>
    </w:p>
    <w:p w14:paraId="1D609D67" w14:textId="77777777" w:rsidR="00656378" w:rsidRPr="006F5170" w:rsidRDefault="00656378" w:rsidP="00656378">
      <w:pPr>
        <w:tabs>
          <w:tab w:val="center" w:pos="721"/>
          <w:tab w:val="center" w:pos="1440"/>
          <w:tab w:val="center" w:pos="2161"/>
          <w:tab w:val="center" w:pos="3980"/>
        </w:tabs>
        <w:spacing w:after="4" w:line="259" w:lineRule="auto"/>
      </w:pPr>
      <w:r w:rsidRPr="006F5170">
        <w:t xml:space="preserve"> </w:t>
      </w:r>
      <w:r w:rsidRPr="006F5170">
        <w:tab/>
        <w:t xml:space="preserve"> </w:t>
      </w:r>
      <w:r w:rsidRPr="006F5170">
        <w:tab/>
        <w:t xml:space="preserve"> </w:t>
      </w:r>
      <w:r w:rsidRPr="006F5170">
        <w:tab/>
        <w:t xml:space="preserve"> </w:t>
      </w:r>
      <w:r w:rsidRPr="006F5170">
        <w:tab/>
        <w:t xml:space="preserve">3801 Miranda Avenue  </w:t>
      </w:r>
    </w:p>
    <w:p w14:paraId="1E833C28" w14:textId="77777777" w:rsidR="00656378" w:rsidRPr="006F5170" w:rsidRDefault="00656378" w:rsidP="00656378">
      <w:pPr>
        <w:spacing w:after="4" w:line="259" w:lineRule="auto"/>
        <w:ind w:left="2160" w:firstLine="720"/>
      </w:pPr>
      <w:r w:rsidRPr="006F5170">
        <w:t xml:space="preserve">Palo Alto, CA 94304 </w:t>
      </w:r>
    </w:p>
    <w:p w14:paraId="2BA785CD" w14:textId="77777777" w:rsidR="00656378" w:rsidRPr="006F5170" w:rsidRDefault="00656378" w:rsidP="00656378">
      <w:pPr>
        <w:spacing w:after="9" w:line="259" w:lineRule="auto"/>
      </w:pPr>
      <w:r w:rsidRPr="006F5170">
        <w:t xml:space="preserve"> </w:t>
      </w:r>
    </w:p>
    <w:p w14:paraId="54C4D6F3" w14:textId="77777777" w:rsidR="00656378" w:rsidRPr="006F5170" w:rsidRDefault="00656378" w:rsidP="00656378">
      <w:pPr>
        <w:tabs>
          <w:tab w:val="center" w:pos="2159"/>
          <w:tab w:val="right" w:pos="9352"/>
        </w:tabs>
        <w:spacing w:after="4" w:line="259" w:lineRule="auto"/>
      </w:pPr>
      <w:r w:rsidRPr="006F5170">
        <w:t xml:space="preserve">PROJECT TYPE: </w:t>
      </w:r>
      <w:r w:rsidRPr="006F5170">
        <w:tab/>
        <w:t xml:space="preserve"> </w:t>
      </w:r>
      <w:r w:rsidRPr="006F5170">
        <w:tab/>
        <w:t xml:space="preserve">Roof Repairs To Correct Existing Deficiencies. Various Buildings. </w:t>
      </w:r>
    </w:p>
    <w:p w14:paraId="1E76FB13" w14:textId="77777777" w:rsidR="00656378" w:rsidRPr="006F5170" w:rsidRDefault="00656378" w:rsidP="00656378">
      <w:pPr>
        <w:spacing w:after="9" w:line="259" w:lineRule="auto"/>
      </w:pPr>
      <w:r w:rsidRPr="006F5170">
        <w:t xml:space="preserve"> </w:t>
      </w:r>
    </w:p>
    <w:p w14:paraId="558AD6BA" w14:textId="77777777" w:rsidR="00656378" w:rsidRPr="006F5170" w:rsidRDefault="00656378" w:rsidP="00656378">
      <w:pPr>
        <w:tabs>
          <w:tab w:val="center" w:pos="1440"/>
          <w:tab w:val="center" w:pos="2161"/>
          <w:tab w:val="center" w:pos="3714"/>
        </w:tabs>
        <w:spacing w:after="4" w:line="259" w:lineRule="auto"/>
      </w:pPr>
      <w:r w:rsidRPr="006F5170">
        <w:t xml:space="preserve">Date:  </w:t>
      </w:r>
      <w:r w:rsidRPr="006F5170">
        <w:tab/>
        <w:t xml:space="preserve"> </w:t>
      </w:r>
      <w:r w:rsidRPr="006F5170">
        <w:tab/>
        <w:t xml:space="preserve"> </w:t>
      </w:r>
      <w:r w:rsidRPr="006F5170">
        <w:tab/>
        <w:t xml:space="preserve">April 14, 2026 </w:t>
      </w:r>
    </w:p>
    <w:p w14:paraId="4A5C7AB5" w14:textId="77777777" w:rsidR="00656378" w:rsidRPr="006F5170" w:rsidRDefault="00656378" w:rsidP="00656378">
      <w:pPr>
        <w:spacing w:after="0" w:line="259" w:lineRule="auto"/>
      </w:pPr>
      <w:r w:rsidRPr="006F5170">
        <w:t xml:space="preserve"> </w:t>
      </w:r>
    </w:p>
    <w:p w14:paraId="58DC4320" w14:textId="77777777" w:rsidR="00656378" w:rsidRPr="006F5170" w:rsidRDefault="00656378" w:rsidP="00656378">
      <w:pPr>
        <w:spacing w:after="0" w:line="259" w:lineRule="auto"/>
      </w:pPr>
      <w:r w:rsidRPr="006F5170">
        <w:t xml:space="preserve"> </w:t>
      </w:r>
    </w:p>
    <w:p w14:paraId="15080682" w14:textId="77777777" w:rsidR="00656378" w:rsidRPr="006F5170" w:rsidRDefault="00656378" w:rsidP="00656378">
      <w:pPr>
        <w:numPr>
          <w:ilvl w:val="0"/>
          <w:numId w:val="3"/>
        </w:numPr>
        <w:spacing w:after="4" w:line="259" w:lineRule="auto"/>
        <w:ind w:hanging="360"/>
      </w:pPr>
      <w:r w:rsidRPr="006F5170">
        <w:t xml:space="preserve">PROJECT DESCRIPTION AND SCHEDULE </w:t>
      </w:r>
    </w:p>
    <w:p w14:paraId="6FEE6192" w14:textId="77777777" w:rsidR="00656378" w:rsidRPr="006F5170" w:rsidRDefault="00656378" w:rsidP="00656378">
      <w:pPr>
        <w:spacing w:after="0" w:line="259" w:lineRule="auto"/>
        <w:ind w:left="720"/>
      </w:pPr>
      <w:r w:rsidRPr="006F5170">
        <w:t xml:space="preserve"> </w:t>
      </w:r>
    </w:p>
    <w:p w14:paraId="27220EA8" w14:textId="77777777" w:rsidR="00656378" w:rsidRPr="006F5170" w:rsidRDefault="00656378" w:rsidP="00656378">
      <w:pPr>
        <w:numPr>
          <w:ilvl w:val="1"/>
          <w:numId w:val="3"/>
        </w:numPr>
        <w:ind w:hanging="360"/>
      </w:pPr>
      <w:r w:rsidRPr="006F5170">
        <w:t xml:space="preserve">PROJECT DESCRIPTION: Provide construction services for the completion of roof repairs on nine buildings, as identified below, located at the Veterans Affairs Palo Alto Health Care System, Palo Alto Campus. Provide construction services, as required, to correct deficiencies identified on buildings with active roof leaks.  </w:t>
      </w:r>
    </w:p>
    <w:p w14:paraId="60991D2B" w14:textId="77777777" w:rsidR="00656378" w:rsidRPr="006F5170" w:rsidRDefault="00656378" w:rsidP="00656378">
      <w:pPr>
        <w:numPr>
          <w:ilvl w:val="1"/>
          <w:numId w:val="3"/>
        </w:numPr>
        <w:ind w:hanging="360"/>
      </w:pPr>
      <w:r w:rsidRPr="006F5170">
        <w:t xml:space="preserve">PROJECT CONSTRUCTION SCHEDULE: Construction services for Project shall be completed within 180 calendar days from the Notice To Proceed (NTP). </w:t>
      </w:r>
    </w:p>
    <w:p w14:paraId="6D00E82A" w14:textId="77777777" w:rsidR="00656378" w:rsidRPr="006F5170" w:rsidRDefault="00656378" w:rsidP="00656378">
      <w:pPr>
        <w:numPr>
          <w:ilvl w:val="1"/>
          <w:numId w:val="3"/>
        </w:numPr>
        <w:ind w:hanging="360"/>
      </w:pPr>
      <w:r w:rsidRPr="006F5170">
        <w:t xml:space="preserve">PROJECT OBJECTIVE: Provide a weather tight building envelope. Repair roof damage caused by water infiltration. </w:t>
      </w:r>
    </w:p>
    <w:p w14:paraId="56D78286" w14:textId="77777777" w:rsidR="00656378" w:rsidRPr="006F5170" w:rsidRDefault="00656378" w:rsidP="00656378">
      <w:pPr>
        <w:numPr>
          <w:ilvl w:val="1"/>
          <w:numId w:val="3"/>
        </w:numPr>
        <w:ind w:hanging="360"/>
      </w:pPr>
      <w:r w:rsidRPr="006F5170">
        <w:t xml:space="preserve">SCOPE OF WORK: The Construction Contractor shall provide construction services as outlined in the Statement of Work and associated Contract Documents. </w:t>
      </w:r>
    </w:p>
    <w:p w14:paraId="24B744D8" w14:textId="77777777" w:rsidR="00656378" w:rsidRPr="006F5170" w:rsidRDefault="00656378" w:rsidP="00656378">
      <w:pPr>
        <w:spacing w:after="178" w:line="259" w:lineRule="auto"/>
      </w:pPr>
      <w:r w:rsidRPr="006F5170">
        <w:t xml:space="preserve"> </w:t>
      </w:r>
    </w:p>
    <w:p w14:paraId="25D8D71B" w14:textId="77777777" w:rsidR="00656378" w:rsidRPr="006F5170" w:rsidRDefault="00656378" w:rsidP="00656378">
      <w:pPr>
        <w:numPr>
          <w:ilvl w:val="0"/>
          <w:numId w:val="3"/>
        </w:numPr>
        <w:spacing w:after="4" w:line="259" w:lineRule="auto"/>
        <w:ind w:hanging="360"/>
      </w:pPr>
      <w:r w:rsidRPr="006F5170">
        <w:t xml:space="preserve">GENERAL REQUIREMENTS: </w:t>
      </w:r>
    </w:p>
    <w:p w14:paraId="0AC0E8F9" w14:textId="77777777" w:rsidR="00656378" w:rsidRPr="006F5170" w:rsidRDefault="00656378" w:rsidP="00656378">
      <w:pPr>
        <w:spacing w:after="0" w:line="259" w:lineRule="auto"/>
        <w:ind w:left="720"/>
      </w:pPr>
      <w:r w:rsidRPr="006F5170">
        <w:t xml:space="preserve"> </w:t>
      </w:r>
    </w:p>
    <w:p w14:paraId="25B65AD8" w14:textId="77777777" w:rsidR="00656378" w:rsidRPr="006F5170" w:rsidRDefault="00656378" w:rsidP="00656378">
      <w:pPr>
        <w:numPr>
          <w:ilvl w:val="1"/>
          <w:numId w:val="3"/>
        </w:numPr>
        <w:ind w:hanging="360"/>
      </w:pPr>
      <w:r w:rsidRPr="006F5170">
        <w:t xml:space="preserve">HOURS OF WORK: Work is to be performed in buildings providing patient services and are operated by the Veterans Affairs Palo Alto Health Care System (VAPAHCS). Work associated with this contract shall be performed with the minimum impact on facility operations and patient care. Proposed hours of work for construction related activities associated with this statement of work shall be Monday through Friday 8:00 AM to 4:30 PM, with a half-hour meal period. </w:t>
      </w:r>
      <w:proofErr w:type="gramStart"/>
      <w:r w:rsidRPr="006F5170">
        <w:t>In the event that</w:t>
      </w:r>
      <w:proofErr w:type="gramEnd"/>
      <w:r w:rsidRPr="006F5170">
        <w:t xml:space="preserve"> a specific need is identified for work to occur after hours or on weekends, proposed hours of work shall be submitted to the VA for review and approval prior to the commencement of work during proposed revised schedule. B. REPAIRS: All work shall result in a complete and usable system.  </w:t>
      </w:r>
    </w:p>
    <w:p w14:paraId="5FC7E7C2" w14:textId="77777777" w:rsidR="00656378" w:rsidRPr="006F5170" w:rsidRDefault="00656378" w:rsidP="00656378">
      <w:pPr>
        <w:numPr>
          <w:ilvl w:val="1"/>
          <w:numId w:val="4"/>
        </w:numPr>
        <w:ind w:hanging="360"/>
      </w:pPr>
      <w:r w:rsidRPr="006F5170">
        <w:lastRenderedPageBreak/>
        <w:t xml:space="preserve">SAFETY REQUIREMENTS: Contractor shall comply with “Safety Requirements” Specifications, as attached to this document. </w:t>
      </w:r>
    </w:p>
    <w:p w14:paraId="1312EEC5" w14:textId="77777777" w:rsidR="00656378" w:rsidRPr="006F5170" w:rsidRDefault="00656378" w:rsidP="00656378">
      <w:pPr>
        <w:numPr>
          <w:ilvl w:val="1"/>
          <w:numId w:val="4"/>
        </w:numPr>
        <w:ind w:hanging="360"/>
      </w:pPr>
      <w:r w:rsidRPr="006F5170">
        <w:t xml:space="preserve">QUALITY CONTROL: Contractor shall comply with “Quality Control” Specifications, as attached to this document.  </w:t>
      </w:r>
    </w:p>
    <w:p w14:paraId="585EC79E" w14:textId="77777777" w:rsidR="00656378" w:rsidRPr="006F5170" w:rsidRDefault="00656378" w:rsidP="00656378">
      <w:pPr>
        <w:numPr>
          <w:ilvl w:val="1"/>
          <w:numId w:val="4"/>
        </w:numPr>
        <w:ind w:hanging="360"/>
      </w:pPr>
      <w:r w:rsidRPr="006F5170">
        <w:t xml:space="preserve">SITE PREPARATION: Site preparation – Includes implementing proper measures such as protective runners, pads, etc. to protect the site and building (elevators, walls, stairs, floors, etc.). The contractor agrees to protect all Government Furnished Property (GFP) and building premises from damage and agrees to take necessary protective precautions and agrees to be held financially responsible for all damages transpired by the contractor (accidentally, or on purpose). Contractor shall verify all requirements with a walkthrough before proceeding with the work.  </w:t>
      </w:r>
    </w:p>
    <w:p w14:paraId="471CE040" w14:textId="77777777" w:rsidR="00656378" w:rsidRPr="006F5170" w:rsidRDefault="00656378" w:rsidP="00656378">
      <w:pPr>
        <w:spacing w:after="0" w:line="259" w:lineRule="auto"/>
      </w:pPr>
      <w:r w:rsidRPr="006F5170">
        <w:t xml:space="preserve"> </w:t>
      </w:r>
    </w:p>
    <w:p w14:paraId="39D3C7A6" w14:textId="77777777" w:rsidR="00656378" w:rsidRPr="006F5170" w:rsidRDefault="00656378" w:rsidP="00656378">
      <w:pPr>
        <w:numPr>
          <w:ilvl w:val="0"/>
          <w:numId w:val="3"/>
        </w:numPr>
        <w:spacing w:after="4" w:line="259" w:lineRule="auto"/>
        <w:ind w:hanging="360"/>
      </w:pPr>
      <w:r w:rsidRPr="006F5170">
        <w:t xml:space="preserve">STATEMENT OF BID ITEMS: </w:t>
      </w:r>
    </w:p>
    <w:p w14:paraId="0C9F0153" w14:textId="77777777" w:rsidR="00656378" w:rsidRPr="006F5170" w:rsidRDefault="00656378" w:rsidP="00656378">
      <w:pPr>
        <w:spacing w:after="0" w:line="259" w:lineRule="auto"/>
        <w:ind w:left="1440"/>
      </w:pPr>
      <w:r w:rsidRPr="006F5170">
        <w:t xml:space="preserve"> </w:t>
      </w:r>
    </w:p>
    <w:p w14:paraId="4B0294B5" w14:textId="77777777" w:rsidR="00656378" w:rsidRPr="006F5170" w:rsidRDefault="00656378" w:rsidP="00656378">
      <w:pPr>
        <w:numPr>
          <w:ilvl w:val="1"/>
          <w:numId w:val="3"/>
        </w:numPr>
        <w:spacing w:after="4" w:line="259" w:lineRule="auto"/>
        <w:ind w:hanging="360"/>
      </w:pPr>
      <w:r w:rsidRPr="006F5170">
        <w:t xml:space="preserve">REQUIREMENTS:  </w:t>
      </w:r>
    </w:p>
    <w:p w14:paraId="3D0FCF80" w14:textId="77777777" w:rsidR="00656378" w:rsidRPr="006F5170" w:rsidRDefault="00656378" w:rsidP="00656378">
      <w:pPr>
        <w:ind w:left="1754" w:right="134" w:firstLine="110"/>
      </w:pPr>
      <w:r w:rsidRPr="006F5170">
        <w:t xml:space="preserve">i. Bids shall be submitted in a format sufficient for VA staff to review costs as fair and reasonable. At a minimum, fee proposal shall list each task identified on the Scope of Work Task List (contained herein) as an individual line item, with each line item further broken down as material &amp; labor, by trade and/or category of work to be performed. ii. Contractor shall provide all required labor, material, plans, engineering, local and state inspections to provide a 100% completed project.   iii. Contractor shall review all reference documents provided by the VA and immediately report any potential discrepancies that may impact the proposed scope of work for the COR/Government to review prior to installation.   </w:t>
      </w:r>
    </w:p>
    <w:p w14:paraId="229842FC" w14:textId="77777777" w:rsidR="00656378" w:rsidRPr="006F5170" w:rsidRDefault="00656378" w:rsidP="00656378">
      <w:pPr>
        <w:numPr>
          <w:ilvl w:val="2"/>
          <w:numId w:val="5"/>
        </w:numPr>
        <w:ind w:hanging="403"/>
      </w:pPr>
      <w:r w:rsidRPr="006F5170">
        <w:t xml:space="preserve">Contractor shall submit work plans and coordinate installation schedule with the COR/Government. Contractor shall provide an updated schedule weekly, including a three-week look ahead. </w:t>
      </w:r>
    </w:p>
    <w:p w14:paraId="464E7D16" w14:textId="77777777" w:rsidR="00656378" w:rsidRPr="006F5170" w:rsidRDefault="00656378" w:rsidP="00656378">
      <w:pPr>
        <w:numPr>
          <w:ilvl w:val="2"/>
          <w:numId w:val="5"/>
        </w:numPr>
        <w:ind w:hanging="403"/>
      </w:pPr>
      <w:r w:rsidRPr="006F5170">
        <w:t xml:space="preserve">Contractor shall perform all work in accordance with all applicable codes, local ordinances, and requirements of NFPA and OSHA. </w:t>
      </w:r>
    </w:p>
    <w:p w14:paraId="4C219008" w14:textId="77777777" w:rsidR="00656378" w:rsidRPr="006F5170" w:rsidRDefault="00656378" w:rsidP="00656378">
      <w:pPr>
        <w:numPr>
          <w:ilvl w:val="2"/>
          <w:numId w:val="5"/>
        </w:numPr>
        <w:ind w:hanging="403"/>
      </w:pPr>
      <w:r w:rsidRPr="006F5170">
        <w:t xml:space="preserve">Adhere to the VA facilities Management Technical Information Library at web site/page:  http://www.cfm.va.gov/TIL/. </w:t>
      </w:r>
    </w:p>
    <w:p w14:paraId="3E9F50FB" w14:textId="77777777" w:rsidR="00656378" w:rsidRPr="006F5170" w:rsidRDefault="00656378" w:rsidP="00656378">
      <w:pPr>
        <w:spacing w:after="9" w:line="259" w:lineRule="auto"/>
      </w:pPr>
      <w:r w:rsidRPr="006F5170">
        <w:t xml:space="preserve"> </w:t>
      </w:r>
    </w:p>
    <w:p w14:paraId="00F2915E" w14:textId="77777777" w:rsidR="00656378" w:rsidRPr="006F5170" w:rsidRDefault="00656378" w:rsidP="00656378">
      <w:pPr>
        <w:spacing w:after="0" w:line="259" w:lineRule="auto"/>
      </w:pPr>
      <w:r w:rsidRPr="006F5170">
        <w:t xml:space="preserve"> </w:t>
      </w:r>
      <w:r w:rsidRPr="006F5170">
        <w:tab/>
        <w:t xml:space="preserve"> </w:t>
      </w:r>
    </w:p>
    <w:p w14:paraId="74BF7100" w14:textId="77777777" w:rsidR="00656378" w:rsidRPr="006F5170" w:rsidRDefault="00656378" w:rsidP="00656378">
      <w:pPr>
        <w:spacing w:after="4" w:line="259" w:lineRule="auto"/>
        <w:ind w:left="10"/>
      </w:pPr>
      <w:r w:rsidRPr="006F5170">
        <w:t xml:space="preserve">SCOPE OF WORK TASK LIST: </w:t>
      </w:r>
    </w:p>
    <w:p w14:paraId="6F5F137F" w14:textId="77777777" w:rsidR="00656378" w:rsidRPr="006F5170" w:rsidRDefault="00656378" w:rsidP="00656378">
      <w:pPr>
        <w:spacing w:after="0" w:line="259" w:lineRule="auto"/>
      </w:pPr>
      <w:r w:rsidRPr="006F5170">
        <w:t xml:space="preserve"> </w:t>
      </w:r>
    </w:p>
    <w:p w14:paraId="2D7BD650" w14:textId="77777777" w:rsidR="00656378" w:rsidRPr="006F5170" w:rsidRDefault="00656378" w:rsidP="00656378">
      <w:pPr>
        <w:numPr>
          <w:ilvl w:val="0"/>
          <w:numId w:val="6"/>
        </w:numPr>
        <w:spacing w:after="4" w:line="259" w:lineRule="auto"/>
        <w:ind w:hanging="360"/>
      </w:pPr>
      <w:r w:rsidRPr="006F5170">
        <w:t xml:space="preserve">General Requirements: </w:t>
      </w:r>
    </w:p>
    <w:p w14:paraId="02D9998D" w14:textId="77777777" w:rsidR="00656378" w:rsidRPr="006F5170" w:rsidRDefault="00656378" w:rsidP="00656378">
      <w:pPr>
        <w:numPr>
          <w:ilvl w:val="2"/>
          <w:numId w:val="7"/>
        </w:numPr>
        <w:ind w:hanging="360"/>
      </w:pPr>
      <w:r w:rsidRPr="006F5170">
        <w:t xml:space="preserve">The following requirements shall apply to all areas of work included herein. </w:t>
      </w:r>
    </w:p>
    <w:p w14:paraId="70E46B92" w14:textId="77777777" w:rsidR="00656378" w:rsidRPr="006F5170" w:rsidRDefault="00656378" w:rsidP="00656378">
      <w:pPr>
        <w:ind w:left="1450"/>
      </w:pPr>
      <w:r w:rsidRPr="006F5170">
        <w:t xml:space="preserve">Additional requirements are included below as they relate to specific work areas. Work shall be limited to areas identified in the attached Exhibits. </w:t>
      </w:r>
    </w:p>
    <w:p w14:paraId="05FFA679" w14:textId="77777777" w:rsidR="00656378" w:rsidRPr="006F5170" w:rsidRDefault="00656378" w:rsidP="00656378">
      <w:pPr>
        <w:numPr>
          <w:ilvl w:val="2"/>
          <w:numId w:val="7"/>
        </w:numPr>
        <w:ind w:hanging="360"/>
      </w:pPr>
      <w:r w:rsidRPr="006F5170">
        <w:lastRenderedPageBreak/>
        <w:t xml:space="preserve">Contractor shall provide project management for duration of project. </w:t>
      </w:r>
    </w:p>
    <w:p w14:paraId="3BA21FB0" w14:textId="77777777" w:rsidR="00656378" w:rsidRPr="006F5170" w:rsidRDefault="00656378" w:rsidP="00656378">
      <w:pPr>
        <w:numPr>
          <w:ilvl w:val="2"/>
          <w:numId w:val="7"/>
        </w:numPr>
        <w:ind w:hanging="360"/>
      </w:pPr>
      <w:r w:rsidRPr="006F5170">
        <w:t xml:space="preserve">Contractor shall remove all demolition debris from the premises and dispose of in compliance with all applicable laws and regulations. </w:t>
      </w:r>
    </w:p>
    <w:p w14:paraId="55A67176" w14:textId="77777777" w:rsidR="00656378" w:rsidRPr="006F5170" w:rsidRDefault="00656378" w:rsidP="00656378">
      <w:pPr>
        <w:numPr>
          <w:ilvl w:val="2"/>
          <w:numId w:val="7"/>
        </w:numPr>
        <w:ind w:hanging="360"/>
      </w:pPr>
      <w:r w:rsidRPr="006F5170">
        <w:t xml:space="preserve">Contractor shall implement fall protection protocols as required to complete the work in accordance with OSHA regulations. </w:t>
      </w:r>
    </w:p>
    <w:p w14:paraId="6D5BA37E" w14:textId="77777777" w:rsidR="00656378" w:rsidRPr="006F5170" w:rsidRDefault="00656378" w:rsidP="00656378">
      <w:pPr>
        <w:numPr>
          <w:ilvl w:val="2"/>
          <w:numId w:val="7"/>
        </w:numPr>
        <w:ind w:hanging="360"/>
      </w:pPr>
      <w:r w:rsidRPr="006F5170">
        <w:t xml:space="preserve">Contractor shall perform a site survey of all areas identified for proposed roof repairs. Survey shall include the building roof area identified as having potential breaches of the roofing system. Document existing conditions and submit a survey report to the VA for review and approval prior to the commencement of work. </w:t>
      </w:r>
    </w:p>
    <w:p w14:paraId="6F9BFAA1" w14:textId="77777777" w:rsidR="00656378" w:rsidRPr="006F5170" w:rsidRDefault="00656378" w:rsidP="00656378">
      <w:pPr>
        <w:numPr>
          <w:ilvl w:val="2"/>
          <w:numId w:val="7"/>
        </w:numPr>
        <w:ind w:hanging="360"/>
      </w:pPr>
      <w:r w:rsidRPr="006F5170">
        <w:t xml:space="preserve">Contractor shall clear all debris in area of work. </w:t>
      </w:r>
    </w:p>
    <w:p w14:paraId="4DEAD505" w14:textId="77777777" w:rsidR="00656378" w:rsidRPr="006F5170" w:rsidRDefault="00656378" w:rsidP="00656378">
      <w:pPr>
        <w:numPr>
          <w:ilvl w:val="2"/>
          <w:numId w:val="7"/>
        </w:numPr>
        <w:ind w:hanging="360"/>
      </w:pPr>
      <w:r w:rsidRPr="006F5170">
        <w:t xml:space="preserve">Contractor shall power wash the existing roof membrane </w:t>
      </w:r>
      <w:proofErr w:type="gramStart"/>
      <w:r w:rsidRPr="006F5170">
        <w:t>in the area of</w:t>
      </w:r>
      <w:proofErr w:type="gramEnd"/>
      <w:r w:rsidRPr="006F5170">
        <w:t xml:space="preserve"> work to remove all dirt and dust. Contractor may connect to readily available water sources as made available by the VA Medical Center. Water will be allowed to drain through the existing roof drain system. There shall be no requirement to recapture or recirculate the water. Contractor shall take precautions to minimize water infiltration through existing roof deficiencies during the power wash efforts. </w:t>
      </w:r>
    </w:p>
    <w:p w14:paraId="44FAF543" w14:textId="77777777" w:rsidR="00656378" w:rsidRPr="006F5170" w:rsidRDefault="00656378" w:rsidP="00656378">
      <w:pPr>
        <w:numPr>
          <w:ilvl w:val="2"/>
          <w:numId w:val="7"/>
        </w:numPr>
        <w:ind w:hanging="360"/>
      </w:pPr>
      <w:r w:rsidRPr="006F5170">
        <w:t xml:space="preserve">Upon completion of work, Contractor shall perform final water test to verify that corrective actions have resolved all issues and that installed system is completely water tight. Final acceptance of completed work shall be required by COR. </w:t>
      </w:r>
    </w:p>
    <w:p w14:paraId="6A9FDA03" w14:textId="77777777" w:rsidR="00656378" w:rsidRPr="006F5170" w:rsidRDefault="00656378" w:rsidP="00656378">
      <w:pPr>
        <w:numPr>
          <w:ilvl w:val="2"/>
          <w:numId w:val="7"/>
        </w:numPr>
        <w:ind w:hanging="360"/>
      </w:pPr>
      <w:r w:rsidRPr="006F5170">
        <w:t xml:space="preserve">Any proposed utility shutdown defined as having a major impact on facility operations requires 30 days’ notice to the VA for review and approval prior to proposed shut down. </w:t>
      </w:r>
    </w:p>
    <w:p w14:paraId="117B9AA8" w14:textId="77777777" w:rsidR="00656378" w:rsidRPr="006F5170" w:rsidRDefault="00656378" w:rsidP="00656378">
      <w:pPr>
        <w:numPr>
          <w:ilvl w:val="2"/>
          <w:numId w:val="7"/>
        </w:numPr>
        <w:ind w:hanging="360"/>
      </w:pPr>
      <w:r w:rsidRPr="006F5170">
        <w:t xml:space="preserve">Any proposed utility shutdown defined as having a minor impact on facility operations requires 15 days’ notice to the VA for review and approval prior to proposed shut down. </w:t>
      </w:r>
    </w:p>
    <w:p w14:paraId="4DE8D248" w14:textId="77777777" w:rsidR="00656378" w:rsidRPr="006F5170" w:rsidRDefault="00656378" w:rsidP="00656378">
      <w:pPr>
        <w:numPr>
          <w:ilvl w:val="2"/>
          <w:numId w:val="7"/>
        </w:numPr>
        <w:ind w:hanging="360"/>
      </w:pPr>
      <w:r w:rsidRPr="006F5170">
        <w:t xml:space="preserve">Contractor shall assess existing roof top equipment and provide electrical safeoff as required to safely perform work in a specific area.  </w:t>
      </w:r>
    </w:p>
    <w:p w14:paraId="77D7F749" w14:textId="77777777" w:rsidR="00656378" w:rsidRPr="006F5170" w:rsidRDefault="00656378" w:rsidP="00656378">
      <w:pPr>
        <w:numPr>
          <w:ilvl w:val="2"/>
          <w:numId w:val="7"/>
        </w:numPr>
        <w:ind w:hanging="360"/>
      </w:pPr>
      <w:r w:rsidRPr="006F5170">
        <w:t xml:space="preserve">Contractor shall coordinate with COR / VA Medical Center representative to establish designated staging area locations adjacent to each individual area of work. Designated areas shall be used to load and unload materials, collect and remove construction debris, and provide access to roof. Temporary barriers shall be installed as required to protect public safety. </w:t>
      </w:r>
    </w:p>
    <w:p w14:paraId="33369146" w14:textId="77777777" w:rsidR="00656378" w:rsidRPr="006F5170" w:rsidRDefault="00656378" w:rsidP="00656378">
      <w:pPr>
        <w:numPr>
          <w:ilvl w:val="2"/>
          <w:numId w:val="7"/>
        </w:numPr>
        <w:ind w:hanging="360"/>
      </w:pPr>
      <w:r w:rsidRPr="006F5170">
        <w:t xml:space="preserve">Contractor shall remove existing roofing as required to expose roof substrate in areas of work, conduct thorough inspection of the substrate and report findings to the VA. Repair or replace substrate as required. </w:t>
      </w:r>
    </w:p>
    <w:p w14:paraId="4F6FF7AE" w14:textId="77777777" w:rsidR="00656378" w:rsidRPr="006F5170" w:rsidRDefault="00656378" w:rsidP="00656378">
      <w:pPr>
        <w:numPr>
          <w:ilvl w:val="2"/>
          <w:numId w:val="7"/>
        </w:numPr>
        <w:ind w:hanging="360"/>
      </w:pPr>
      <w:r w:rsidRPr="006F5170">
        <w:t xml:space="preserve">Contractor shall repair and/or replace roof membrane as specified for each building listed below. </w:t>
      </w:r>
    </w:p>
    <w:p w14:paraId="157DB278" w14:textId="77777777" w:rsidR="00656378" w:rsidRPr="006F5170" w:rsidRDefault="00656378" w:rsidP="00656378">
      <w:pPr>
        <w:numPr>
          <w:ilvl w:val="2"/>
          <w:numId w:val="7"/>
        </w:numPr>
        <w:spacing w:after="169"/>
        <w:ind w:hanging="360"/>
      </w:pPr>
      <w:r w:rsidRPr="006F5170">
        <w:lastRenderedPageBreak/>
        <w:t xml:space="preserve">Contractor shall inspect interior areas of the building in proximity to the areas of roof repairs prior to commencement of water tests. Document existing conditions. Contractor shall take corrective action for any sources of water intrusion identified during post repair water test.   </w:t>
      </w:r>
    </w:p>
    <w:p w14:paraId="12345A6C" w14:textId="77777777" w:rsidR="00656378" w:rsidRPr="006F5170" w:rsidRDefault="00656378" w:rsidP="00656378">
      <w:pPr>
        <w:numPr>
          <w:ilvl w:val="0"/>
          <w:numId w:val="6"/>
        </w:numPr>
        <w:spacing w:after="4" w:line="259" w:lineRule="auto"/>
        <w:ind w:hanging="360"/>
      </w:pPr>
      <w:r w:rsidRPr="006F5170">
        <w:t xml:space="preserve">Building 4: </w:t>
      </w:r>
    </w:p>
    <w:p w14:paraId="7D7D96E1" w14:textId="77777777" w:rsidR="00656378" w:rsidRPr="006F5170" w:rsidRDefault="00656378" w:rsidP="00656378">
      <w:pPr>
        <w:numPr>
          <w:ilvl w:val="2"/>
          <w:numId w:val="8"/>
        </w:numPr>
        <w:ind w:hanging="360"/>
      </w:pPr>
      <w:r w:rsidRPr="006F5170">
        <w:t xml:space="preserve">See attached Exhibit at the end of this document, including aerial photograph of roof with notes identifying areas of proposed roof repairs. </w:t>
      </w:r>
    </w:p>
    <w:p w14:paraId="5612380A" w14:textId="77777777" w:rsidR="00656378" w:rsidRPr="006F5170" w:rsidRDefault="00656378" w:rsidP="00656378">
      <w:pPr>
        <w:numPr>
          <w:ilvl w:val="2"/>
          <w:numId w:val="8"/>
        </w:numPr>
        <w:ind w:hanging="360"/>
      </w:pPr>
      <w:r w:rsidRPr="006F5170">
        <w:t xml:space="preserve">Perform all work identified in “General Requirements” above. </w:t>
      </w:r>
    </w:p>
    <w:p w14:paraId="13FCACAE" w14:textId="77777777" w:rsidR="00656378" w:rsidRPr="006F5170" w:rsidRDefault="00656378" w:rsidP="00656378">
      <w:pPr>
        <w:numPr>
          <w:ilvl w:val="2"/>
          <w:numId w:val="8"/>
        </w:numPr>
        <w:ind w:hanging="360"/>
      </w:pPr>
      <w:r w:rsidRPr="006F5170">
        <w:t xml:space="preserve">Patch roof area of approximately 20’ x 20’. </w:t>
      </w:r>
    </w:p>
    <w:p w14:paraId="5F7948E7" w14:textId="77777777" w:rsidR="00656378" w:rsidRPr="006F5170" w:rsidRDefault="00656378" w:rsidP="00656378">
      <w:pPr>
        <w:numPr>
          <w:ilvl w:val="4"/>
          <w:numId w:val="9"/>
        </w:numPr>
        <w:ind w:hanging="350"/>
      </w:pPr>
      <w:r w:rsidRPr="006F5170">
        <w:t xml:space="preserve">Furnish and install Sikalastic RoofPro per manufacturer’s installation instructions. </w:t>
      </w:r>
    </w:p>
    <w:p w14:paraId="4AEEC0E0" w14:textId="77777777" w:rsidR="00656378" w:rsidRPr="006F5170" w:rsidRDefault="00656378" w:rsidP="00656378">
      <w:pPr>
        <w:numPr>
          <w:ilvl w:val="4"/>
          <w:numId w:val="9"/>
        </w:numPr>
        <w:ind w:hanging="350"/>
      </w:pPr>
      <w:r w:rsidRPr="006F5170">
        <w:t xml:space="preserve">Primer: SIKALASTIC EP primer at 250 sf/gal.  </w:t>
      </w:r>
    </w:p>
    <w:p w14:paraId="446A2DFD" w14:textId="77777777" w:rsidR="00656378" w:rsidRPr="006F5170" w:rsidRDefault="00656378" w:rsidP="00656378">
      <w:pPr>
        <w:numPr>
          <w:ilvl w:val="4"/>
          <w:numId w:val="9"/>
        </w:numPr>
        <w:ind w:hanging="350"/>
      </w:pPr>
      <w:r w:rsidRPr="006F5170">
        <w:t xml:space="preserve">Base Layer: Sikalastic 641 Lo-VOC at 50 mil wet (32 sf/gal). iv. Reinforcement: Sika Fleece 140. </w:t>
      </w:r>
    </w:p>
    <w:p w14:paraId="387309DE" w14:textId="77777777" w:rsidR="00656378" w:rsidRPr="006F5170" w:rsidRDefault="00656378" w:rsidP="00656378">
      <w:pPr>
        <w:ind w:left="1822"/>
      </w:pPr>
      <w:r w:rsidRPr="006F5170">
        <w:t xml:space="preserve">v. Top Layer: Sikalastic 641 Lo-VOC at 30 mil wet (53 sf/gal). </w:t>
      </w:r>
    </w:p>
    <w:p w14:paraId="304E6403" w14:textId="77777777" w:rsidR="00656378" w:rsidRPr="006F5170" w:rsidRDefault="00656378" w:rsidP="00656378">
      <w:pPr>
        <w:ind w:left="1075"/>
      </w:pPr>
      <w:r w:rsidRPr="006F5170">
        <w:t xml:space="preserve">4. Provide a five (5) years Contractor Warranty. </w:t>
      </w:r>
    </w:p>
    <w:p w14:paraId="4A5FA32D" w14:textId="77777777" w:rsidR="00656378" w:rsidRPr="006F5170" w:rsidRDefault="00656378" w:rsidP="00656378">
      <w:pPr>
        <w:spacing w:after="0" w:line="259" w:lineRule="auto"/>
        <w:ind w:left="1440"/>
      </w:pPr>
      <w:r w:rsidRPr="006F5170">
        <w:t xml:space="preserve"> </w:t>
      </w:r>
    </w:p>
    <w:p w14:paraId="5203D841" w14:textId="77777777" w:rsidR="00656378" w:rsidRPr="006F5170" w:rsidRDefault="00656378" w:rsidP="00656378">
      <w:pPr>
        <w:numPr>
          <w:ilvl w:val="0"/>
          <w:numId w:val="6"/>
        </w:numPr>
        <w:spacing w:after="4" w:line="259" w:lineRule="auto"/>
        <w:ind w:hanging="360"/>
      </w:pPr>
      <w:r w:rsidRPr="006F5170">
        <w:t xml:space="preserve">Building 5: </w:t>
      </w:r>
    </w:p>
    <w:p w14:paraId="788C0675" w14:textId="77777777" w:rsidR="00656378" w:rsidRPr="006F5170" w:rsidRDefault="00656378" w:rsidP="00656378">
      <w:pPr>
        <w:numPr>
          <w:ilvl w:val="2"/>
          <w:numId w:val="10"/>
        </w:numPr>
        <w:ind w:hanging="360"/>
      </w:pPr>
      <w:r w:rsidRPr="006F5170">
        <w:t xml:space="preserve">See attached Exhibit at the end of this document, including aerial photograph of roof with notes identifying areas of proposed roof repairs. </w:t>
      </w:r>
    </w:p>
    <w:p w14:paraId="2EE0B655" w14:textId="77777777" w:rsidR="00656378" w:rsidRPr="006F5170" w:rsidRDefault="00656378" w:rsidP="00656378">
      <w:pPr>
        <w:numPr>
          <w:ilvl w:val="2"/>
          <w:numId w:val="10"/>
        </w:numPr>
        <w:ind w:hanging="360"/>
      </w:pPr>
      <w:r w:rsidRPr="006F5170">
        <w:t xml:space="preserve">Perform all work identified in “General Requirements” above. </w:t>
      </w:r>
    </w:p>
    <w:p w14:paraId="7DBFB038" w14:textId="77777777" w:rsidR="00656378" w:rsidRPr="006F5170" w:rsidRDefault="00656378" w:rsidP="00656378">
      <w:pPr>
        <w:numPr>
          <w:ilvl w:val="2"/>
          <w:numId w:val="10"/>
        </w:numPr>
        <w:ind w:hanging="360"/>
      </w:pPr>
      <w:r w:rsidRPr="006F5170">
        <w:t xml:space="preserve">AREA 1: Main Roof Patch </w:t>
      </w:r>
    </w:p>
    <w:p w14:paraId="3DD85047" w14:textId="77777777" w:rsidR="00656378" w:rsidRPr="006F5170" w:rsidRDefault="00656378" w:rsidP="00656378">
      <w:pPr>
        <w:numPr>
          <w:ilvl w:val="4"/>
          <w:numId w:val="11"/>
        </w:numPr>
        <w:ind w:right="75" w:firstLine="55"/>
      </w:pPr>
      <w:r w:rsidRPr="006F5170">
        <w:t xml:space="preserve">Patch one (1) area of approximately 20’ x 20’.  </w:t>
      </w:r>
    </w:p>
    <w:p w14:paraId="2E8C780E" w14:textId="77777777" w:rsidR="00656378" w:rsidRPr="006F5170" w:rsidRDefault="00656378" w:rsidP="00656378">
      <w:pPr>
        <w:numPr>
          <w:ilvl w:val="4"/>
          <w:numId w:val="11"/>
        </w:numPr>
        <w:ind w:right="75" w:firstLine="55"/>
      </w:pPr>
      <w:r w:rsidRPr="006F5170">
        <w:t xml:space="preserve">FIELD APPLICATION: Furnish and install one (1) ply of JMC PermaPly 28 base membrane and one (1) ply of JMC Glaskap Capsheet, both installed in cold applied adhesive. iii. Cover cap sheet with approximately one (1) in of gravel adhered with cold applied adhesive. </w:t>
      </w:r>
    </w:p>
    <w:p w14:paraId="5DE676C5" w14:textId="77777777" w:rsidR="00656378" w:rsidRPr="006F5170" w:rsidRDefault="00656378" w:rsidP="00656378">
      <w:pPr>
        <w:numPr>
          <w:ilvl w:val="4"/>
          <w:numId w:val="12"/>
        </w:numPr>
        <w:ind w:left="2187" w:hanging="403"/>
      </w:pPr>
      <w:r w:rsidRPr="006F5170">
        <w:t xml:space="preserve">WALL APPLICATION: Furnish and install one (1) ply of JMC PermaPly 28 Base Membrane and one (1) ply of JMC DynaFlex cap sheet, both installed in cold applied flashing cement. </w:t>
      </w:r>
    </w:p>
    <w:p w14:paraId="6D673A8E" w14:textId="77777777" w:rsidR="00656378" w:rsidRPr="006F5170" w:rsidRDefault="00656378" w:rsidP="00656378">
      <w:pPr>
        <w:numPr>
          <w:ilvl w:val="4"/>
          <w:numId w:val="12"/>
        </w:numPr>
        <w:spacing w:after="187"/>
        <w:ind w:left="2187" w:hanging="403"/>
      </w:pPr>
      <w:r w:rsidRPr="006F5170">
        <w:t xml:space="preserve">Provide a five (5) years Contractor Warranty. </w:t>
      </w:r>
    </w:p>
    <w:p w14:paraId="2C3E555E" w14:textId="77777777" w:rsidR="00656378" w:rsidRPr="006F5170" w:rsidRDefault="00656378" w:rsidP="00656378">
      <w:pPr>
        <w:spacing w:after="0" w:line="259" w:lineRule="auto"/>
      </w:pPr>
      <w:r w:rsidRPr="006F5170">
        <w:t xml:space="preserve"> </w:t>
      </w:r>
      <w:r w:rsidRPr="006F5170">
        <w:tab/>
        <w:t xml:space="preserve"> </w:t>
      </w:r>
    </w:p>
    <w:p w14:paraId="6E5DD3AF" w14:textId="77777777" w:rsidR="00656378" w:rsidRPr="006F5170" w:rsidRDefault="00656378" w:rsidP="00656378">
      <w:pPr>
        <w:spacing w:after="0" w:line="259" w:lineRule="auto"/>
      </w:pPr>
    </w:p>
    <w:p w14:paraId="208EC6EE" w14:textId="77777777" w:rsidR="00656378" w:rsidRPr="006F5170" w:rsidRDefault="00656378" w:rsidP="00656378">
      <w:pPr>
        <w:spacing w:after="0" w:line="259" w:lineRule="auto"/>
      </w:pPr>
    </w:p>
    <w:p w14:paraId="207250BC" w14:textId="77777777" w:rsidR="00656378" w:rsidRPr="006F5170" w:rsidRDefault="00656378" w:rsidP="00656378">
      <w:pPr>
        <w:spacing w:after="0" w:line="259" w:lineRule="auto"/>
      </w:pPr>
    </w:p>
    <w:p w14:paraId="5C8FFF95" w14:textId="77777777" w:rsidR="00656378" w:rsidRPr="006F5170" w:rsidRDefault="00656378" w:rsidP="00656378">
      <w:pPr>
        <w:numPr>
          <w:ilvl w:val="1"/>
          <w:numId w:val="6"/>
        </w:numPr>
        <w:ind w:hanging="360"/>
      </w:pPr>
      <w:r w:rsidRPr="006F5170">
        <w:lastRenderedPageBreak/>
        <w:t xml:space="preserve">AREA 2: Canopy TPO Roof Membrane </w:t>
      </w:r>
    </w:p>
    <w:p w14:paraId="1B4CD551" w14:textId="77777777" w:rsidR="00656378" w:rsidRPr="006F5170" w:rsidRDefault="00656378" w:rsidP="00656378">
      <w:pPr>
        <w:numPr>
          <w:ilvl w:val="3"/>
          <w:numId w:val="13"/>
        </w:numPr>
        <w:ind w:right="224" w:hanging="295"/>
      </w:pPr>
      <w:r w:rsidRPr="006F5170">
        <w:t xml:space="preserve">Prepare existing concrete deck removing existing coating for new TPO installation.  </w:t>
      </w:r>
    </w:p>
    <w:p w14:paraId="6DA04443" w14:textId="77777777" w:rsidR="00656378" w:rsidRPr="006F5170" w:rsidRDefault="00656378" w:rsidP="00656378">
      <w:pPr>
        <w:numPr>
          <w:ilvl w:val="3"/>
          <w:numId w:val="13"/>
        </w:numPr>
        <w:ind w:right="224" w:hanging="295"/>
      </w:pPr>
      <w:r w:rsidRPr="006F5170">
        <w:t xml:space="preserve">FIELD APPLICATION: Furnish and install a Carlisle’s Sure-Weld 115-mil TPO FleeceBack White roof system Adhered CavGrip III adhesive.  iii. Membrane shall be installed in accordance with the manufacturer’s instructions meeting 20-year Total System Warranty requirements. iv. White membrane meets Title 24 reflective requirements. </w:t>
      </w:r>
    </w:p>
    <w:p w14:paraId="3867B540" w14:textId="77777777" w:rsidR="00656378" w:rsidRPr="006F5170" w:rsidRDefault="00656378" w:rsidP="00656378">
      <w:pPr>
        <w:numPr>
          <w:ilvl w:val="3"/>
          <w:numId w:val="14"/>
        </w:numPr>
        <w:ind w:hanging="514"/>
      </w:pPr>
      <w:r w:rsidRPr="006F5170">
        <w:t xml:space="preserve">BASE FLASHING APPLICATION: Furnish and install Carlisle’s 60 mil TPO Bareback membrane adhered with CavGrip III adhesive.  </w:t>
      </w:r>
    </w:p>
    <w:p w14:paraId="7DA13C47" w14:textId="77777777" w:rsidR="00656378" w:rsidRPr="006F5170" w:rsidRDefault="00656378" w:rsidP="00656378">
      <w:pPr>
        <w:numPr>
          <w:ilvl w:val="3"/>
          <w:numId w:val="14"/>
        </w:numPr>
        <w:ind w:hanging="514"/>
      </w:pPr>
      <w:r w:rsidRPr="006F5170">
        <w:t xml:space="preserve">Aluminum termination bar at wall transitions. </w:t>
      </w:r>
    </w:p>
    <w:p w14:paraId="2D925C71" w14:textId="77777777" w:rsidR="00656378" w:rsidRPr="006F5170" w:rsidRDefault="00656378" w:rsidP="00656378">
      <w:pPr>
        <w:numPr>
          <w:ilvl w:val="3"/>
          <w:numId w:val="14"/>
        </w:numPr>
        <w:spacing w:after="17" w:line="259" w:lineRule="auto"/>
        <w:ind w:hanging="514"/>
      </w:pPr>
      <w:r w:rsidRPr="006F5170">
        <w:t xml:space="preserve">Furnish and install new TPO drop outlets drains (core all drains locations). </w:t>
      </w:r>
    </w:p>
    <w:p w14:paraId="62F11D36" w14:textId="77777777" w:rsidR="00656378" w:rsidRPr="006F5170" w:rsidRDefault="00656378" w:rsidP="00656378">
      <w:pPr>
        <w:numPr>
          <w:ilvl w:val="3"/>
          <w:numId w:val="14"/>
        </w:numPr>
        <w:ind w:hanging="514"/>
      </w:pPr>
      <w:r w:rsidRPr="006F5170">
        <w:t xml:space="preserve">Furnish and install new TPO edge metal at perimeter of roof. Edge flashing shall be fabricated with TPO clad metal, mechanically attached. </w:t>
      </w:r>
    </w:p>
    <w:p w14:paraId="56FA895E" w14:textId="77777777" w:rsidR="00656378" w:rsidRPr="006F5170" w:rsidRDefault="00656378" w:rsidP="00656378">
      <w:pPr>
        <w:numPr>
          <w:ilvl w:val="3"/>
          <w:numId w:val="14"/>
        </w:numPr>
        <w:ind w:hanging="514"/>
      </w:pPr>
      <w:r w:rsidRPr="006F5170">
        <w:t xml:space="preserve">Wall membrane shall be heat welded directly to the edge metal flashing in accordance with manufacturer's recommendations. </w:t>
      </w:r>
    </w:p>
    <w:p w14:paraId="6474B270" w14:textId="77777777" w:rsidR="00656378" w:rsidRPr="006F5170" w:rsidRDefault="00656378" w:rsidP="00656378">
      <w:pPr>
        <w:numPr>
          <w:ilvl w:val="3"/>
          <w:numId w:val="14"/>
        </w:numPr>
        <w:ind w:hanging="514"/>
      </w:pPr>
      <w:r w:rsidRPr="006F5170">
        <w:t xml:space="preserve">Provide Five (5) years Contractor warranty. </w:t>
      </w:r>
    </w:p>
    <w:p w14:paraId="6BEE63FA" w14:textId="77777777" w:rsidR="00656378" w:rsidRPr="006F5170" w:rsidRDefault="00656378" w:rsidP="00656378">
      <w:pPr>
        <w:numPr>
          <w:ilvl w:val="3"/>
          <w:numId w:val="14"/>
        </w:numPr>
        <w:ind w:hanging="514"/>
      </w:pPr>
      <w:r w:rsidRPr="006F5170">
        <w:t xml:space="preserve">Provide 20 Year NLD total system Manufacturer’s warranty. </w:t>
      </w:r>
    </w:p>
    <w:p w14:paraId="337E603D" w14:textId="77777777" w:rsidR="00656378" w:rsidRPr="006F5170" w:rsidRDefault="00656378" w:rsidP="00656378">
      <w:pPr>
        <w:numPr>
          <w:ilvl w:val="1"/>
          <w:numId w:val="6"/>
        </w:numPr>
        <w:ind w:hanging="360"/>
      </w:pPr>
      <w:r w:rsidRPr="006F5170">
        <w:t xml:space="preserve">AREA 2: Drain pipes </w:t>
      </w:r>
    </w:p>
    <w:p w14:paraId="123EC5BA" w14:textId="77777777" w:rsidR="00656378" w:rsidRPr="006F5170" w:rsidRDefault="00656378" w:rsidP="00656378">
      <w:pPr>
        <w:numPr>
          <w:ilvl w:val="3"/>
          <w:numId w:val="15"/>
        </w:numPr>
        <w:spacing w:after="17" w:line="259" w:lineRule="auto"/>
        <w:ind w:hanging="406"/>
      </w:pPr>
      <w:r w:rsidRPr="006F5170">
        <w:t xml:space="preserve">Core drill thru canopy three (3) holes for TPO drop outlets. </w:t>
      </w:r>
    </w:p>
    <w:p w14:paraId="0D342194" w14:textId="77777777" w:rsidR="00656378" w:rsidRPr="006F5170" w:rsidRDefault="00656378" w:rsidP="00656378">
      <w:pPr>
        <w:numPr>
          <w:ilvl w:val="3"/>
          <w:numId w:val="15"/>
        </w:numPr>
        <w:ind w:hanging="406"/>
      </w:pPr>
      <w:r w:rsidRPr="006F5170">
        <w:t xml:space="preserve">Fabricate and install three (3) 16 ga. Galvanized Leader heads to drain into 3”Ø drain pipe. </w:t>
      </w:r>
    </w:p>
    <w:p w14:paraId="23F8D64D" w14:textId="77777777" w:rsidR="00656378" w:rsidRPr="006F5170" w:rsidRDefault="00656378" w:rsidP="00656378">
      <w:pPr>
        <w:numPr>
          <w:ilvl w:val="3"/>
          <w:numId w:val="15"/>
        </w:numPr>
        <w:ind w:hanging="406"/>
      </w:pPr>
      <w:r w:rsidRPr="006F5170">
        <w:t xml:space="preserve">Furnish and install three (3) 3”Ø Galvanized Schedule 40 drain pipes with 90° elbows at the bottom. Includes six (6) wall brackets. </w:t>
      </w:r>
    </w:p>
    <w:p w14:paraId="1C420FE8" w14:textId="77777777" w:rsidR="00656378" w:rsidRPr="006F5170" w:rsidRDefault="00656378" w:rsidP="00656378">
      <w:pPr>
        <w:numPr>
          <w:ilvl w:val="1"/>
          <w:numId w:val="6"/>
        </w:numPr>
        <w:ind w:hanging="360"/>
      </w:pPr>
      <w:r w:rsidRPr="006F5170">
        <w:t xml:space="preserve">AREA 2: Electrical Assistance </w:t>
      </w:r>
    </w:p>
    <w:p w14:paraId="2D68F925" w14:textId="77777777" w:rsidR="00656378" w:rsidRPr="006F5170" w:rsidRDefault="00656378" w:rsidP="00656378">
      <w:pPr>
        <w:numPr>
          <w:ilvl w:val="3"/>
          <w:numId w:val="16"/>
        </w:numPr>
        <w:spacing w:after="17" w:line="259" w:lineRule="auto"/>
        <w:ind w:right="119" w:hanging="350"/>
      </w:pPr>
      <w:r w:rsidRPr="006F5170">
        <w:t xml:space="preserve">Core drill two (2) holes to assist with the relocation of (1) electrical line. </w:t>
      </w:r>
    </w:p>
    <w:p w14:paraId="2F2ACD52" w14:textId="77777777" w:rsidR="00656378" w:rsidRPr="006F5170" w:rsidRDefault="00656378" w:rsidP="00656378">
      <w:pPr>
        <w:numPr>
          <w:ilvl w:val="3"/>
          <w:numId w:val="16"/>
        </w:numPr>
        <w:ind w:right="119" w:hanging="350"/>
      </w:pPr>
      <w:r w:rsidRPr="006F5170">
        <w:t xml:space="preserve">Relocate electrical service, as required. </w:t>
      </w:r>
    </w:p>
    <w:p w14:paraId="18138434" w14:textId="77777777" w:rsidR="00656378" w:rsidRPr="006F5170" w:rsidRDefault="00656378" w:rsidP="00656378">
      <w:pPr>
        <w:spacing w:after="17" w:line="259" w:lineRule="auto"/>
        <w:ind w:left="720"/>
      </w:pPr>
      <w:r w:rsidRPr="006F5170">
        <w:t xml:space="preserve"> </w:t>
      </w:r>
    </w:p>
    <w:p w14:paraId="3FC38852" w14:textId="77777777" w:rsidR="00656378" w:rsidRPr="006F5170" w:rsidRDefault="00656378" w:rsidP="00656378">
      <w:pPr>
        <w:numPr>
          <w:ilvl w:val="0"/>
          <w:numId w:val="6"/>
        </w:numPr>
        <w:spacing w:after="4" w:line="259" w:lineRule="auto"/>
        <w:ind w:hanging="360"/>
      </w:pPr>
      <w:r w:rsidRPr="006F5170">
        <w:t xml:space="preserve">Building 6: </w:t>
      </w:r>
    </w:p>
    <w:p w14:paraId="4B518BED" w14:textId="77777777" w:rsidR="00656378" w:rsidRPr="006F5170" w:rsidRDefault="00656378" w:rsidP="00656378">
      <w:pPr>
        <w:numPr>
          <w:ilvl w:val="1"/>
          <w:numId w:val="17"/>
        </w:numPr>
        <w:ind w:hanging="360"/>
      </w:pPr>
      <w:r w:rsidRPr="006F5170">
        <w:t xml:space="preserve">See attached Exhibit at the end of this document, including aerial photograph of roof with notes identifying areas of proposed roof repairs. </w:t>
      </w:r>
    </w:p>
    <w:p w14:paraId="1271F0A5" w14:textId="77777777" w:rsidR="00656378" w:rsidRPr="006F5170" w:rsidRDefault="00656378" w:rsidP="00656378">
      <w:pPr>
        <w:numPr>
          <w:ilvl w:val="1"/>
          <w:numId w:val="17"/>
        </w:numPr>
        <w:ind w:hanging="360"/>
      </w:pPr>
      <w:r w:rsidRPr="006F5170">
        <w:t xml:space="preserve">Perform all work identified in “General Requirements” above. </w:t>
      </w:r>
    </w:p>
    <w:p w14:paraId="3829B2D9" w14:textId="77777777" w:rsidR="00656378" w:rsidRPr="006F5170" w:rsidRDefault="00656378" w:rsidP="00656378">
      <w:pPr>
        <w:numPr>
          <w:ilvl w:val="1"/>
          <w:numId w:val="17"/>
        </w:numPr>
        <w:ind w:hanging="360"/>
      </w:pPr>
      <w:r w:rsidRPr="006F5170">
        <w:t xml:space="preserve">At the SBS roof perform roof repair as described below: </w:t>
      </w:r>
    </w:p>
    <w:p w14:paraId="32BEFE8F" w14:textId="77777777" w:rsidR="00656378" w:rsidRPr="006F5170" w:rsidRDefault="00656378" w:rsidP="00656378">
      <w:pPr>
        <w:numPr>
          <w:ilvl w:val="3"/>
          <w:numId w:val="18"/>
        </w:numPr>
        <w:ind w:hanging="406"/>
      </w:pPr>
      <w:r w:rsidRPr="006F5170">
        <w:lastRenderedPageBreak/>
        <w:t xml:space="preserve">Demo existing cricket and drains areas. </w:t>
      </w:r>
    </w:p>
    <w:p w14:paraId="6438719D" w14:textId="77777777" w:rsidR="00656378" w:rsidRPr="006F5170" w:rsidRDefault="00656378" w:rsidP="00656378">
      <w:pPr>
        <w:numPr>
          <w:ilvl w:val="3"/>
          <w:numId w:val="18"/>
        </w:numPr>
        <w:ind w:hanging="406"/>
      </w:pPr>
      <w:r w:rsidRPr="006F5170">
        <w:t xml:space="preserve">Install a new cricket to divert the water to drains fabricated with ½” tapered ISO insulation and 1/4” Densdeck prime cover board mechanically attached to the roof deck. </w:t>
      </w:r>
    </w:p>
    <w:p w14:paraId="646B80AE" w14:textId="77777777" w:rsidR="00656378" w:rsidRPr="006F5170" w:rsidRDefault="00656378" w:rsidP="00656378">
      <w:pPr>
        <w:numPr>
          <w:ilvl w:val="3"/>
          <w:numId w:val="18"/>
        </w:numPr>
        <w:ind w:hanging="406"/>
      </w:pPr>
      <w:r w:rsidRPr="006F5170">
        <w:t xml:space="preserve">FIELD APPLICATION: Furnish and install one (1) Ply of JMC DynaBase base sheet and one (1) ply of GlasKap Capsheet, both installed in cold applied adhesive. </w:t>
      </w:r>
    </w:p>
    <w:p w14:paraId="0B347B97" w14:textId="77777777" w:rsidR="00656378" w:rsidRPr="006F5170" w:rsidRDefault="00656378" w:rsidP="00656378">
      <w:pPr>
        <w:numPr>
          <w:ilvl w:val="3"/>
          <w:numId w:val="18"/>
        </w:numPr>
        <w:ind w:hanging="406"/>
      </w:pPr>
      <w:r w:rsidRPr="006F5170">
        <w:t xml:space="preserve">WALL APPLICATION: Furnish and install one (1) ply of JMC DynaBase base sheet and one (1) ply of JMC Dynalastic 180 cap sheet, both installed in cold applied flashing cement. </w:t>
      </w:r>
    </w:p>
    <w:p w14:paraId="7776044D" w14:textId="77777777" w:rsidR="00656378" w:rsidRPr="006F5170" w:rsidRDefault="00656378" w:rsidP="00656378">
      <w:pPr>
        <w:numPr>
          <w:ilvl w:val="2"/>
          <w:numId w:val="6"/>
        </w:numPr>
        <w:ind w:hanging="360"/>
      </w:pPr>
      <w:r w:rsidRPr="006F5170">
        <w:t xml:space="preserve">Provide a five (5) years Contractor Warranty. </w:t>
      </w:r>
    </w:p>
    <w:p w14:paraId="059003E0" w14:textId="77777777" w:rsidR="00656378" w:rsidRPr="006F5170" w:rsidRDefault="00656378" w:rsidP="00656378">
      <w:pPr>
        <w:numPr>
          <w:ilvl w:val="2"/>
          <w:numId w:val="6"/>
        </w:numPr>
        <w:spacing w:after="169"/>
        <w:ind w:hanging="360"/>
      </w:pPr>
      <w:r w:rsidRPr="006F5170">
        <w:t xml:space="preserve">Inspect and test as required to determine source of leak at vertical expansion joint. Repair, as required. </w:t>
      </w:r>
    </w:p>
    <w:p w14:paraId="00F14C45" w14:textId="77777777" w:rsidR="00656378" w:rsidRPr="006F5170" w:rsidRDefault="00656378" w:rsidP="00656378">
      <w:pPr>
        <w:numPr>
          <w:ilvl w:val="0"/>
          <w:numId w:val="6"/>
        </w:numPr>
        <w:spacing w:after="4" w:line="259" w:lineRule="auto"/>
        <w:ind w:hanging="360"/>
      </w:pPr>
      <w:r w:rsidRPr="006F5170">
        <w:t xml:space="preserve">Building 7: </w:t>
      </w:r>
    </w:p>
    <w:p w14:paraId="4407A6C4" w14:textId="77777777" w:rsidR="00656378" w:rsidRPr="006F5170" w:rsidRDefault="00656378" w:rsidP="00656378">
      <w:pPr>
        <w:numPr>
          <w:ilvl w:val="2"/>
          <w:numId w:val="19"/>
        </w:numPr>
        <w:ind w:hanging="360"/>
      </w:pPr>
      <w:r w:rsidRPr="006F5170">
        <w:t xml:space="preserve">See attached Exhibit at the end of this document, including aerial photograph of roof with notes identifying areas of proposed roof repairs. </w:t>
      </w:r>
    </w:p>
    <w:p w14:paraId="749593C7" w14:textId="77777777" w:rsidR="00656378" w:rsidRPr="006F5170" w:rsidRDefault="00656378" w:rsidP="00656378">
      <w:pPr>
        <w:numPr>
          <w:ilvl w:val="2"/>
          <w:numId w:val="19"/>
        </w:numPr>
        <w:ind w:hanging="360"/>
      </w:pPr>
      <w:r w:rsidRPr="006F5170">
        <w:t xml:space="preserve">Perform all work identified in “General Requirements” above. </w:t>
      </w:r>
    </w:p>
    <w:p w14:paraId="29533826" w14:textId="77777777" w:rsidR="00656378" w:rsidRPr="006F5170" w:rsidRDefault="00656378" w:rsidP="00656378">
      <w:pPr>
        <w:numPr>
          <w:ilvl w:val="2"/>
          <w:numId w:val="19"/>
        </w:numPr>
        <w:ind w:hanging="360"/>
      </w:pPr>
      <w:r w:rsidRPr="006F5170">
        <w:t xml:space="preserve">Remove all existing roof system to the lightweight insulating concrete (LWIC), coping metal and remove from the jobsite. </w:t>
      </w:r>
    </w:p>
    <w:p w14:paraId="789DD135" w14:textId="77777777" w:rsidR="00656378" w:rsidRPr="006F5170" w:rsidRDefault="00656378" w:rsidP="00656378">
      <w:pPr>
        <w:numPr>
          <w:ilvl w:val="2"/>
          <w:numId w:val="19"/>
        </w:numPr>
        <w:ind w:hanging="360"/>
      </w:pPr>
      <w:r w:rsidRPr="006F5170">
        <w:t xml:space="preserve">Furnish and install one (1) layer of 1/2” thick Secureshield HD Polyiso roof board adhered using Flexible Fast Adhesive according to the manufacturer’s recommendations. </w:t>
      </w:r>
    </w:p>
    <w:p w14:paraId="596FE26D" w14:textId="77777777" w:rsidR="00656378" w:rsidRPr="006F5170" w:rsidRDefault="00656378" w:rsidP="00656378">
      <w:pPr>
        <w:numPr>
          <w:ilvl w:val="2"/>
          <w:numId w:val="19"/>
        </w:numPr>
        <w:ind w:hanging="360"/>
      </w:pPr>
      <w:r w:rsidRPr="006F5170">
        <w:t xml:space="preserve">Install TPO 115 fleece BACK roof system: </w:t>
      </w:r>
    </w:p>
    <w:p w14:paraId="344E5953" w14:textId="77777777" w:rsidR="00656378" w:rsidRPr="006F5170" w:rsidRDefault="00656378" w:rsidP="00656378">
      <w:pPr>
        <w:numPr>
          <w:ilvl w:val="2"/>
          <w:numId w:val="19"/>
        </w:numPr>
        <w:ind w:hanging="360"/>
      </w:pPr>
      <w:r w:rsidRPr="006F5170">
        <w:t xml:space="preserve">FIELD APPLICATION: Furnish and install a Carlisle’s Sure-Weld 115-mil TPO FleeceBACK White roof system adhered with Flexible Fast adhesive with Splattermethod. Includes: </w:t>
      </w:r>
    </w:p>
    <w:p w14:paraId="3CC583F1" w14:textId="77777777" w:rsidR="00656378" w:rsidRPr="006F5170" w:rsidRDefault="00656378" w:rsidP="00656378">
      <w:pPr>
        <w:ind w:left="1810" w:right="444" w:firstLine="55"/>
      </w:pPr>
      <w:r w:rsidRPr="006F5170">
        <w:t xml:space="preserve">i. Membrane shall be installed in accordance with the manufacturer’s instructions meeting 20-year Total System Warranty requirements. ii. White membrane meets Title 24 reflective requirements. </w:t>
      </w:r>
    </w:p>
    <w:p w14:paraId="006396A3" w14:textId="77777777" w:rsidR="00656378" w:rsidRPr="006F5170" w:rsidRDefault="00656378" w:rsidP="00656378">
      <w:pPr>
        <w:ind w:left="1425" w:hanging="360"/>
      </w:pPr>
      <w:r w:rsidRPr="006F5170">
        <w:t xml:space="preserve">7. WALLS APPLICATION: Furnish and install Carlisle’s 60 mil TPO Bareback membrane adhered with CavGrip III adhesive. </w:t>
      </w:r>
    </w:p>
    <w:p w14:paraId="079695C7" w14:textId="77777777" w:rsidR="00656378" w:rsidRPr="006F5170" w:rsidRDefault="00656378" w:rsidP="00656378">
      <w:pPr>
        <w:numPr>
          <w:ilvl w:val="4"/>
          <w:numId w:val="20"/>
        </w:numPr>
        <w:ind w:hanging="406"/>
      </w:pPr>
      <w:r w:rsidRPr="006F5170">
        <w:t xml:space="preserve">Aluminum termination bar at wall transitions and termination. </w:t>
      </w:r>
    </w:p>
    <w:p w14:paraId="36FCAD5D" w14:textId="77777777" w:rsidR="00656378" w:rsidRPr="006F5170" w:rsidRDefault="00656378" w:rsidP="00656378">
      <w:pPr>
        <w:numPr>
          <w:ilvl w:val="4"/>
          <w:numId w:val="20"/>
        </w:numPr>
        <w:ind w:hanging="406"/>
      </w:pPr>
      <w:r w:rsidRPr="006F5170">
        <w:t xml:space="preserve">All pipe jacks and vents shall be removed and replaced with new TPO flashings. </w:t>
      </w:r>
    </w:p>
    <w:p w14:paraId="1693A83D" w14:textId="77777777" w:rsidR="00656378" w:rsidRPr="006F5170" w:rsidRDefault="00656378" w:rsidP="00656378">
      <w:pPr>
        <w:numPr>
          <w:ilvl w:val="4"/>
          <w:numId w:val="20"/>
        </w:numPr>
        <w:ind w:hanging="406"/>
      </w:pPr>
      <w:r w:rsidRPr="006F5170">
        <w:lastRenderedPageBreak/>
        <w:t xml:space="preserve">Furnish and install new Scuppers fabricated with TPO clad metal. Membrane shall be heat welded directly to the supper flashing in accordance with manufacturer's recommendations. </w:t>
      </w:r>
    </w:p>
    <w:p w14:paraId="39A9E016" w14:textId="77777777" w:rsidR="00656378" w:rsidRPr="006F5170" w:rsidRDefault="00656378" w:rsidP="00656378">
      <w:pPr>
        <w:numPr>
          <w:ilvl w:val="4"/>
          <w:numId w:val="20"/>
        </w:numPr>
        <w:ind w:hanging="406"/>
      </w:pPr>
      <w:r w:rsidRPr="006F5170">
        <w:t xml:space="preserve">Furnish and install new TPO walk pads to match existing layout. </w:t>
      </w:r>
    </w:p>
    <w:p w14:paraId="4506811C" w14:textId="77777777" w:rsidR="00656378" w:rsidRPr="006F5170" w:rsidRDefault="00656378" w:rsidP="00656378">
      <w:pPr>
        <w:numPr>
          <w:ilvl w:val="2"/>
          <w:numId w:val="21"/>
        </w:numPr>
        <w:ind w:hanging="360"/>
      </w:pPr>
      <w:r w:rsidRPr="006F5170">
        <w:t xml:space="preserve">Provide five (5) years Contractor warranty. </w:t>
      </w:r>
    </w:p>
    <w:p w14:paraId="2593F633" w14:textId="77777777" w:rsidR="00656378" w:rsidRPr="006F5170" w:rsidRDefault="00656378" w:rsidP="00656378">
      <w:pPr>
        <w:numPr>
          <w:ilvl w:val="2"/>
          <w:numId w:val="21"/>
        </w:numPr>
        <w:spacing w:after="189"/>
        <w:ind w:hanging="360"/>
      </w:pPr>
      <w:r w:rsidRPr="006F5170">
        <w:t xml:space="preserve">Provide 20 Year NLD total system Manufacturer’s warranty. </w:t>
      </w:r>
    </w:p>
    <w:p w14:paraId="3858D300" w14:textId="77777777" w:rsidR="00656378" w:rsidRPr="006F5170" w:rsidRDefault="00656378" w:rsidP="00656378">
      <w:pPr>
        <w:spacing w:after="0" w:line="259" w:lineRule="auto"/>
      </w:pPr>
      <w:r w:rsidRPr="006F5170">
        <w:t xml:space="preserve"> </w:t>
      </w:r>
      <w:r w:rsidRPr="006F5170">
        <w:tab/>
        <w:t xml:space="preserve"> </w:t>
      </w:r>
    </w:p>
    <w:p w14:paraId="42A383FC" w14:textId="77777777" w:rsidR="00656378" w:rsidRPr="006F5170" w:rsidRDefault="00656378" w:rsidP="00656378">
      <w:pPr>
        <w:numPr>
          <w:ilvl w:val="0"/>
          <w:numId w:val="6"/>
        </w:numPr>
        <w:spacing w:after="4" w:line="259" w:lineRule="auto"/>
        <w:ind w:hanging="360"/>
      </w:pPr>
      <w:r w:rsidRPr="006F5170">
        <w:t xml:space="preserve">Building 100: </w:t>
      </w:r>
    </w:p>
    <w:p w14:paraId="160B4459" w14:textId="77777777" w:rsidR="00656378" w:rsidRPr="006F5170" w:rsidRDefault="00656378" w:rsidP="00656378">
      <w:pPr>
        <w:numPr>
          <w:ilvl w:val="2"/>
          <w:numId w:val="22"/>
        </w:numPr>
        <w:ind w:hanging="360"/>
      </w:pPr>
      <w:r w:rsidRPr="006F5170">
        <w:t xml:space="preserve">See attached Exhibit at the end of this document, including aerial photograph of roof with notes identifying areas of proposed roof repairs. </w:t>
      </w:r>
    </w:p>
    <w:p w14:paraId="4949D017" w14:textId="77777777" w:rsidR="00656378" w:rsidRPr="006F5170" w:rsidRDefault="00656378" w:rsidP="00656378">
      <w:pPr>
        <w:numPr>
          <w:ilvl w:val="2"/>
          <w:numId w:val="22"/>
        </w:numPr>
        <w:ind w:hanging="360"/>
      </w:pPr>
      <w:r w:rsidRPr="006F5170">
        <w:t xml:space="preserve">Perform all work identified in “General Requirements” above. </w:t>
      </w:r>
    </w:p>
    <w:p w14:paraId="2FC0E051" w14:textId="77777777" w:rsidR="00656378" w:rsidRPr="006F5170" w:rsidRDefault="00656378" w:rsidP="00656378">
      <w:pPr>
        <w:numPr>
          <w:ilvl w:val="2"/>
          <w:numId w:val="22"/>
        </w:numPr>
        <w:ind w:hanging="360"/>
      </w:pPr>
      <w:r w:rsidRPr="006F5170">
        <w:t xml:space="preserve">Remove existing single ply roof membrane on pipe penetrations </w:t>
      </w:r>
    </w:p>
    <w:p w14:paraId="156A54BA" w14:textId="77777777" w:rsidR="00656378" w:rsidRPr="006F5170" w:rsidRDefault="00656378" w:rsidP="00656378">
      <w:pPr>
        <w:numPr>
          <w:ilvl w:val="2"/>
          <w:numId w:val="22"/>
        </w:numPr>
        <w:ind w:hanging="360"/>
      </w:pPr>
      <w:r w:rsidRPr="006F5170">
        <w:t xml:space="preserve">Furnish and install new sheet metal pipe flashing. </w:t>
      </w:r>
    </w:p>
    <w:p w14:paraId="2B411A1F" w14:textId="77777777" w:rsidR="00656378" w:rsidRPr="006F5170" w:rsidRDefault="00656378" w:rsidP="00656378">
      <w:pPr>
        <w:numPr>
          <w:ilvl w:val="2"/>
          <w:numId w:val="22"/>
        </w:numPr>
        <w:ind w:hanging="360"/>
      </w:pPr>
      <w:r w:rsidRPr="006F5170">
        <w:t xml:space="preserve">Roof in new sheet metal pipe flashings: </w:t>
      </w:r>
    </w:p>
    <w:p w14:paraId="7B93D3BA" w14:textId="77777777" w:rsidR="00656378" w:rsidRPr="006F5170" w:rsidRDefault="00656378" w:rsidP="00656378">
      <w:pPr>
        <w:ind w:left="2160" w:hanging="295"/>
      </w:pPr>
      <w:r w:rsidRPr="006F5170">
        <w:t xml:space="preserve">i. BASE FLASHING APPLICATION: Furnish and install Carlisle’s 60 mil TPO Bareback membrane adhered with CavGrip III adhesive. </w:t>
      </w:r>
    </w:p>
    <w:p w14:paraId="712E76CF" w14:textId="77777777" w:rsidR="00656378" w:rsidRPr="006F5170" w:rsidRDefault="00656378" w:rsidP="00656378">
      <w:pPr>
        <w:numPr>
          <w:ilvl w:val="2"/>
          <w:numId w:val="23"/>
        </w:numPr>
        <w:ind w:hanging="360"/>
      </w:pPr>
      <w:r w:rsidRPr="006F5170">
        <w:t xml:space="preserve">Perform water test to the repair area. </w:t>
      </w:r>
    </w:p>
    <w:p w14:paraId="1E90E74D" w14:textId="77777777" w:rsidR="00656378" w:rsidRPr="006F5170" w:rsidRDefault="00656378" w:rsidP="00656378">
      <w:pPr>
        <w:numPr>
          <w:ilvl w:val="2"/>
          <w:numId w:val="23"/>
        </w:numPr>
        <w:ind w:hanging="360"/>
      </w:pPr>
      <w:r w:rsidRPr="006F5170">
        <w:t xml:space="preserve">Re-install the pavers and gravel removed to facilitate repairs. </w:t>
      </w:r>
    </w:p>
    <w:p w14:paraId="38063171" w14:textId="77777777" w:rsidR="00656378" w:rsidRPr="006F5170" w:rsidRDefault="00656378" w:rsidP="00656378">
      <w:pPr>
        <w:numPr>
          <w:ilvl w:val="2"/>
          <w:numId w:val="23"/>
        </w:numPr>
        <w:spacing w:after="174"/>
        <w:ind w:hanging="360"/>
      </w:pPr>
      <w:r w:rsidRPr="006F5170">
        <w:t xml:space="preserve">Provide a five (5) years Contractor Warranty. </w:t>
      </w:r>
    </w:p>
    <w:p w14:paraId="60A385EE" w14:textId="77777777" w:rsidR="00656378" w:rsidRPr="006F5170" w:rsidRDefault="00656378" w:rsidP="00656378">
      <w:pPr>
        <w:numPr>
          <w:ilvl w:val="0"/>
          <w:numId w:val="6"/>
        </w:numPr>
        <w:spacing w:after="4" w:line="259" w:lineRule="auto"/>
        <w:ind w:hanging="360"/>
      </w:pPr>
      <w:r w:rsidRPr="006F5170">
        <w:t xml:space="preserve">Walkway Between Building 100 &amp; Building 101: </w:t>
      </w:r>
    </w:p>
    <w:p w14:paraId="7C55D90B" w14:textId="77777777" w:rsidR="00656378" w:rsidRPr="006F5170" w:rsidRDefault="00656378" w:rsidP="00656378">
      <w:pPr>
        <w:numPr>
          <w:ilvl w:val="2"/>
          <w:numId w:val="24"/>
        </w:numPr>
        <w:ind w:hanging="360"/>
      </w:pPr>
      <w:r w:rsidRPr="006F5170">
        <w:t xml:space="preserve">See attached Exhibit at the end of this document, including aerial photograph of roof with notes identifying areas of proposed roof repairs. </w:t>
      </w:r>
    </w:p>
    <w:p w14:paraId="0474762F" w14:textId="77777777" w:rsidR="00656378" w:rsidRPr="006F5170" w:rsidRDefault="00656378" w:rsidP="00656378">
      <w:pPr>
        <w:numPr>
          <w:ilvl w:val="2"/>
          <w:numId w:val="24"/>
        </w:numPr>
        <w:ind w:hanging="360"/>
      </w:pPr>
      <w:r w:rsidRPr="006F5170">
        <w:t xml:space="preserve">Perform all work identified in “General Requirements” above. </w:t>
      </w:r>
    </w:p>
    <w:p w14:paraId="02E68DDE" w14:textId="77777777" w:rsidR="00656378" w:rsidRPr="006F5170" w:rsidRDefault="00656378" w:rsidP="00656378">
      <w:pPr>
        <w:numPr>
          <w:ilvl w:val="2"/>
          <w:numId w:val="24"/>
        </w:numPr>
        <w:ind w:hanging="360"/>
      </w:pPr>
      <w:r w:rsidRPr="006F5170">
        <w:t xml:space="preserve">Make repairs, as required, based on determination of cause(s) of water infiltration. </w:t>
      </w:r>
    </w:p>
    <w:p w14:paraId="61DD383E" w14:textId="77777777" w:rsidR="00656378" w:rsidRPr="006F5170" w:rsidRDefault="00656378" w:rsidP="00656378">
      <w:pPr>
        <w:numPr>
          <w:ilvl w:val="2"/>
          <w:numId w:val="24"/>
        </w:numPr>
        <w:ind w:hanging="360"/>
      </w:pPr>
      <w:r w:rsidRPr="006F5170">
        <w:t xml:space="preserve">Re-install the pavers and gravel removed to facilitate repairs. </w:t>
      </w:r>
    </w:p>
    <w:p w14:paraId="7EC37E02" w14:textId="77777777" w:rsidR="00656378" w:rsidRPr="006F5170" w:rsidRDefault="00656378" w:rsidP="00656378">
      <w:pPr>
        <w:numPr>
          <w:ilvl w:val="2"/>
          <w:numId w:val="24"/>
        </w:numPr>
        <w:spacing w:after="174"/>
        <w:ind w:hanging="360"/>
      </w:pPr>
      <w:r w:rsidRPr="006F5170">
        <w:t xml:space="preserve">Provide a five (5) years Contractor Warranty. </w:t>
      </w:r>
    </w:p>
    <w:p w14:paraId="2CC6219E" w14:textId="77777777" w:rsidR="00656378" w:rsidRPr="006F5170" w:rsidRDefault="00656378" w:rsidP="00656378">
      <w:pPr>
        <w:numPr>
          <w:ilvl w:val="0"/>
          <w:numId w:val="6"/>
        </w:numPr>
        <w:spacing w:after="4" w:line="259" w:lineRule="auto"/>
        <w:ind w:hanging="360"/>
      </w:pPr>
      <w:r w:rsidRPr="006F5170">
        <w:t xml:space="preserve">Building 101: </w:t>
      </w:r>
    </w:p>
    <w:p w14:paraId="48046CDC" w14:textId="77777777" w:rsidR="00656378" w:rsidRPr="006F5170" w:rsidRDefault="00656378" w:rsidP="00656378">
      <w:pPr>
        <w:numPr>
          <w:ilvl w:val="2"/>
          <w:numId w:val="25"/>
        </w:numPr>
        <w:ind w:hanging="360"/>
      </w:pPr>
      <w:r w:rsidRPr="006F5170">
        <w:t xml:space="preserve">See attached Exhibit at the end of this document, including aerial photograph of roof with notes identifying areas of proposed roof repairs. </w:t>
      </w:r>
    </w:p>
    <w:p w14:paraId="6CD1122E" w14:textId="77777777" w:rsidR="00656378" w:rsidRPr="006F5170" w:rsidRDefault="00656378" w:rsidP="00656378">
      <w:pPr>
        <w:numPr>
          <w:ilvl w:val="2"/>
          <w:numId w:val="25"/>
        </w:numPr>
        <w:ind w:hanging="360"/>
      </w:pPr>
      <w:r w:rsidRPr="006F5170">
        <w:t xml:space="preserve">Perform all work identified in “General Requirements” above. </w:t>
      </w:r>
    </w:p>
    <w:p w14:paraId="2BB35BE2" w14:textId="77777777" w:rsidR="00656378" w:rsidRPr="006F5170" w:rsidRDefault="00656378" w:rsidP="00656378">
      <w:pPr>
        <w:numPr>
          <w:ilvl w:val="2"/>
          <w:numId w:val="25"/>
        </w:numPr>
        <w:ind w:hanging="360"/>
      </w:pPr>
      <w:r w:rsidRPr="006F5170">
        <w:t xml:space="preserve">AREA 1: </w:t>
      </w:r>
    </w:p>
    <w:p w14:paraId="1AD8B99B" w14:textId="77777777" w:rsidR="00656378" w:rsidRPr="006F5170" w:rsidRDefault="00656378" w:rsidP="00656378">
      <w:pPr>
        <w:numPr>
          <w:ilvl w:val="4"/>
          <w:numId w:val="26"/>
        </w:numPr>
        <w:ind w:right="901" w:firstLine="55"/>
      </w:pPr>
      <w:r w:rsidRPr="006F5170">
        <w:lastRenderedPageBreak/>
        <w:t xml:space="preserve">Clear all debris in area of work. </w:t>
      </w:r>
    </w:p>
    <w:p w14:paraId="0755343F" w14:textId="77777777" w:rsidR="00656378" w:rsidRPr="006F5170" w:rsidRDefault="00656378" w:rsidP="00656378">
      <w:pPr>
        <w:numPr>
          <w:ilvl w:val="4"/>
          <w:numId w:val="26"/>
        </w:numPr>
        <w:ind w:right="901" w:firstLine="55"/>
      </w:pPr>
      <w:r w:rsidRPr="006F5170">
        <w:t xml:space="preserve">Remove the pavers and gravel around electrical box. iii. Power wash area of work to remove all dirt and dust. </w:t>
      </w:r>
    </w:p>
    <w:p w14:paraId="6AC20C8E" w14:textId="77777777" w:rsidR="00656378" w:rsidRPr="006F5170" w:rsidRDefault="00656378" w:rsidP="00656378">
      <w:pPr>
        <w:numPr>
          <w:ilvl w:val="4"/>
          <w:numId w:val="27"/>
        </w:numPr>
        <w:ind w:hanging="403"/>
      </w:pPr>
      <w:r w:rsidRPr="006F5170">
        <w:t xml:space="preserve">Furnish and install new Single ply base flashing on one (1) mechanical curb: </w:t>
      </w:r>
    </w:p>
    <w:p w14:paraId="3168A237" w14:textId="77777777" w:rsidR="00656378" w:rsidRPr="006F5170" w:rsidRDefault="00656378" w:rsidP="00656378">
      <w:pPr>
        <w:numPr>
          <w:ilvl w:val="4"/>
          <w:numId w:val="27"/>
        </w:numPr>
        <w:ind w:hanging="403"/>
      </w:pPr>
      <w:r w:rsidRPr="006F5170">
        <w:t xml:space="preserve">FIELD APPLICATION: Furnish and install Carlisle’s 60 mil TPO Bareback membrane adhered with CavGrip III adhesive. </w:t>
      </w:r>
    </w:p>
    <w:p w14:paraId="1623F0C6" w14:textId="77777777" w:rsidR="00656378" w:rsidRPr="006F5170" w:rsidRDefault="00656378" w:rsidP="00656378">
      <w:pPr>
        <w:numPr>
          <w:ilvl w:val="4"/>
          <w:numId w:val="27"/>
        </w:numPr>
        <w:ind w:hanging="403"/>
      </w:pPr>
      <w:r w:rsidRPr="006F5170">
        <w:t xml:space="preserve">Perform water test to the repair area. vii. Re-install the pavers and gravel removed to facilitate repairs. </w:t>
      </w:r>
    </w:p>
    <w:p w14:paraId="7BD898C5" w14:textId="77777777" w:rsidR="00656378" w:rsidRPr="006F5170" w:rsidRDefault="00656378" w:rsidP="00656378">
      <w:pPr>
        <w:spacing w:after="189"/>
        <w:ind w:left="1656"/>
      </w:pPr>
      <w:r w:rsidRPr="006F5170">
        <w:t xml:space="preserve">viii. Provide a five (5) years Contractor Warranty. </w:t>
      </w:r>
    </w:p>
    <w:p w14:paraId="3F69AA4A" w14:textId="77777777" w:rsidR="00656378" w:rsidRPr="006F5170" w:rsidRDefault="00656378" w:rsidP="00656378">
      <w:pPr>
        <w:spacing w:after="0" w:line="259" w:lineRule="auto"/>
      </w:pPr>
      <w:r w:rsidRPr="006F5170">
        <w:t xml:space="preserve"> </w:t>
      </w:r>
      <w:r w:rsidRPr="006F5170">
        <w:tab/>
        <w:t xml:space="preserve"> </w:t>
      </w:r>
    </w:p>
    <w:p w14:paraId="53B6A1F0" w14:textId="77777777" w:rsidR="00656378" w:rsidRPr="006F5170" w:rsidRDefault="00656378" w:rsidP="00656378">
      <w:pPr>
        <w:numPr>
          <w:ilvl w:val="1"/>
          <w:numId w:val="6"/>
        </w:numPr>
        <w:ind w:hanging="360"/>
      </w:pPr>
      <w:r w:rsidRPr="006F5170">
        <w:t xml:space="preserve">AREA 2: </w:t>
      </w:r>
    </w:p>
    <w:p w14:paraId="206F51DA" w14:textId="77777777" w:rsidR="00656378" w:rsidRPr="006F5170" w:rsidRDefault="00656378" w:rsidP="00656378">
      <w:pPr>
        <w:numPr>
          <w:ilvl w:val="3"/>
          <w:numId w:val="28"/>
        </w:numPr>
        <w:ind w:hanging="458"/>
      </w:pPr>
      <w:r w:rsidRPr="006F5170">
        <w:t xml:space="preserve">Remove the pavers and gravel on a 15’ x 15’ area. </w:t>
      </w:r>
    </w:p>
    <w:p w14:paraId="69A3CD9E" w14:textId="77777777" w:rsidR="00656378" w:rsidRPr="006F5170" w:rsidRDefault="00656378" w:rsidP="00656378">
      <w:pPr>
        <w:numPr>
          <w:ilvl w:val="3"/>
          <w:numId w:val="28"/>
        </w:numPr>
        <w:ind w:hanging="458"/>
      </w:pPr>
      <w:r w:rsidRPr="006F5170">
        <w:t xml:space="preserve">Clean all debris and then power wash the existing roof membrane to remove all dirt and dust. </w:t>
      </w:r>
    </w:p>
    <w:p w14:paraId="4C1413CB" w14:textId="77777777" w:rsidR="00656378" w:rsidRPr="006F5170" w:rsidRDefault="00656378" w:rsidP="00656378">
      <w:pPr>
        <w:numPr>
          <w:ilvl w:val="3"/>
          <w:numId w:val="28"/>
        </w:numPr>
        <w:ind w:hanging="458"/>
      </w:pPr>
      <w:r w:rsidRPr="006F5170">
        <w:t xml:space="preserve">Patch existing mechanical curbs with new single ply membrane: </w:t>
      </w:r>
    </w:p>
    <w:p w14:paraId="39483414" w14:textId="77777777" w:rsidR="00656378" w:rsidRPr="006F5170" w:rsidRDefault="00656378" w:rsidP="00656378">
      <w:pPr>
        <w:numPr>
          <w:ilvl w:val="3"/>
          <w:numId w:val="28"/>
        </w:numPr>
        <w:ind w:hanging="458"/>
      </w:pPr>
      <w:r w:rsidRPr="006F5170">
        <w:t xml:space="preserve">FIELD APPLICATION: Furnish and install Carlisle’s 60 mil TPO Bareback membrane adhered with CavGrip III adhesive. </w:t>
      </w:r>
    </w:p>
    <w:p w14:paraId="2202BB3C" w14:textId="77777777" w:rsidR="00656378" w:rsidRPr="006F5170" w:rsidRDefault="00656378" w:rsidP="00656378">
      <w:pPr>
        <w:numPr>
          <w:ilvl w:val="3"/>
          <w:numId w:val="28"/>
        </w:numPr>
        <w:ind w:hanging="458"/>
      </w:pPr>
      <w:r w:rsidRPr="006F5170">
        <w:t xml:space="preserve">Perform water test to the repair area. </w:t>
      </w:r>
    </w:p>
    <w:p w14:paraId="5DD5A9B6" w14:textId="77777777" w:rsidR="00656378" w:rsidRPr="006F5170" w:rsidRDefault="00656378" w:rsidP="00656378">
      <w:pPr>
        <w:numPr>
          <w:ilvl w:val="3"/>
          <w:numId w:val="28"/>
        </w:numPr>
        <w:ind w:hanging="458"/>
      </w:pPr>
      <w:r w:rsidRPr="006F5170">
        <w:t xml:space="preserve">Re-install the pavers and gravel on a 15’ x 15’ area. </w:t>
      </w:r>
    </w:p>
    <w:p w14:paraId="68DC9ECE" w14:textId="77777777" w:rsidR="00656378" w:rsidRPr="006F5170" w:rsidRDefault="00656378" w:rsidP="00656378">
      <w:pPr>
        <w:numPr>
          <w:ilvl w:val="3"/>
          <w:numId w:val="28"/>
        </w:numPr>
        <w:ind w:hanging="458"/>
      </w:pPr>
      <w:r w:rsidRPr="006F5170">
        <w:t xml:space="preserve">Provide a five (5) years Contractor Warranty. </w:t>
      </w:r>
    </w:p>
    <w:p w14:paraId="72C5300E" w14:textId="77777777" w:rsidR="00656378" w:rsidRPr="006F5170" w:rsidRDefault="00656378" w:rsidP="00656378">
      <w:pPr>
        <w:numPr>
          <w:ilvl w:val="1"/>
          <w:numId w:val="6"/>
        </w:numPr>
        <w:ind w:hanging="360"/>
      </w:pPr>
      <w:r w:rsidRPr="006F5170">
        <w:t xml:space="preserve">AREA 3: </w:t>
      </w:r>
    </w:p>
    <w:p w14:paraId="11D18685" w14:textId="77777777" w:rsidR="00656378" w:rsidRPr="006F5170" w:rsidRDefault="00656378" w:rsidP="00656378">
      <w:pPr>
        <w:numPr>
          <w:ilvl w:val="3"/>
          <w:numId w:val="29"/>
        </w:numPr>
        <w:ind w:hanging="350"/>
      </w:pPr>
      <w:r w:rsidRPr="006F5170">
        <w:t xml:space="preserve">Remove the pavers and gravel as required to facilitate work. </w:t>
      </w:r>
    </w:p>
    <w:p w14:paraId="2E22527E" w14:textId="77777777" w:rsidR="00656378" w:rsidRPr="006F5170" w:rsidRDefault="00656378" w:rsidP="00656378">
      <w:pPr>
        <w:numPr>
          <w:ilvl w:val="3"/>
          <w:numId w:val="29"/>
        </w:numPr>
        <w:ind w:hanging="350"/>
      </w:pPr>
      <w:r w:rsidRPr="006F5170">
        <w:t xml:space="preserve">Clean all debris and then power wash the existing roof membrane to remove all dirt and dust. </w:t>
      </w:r>
    </w:p>
    <w:p w14:paraId="75C36BC2" w14:textId="77777777" w:rsidR="00656378" w:rsidRPr="006F5170" w:rsidRDefault="00656378" w:rsidP="00656378">
      <w:pPr>
        <w:numPr>
          <w:ilvl w:val="3"/>
          <w:numId w:val="29"/>
        </w:numPr>
        <w:ind w:hanging="350"/>
      </w:pPr>
      <w:r w:rsidRPr="006F5170">
        <w:t xml:space="preserve">Perform repairs to the single ply membrane only: iv. FIELD APPLICATION: Furnish and install Carlisle’s 60 mil TPO Bareback membrane adhered with CavGrip III adhesive. </w:t>
      </w:r>
    </w:p>
    <w:p w14:paraId="6509F653" w14:textId="77777777" w:rsidR="00656378" w:rsidRPr="006F5170" w:rsidRDefault="00656378" w:rsidP="00656378">
      <w:pPr>
        <w:numPr>
          <w:ilvl w:val="3"/>
          <w:numId w:val="30"/>
        </w:numPr>
        <w:ind w:right="462" w:firstLine="55"/>
      </w:pPr>
      <w:r w:rsidRPr="006F5170">
        <w:t xml:space="preserve">Perform water test to the repair area. </w:t>
      </w:r>
    </w:p>
    <w:p w14:paraId="4A3BA9F0" w14:textId="77777777" w:rsidR="00656378" w:rsidRPr="006F5170" w:rsidRDefault="00656378" w:rsidP="00656378">
      <w:pPr>
        <w:numPr>
          <w:ilvl w:val="3"/>
          <w:numId w:val="30"/>
        </w:numPr>
        <w:spacing w:after="169"/>
        <w:ind w:right="462" w:firstLine="55"/>
      </w:pPr>
      <w:r w:rsidRPr="006F5170">
        <w:t xml:space="preserve">Re-install the pavers and gravel removed to facilitate repairs. vii. Provide a five (5) years Contractor Warranty. </w:t>
      </w:r>
    </w:p>
    <w:p w14:paraId="6DF34995" w14:textId="77777777" w:rsidR="00656378" w:rsidRPr="006F5170" w:rsidRDefault="00656378" w:rsidP="00656378">
      <w:pPr>
        <w:spacing w:after="169"/>
        <w:ind w:left="1812" w:right="462"/>
      </w:pPr>
    </w:p>
    <w:p w14:paraId="295ABA76" w14:textId="77777777" w:rsidR="00656378" w:rsidRPr="006F5170" w:rsidRDefault="00656378" w:rsidP="00656378">
      <w:pPr>
        <w:numPr>
          <w:ilvl w:val="0"/>
          <w:numId w:val="6"/>
        </w:numPr>
        <w:spacing w:after="4" w:line="259" w:lineRule="auto"/>
        <w:ind w:hanging="360"/>
      </w:pPr>
      <w:r w:rsidRPr="006F5170">
        <w:lastRenderedPageBreak/>
        <w:t xml:space="preserve">Building 102: </w:t>
      </w:r>
    </w:p>
    <w:p w14:paraId="18B018E9" w14:textId="77777777" w:rsidR="00656378" w:rsidRPr="006F5170" w:rsidRDefault="00656378" w:rsidP="00656378">
      <w:pPr>
        <w:numPr>
          <w:ilvl w:val="1"/>
          <w:numId w:val="31"/>
        </w:numPr>
        <w:ind w:hanging="360"/>
      </w:pPr>
      <w:r w:rsidRPr="006F5170">
        <w:t xml:space="preserve">See attached Exhibit at the end of this document, including aerial photograph of roof with notes identifying areas of proposed roof repairs. </w:t>
      </w:r>
    </w:p>
    <w:p w14:paraId="36B86688" w14:textId="77777777" w:rsidR="00656378" w:rsidRPr="006F5170" w:rsidRDefault="00656378" w:rsidP="00656378">
      <w:pPr>
        <w:numPr>
          <w:ilvl w:val="1"/>
          <w:numId w:val="31"/>
        </w:numPr>
        <w:ind w:hanging="360"/>
      </w:pPr>
      <w:r w:rsidRPr="006F5170">
        <w:t xml:space="preserve">Perform all work identified in “General Requirements” above. </w:t>
      </w:r>
    </w:p>
    <w:p w14:paraId="5B42389C" w14:textId="77777777" w:rsidR="00656378" w:rsidRPr="006F5170" w:rsidRDefault="00656378" w:rsidP="00656378">
      <w:pPr>
        <w:numPr>
          <w:ilvl w:val="1"/>
          <w:numId w:val="31"/>
        </w:numPr>
        <w:ind w:hanging="360"/>
      </w:pPr>
      <w:r w:rsidRPr="006F5170">
        <w:t xml:space="preserve">BUR Leak Investigation and Patch: </w:t>
      </w:r>
    </w:p>
    <w:p w14:paraId="1682A446" w14:textId="77777777" w:rsidR="00656378" w:rsidRPr="006F5170" w:rsidRDefault="00656378" w:rsidP="00656378">
      <w:pPr>
        <w:numPr>
          <w:ilvl w:val="3"/>
          <w:numId w:val="32"/>
        </w:numPr>
        <w:ind w:right="869" w:firstLine="55"/>
      </w:pPr>
      <w:r w:rsidRPr="006F5170">
        <w:t xml:space="preserve">Clear all debris in area of work. </w:t>
      </w:r>
    </w:p>
    <w:p w14:paraId="2CE4BE9D" w14:textId="77777777" w:rsidR="00656378" w:rsidRPr="006F5170" w:rsidRDefault="00656378" w:rsidP="00656378">
      <w:pPr>
        <w:numPr>
          <w:ilvl w:val="3"/>
          <w:numId w:val="32"/>
        </w:numPr>
        <w:ind w:right="869" w:firstLine="55"/>
      </w:pPr>
      <w:r w:rsidRPr="006F5170">
        <w:t xml:space="preserve">Power wash area of work to remove all dirt and dust. iii. Patch one (1) area: </w:t>
      </w:r>
    </w:p>
    <w:p w14:paraId="5E7154D1" w14:textId="77777777" w:rsidR="00656378" w:rsidRPr="006F5170" w:rsidRDefault="00656378" w:rsidP="00656378">
      <w:pPr>
        <w:numPr>
          <w:ilvl w:val="3"/>
          <w:numId w:val="33"/>
        </w:numPr>
        <w:ind w:hanging="403"/>
      </w:pPr>
      <w:r w:rsidRPr="006F5170">
        <w:t xml:space="preserve">FIELD APPLICATION: Furnish and install one (1) Ply of JMC PermaPly 28 base membrane and one (1) ply of JMC Glaskap Capsheet, both installed in cold applied adhesive. </w:t>
      </w:r>
    </w:p>
    <w:p w14:paraId="3CCFB037" w14:textId="77777777" w:rsidR="00656378" w:rsidRPr="006F5170" w:rsidRDefault="00656378" w:rsidP="00656378">
      <w:pPr>
        <w:numPr>
          <w:ilvl w:val="3"/>
          <w:numId w:val="33"/>
        </w:numPr>
        <w:ind w:hanging="403"/>
      </w:pPr>
      <w:r w:rsidRPr="006F5170">
        <w:t xml:space="preserve">Perform water test to the repair area. </w:t>
      </w:r>
    </w:p>
    <w:p w14:paraId="06A8031A" w14:textId="77777777" w:rsidR="00656378" w:rsidRPr="006F5170" w:rsidRDefault="00656378" w:rsidP="00656378">
      <w:pPr>
        <w:numPr>
          <w:ilvl w:val="3"/>
          <w:numId w:val="33"/>
        </w:numPr>
        <w:ind w:hanging="403"/>
      </w:pPr>
      <w:r w:rsidRPr="006F5170">
        <w:t xml:space="preserve">Provide a five (5) years Contractor Warranty. </w:t>
      </w:r>
    </w:p>
    <w:p w14:paraId="768BBD1B" w14:textId="77777777" w:rsidR="00656378" w:rsidRPr="006F5170" w:rsidRDefault="00656378" w:rsidP="00656378">
      <w:pPr>
        <w:numPr>
          <w:ilvl w:val="1"/>
          <w:numId w:val="6"/>
        </w:numPr>
        <w:ind w:hanging="360"/>
      </w:pPr>
      <w:r w:rsidRPr="006F5170">
        <w:t xml:space="preserve">Silicone Base Flashing Membrane </w:t>
      </w:r>
    </w:p>
    <w:p w14:paraId="69E2ABA5" w14:textId="77777777" w:rsidR="00656378" w:rsidRPr="006F5170" w:rsidRDefault="00656378" w:rsidP="00656378">
      <w:pPr>
        <w:numPr>
          <w:ilvl w:val="3"/>
          <w:numId w:val="34"/>
        </w:numPr>
        <w:ind w:right="751" w:hanging="295"/>
      </w:pPr>
      <w:r w:rsidRPr="006F5170">
        <w:t xml:space="preserve">Clean all debris and then power wash the existing roof membrane to remove all dirt and dust. </w:t>
      </w:r>
    </w:p>
    <w:p w14:paraId="37DFB614" w14:textId="77777777" w:rsidR="00656378" w:rsidRPr="006F5170" w:rsidRDefault="00656378" w:rsidP="00656378">
      <w:pPr>
        <w:numPr>
          <w:ilvl w:val="3"/>
          <w:numId w:val="34"/>
        </w:numPr>
        <w:ind w:right="751" w:hanging="295"/>
      </w:pPr>
      <w:r w:rsidRPr="006F5170">
        <w:t xml:space="preserve">At all base flashing of mechanical curbs and parapet wall: iii. FIELD APPLICATION: Furnish and install coating system.  iv. Furnish and install one (1) coat of Henry PG 294 primer. </w:t>
      </w:r>
    </w:p>
    <w:p w14:paraId="1C58EEA4" w14:textId="77777777" w:rsidR="00656378" w:rsidRPr="006F5170" w:rsidRDefault="00656378" w:rsidP="00656378">
      <w:pPr>
        <w:numPr>
          <w:ilvl w:val="4"/>
          <w:numId w:val="35"/>
        </w:numPr>
        <w:ind w:left="2187" w:hanging="458"/>
      </w:pPr>
      <w:r w:rsidRPr="006F5170">
        <w:t xml:space="preserve">Furnish and install a base layer of Henry Pro-Grade 988 Silicon coating 1015 mill thick with a reinforcing fabric. </w:t>
      </w:r>
    </w:p>
    <w:p w14:paraId="1AC7C719" w14:textId="77777777" w:rsidR="00656378" w:rsidRPr="006F5170" w:rsidRDefault="00656378" w:rsidP="00656378">
      <w:pPr>
        <w:numPr>
          <w:ilvl w:val="4"/>
          <w:numId w:val="35"/>
        </w:numPr>
        <w:ind w:left="2187" w:hanging="458"/>
      </w:pPr>
      <w:r w:rsidRPr="006F5170">
        <w:t xml:space="preserve">Apply a final topcoat over the fabric to fully cover and seal it. </w:t>
      </w:r>
    </w:p>
    <w:p w14:paraId="7D2DC26D" w14:textId="77777777" w:rsidR="00656378" w:rsidRPr="006F5170" w:rsidRDefault="00656378" w:rsidP="00656378">
      <w:pPr>
        <w:numPr>
          <w:ilvl w:val="4"/>
          <w:numId w:val="35"/>
        </w:numPr>
        <w:ind w:left="2187" w:hanging="458"/>
      </w:pPr>
      <w:r w:rsidRPr="006F5170">
        <w:t xml:space="preserve">Seal all pipe penetrations with Henry Pro-Grade 923 silicone sealant. </w:t>
      </w:r>
    </w:p>
    <w:p w14:paraId="5F88C037" w14:textId="77777777" w:rsidR="00656378" w:rsidRPr="006F5170" w:rsidRDefault="00656378" w:rsidP="00656378">
      <w:pPr>
        <w:numPr>
          <w:ilvl w:val="4"/>
          <w:numId w:val="35"/>
        </w:numPr>
        <w:spacing w:after="169"/>
        <w:ind w:left="2187" w:hanging="458"/>
      </w:pPr>
      <w:r w:rsidRPr="006F5170">
        <w:t xml:space="preserve">Perform water test to the repair areas. ix. Provide a five (5) years Contractor Warranty. </w:t>
      </w:r>
    </w:p>
    <w:p w14:paraId="1C42D81F" w14:textId="77777777" w:rsidR="00656378" w:rsidRPr="006F5170" w:rsidRDefault="00656378" w:rsidP="00656378">
      <w:pPr>
        <w:numPr>
          <w:ilvl w:val="0"/>
          <w:numId w:val="6"/>
        </w:numPr>
        <w:spacing w:after="4" w:line="259" w:lineRule="auto"/>
        <w:ind w:hanging="360"/>
      </w:pPr>
      <w:r w:rsidRPr="006F5170">
        <w:t xml:space="preserve">Building MB3: </w:t>
      </w:r>
    </w:p>
    <w:p w14:paraId="4B69E471" w14:textId="77777777" w:rsidR="00656378" w:rsidRPr="006F5170" w:rsidRDefault="00656378" w:rsidP="00656378">
      <w:pPr>
        <w:numPr>
          <w:ilvl w:val="2"/>
          <w:numId w:val="36"/>
        </w:numPr>
        <w:ind w:hanging="360"/>
      </w:pPr>
      <w:r w:rsidRPr="006F5170">
        <w:t xml:space="preserve">See attached Exhibit at the end of this document, including aerial photograph of roof with notes identifying areas of proposed roof repairs. </w:t>
      </w:r>
    </w:p>
    <w:p w14:paraId="386DB252" w14:textId="77777777" w:rsidR="00656378" w:rsidRPr="006F5170" w:rsidRDefault="00656378" w:rsidP="00656378">
      <w:pPr>
        <w:numPr>
          <w:ilvl w:val="2"/>
          <w:numId w:val="36"/>
        </w:numPr>
        <w:ind w:hanging="360"/>
      </w:pPr>
      <w:r w:rsidRPr="006F5170">
        <w:t xml:space="preserve">Perform all work identified in “General Requirements” above. </w:t>
      </w:r>
    </w:p>
    <w:p w14:paraId="635EC383" w14:textId="77777777" w:rsidR="00656378" w:rsidRPr="006F5170" w:rsidRDefault="00656378" w:rsidP="00656378">
      <w:pPr>
        <w:numPr>
          <w:ilvl w:val="2"/>
          <w:numId w:val="36"/>
        </w:numPr>
        <w:ind w:hanging="360"/>
      </w:pPr>
      <w:r w:rsidRPr="006F5170">
        <w:t xml:space="preserve">On 375’ lineal feet of wall: </w:t>
      </w:r>
    </w:p>
    <w:p w14:paraId="457F5C9E" w14:textId="77777777" w:rsidR="00656378" w:rsidRPr="006F5170" w:rsidRDefault="00656378" w:rsidP="00656378">
      <w:pPr>
        <w:numPr>
          <w:ilvl w:val="2"/>
          <w:numId w:val="36"/>
        </w:numPr>
        <w:ind w:hanging="360"/>
      </w:pPr>
      <w:r w:rsidRPr="006F5170">
        <w:t xml:space="preserve">Demo existing roof membrane and dispose from site. </w:t>
      </w:r>
    </w:p>
    <w:p w14:paraId="4211060B" w14:textId="77777777" w:rsidR="00656378" w:rsidRPr="006F5170" w:rsidRDefault="00656378" w:rsidP="00656378">
      <w:pPr>
        <w:numPr>
          <w:ilvl w:val="2"/>
          <w:numId w:val="36"/>
        </w:numPr>
        <w:ind w:hanging="360"/>
      </w:pPr>
      <w:r w:rsidRPr="006F5170">
        <w:lastRenderedPageBreak/>
        <w:t xml:space="preserve">WALLS APPLICATION: Furnish and install one (1) ply of JMC PermaPly 28 Base Membrane or similar and one (1) ply of JMC DynaFlex cap sheet, both installed in cold applied flashing cement. </w:t>
      </w:r>
    </w:p>
    <w:p w14:paraId="2221BC60" w14:textId="77777777" w:rsidR="00656378" w:rsidRPr="006F5170" w:rsidRDefault="00656378" w:rsidP="00656378">
      <w:pPr>
        <w:numPr>
          <w:ilvl w:val="2"/>
          <w:numId w:val="36"/>
        </w:numPr>
        <w:ind w:hanging="360"/>
      </w:pPr>
      <w:r w:rsidRPr="006F5170">
        <w:t xml:space="preserve">Patch two drains with SBS cold-applied roof system. </w:t>
      </w:r>
    </w:p>
    <w:p w14:paraId="03446354" w14:textId="77777777" w:rsidR="00656378" w:rsidRPr="006F5170" w:rsidRDefault="00656378" w:rsidP="00656378">
      <w:pPr>
        <w:numPr>
          <w:ilvl w:val="2"/>
          <w:numId w:val="36"/>
        </w:numPr>
        <w:ind w:hanging="360"/>
      </w:pPr>
      <w:r w:rsidRPr="006F5170">
        <w:t xml:space="preserve">Seal all pipe penetrations with Henry Pro-Grade 923 silicone sealant. </w:t>
      </w:r>
    </w:p>
    <w:p w14:paraId="71A346AF" w14:textId="77777777" w:rsidR="00656378" w:rsidRPr="006F5170" w:rsidRDefault="00656378" w:rsidP="00656378">
      <w:pPr>
        <w:numPr>
          <w:ilvl w:val="2"/>
          <w:numId w:val="36"/>
        </w:numPr>
        <w:ind w:hanging="360"/>
      </w:pPr>
      <w:r w:rsidRPr="006F5170">
        <w:t xml:space="preserve">Perform water test to the repair areas. </w:t>
      </w:r>
    </w:p>
    <w:p w14:paraId="1FDB981F" w14:textId="77777777" w:rsidR="00656378" w:rsidRPr="006F5170" w:rsidRDefault="00656378" w:rsidP="00656378">
      <w:pPr>
        <w:numPr>
          <w:ilvl w:val="2"/>
          <w:numId w:val="36"/>
        </w:numPr>
        <w:spacing w:after="154"/>
        <w:ind w:hanging="360"/>
      </w:pPr>
      <w:r w:rsidRPr="006F5170">
        <w:t xml:space="preserve">Provide a five (5) years Contractor Warranty. </w:t>
      </w:r>
    </w:p>
    <w:p w14:paraId="4667A112" w14:textId="77777777" w:rsidR="00656378" w:rsidRPr="006F5170" w:rsidRDefault="00656378" w:rsidP="00656378">
      <w:pPr>
        <w:spacing w:after="193" w:line="259" w:lineRule="auto"/>
      </w:pPr>
      <w:r w:rsidRPr="006F5170">
        <w:t xml:space="preserve"> </w:t>
      </w:r>
    </w:p>
    <w:p w14:paraId="109B1824" w14:textId="77777777" w:rsidR="00656378" w:rsidRPr="006F5170" w:rsidRDefault="00656378" w:rsidP="00656378">
      <w:pPr>
        <w:numPr>
          <w:ilvl w:val="0"/>
          <w:numId w:val="37"/>
        </w:numPr>
        <w:spacing w:after="4" w:line="259" w:lineRule="auto"/>
        <w:ind w:hanging="467"/>
      </w:pPr>
      <w:r w:rsidRPr="006F5170">
        <w:t xml:space="preserve">SITE CONDITIONS, CODE COMPLIANCE: </w:t>
      </w:r>
    </w:p>
    <w:p w14:paraId="28F9E66F" w14:textId="77777777" w:rsidR="00656378" w:rsidRPr="006F5170" w:rsidRDefault="00656378" w:rsidP="00656378">
      <w:pPr>
        <w:spacing w:after="33" w:line="259" w:lineRule="auto"/>
      </w:pPr>
      <w:r w:rsidRPr="006F5170">
        <w:t xml:space="preserve"> </w:t>
      </w:r>
    </w:p>
    <w:p w14:paraId="160A037F" w14:textId="77777777" w:rsidR="00656378" w:rsidRPr="006F5170" w:rsidRDefault="00656378" w:rsidP="00656378">
      <w:pPr>
        <w:numPr>
          <w:ilvl w:val="1"/>
          <w:numId w:val="37"/>
        </w:numPr>
        <w:spacing w:after="0" w:line="254" w:lineRule="auto"/>
        <w:ind w:right="148" w:hanging="360"/>
      </w:pPr>
      <w:r w:rsidRPr="006F5170">
        <w:t xml:space="preserve">Codes and Design Standards: Contractor shall bring to the attention of VA any code requirements that may be in question during the construction of the project. The intent is to ensure that the Project meets all current IBC, NFPA, local, federal, and VA codes, standards, regulations, and ADA requirements. These may include, but are not limited to, architectural, structural, mechanical, electrical, fire, and life safety codes.  The AE and VA are required to follow the most stringent and current rules, codes, standards, and regulations; therefore, the A/E shall also review all such applicable codes, industry design guides, standards, regulations and policies. </w:t>
      </w:r>
    </w:p>
    <w:p w14:paraId="1934EA71" w14:textId="77777777" w:rsidR="00656378" w:rsidRPr="006F5170" w:rsidRDefault="00656378" w:rsidP="00656378">
      <w:pPr>
        <w:spacing w:after="23" w:line="259" w:lineRule="auto"/>
        <w:ind w:left="170"/>
      </w:pPr>
      <w:r w:rsidRPr="006F5170">
        <w:t xml:space="preserve"> </w:t>
      </w:r>
    </w:p>
    <w:p w14:paraId="1E12B995" w14:textId="77777777" w:rsidR="00656378" w:rsidRPr="006F5170" w:rsidRDefault="00656378" w:rsidP="00656378">
      <w:pPr>
        <w:numPr>
          <w:ilvl w:val="1"/>
          <w:numId w:val="37"/>
        </w:numPr>
        <w:ind w:right="148" w:hanging="360"/>
      </w:pPr>
      <w:r w:rsidRPr="006F5170">
        <w:t xml:space="preserve">As Built Documents submission: Contractor shall maintain current as built documents on site throughout the construction period and turn over to the COR at completion of construction. </w:t>
      </w:r>
    </w:p>
    <w:p w14:paraId="4F665C60" w14:textId="77777777" w:rsidR="00656378" w:rsidRPr="006F5170" w:rsidRDefault="00656378" w:rsidP="00656378">
      <w:pPr>
        <w:spacing w:after="191" w:line="259" w:lineRule="auto"/>
        <w:ind w:left="720"/>
      </w:pPr>
      <w:r w:rsidRPr="006F5170">
        <w:t xml:space="preserve"> </w:t>
      </w:r>
    </w:p>
    <w:p w14:paraId="24F2A126" w14:textId="77777777" w:rsidR="00656378" w:rsidRPr="006F5170" w:rsidRDefault="00656378" w:rsidP="00656378">
      <w:pPr>
        <w:spacing w:after="0" w:line="259" w:lineRule="auto"/>
      </w:pPr>
      <w:r w:rsidRPr="006F5170">
        <w:t xml:space="preserve"> </w:t>
      </w:r>
      <w:r w:rsidRPr="006F5170">
        <w:tab/>
        <w:t xml:space="preserve"> </w:t>
      </w:r>
    </w:p>
    <w:p w14:paraId="0B1CF338" w14:textId="77777777" w:rsidR="00656378" w:rsidRPr="006F5170" w:rsidRDefault="00656378" w:rsidP="00656378">
      <w:pPr>
        <w:numPr>
          <w:ilvl w:val="0"/>
          <w:numId w:val="37"/>
        </w:numPr>
        <w:spacing w:after="4" w:line="259" w:lineRule="auto"/>
        <w:ind w:hanging="467"/>
      </w:pPr>
      <w:r w:rsidRPr="006F5170">
        <w:t xml:space="preserve">VA TEAM: </w:t>
      </w:r>
    </w:p>
    <w:p w14:paraId="70AB5899" w14:textId="77777777" w:rsidR="00656378" w:rsidRPr="006F5170" w:rsidRDefault="00656378" w:rsidP="00656378">
      <w:pPr>
        <w:spacing w:after="0" w:line="259" w:lineRule="auto"/>
      </w:pPr>
      <w:r w:rsidRPr="006F5170">
        <w:t xml:space="preserve"> </w:t>
      </w:r>
    </w:p>
    <w:p w14:paraId="7872DAB1" w14:textId="77777777" w:rsidR="00656378" w:rsidRPr="006F5170" w:rsidRDefault="00656378" w:rsidP="00656378">
      <w:pPr>
        <w:numPr>
          <w:ilvl w:val="1"/>
          <w:numId w:val="37"/>
        </w:numPr>
        <w:ind w:right="148" w:hanging="360"/>
      </w:pPr>
      <w:r w:rsidRPr="006F5170">
        <w:t xml:space="preserve">Contractor will work with the following VA personnel managing this Project: </w:t>
      </w:r>
    </w:p>
    <w:p w14:paraId="693CB4E8" w14:textId="77777777" w:rsidR="00656378" w:rsidRPr="006F5170" w:rsidRDefault="00656378" w:rsidP="00656378">
      <w:pPr>
        <w:ind w:left="1272" w:right="304" w:firstLine="55"/>
      </w:pPr>
      <w:r w:rsidRPr="006F5170">
        <w:t xml:space="preserve">i. Contracting Officer (CO): The CO shall be responsible for the contractual administration of this Project. All transactions of a legal nature, including contractual agreements, amendments, change orders, etc. shall be approved and processed through the CO. ii. Contracting Officer’s Representative (COR): The COR shall be responsible for project contract management on behalf of the VA.  </w:t>
      </w:r>
    </w:p>
    <w:p w14:paraId="58F504D1" w14:textId="77777777" w:rsidR="00656378" w:rsidRPr="006F5170" w:rsidRDefault="00656378" w:rsidP="00656378">
      <w:pPr>
        <w:ind w:left="1620" w:right="241" w:hanging="348"/>
      </w:pPr>
      <w:r w:rsidRPr="006F5170">
        <w:t xml:space="preserve">iii. VA Technical Representative For Oversight: The VA shall provide a responsible party who will manage this Project on a day-to-day basis to ensure that the Project requirements are met through construction according to this Scope of Work and the final construction documents.  The primary Technical Point of Contact (POC) for this project is </w:t>
      </w:r>
      <w:r>
        <w:t>to be determined</w:t>
      </w:r>
      <w:r w:rsidRPr="006F5170">
        <w:t xml:space="preserve">, Healthcare Engineer / Project Manager, Facilities Management Service (FMS) / (650) xxx.xxxx, </w:t>
      </w:r>
      <w:r w:rsidRPr="006F5170">
        <w:rPr>
          <w:color w:val="0563C1"/>
          <w:u w:val="single" w:color="0563C1"/>
        </w:rPr>
        <w:t>x.x@va.gov</w:t>
      </w:r>
      <w:r>
        <w:rPr>
          <w:color w:val="0563C1"/>
          <w:u w:val="single" w:color="0563C1"/>
        </w:rPr>
        <w:t>.</w:t>
      </w:r>
      <w:r w:rsidRPr="006F5170">
        <w:t xml:space="preserve">  </w:t>
      </w:r>
    </w:p>
    <w:p w14:paraId="4AC6AC47" w14:textId="77777777" w:rsidR="00656378" w:rsidRPr="006F5170" w:rsidRDefault="00656378" w:rsidP="00656378">
      <w:pPr>
        <w:spacing w:after="23" w:line="259" w:lineRule="auto"/>
      </w:pPr>
      <w:r w:rsidRPr="006F5170">
        <w:lastRenderedPageBreak/>
        <w:t xml:space="preserve"> </w:t>
      </w:r>
    </w:p>
    <w:p w14:paraId="42CBFE47" w14:textId="77777777" w:rsidR="00656378" w:rsidRPr="006F5170" w:rsidRDefault="00656378" w:rsidP="00656378">
      <w:pPr>
        <w:numPr>
          <w:ilvl w:val="0"/>
          <w:numId w:val="37"/>
        </w:numPr>
        <w:spacing w:after="4" w:line="259" w:lineRule="auto"/>
        <w:ind w:hanging="467"/>
      </w:pPr>
      <w:r w:rsidRPr="006F5170">
        <w:t xml:space="preserve">Abbreviations and Acronyms: </w:t>
      </w:r>
    </w:p>
    <w:p w14:paraId="26E6C582" w14:textId="77777777" w:rsidR="00656378" w:rsidRPr="006F5170" w:rsidRDefault="00656378" w:rsidP="00656378">
      <w:pPr>
        <w:spacing w:after="0" w:line="259" w:lineRule="auto"/>
        <w:ind w:left="540"/>
      </w:pPr>
      <w:r w:rsidRPr="006F5170">
        <w:t xml:space="preserve"> </w:t>
      </w:r>
    </w:p>
    <w:p w14:paraId="7E33CC49" w14:textId="77777777" w:rsidR="00656378" w:rsidRPr="006F5170" w:rsidRDefault="00656378" w:rsidP="00656378">
      <w:pPr>
        <w:numPr>
          <w:ilvl w:val="2"/>
          <w:numId w:val="38"/>
        </w:numPr>
        <w:ind w:hanging="545"/>
      </w:pPr>
      <w:r w:rsidRPr="006F5170">
        <w:t xml:space="preserve">CO </w:t>
      </w:r>
      <w:r w:rsidRPr="006F5170">
        <w:tab/>
        <w:t xml:space="preserve">Contracting Officer </w:t>
      </w:r>
    </w:p>
    <w:p w14:paraId="24311856" w14:textId="77777777" w:rsidR="00656378" w:rsidRPr="006F5170" w:rsidRDefault="00656378" w:rsidP="00656378">
      <w:pPr>
        <w:numPr>
          <w:ilvl w:val="2"/>
          <w:numId w:val="38"/>
        </w:numPr>
        <w:ind w:hanging="545"/>
      </w:pPr>
      <w:r w:rsidRPr="006F5170">
        <w:t xml:space="preserve">COR </w:t>
      </w:r>
      <w:r w:rsidRPr="006F5170">
        <w:tab/>
        <w:t xml:space="preserve">Contracting Officer’s Representative </w:t>
      </w:r>
    </w:p>
    <w:p w14:paraId="0A7F72FD" w14:textId="77777777" w:rsidR="00656378" w:rsidRPr="006F5170" w:rsidRDefault="00656378" w:rsidP="00656378">
      <w:pPr>
        <w:numPr>
          <w:ilvl w:val="2"/>
          <w:numId w:val="38"/>
        </w:numPr>
        <w:ind w:hanging="545"/>
      </w:pPr>
      <w:r w:rsidRPr="006F5170">
        <w:t xml:space="preserve">CP </w:t>
      </w:r>
      <w:r w:rsidRPr="006F5170">
        <w:tab/>
      </w:r>
      <w:r w:rsidRPr="006F5170">
        <w:tab/>
        <w:t xml:space="preserve">Competent Person </w:t>
      </w:r>
    </w:p>
    <w:p w14:paraId="566AFBEC" w14:textId="77777777" w:rsidR="00656378" w:rsidRPr="006F5170" w:rsidRDefault="00656378" w:rsidP="00656378">
      <w:pPr>
        <w:numPr>
          <w:ilvl w:val="2"/>
          <w:numId w:val="38"/>
        </w:numPr>
        <w:ind w:hanging="545"/>
      </w:pPr>
      <w:r w:rsidRPr="006F5170">
        <w:t xml:space="preserve">GC </w:t>
      </w:r>
      <w:r w:rsidRPr="006F5170">
        <w:tab/>
        <w:t xml:space="preserve">General Contractor </w:t>
      </w:r>
    </w:p>
    <w:p w14:paraId="614F666C" w14:textId="77777777" w:rsidR="00656378" w:rsidRPr="006F5170" w:rsidRDefault="00656378" w:rsidP="00656378">
      <w:pPr>
        <w:numPr>
          <w:ilvl w:val="2"/>
          <w:numId w:val="38"/>
        </w:numPr>
        <w:ind w:hanging="545"/>
      </w:pPr>
      <w:r w:rsidRPr="006F5170">
        <w:t xml:space="preserve">NTP </w:t>
      </w:r>
      <w:r w:rsidRPr="006F5170">
        <w:tab/>
        <w:t xml:space="preserve">Notice to Proceed </w:t>
      </w:r>
    </w:p>
    <w:p w14:paraId="3E192755" w14:textId="77777777" w:rsidR="00656378" w:rsidRPr="006F5170" w:rsidRDefault="00656378" w:rsidP="00656378">
      <w:pPr>
        <w:numPr>
          <w:ilvl w:val="2"/>
          <w:numId w:val="38"/>
        </w:numPr>
        <w:ind w:hanging="545"/>
      </w:pPr>
      <w:r w:rsidRPr="006F5170">
        <w:t xml:space="preserve">POC </w:t>
      </w:r>
      <w:r w:rsidRPr="006F5170">
        <w:tab/>
        <w:t xml:space="preserve">Point of Contact </w:t>
      </w:r>
    </w:p>
    <w:p w14:paraId="6606C982" w14:textId="77777777" w:rsidR="00656378" w:rsidRPr="006F5170" w:rsidRDefault="00656378" w:rsidP="00656378">
      <w:pPr>
        <w:numPr>
          <w:ilvl w:val="2"/>
          <w:numId w:val="38"/>
        </w:numPr>
        <w:ind w:hanging="545"/>
      </w:pPr>
      <w:r w:rsidRPr="006F5170">
        <w:t xml:space="preserve">SOW </w:t>
      </w:r>
      <w:r w:rsidRPr="006F5170">
        <w:tab/>
        <w:t xml:space="preserve">Statement of Work </w:t>
      </w:r>
    </w:p>
    <w:p w14:paraId="2D6D7411" w14:textId="77777777" w:rsidR="00656378" w:rsidRPr="006F5170" w:rsidRDefault="00656378" w:rsidP="00656378">
      <w:pPr>
        <w:numPr>
          <w:ilvl w:val="2"/>
          <w:numId w:val="38"/>
        </w:numPr>
        <w:ind w:hanging="545"/>
      </w:pPr>
      <w:r w:rsidRPr="006F5170">
        <w:t xml:space="preserve">VA </w:t>
      </w:r>
      <w:r w:rsidRPr="006F5170">
        <w:tab/>
      </w:r>
      <w:r w:rsidRPr="006F5170">
        <w:tab/>
        <w:t xml:space="preserve">Veterans Affairs </w:t>
      </w:r>
    </w:p>
    <w:p w14:paraId="5B0A82F8" w14:textId="77777777" w:rsidR="00656378" w:rsidRPr="006F5170" w:rsidRDefault="00656378" w:rsidP="00656378">
      <w:pPr>
        <w:numPr>
          <w:ilvl w:val="2"/>
          <w:numId w:val="38"/>
        </w:numPr>
        <w:spacing w:after="74"/>
        <w:ind w:hanging="545"/>
      </w:pPr>
      <w:r w:rsidRPr="006F5170">
        <w:t xml:space="preserve">VAPAHCS </w:t>
      </w:r>
      <w:r w:rsidRPr="006F5170">
        <w:tab/>
        <w:t xml:space="preserve">Veterans Affairs Palo Alto Health Care System </w:t>
      </w:r>
    </w:p>
    <w:p w14:paraId="3D4F5948" w14:textId="77777777" w:rsidR="00656378" w:rsidRPr="006F5170" w:rsidRDefault="00656378" w:rsidP="00656378">
      <w:pPr>
        <w:spacing w:after="0" w:line="259" w:lineRule="auto"/>
        <w:ind w:left="1248"/>
      </w:pPr>
      <w:r w:rsidRPr="006F5170">
        <w:t xml:space="preserve"> </w:t>
      </w:r>
      <w:r w:rsidRPr="006F5170">
        <w:tab/>
        <w:t xml:space="preserve"> </w:t>
      </w:r>
      <w:r w:rsidRPr="006F5170">
        <w:tab/>
        <w:t xml:space="preserve"> </w:t>
      </w:r>
    </w:p>
    <w:p w14:paraId="2820FC4B" w14:textId="77777777" w:rsidR="00656378" w:rsidRPr="006F5170" w:rsidRDefault="00656378" w:rsidP="00656378">
      <w:pPr>
        <w:spacing w:after="0" w:line="259" w:lineRule="auto"/>
        <w:ind w:left="1248"/>
      </w:pPr>
      <w:r w:rsidRPr="006F5170">
        <w:t xml:space="preserve"> </w:t>
      </w:r>
    </w:p>
    <w:p w14:paraId="147B9A9F" w14:textId="77777777" w:rsidR="00656378" w:rsidRPr="006F5170" w:rsidRDefault="00656378" w:rsidP="00656378">
      <w:pPr>
        <w:spacing w:after="22" w:line="235" w:lineRule="auto"/>
        <w:ind w:right="9297"/>
      </w:pPr>
      <w:r w:rsidRPr="006F5170">
        <w:t xml:space="preserve">  </w:t>
      </w:r>
    </w:p>
    <w:p w14:paraId="64E78347" w14:textId="77777777" w:rsidR="00656378" w:rsidRPr="006F5170" w:rsidRDefault="00656378" w:rsidP="00656378">
      <w:pPr>
        <w:spacing w:after="0" w:line="259" w:lineRule="auto"/>
      </w:pPr>
      <w:r w:rsidRPr="006F5170">
        <w:t xml:space="preserve"> </w:t>
      </w:r>
    </w:p>
    <w:p w14:paraId="20A41981" w14:textId="77777777" w:rsidR="00656378" w:rsidRPr="006F5170" w:rsidRDefault="00656378" w:rsidP="00656378">
      <w:pPr>
        <w:spacing w:after="0" w:line="259" w:lineRule="auto"/>
      </w:pPr>
      <w:r w:rsidRPr="006F5170">
        <w:t xml:space="preserve"> </w:t>
      </w:r>
    </w:p>
    <w:p w14:paraId="5273341E" w14:textId="77777777" w:rsidR="00656378" w:rsidRPr="006F5170" w:rsidRDefault="00656378" w:rsidP="00656378">
      <w:pPr>
        <w:spacing w:after="0" w:line="259" w:lineRule="auto"/>
      </w:pPr>
      <w:r w:rsidRPr="006F5170">
        <w:t xml:space="preserve"> </w:t>
      </w:r>
    </w:p>
    <w:p w14:paraId="28A33CF7" w14:textId="77777777" w:rsidR="00656378" w:rsidRPr="006F5170" w:rsidRDefault="00656378" w:rsidP="00656378">
      <w:pPr>
        <w:spacing w:after="0" w:line="259" w:lineRule="auto"/>
      </w:pPr>
      <w:r w:rsidRPr="006F5170">
        <w:t xml:space="preserve"> </w:t>
      </w:r>
    </w:p>
    <w:p w14:paraId="19668FF2" w14:textId="77777777" w:rsidR="00656378" w:rsidRPr="006F5170" w:rsidRDefault="00656378" w:rsidP="00656378">
      <w:pPr>
        <w:spacing w:after="0" w:line="259" w:lineRule="auto"/>
      </w:pPr>
      <w:r w:rsidRPr="006F5170">
        <w:t xml:space="preserve"> </w:t>
      </w:r>
    </w:p>
    <w:p w14:paraId="0EAD03F2" w14:textId="77777777" w:rsidR="00656378" w:rsidRPr="006F5170" w:rsidRDefault="00656378" w:rsidP="00656378">
      <w:pPr>
        <w:spacing w:after="70" w:line="259" w:lineRule="auto"/>
      </w:pPr>
      <w:r w:rsidRPr="006F5170">
        <w:t xml:space="preserve"> </w:t>
      </w:r>
    </w:p>
    <w:p w14:paraId="1E7D03E7" w14:textId="77777777" w:rsidR="00656378" w:rsidRPr="006F5170" w:rsidRDefault="00656378" w:rsidP="00656378">
      <w:pPr>
        <w:spacing w:after="0" w:line="259" w:lineRule="auto"/>
        <w:ind w:left="3"/>
        <w:jc w:val="center"/>
      </w:pPr>
      <w:r w:rsidRPr="006F5170">
        <w:t xml:space="preserve">** End of Statement of Work ** </w:t>
      </w:r>
    </w:p>
    <w:p w14:paraId="3D0B761B" w14:textId="77777777" w:rsidR="00656378" w:rsidRPr="006F5170" w:rsidRDefault="00656378" w:rsidP="00656378">
      <w:pPr>
        <w:pageBreakBefore/>
      </w:pPr>
    </w:p>
    <w:p w14:paraId="7BBEC4B1" w14:textId="77777777" w:rsidR="00656378" w:rsidRPr="006F5170" w:rsidRDefault="00656378" w:rsidP="00656378">
      <w:pPr>
        <w:pStyle w:val="Heading1"/>
        <w:rPr>
          <w:sz w:val="22"/>
          <w:szCs w:val="22"/>
        </w:rPr>
      </w:pPr>
      <w:bookmarkStart w:id="7" w:name="_Toc228870353"/>
      <w:r w:rsidRPr="006F5170">
        <w:rPr>
          <w:sz w:val="22"/>
          <w:szCs w:val="22"/>
        </w:rPr>
        <w:t>INSTRUCTIONS, CONDITIONS AND OTHER STATEMENTS TO BIDDERS/OFFERORS</w:t>
      </w:r>
      <w:bookmarkEnd w:id="7"/>
    </w:p>
    <w:p w14:paraId="608CC72A" w14:textId="77777777" w:rsidR="00656378" w:rsidRPr="006F5170" w:rsidRDefault="00656378" w:rsidP="00656378">
      <w:pPr>
        <w:rPr>
          <w:rFonts w:ascii="Arial" w:hAnsi="Arial" w:cs="Arial"/>
        </w:rPr>
      </w:pPr>
      <w:r w:rsidRPr="006F5170">
        <w:rPr>
          <w:rFonts w:ascii="Arial" w:hAnsi="Arial" w:cs="Arial"/>
        </w:rPr>
        <w:t>System updates may lag policy updates. The System for Award Management (SAM) may continue to require entities to complete representations based on provisions that are not included in agency solicitations. Contracting officers will not consider these representations when making award decisions or enforce requirements. Entities are not required to, nor are they able to, update their entity registration to remove these representations in SAM.</w:t>
      </w:r>
    </w:p>
    <w:p w14:paraId="13C182AF" w14:textId="77777777" w:rsidR="00656378" w:rsidRPr="006F5170" w:rsidRDefault="00656378" w:rsidP="00656378">
      <w:pPr>
        <w:pStyle w:val="ListParagraph"/>
        <w:numPr>
          <w:ilvl w:val="0"/>
          <w:numId w:val="39"/>
        </w:numPr>
        <w:spacing w:line="240" w:lineRule="auto"/>
        <w:ind w:left="360"/>
        <w:rPr>
          <w:rFonts w:ascii="Arial" w:eastAsia="Times New Roman" w:hAnsi="Arial" w:cs="Arial"/>
          <w:b/>
          <w:bCs/>
        </w:rPr>
      </w:pPr>
      <w:r w:rsidRPr="006F5170">
        <w:rPr>
          <w:rFonts w:ascii="Arial" w:eastAsia="Times New Roman" w:hAnsi="Arial" w:cs="Arial"/>
          <w:b/>
          <w:bCs/>
        </w:rPr>
        <w:t>INTRODUCTION:</w:t>
      </w:r>
    </w:p>
    <w:p w14:paraId="01BF20AF" w14:textId="77777777" w:rsidR="00656378" w:rsidRPr="006F5170" w:rsidRDefault="00656378" w:rsidP="00656378">
      <w:pPr>
        <w:pStyle w:val="ListParagraph"/>
        <w:numPr>
          <w:ilvl w:val="0"/>
          <w:numId w:val="40"/>
        </w:numPr>
        <w:spacing w:line="240" w:lineRule="auto"/>
        <w:rPr>
          <w:rFonts w:ascii="Arial" w:eastAsia="Times New Roman" w:hAnsi="Arial" w:cs="Arial"/>
        </w:rPr>
      </w:pPr>
      <w:r w:rsidRPr="006F5170">
        <w:rPr>
          <w:rFonts w:ascii="Arial" w:eastAsia="Times New Roman" w:hAnsi="Arial" w:cs="Arial"/>
        </w:rPr>
        <w:t xml:space="preserve">These instructions prescribe the format of Offers. Offers are defined as consisting of both Prime Contractor’s Price Proposal and Prime Contractor’s Technical Proposal.  These instructions describe the approach for the development and presentation of the required information and documentation. These instructions are designed to ensure the submission of necessary information and documentation to provide for the comprehensive evaluation of offers. </w:t>
      </w:r>
    </w:p>
    <w:p w14:paraId="1C559A64" w14:textId="77777777" w:rsidR="00656378" w:rsidRPr="006F5170" w:rsidRDefault="00656378" w:rsidP="00656378">
      <w:pPr>
        <w:pStyle w:val="ListParagraph"/>
        <w:numPr>
          <w:ilvl w:val="0"/>
          <w:numId w:val="40"/>
        </w:numPr>
        <w:rPr>
          <w:rFonts w:ascii="Arial" w:eastAsia="Times New Roman" w:hAnsi="Arial" w:cs="Arial"/>
        </w:rPr>
      </w:pPr>
      <w:r w:rsidRPr="006F5170">
        <w:rPr>
          <w:rFonts w:ascii="Arial" w:eastAsia="Times New Roman" w:hAnsi="Arial" w:cs="Arial"/>
        </w:rPr>
        <w:t xml:space="preserve">Offerors are cautioned to carefully review this solicitation prior to commencing preparation. For offers to receive full consideration for award, offerors shall ensure that the information and documentation furnished in support of the price proposal and the technical proposal are current, factual, complete, and accurate.  </w:t>
      </w:r>
    </w:p>
    <w:p w14:paraId="1B10A661" w14:textId="77777777" w:rsidR="00656378" w:rsidRPr="006F5170" w:rsidRDefault="00656378" w:rsidP="00656378">
      <w:pPr>
        <w:pStyle w:val="ListParagraph"/>
        <w:numPr>
          <w:ilvl w:val="0"/>
          <w:numId w:val="40"/>
        </w:numPr>
        <w:spacing w:line="240" w:lineRule="auto"/>
        <w:rPr>
          <w:rFonts w:ascii="Arial" w:eastAsia="Times New Roman" w:hAnsi="Arial" w:cs="Arial"/>
        </w:rPr>
      </w:pPr>
      <w:r w:rsidRPr="006F5170">
        <w:rPr>
          <w:rFonts w:ascii="Arial" w:eastAsia="Times New Roman" w:hAnsi="Arial" w:cs="Arial"/>
        </w:rPr>
        <w:t>Offerors are strictly advised to comply with all instructions within this solicitation to ensure submission of a complete Prime Contractor Offer. Failure to furnish a complete offer per the instructions of this solicitation by the required time and date may result in the Offeror’s proposal being determined ineligible</w:t>
      </w:r>
      <w:r>
        <w:rPr>
          <w:rFonts w:ascii="Arial" w:eastAsia="Times New Roman" w:hAnsi="Arial" w:cs="Arial"/>
        </w:rPr>
        <w:t xml:space="preserve"> for evaluation and award</w:t>
      </w:r>
      <w:r w:rsidRPr="006F5170">
        <w:rPr>
          <w:rFonts w:ascii="Arial" w:eastAsia="Times New Roman" w:hAnsi="Arial" w:cs="Arial"/>
        </w:rPr>
        <w:t>.</w:t>
      </w:r>
    </w:p>
    <w:p w14:paraId="68CB9C9F" w14:textId="77777777" w:rsidR="00656378" w:rsidRPr="006F5170" w:rsidRDefault="00656378" w:rsidP="00656378">
      <w:pPr>
        <w:pStyle w:val="ListParagraph"/>
        <w:numPr>
          <w:ilvl w:val="0"/>
          <w:numId w:val="40"/>
        </w:numPr>
        <w:spacing w:line="240" w:lineRule="auto"/>
        <w:rPr>
          <w:rFonts w:ascii="Arial" w:eastAsia="Times New Roman" w:hAnsi="Arial" w:cs="Arial"/>
        </w:rPr>
      </w:pPr>
      <w:r w:rsidRPr="006F5170">
        <w:rPr>
          <w:rFonts w:ascii="Arial" w:eastAsia="Times New Roman" w:hAnsi="Arial" w:cs="Arial"/>
        </w:rPr>
        <w:t xml:space="preserve">The Government intends to award without </w:t>
      </w:r>
      <w:r>
        <w:rPr>
          <w:rFonts w:ascii="Arial" w:eastAsia="Times New Roman" w:hAnsi="Arial" w:cs="Arial"/>
        </w:rPr>
        <w:t>negotiations</w:t>
      </w:r>
      <w:r w:rsidRPr="006F5170">
        <w:rPr>
          <w:rFonts w:ascii="Arial" w:eastAsia="Times New Roman" w:hAnsi="Arial" w:cs="Arial"/>
        </w:rPr>
        <w:t xml:space="preserve">, unless </w:t>
      </w:r>
      <w:r>
        <w:rPr>
          <w:rFonts w:ascii="Arial" w:eastAsia="Times New Roman" w:hAnsi="Arial" w:cs="Arial"/>
        </w:rPr>
        <w:t>negotiations</w:t>
      </w:r>
      <w:r w:rsidRPr="006F5170">
        <w:rPr>
          <w:rFonts w:ascii="Arial" w:eastAsia="Times New Roman" w:hAnsi="Arial" w:cs="Arial"/>
        </w:rPr>
        <w:t xml:space="preserve"> are in the best interest of the Government.</w:t>
      </w:r>
    </w:p>
    <w:p w14:paraId="6644613E" w14:textId="77777777" w:rsidR="00656378" w:rsidRPr="006F5170" w:rsidRDefault="00656378" w:rsidP="00656378">
      <w:pPr>
        <w:pStyle w:val="ListParagraph"/>
        <w:spacing w:line="240" w:lineRule="auto"/>
        <w:ind w:left="1080"/>
        <w:rPr>
          <w:rFonts w:ascii="Arial" w:eastAsia="Times New Roman" w:hAnsi="Arial" w:cs="Arial"/>
        </w:rPr>
      </w:pPr>
    </w:p>
    <w:p w14:paraId="68536D6C" w14:textId="77777777" w:rsidR="00656378" w:rsidRPr="006F5170" w:rsidRDefault="00656378" w:rsidP="00656378">
      <w:pPr>
        <w:pStyle w:val="ListParagraph"/>
        <w:numPr>
          <w:ilvl w:val="0"/>
          <w:numId w:val="39"/>
        </w:numPr>
        <w:spacing w:line="240" w:lineRule="auto"/>
        <w:ind w:left="360"/>
        <w:rPr>
          <w:rFonts w:ascii="Arial" w:eastAsia="Times New Roman" w:hAnsi="Arial" w:cs="Arial"/>
          <w:b/>
          <w:bCs/>
        </w:rPr>
      </w:pPr>
      <w:r w:rsidRPr="006F5170">
        <w:rPr>
          <w:rFonts w:ascii="Arial" w:eastAsia="Times New Roman" w:hAnsi="Arial" w:cs="Arial"/>
          <w:b/>
          <w:bCs/>
        </w:rPr>
        <w:t>CONTRACT TYPE:</w:t>
      </w:r>
    </w:p>
    <w:p w14:paraId="6399C9A2" w14:textId="77777777" w:rsidR="00656378" w:rsidRPr="006F5170" w:rsidRDefault="00656378" w:rsidP="00656378">
      <w:pPr>
        <w:numPr>
          <w:ilvl w:val="1"/>
          <w:numId w:val="41"/>
        </w:numPr>
        <w:spacing w:after="120" w:line="240" w:lineRule="auto"/>
        <w:rPr>
          <w:rFonts w:ascii="Arial" w:eastAsia="Times New Roman" w:hAnsi="Arial" w:cs="Arial"/>
        </w:rPr>
      </w:pPr>
      <w:r w:rsidRPr="006F5170">
        <w:rPr>
          <w:rFonts w:ascii="Arial" w:eastAsia="Times New Roman" w:hAnsi="Arial" w:cs="Arial"/>
        </w:rPr>
        <w:t>The awarded contract will be a firm fixed price (FFP) contract.</w:t>
      </w:r>
    </w:p>
    <w:p w14:paraId="1DD9404B" w14:textId="77777777" w:rsidR="00656378" w:rsidRPr="006F5170" w:rsidRDefault="00656378" w:rsidP="00656378">
      <w:pPr>
        <w:numPr>
          <w:ilvl w:val="1"/>
          <w:numId w:val="41"/>
        </w:numPr>
        <w:spacing w:after="120" w:line="240" w:lineRule="auto"/>
        <w:rPr>
          <w:rFonts w:ascii="Arial" w:eastAsia="Times New Roman" w:hAnsi="Arial" w:cs="Arial"/>
        </w:rPr>
      </w:pPr>
      <w:r w:rsidRPr="006F5170">
        <w:rPr>
          <w:rFonts w:ascii="Arial" w:eastAsia="Times New Roman" w:hAnsi="Arial" w:cs="Arial"/>
        </w:rPr>
        <w:t xml:space="preserve">This solicitation is a </w:t>
      </w:r>
      <w:r w:rsidRPr="006F5170">
        <w:rPr>
          <w:rFonts w:ascii="Arial" w:eastAsia="Times New Roman" w:hAnsi="Arial" w:cs="Arial"/>
          <w:b/>
        </w:rPr>
        <w:t>total SDVOSB set-aside</w:t>
      </w:r>
      <w:r w:rsidRPr="006F5170">
        <w:rPr>
          <w:rFonts w:ascii="Arial" w:eastAsia="Times New Roman" w:hAnsi="Arial" w:cs="Arial"/>
        </w:rPr>
        <w:t xml:space="preserve">.  The offeror MUST have an active Unique Entity Identification (UEI) number and be current in System for Award Management (SAM).  SDVOSB firms must be certified prior to the submission of proposals in the Small Business Administration (SBA)’s Small Business Search (SBS): https://search.certifications.sba.gov/.  </w:t>
      </w:r>
    </w:p>
    <w:p w14:paraId="32843B10" w14:textId="77777777" w:rsidR="00656378" w:rsidRPr="006F5170" w:rsidRDefault="00656378" w:rsidP="00656378">
      <w:pPr>
        <w:spacing w:line="240" w:lineRule="auto"/>
        <w:ind w:left="360"/>
        <w:contextualSpacing/>
        <w:rPr>
          <w:rFonts w:ascii="Arial" w:eastAsia="Times New Roman" w:hAnsi="Arial" w:cs="Arial"/>
          <w:b/>
          <w:bCs/>
        </w:rPr>
      </w:pPr>
    </w:p>
    <w:p w14:paraId="15DAA909" w14:textId="77777777" w:rsidR="00656378" w:rsidRPr="006F5170" w:rsidRDefault="00656378" w:rsidP="00656378">
      <w:pPr>
        <w:numPr>
          <w:ilvl w:val="0"/>
          <w:numId w:val="39"/>
        </w:numPr>
        <w:spacing w:line="240" w:lineRule="auto"/>
        <w:ind w:left="360"/>
        <w:contextualSpacing/>
        <w:rPr>
          <w:rFonts w:ascii="Arial" w:eastAsia="Times New Roman" w:hAnsi="Arial" w:cs="Arial"/>
          <w:b/>
          <w:bCs/>
        </w:rPr>
      </w:pPr>
      <w:r w:rsidRPr="006F5170">
        <w:rPr>
          <w:rFonts w:ascii="Arial" w:eastAsia="Times New Roman" w:hAnsi="Arial" w:cs="Arial"/>
          <w:b/>
          <w:bCs/>
        </w:rPr>
        <w:t>SUBMISSION INSTRUCTIONS:</w:t>
      </w:r>
    </w:p>
    <w:p w14:paraId="0093780B" w14:textId="77777777" w:rsidR="00656378" w:rsidRPr="006F5170" w:rsidRDefault="00656378" w:rsidP="00656378">
      <w:pPr>
        <w:numPr>
          <w:ilvl w:val="0"/>
          <w:numId w:val="42"/>
        </w:numPr>
        <w:spacing w:line="240" w:lineRule="auto"/>
        <w:contextualSpacing/>
        <w:rPr>
          <w:rFonts w:ascii="Arial" w:eastAsia="Times New Roman" w:hAnsi="Arial" w:cs="Arial"/>
          <w:lang w:val="en"/>
        </w:rPr>
      </w:pPr>
      <w:r w:rsidRPr="006F5170">
        <w:rPr>
          <w:rFonts w:ascii="Arial" w:eastAsia="Times New Roman" w:hAnsi="Arial" w:cs="Arial"/>
          <w:lang w:val="en"/>
        </w:rPr>
        <w:t xml:space="preserve">Proposals shall be based on solicitation document issued for RFP number </w:t>
      </w:r>
      <w:r w:rsidRPr="006F5170">
        <w:rPr>
          <w:rFonts w:ascii="Arial" w:eastAsia="Times New Roman" w:hAnsi="Arial" w:cs="Arial"/>
          <w:bCs/>
        </w:rPr>
        <w:t>36C26126R0039</w:t>
      </w:r>
      <w:r w:rsidRPr="006F5170">
        <w:rPr>
          <w:rFonts w:ascii="Arial" w:eastAsia="Times New Roman" w:hAnsi="Arial" w:cs="Arial"/>
          <w:lang w:val="en"/>
        </w:rPr>
        <w:t>. Proposals will be in the format stipulated in this document.</w:t>
      </w:r>
    </w:p>
    <w:p w14:paraId="3470F332" w14:textId="77777777" w:rsidR="00656378" w:rsidRPr="006F5170" w:rsidRDefault="00656378" w:rsidP="00656378">
      <w:pPr>
        <w:spacing w:line="240" w:lineRule="auto"/>
        <w:ind w:left="720"/>
        <w:contextualSpacing/>
        <w:rPr>
          <w:rFonts w:ascii="Arial" w:eastAsia="Times New Roman" w:hAnsi="Arial" w:cs="Arial"/>
          <w:lang w:val="en"/>
        </w:rPr>
      </w:pPr>
    </w:p>
    <w:p w14:paraId="6C2E9DA7" w14:textId="77777777" w:rsidR="00656378" w:rsidRPr="006F5170" w:rsidRDefault="00656378" w:rsidP="00656378">
      <w:pPr>
        <w:numPr>
          <w:ilvl w:val="0"/>
          <w:numId w:val="42"/>
        </w:numPr>
        <w:spacing w:line="240" w:lineRule="auto"/>
        <w:contextualSpacing/>
        <w:rPr>
          <w:rFonts w:ascii="Arial" w:eastAsia="Times New Roman" w:hAnsi="Arial" w:cs="Arial"/>
          <w:lang w:val="en"/>
        </w:rPr>
      </w:pPr>
      <w:r w:rsidRPr="006F5170">
        <w:rPr>
          <w:rFonts w:ascii="Arial" w:eastAsia="Times New Roman" w:hAnsi="Arial" w:cs="Arial"/>
          <w:lang w:val="en"/>
        </w:rPr>
        <w:t>Proposals shall be received on or before the date and time specified in Block 13 of the SF 1442. There will be no public opening of the proposals.</w:t>
      </w:r>
    </w:p>
    <w:p w14:paraId="536308DD" w14:textId="77777777" w:rsidR="00656378" w:rsidRPr="006F5170" w:rsidRDefault="00656378" w:rsidP="00656378">
      <w:pPr>
        <w:spacing w:line="240" w:lineRule="auto"/>
        <w:contextualSpacing/>
        <w:rPr>
          <w:rFonts w:ascii="Arial" w:eastAsia="Times New Roman" w:hAnsi="Arial" w:cs="Arial"/>
          <w:lang w:val="en"/>
        </w:rPr>
      </w:pPr>
    </w:p>
    <w:p w14:paraId="1957EBD1" w14:textId="77777777" w:rsidR="00656378" w:rsidRPr="006F5170" w:rsidRDefault="00656378" w:rsidP="00656378">
      <w:pPr>
        <w:numPr>
          <w:ilvl w:val="0"/>
          <w:numId w:val="43"/>
        </w:numPr>
        <w:spacing w:line="240" w:lineRule="auto"/>
        <w:contextualSpacing/>
        <w:rPr>
          <w:rFonts w:ascii="Arial" w:eastAsia="Times New Roman" w:hAnsi="Arial" w:cs="Arial"/>
          <w:lang w:val="en"/>
        </w:rPr>
      </w:pPr>
      <w:r w:rsidRPr="006F5170">
        <w:rPr>
          <w:rFonts w:ascii="Arial" w:eastAsia="Times New Roman" w:hAnsi="Arial" w:cs="Arial"/>
          <w:lang w:val="en"/>
        </w:rPr>
        <w:t xml:space="preserve">Proposal Submission: </w:t>
      </w:r>
      <w:r w:rsidRPr="006F5170">
        <w:rPr>
          <w:rFonts w:ascii="Arial" w:eastAsia="Times New Roman" w:hAnsi="Arial" w:cs="Arial"/>
        </w:rPr>
        <w:t xml:space="preserve">Each offeror shall provide one (1) emailed copy of </w:t>
      </w:r>
      <w:r w:rsidRPr="006F5170">
        <w:rPr>
          <w:rFonts w:ascii="Arial" w:eastAsia="Times New Roman" w:hAnsi="Arial" w:cs="Arial"/>
          <w:b/>
        </w:rPr>
        <w:t>the technical proposal</w:t>
      </w:r>
      <w:r w:rsidRPr="006F5170">
        <w:rPr>
          <w:rFonts w:ascii="Arial" w:eastAsia="Times New Roman" w:hAnsi="Arial" w:cs="Arial"/>
        </w:rPr>
        <w:t xml:space="preserve"> and one (1) emailed copy of the </w:t>
      </w:r>
      <w:r w:rsidRPr="006F5170">
        <w:rPr>
          <w:rFonts w:ascii="Arial" w:eastAsia="Times New Roman" w:hAnsi="Arial" w:cs="Arial"/>
          <w:b/>
        </w:rPr>
        <w:t>price proposal</w:t>
      </w:r>
      <w:r w:rsidRPr="006F5170">
        <w:rPr>
          <w:rFonts w:ascii="Arial" w:eastAsia="Times New Roman" w:hAnsi="Arial" w:cs="Arial"/>
        </w:rPr>
        <w:t xml:space="preserve">, and both must arrive or before the due date/time to both </w:t>
      </w:r>
      <w:hyperlink r:id="rId32" w:history="1">
        <w:r w:rsidRPr="006F5170">
          <w:rPr>
            <w:rStyle w:val="Hyperlink"/>
            <w:rFonts w:ascii="Arial" w:eastAsia="Times New Roman" w:hAnsi="Arial" w:cs="Arial"/>
            <w:lang w:val="en"/>
          </w:rPr>
          <w:t>alison.weinstein@va.gov</w:t>
        </w:r>
      </w:hyperlink>
      <w:r w:rsidRPr="006F5170">
        <w:rPr>
          <w:rFonts w:ascii="Arial" w:eastAsia="Times New Roman" w:hAnsi="Arial" w:cs="Arial"/>
          <w:lang w:val="en"/>
        </w:rPr>
        <w:t xml:space="preserve"> AND </w:t>
      </w:r>
      <w:hyperlink r:id="rId33" w:history="1">
        <w:r w:rsidRPr="006F5170">
          <w:rPr>
            <w:rFonts w:ascii="Arial" w:eastAsia="Times New Roman" w:hAnsi="Arial" w:cs="Arial"/>
            <w:u w:val="single"/>
          </w:rPr>
          <w:t>jose.hernandez1@va.gov</w:t>
        </w:r>
      </w:hyperlink>
      <w:r w:rsidRPr="006F5170">
        <w:rPr>
          <w:rFonts w:ascii="Arial" w:hAnsi="Arial" w:cs="Arial"/>
        </w:rPr>
        <w:t>.</w:t>
      </w:r>
    </w:p>
    <w:p w14:paraId="5CFE691F" w14:textId="77777777" w:rsidR="00656378" w:rsidRPr="006F5170" w:rsidRDefault="00656378" w:rsidP="00656378">
      <w:pPr>
        <w:numPr>
          <w:ilvl w:val="0"/>
          <w:numId w:val="43"/>
        </w:numPr>
        <w:spacing w:line="240" w:lineRule="auto"/>
        <w:contextualSpacing/>
        <w:rPr>
          <w:rFonts w:ascii="Arial" w:eastAsia="Times New Roman" w:hAnsi="Arial" w:cs="Arial"/>
          <w:lang w:val="en"/>
        </w:rPr>
      </w:pPr>
      <w:r w:rsidRPr="006F5170">
        <w:rPr>
          <w:rFonts w:ascii="Arial" w:eastAsia="Times New Roman" w:hAnsi="Arial" w:cs="Arial"/>
        </w:rPr>
        <w:t xml:space="preserve">The subject line of the email must cite </w:t>
      </w:r>
      <w:r w:rsidRPr="006F5170">
        <w:rPr>
          <w:rFonts w:ascii="Arial" w:eastAsia="Times New Roman" w:hAnsi="Arial" w:cs="Arial"/>
          <w:b/>
          <w:bCs/>
        </w:rPr>
        <w:t>RFP: 36C26126R0039</w:t>
      </w:r>
      <w:r w:rsidRPr="006F5170">
        <w:rPr>
          <w:rFonts w:ascii="Arial" w:eastAsia="Times New Roman" w:hAnsi="Arial" w:cs="Arial"/>
        </w:rPr>
        <w:t xml:space="preserve">.  In no circumstances shall file size exceed 5 MB.  Multiple emails are acceptable. Faxed proposals are </w:t>
      </w:r>
      <w:r w:rsidRPr="006F5170">
        <w:rPr>
          <w:rFonts w:ascii="Arial" w:eastAsia="Times New Roman" w:hAnsi="Arial" w:cs="Arial"/>
          <w:b/>
        </w:rPr>
        <w:t>not</w:t>
      </w:r>
      <w:r w:rsidRPr="006F5170">
        <w:rPr>
          <w:rFonts w:ascii="Arial" w:eastAsia="Times New Roman" w:hAnsi="Arial" w:cs="Arial"/>
        </w:rPr>
        <w:t xml:space="preserve"> permitted under any circumstances. </w:t>
      </w:r>
    </w:p>
    <w:p w14:paraId="2713ACF2" w14:textId="77777777" w:rsidR="00656378" w:rsidRPr="006F5170" w:rsidRDefault="00656378" w:rsidP="00656378">
      <w:pPr>
        <w:numPr>
          <w:ilvl w:val="0"/>
          <w:numId w:val="43"/>
        </w:numPr>
        <w:spacing w:line="240" w:lineRule="auto"/>
        <w:contextualSpacing/>
        <w:rPr>
          <w:rFonts w:ascii="Arial" w:eastAsia="Times New Roman" w:hAnsi="Arial" w:cs="Arial"/>
          <w:lang w:val="en"/>
        </w:rPr>
      </w:pPr>
      <w:r w:rsidRPr="006F5170">
        <w:rPr>
          <w:rFonts w:ascii="Arial" w:eastAsia="Times New Roman" w:hAnsi="Arial" w:cs="Arial"/>
          <w:lang w:val="en"/>
        </w:rPr>
        <w:lastRenderedPageBreak/>
        <w:t xml:space="preserve">Submit proposals via e-mail to: </w:t>
      </w:r>
      <w:hyperlink r:id="rId34" w:history="1">
        <w:r w:rsidRPr="006F5170">
          <w:rPr>
            <w:rStyle w:val="Hyperlink"/>
            <w:rFonts w:ascii="Arial" w:eastAsia="Times New Roman" w:hAnsi="Arial" w:cs="Arial"/>
            <w:lang w:val="en"/>
          </w:rPr>
          <w:t>alison.weinstein@va.gov</w:t>
        </w:r>
      </w:hyperlink>
      <w:r w:rsidRPr="006F5170">
        <w:rPr>
          <w:rFonts w:ascii="Arial" w:eastAsia="Times New Roman" w:hAnsi="Arial" w:cs="Arial"/>
          <w:lang w:val="en"/>
        </w:rPr>
        <w:t xml:space="preserve"> AND </w:t>
      </w:r>
      <w:hyperlink r:id="rId35" w:history="1">
        <w:r w:rsidRPr="006F5170">
          <w:rPr>
            <w:rFonts w:ascii="Arial" w:eastAsia="Times New Roman" w:hAnsi="Arial" w:cs="Arial"/>
            <w:u w:val="single"/>
          </w:rPr>
          <w:t>jose.hernandez1@va.gov</w:t>
        </w:r>
      </w:hyperlink>
    </w:p>
    <w:p w14:paraId="38DE7BDC" w14:textId="77777777" w:rsidR="00656378" w:rsidRPr="006F5170" w:rsidRDefault="00656378" w:rsidP="00656378">
      <w:pPr>
        <w:numPr>
          <w:ilvl w:val="0"/>
          <w:numId w:val="43"/>
        </w:numPr>
        <w:spacing w:line="240" w:lineRule="auto"/>
        <w:contextualSpacing/>
        <w:rPr>
          <w:rFonts w:ascii="Arial" w:eastAsia="Times New Roman" w:hAnsi="Arial" w:cs="Arial"/>
          <w:lang w:val="en"/>
        </w:rPr>
      </w:pPr>
      <w:r w:rsidRPr="006F5170">
        <w:rPr>
          <w:rFonts w:ascii="Arial" w:eastAsia="Times New Roman" w:hAnsi="Arial" w:cs="Arial"/>
          <w:lang w:val="en"/>
        </w:rPr>
        <w:t>Emails are limited to five (5) MB.</w:t>
      </w:r>
    </w:p>
    <w:p w14:paraId="4A426663" w14:textId="77777777" w:rsidR="00656378" w:rsidRPr="006F5170" w:rsidRDefault="00656378" w:rsidP="00656378">
      <w:pPr>
        <w:numPr>
          <w:ilvl w:val="0"/>
          <w:numId w:val="43"/>
        </w:numPr>
        <w:spacing w:line="240" w:lineRule="auto"/>
        <w:contextualSpacing/>
        <w:rPr>
          <w:rFonts w:ascii="Arial" w:eastAsia="Times New Roman" w:hAnsi="Arial" w:cs="Arial"/>
          <w:lang w:val="en"/>
        </w:rPr>
      </w:pPr>
      <w:r w:rsidRPr="006F5170">
        <w:rPr>
          <w:rFonts w:ascii="Arial" w:eastAsia="Times New Roman" w:hAnsi="Arial" w:cs="Arial"/>
          <w:lang w:val="en"/>
        </w:rPr>
        <w:t xml:space="preserve">Only e-mail proposals will be accepted. Hard-copy and faxed proposals will not be accepted. </w:t>
      </w:r>
    </w:p>
    <w:p w14:paraId="705EB808" w14:textId="77777777" w:rsidR="00656378" w:rsidRPr="006F5170" w:rsidRDefault="00656378" w:rsidP="00656378">
      <w:pPr>
        <w:numPr>
          <w:ilvl w:val="0"/>
          <w:numId w:val="42"/>
        </w:numPr>
        <w:spacing w:line="240" w:lineRule="auto"/>
        <w:contextualSpacing/>
        <w:rPr>
          <w:rFonts w:ascii="Arial" w:eastAsia="Times New Roman" w:hAnsi="Arial" w:cs="Arial"/>
          <w:lang w:val="en"/>
        </w:rPr>
      </w:pPr>
      <w:r w:rsidRPr="006F5170">
        <w:rPr>
          <w:rFonts w:ascii="Arial" w:eastAsia="Times New Roman" w:hAnsi="Arial" w:cs="Arial"/>
          <w:lang w:val="en"/>
        </w:rPr>
        <w:t xml:space="preserve">Bid Bond  </w:t>
      </w:r>
    </w:p>
    <w:p w14:paraId="7CC70376" w14:textId="77777777" w:rsidR="00656378" w:rsidRPr="006F5170" w:rsidRDefault="00656378" w:rsidP="00656378">
      <w:pPr>
        <w:numPr>
          <w:ilvl w:val="0"/>
          <w:numId w:val="44"/>
        </w:numPr>
        <w:spacing w:line="240" w:lineRule="auto"/>
        <w:contextualSpacing/>
        <w:rPr>
          <w:rFonts w:ascii="Arial" w:eastAsia="Times New Roman" w:hAnsi="Arial" w:cs="Arial"/>
          <w:lang w:val="en"/>
        </w:rPr>
      </w:pPr>
      <w:r w:rsidRPr="006F5170">
        <w:rPr>
          <w:rFonts w:ascii="Arial" w:eastAsia="Times New Roman" w:hAnsi="Arial" w:cs="Arial"/>
          <w:lang w:val="en"/>
        </w:rPr>
        <w:t xml:space="preserve">The </w:t>
      </w:r>
      <w:r w:rsidRPr="006F5170">
        <w:rPr>
          <w:rFonts w:ascii="Arial" w:eastAsia="Times New Roman" w:hAnsi="Arial" w:cs="Arial"/>
          <w:b/>
          <w:bCs/>
        </w:rPr>
        <w:t>bid bond</w:t>
      </w:r>
      <w:r w:rsidRPr="006F5170">
        <w:rPr>
          <w:rFonts w:ascii="Arial" w:eastAsia="Times New Roman" w:hAnsi="Arial" w:cs="Arial"/>
          <w:lang w:val="en"/>
        </w:rPr>
        <w:t xml:space="preserve"> </w:t>
      </w:r>
      <w:r w:rsidRPr="006F5170">
        <w:rPr>
          <w:rFonts w:ascii="Arial" w:eastAsia="Times New Roman" w:hAnsi="Arial" w:cs="Arial"/>
        </w:rPr>
        <w:t xml:space="preserve">shall be submitted as part of the electronic proposal submission. An </w:t>
      </w:r>
      <w:r w:rsidRPr="006F5170">
        <w:rPr>
          <w:rFonts w:ascii="Arial" w:eastAsia="Times New Roman" w:hAnsi="Arial" w:cs="Arial"/>
          <w:b/>
          <w:bCs/>
        </w:rPr>
        <w:t>original</w:t>
      </w:r>
      <w:r w:rsidRPr="006F5170">
        <w:rPr>
          <w:rFonts w:ascii="Arial" w:eastAsia="Times New Roman" w:hAnsi="Arial" w:cs="Arial"/>
        </w:rPr>
        <w:t xml:space="preserve"> hard copy of the bid bond may be requested by the VA, after the award selection.   </w:t>
      </w:r>
      <w:r w:rsidRPr="006F5170">
        <w:rPr>
          <w:rFonts w:ascii="Arial" w:eastAsia="Times New Roman" w:hAnsi="Arial" w:cs="Arial"/>
          <w:lang w:val="en"/>
        </w:rPr>
        <w:t xml:space="preserve">  </w:t>
      </w:r>
    </w:p>
    <w:p w14:paraId="79DCD01B" w14:textId="77777777" w:rsidR="00656378" w:rsidRPr="006F5170" w:rsidRDefault="00656378" w:rsidP="00656378">
      <w:pPr>
        <w:numPr>
          <w:ilvl w:val="0"/>
          <w:numId w:val="44"/>
        </w:numPr>
        <w:spacing w:line="240" w:lineRule="auto"/>
        <w:contextualSpacing/>
        <w:rPr>
          <w:rFonts w:ascii="Arial" w:eastAsia="Times New Roman" w:hAnsi="Arial" w:cs="Arial"/>
          <w:lang w:val="en"/>
        </w:rPr>
      </w:pPr>
      <w:r w:rsidRPr="006F5170">
        <w:rPr>
          <w:rFonts w:ascii="Arial" w:eastAsia="Times New Roman" w:hAnsi="Arial" w:cs="Arial"/>
          <w:lang w:val="en"/>
        </w:rPr>
        <w:t xml:space="preserve">Failure to furnish the required bid guarantee on the proper SF 24 and for the proper amount, by the time specified in Block 13 of the SF 1442, shall result in rejection of the proposal. </w:t>
      </w:r>
      <w:bookmarkStart w:id="8" w:name="_Hlk56764389"/>
      <w:r w:rsidRPr="006F5170">
        <w:rPr>
          <w:rFonts w:ascii="Arial" w:eastAsia="Times New Roman" w:hAnsi="Arial" w:cs="Arial"/>
          <w:lang w:val="en"/>
        </w:rPr>
        <w:t>See FAR Provision 52.228-1, Bid Guarantee, contained in the solicitation.</w:t>
      </w:r>
      <w:bookmarkEnd w:id="8"/>
    </w:p>
    <w:p w14:paraId="2728A0F5" w14:textId="77777777" w:rsidR="00656378" w:rsidRPr="006F5170" w:rsidRDefault="00656378" w:rsidP="00656378">
      <w:pPr>
        <w:numPr>
          <w:ilvl w:val="0"/>
          <w:numId w:val="42"/>
        </w:numPr>
        <w:spacing w:line="240" w:lineRule="auto"/>
        <w:contextualSpacing/>
        <w:rPr>
          <w:rFonts w:ascii="Arial" w:eastAsia="Times New Roman" w:hAnsi="Arial" w:cs="Arial"/>
          <w:lang w:val="en"/>
        </w:rPr>
      </w:pPr>
      <w:r w:rsidRPr="006F5170">
        <w:rPr>
          <w:rFonts w:ascii="Arial" w:eastAsia="Times New Roman" w:hAnsi="Arial" w:cs="Arial"/>
          <w:lang w:val="en"/>
        </w:rPr>
        <w:t xml:space="preserve">Page size for all proposal documents will be 8.5 x 11 inches, with 1-inch margins around the page perimeter. Pages will be single spaced. Each page shall count as one (1) page. Proposals shall be submitted using Times New Roman, with font no smaller than 11 point with normal proportional spacing. </w:t>
      </w:r>
    </w:p>
    <w:p w14:paraId="5CB3A84D" w14:textId="77777777" w:rsidR="00656378" w:rsidRPr="006F5170" w:rsidRDefault="00656378" w:rsidP="00656378">
      <w:pPr>
        <w:spacing w:line="240" w:lineRule="auto"/>
        <w:ind w:left="720"/>
        <w:contextualSpacing/>
        <w:rPr>
          <w:rFonts w:ascii="Arial" w:eastAsia="Times New Roman" w:hAnsi="Arial" w:cs="Arial"/>
          <w:lang w:val="en"/>
        </w:rPr>
      </w:pPr>
    </w:p>
    <w:p w14:paraId="734C6EE2" w14:textId="77777777" w:rsidR="00656378" w:rsidRPr="006F5170" w:rsidRDefault="00656378" w:rsidP="00656378">
      <w:pPr>
        <w:numPr>
          <w:ilvl w:val="0"/>
          <w:numId w:val="42"/>
        </w:numPr>
        <w:spacing w:line="240" w:lineRule="auto"/>
        <w:contextualSpacing/>
        <w:rPr>
          <w:rFonts w:ascii="Arial" w:eastAsia="Times New Roman" w:hAnsi="Arial" w:cs="Arial"/>
          <w:lang w:val="en"/>
        </w:rPr>
      </w:pPr>
      <w:r w:rsidRPr="006F5170">
        <w:rPr>
          <w:rFonts w:ascii="Arial" w:eastAsia="Times New Roman" w:hAnsi="Arial" w:cs="Arial"/>
          <w:lang w:val="en"/>
        </w:rPr>
        <w:t xml:space="preserve">Page formatting restrictions do not apply to drawings, but each page does apply to the page count. Submission of the draft project schedule can be submitted utilizing larger paper of 11 x17 inches. Pages submitted </w:t>
      </w:r>
      <w:proofErr w:type="gramStart"/>
      <w:r w:rsidRPr="006F5170">
        <w:rPr>
          <w:rFonts w:ascii="Arial" w:eastAsia="Times New Roman" w:hAnsi="Arial" w:cs="Arial"/>
          <w:lang w:val="en"/>
        </w:rPr>
        <w:t>in excess of</w:t>
      </w:r>
      <w:proofErr w:type="gramEnd"/>
      <w:r w:rsidRPr="006F5170">
        <w:rPr>
          <w:rFonts w:ascii="Arial" w:eastAsia="Times New Roman" w:hAnsi="Arial" w:cs="Arial"/>
          <w:lang w:val="en"/>
        </w:rPr>
        <w:t xml:space="preserve"> the page count will not be evaluated. </w:t>
      </w:r>
    </w:p>
    <w:p w14:paraId="5646B6EE" w14:textId="77777777" w:rsidR="00656378" w:rsidRPr="006F5170" w:rsidRDefault="00656378" w:rsidP="00656378">
      <w:pPr>
        <w:ind w:left="360"/>
        <w:rPr>
          <w:rFonts w:ascii="Arial" w:eastAsia="Times New Roman" w:hAnsi="Arial" w:cs="Arial"/>
        </w:rPr>
      </w:pPr>
    </w:p>
    <w:p w14:paraId="71E4B8C7" w14:textId="77777777" w:rsidR="00656378" w:rsidRPr="006F5170" w:rsidRDefault="00656378" w:rsidP="00656378">
      <w:pPr>
        <w:numPr>
          <w:ilvl w:val="0"/>
          <w:numId w:val="42"/>
        </w:numPr>
        <w:spacing w:line="240" w:lineRule="auto"/>
        <w:contextualSpacing/>
        <w:rPr>
          <w:rFonts w:ascii="Arial" w:eastAsia="Times New Roman" w:hAnsi="Arial" w:cs="Arial"/>
          <w:lang w:val="en"/>
        </w:rPr>
      </w:pPr>
      <w:r w:rsidRPr="006F5170">
        <w:rPr>
          <w:rFonts w:ascii="Arial" w:eastAsia="Times New Roman" w:hAnsi="Arial" w:cs="Arial"/>
        </w:rPr>
        <w:t xml:space="preserve">All commitments made in the proposal may become a part of the resulting contract.  </w:t>
      </w:r>
    </w:p>
    <w:p w14:paraId="6E918ED8" w14:textId="77777777" w:rsidR="00656378" w:rsidRPr="006F5170" w:rsidRDefault="00656378" w:rsidP="00656378">
      <w:pPr>
        <w:ind w:left="360"/>
        <w:rPr>
          <w:rFonts w:ascii="Arial" w:eastAsia="Times New Roman" w:hAnsi="Arial" w:cs="Arial"/>
        </w:rPr>
      </w:pPr>
    </w:p>
    <w:p w14:paraId="6121EBAE" w14:textId="77777777" w:rsidR="00656378" w:rsidRPr="006F5170" w:rsidRDefault="00656378" w:rsidP="00656378">
      <w:pPr>
        <w:numPr>
          <w:ilvl w:val="0"/>
          <w:numId w:val="42"/>
        </w:numPr>
        <w:spacing w:line="240" w:lineRule="auto"/>
        <w:contextualSpacing/>
        <w:rPr>
          <w:rFonts w:ascii="Arial" w:eastAsia="Times New Roman" w:hAnsi="Arial" w:cs="Arial"/>
          <w:lang w:val="en"/>
        </w:rPr>
      </w:pPr>
      <w:r w:rsidRPr="006F5170">
        <w:rPr>
          <w:rFonts w:ascii="Arial" w:eastAsia="Times New Roman" w:hAnsi="Arial" w:cs="Arial"/>
        </w:rPr>
        <w:t>The data submitted with each proposal shall be complete and concise, but not overly elaborate.  Reliance on promotional brochures is discouraged.</w:t>
      </w:r>
    </w:p>
    <w:p w14:paraId="6D5B4BBF" w14:textId="77777777" w:rsidR="00656378" w:rsidRPr="006F5170" w:rsidRDefault="00656378" w:rsidP="00656378">
      <w:pPr>
        <w:pStyle w:val="ListParagraph"/>
        <w:numPr>
          <w:ilvl w:val="0"/>
          <w:numId w:val="42"/>
        </w:numPr>
        <w:spacing w:after="120" w:line="240" w:lineRule="auto"/>
        <w:rPr>
          <w:rFonts w:ascii="Arial" w:eastAsia="Times New Roman" w:hAnsi="Arial" w:cs="Arial"/>
        </w:rPr>
      </w:pPr>
      <w:r w:rsidRPr="006F5170">
        <w:rPr>
          <w:rFonts w:ascii="Arial" w:eastAsia="Times New Roman" w:hAnsi="Arial" w:cs="Arial"/>
          <w:lang w:val="en"/>
        </w:rPr>
        <w:t>Format: Proposals shall be based on solicitation documents and the instructions provided by the Contracting Officer. Technical (Non-Price) and Price sections of the Offerors proposals will be evaluated independently; therefore, the Offeror shall submit the proposal in two (2) Volumes. (</w:t>
      </w:r>
      <w:r w:rsidRPr="006F5170">
        <w:rPr>
          <w:rFonts w:ascii="Arial" w:eastAsia="Times New Roman" w:hAnsi="Arial" w:cs="Arial"/>
          <w:b/>
          <w:bCs/>
          <w:lang w:val="en"/>
        </w:rPr>
        <w:t>Volume I: Technical and Past Performance: Volume II: Price</w:t>
      </w:r>
      <w:r w:rsidRPr="006F5170">
        <w:rPr>
          <w:rFonts w:ascii="Arial" w:eastAsia="Times New Roman" w:hAnsi="Arial" w:cs="Arial"/>
          <w:lang w:val="en"/>
        </w:rPr>
        <w:t xml:space="preserve">). The contractor shall </w:t>
      </w:r>
      <w:r w:rsidRPr="006F5170">
        <w:rPr>
          <w:rFonts w:ascii="Arial" w:eastAsia="Times New Roman" w:hAnsi="Arial" w:cs="Arial"/>
          <w:u w:val="single"/>
          <w:lang w:val="en"/>
        </w:rPr>
        <w:t>NOT</w:t>
      </w:r>
      <w:r w:rsidRPr="006F5170">
        <w:rPr>
          <w:rFonts w:ascii="Arial" w:eastAsia="Times New Roman" w:hAnsi="Arial" w:cs="Arial"/>
          <w:lang w:val="en"/>
        </w:rPr>
        <w:t xml:space="preserve"> include price information in Volume I, Technical and Past Performance. The two (2) volumes must be labeled with the Offeror's organization, business address, and VA Solicitation Number. </w:t>
      </w:r>
      <w:r w:rsidRPr="006F5170">
        <w:rPr>
          <w:rFonts w:ascii="Arial" w:eastAsia="Times New Roman" w:hAnsi="Arial" w:cs="Arial"/>
        </w:rPr>
        <w:t xml:space="preserve">Page Limits Shall Include:  All appendices, charts, graphs, diagrams, tables, photographs, drawings, etc. except as noted in the instructions. Text lines will be single-spaced. </w:t>
      </w:r>
    </w:p>
    <w:p w14:paraId="6275E0E9" w14:textId="77777777" w:rsidR="00656378" w:rsidRPr="006F5170" w:rsidRDefault="00656378" w:rsidP="00656378">
      <w:pPr>
        <w:numPr>
          <w:ilvl w:val="0"/>
          <w:numId w:val="45"/>
        </w:numPr>
        <w:spacing w:line="240" w:lineRule="auto"/>
        <w:rPr>
          <w:rFonts w:ascii="Arial" w:eastAsia="Times New Roman" w:hAnsi="Arial" w:cs="Arial"/>
          <w:lang w:val="en"/>
        </w:rPr>
      </w:pPr>
      <w:r w:rsidRPr="006F5170">
        <w:rPr>
          <w:rFonts w:ascii="Arial" w:eastAsia="Times New Roman" w:hAnsi="Arial" w:cs="Arial"/>
          <w:b/>
          <w:bCs/>
          <w:lang w:val="en"/>
        </w:rPr>
        <w:t>Volume I</w:t>
      </w:r>
      <w:r w:rsidRPr="006F5170">
        <w:rPr>
          <w:rFonts w:ascii="Arial" w:eastAsia="Times New Roman" w:hAnsi="Arial" w:cs="Arial"/>
          <w:lang w:val="en"/>
        </w:rPr>
        <w:t xml:space="preserve">, including, all Non-Price factors (Technical Approach and Past Performance) shall not exceed a total of </w:t>
      </w:r>
      <w:r w:rsidRPr="006F5170">
        <w:rPr>
          <w:rFonts w:ascii="Arial" w:eastAsia="Times New Roman" w:hAnsi="Arial" w:cs="Arial"/>
          <w:b/>
          <w:bCs/>
          <w:lang w:val="en"/>
        </w:rPr>
        <w:t>Fifteen (15)</w:t>
      </w:r>
      <w:r w:rsidRPr="006F5170">
        <w:rPr>
          <w:rFonts w:ascii="Arial" w:eastAsia="Times New Roman" w:hAnsi="Arial" w:cs="Arial"/>
          <w:lang w:val="en"/>
        </w:rPr>
        <w:t xml:space="preserve"> pages.</w:t>
      </w:r>
      <w:r>
        <w:rPr>
          <w:rFonts w:ascii="Arial" w:eastAsia="Times New Roman" w:hAnsi="Arial" w:cs="Arial"/>
          <w:lang w:val="en"/>
        </w:rPr>
        <w:t xml:space="preserve"> This page limit does not include past performance questionnaires (PPQs).</w:t>
      </w:r>
      <w:r w:rsidRPr="006F5170">
        <w:rPr>
          <w:rFonts w:ascii="Arial" w:eastAsia="Times New Roman" w:hAnsi="Arial" w:cs="Arial"/>
          <w:lang w:val="en"/>
        </w:rPr>
        <w:t xml:space="preserve"> </w:t>
      </w:r>
    </w:p>
    <w:p w14:paraId="5F4234AB" w14:textId="77777777" w:rsidR="00656378" w:rsidRPr="006F5170" w:rsidRDefault="00656378" w:rsidP="00656378">
      <w:pPr>
        <w:numPr>
          <w:ilvl w:val="0"/>
          <w:numId w:val="45"/>
        </w:numPr>
        <w:spacing w:line="240" w:lineRule="auto"/>
        <w:rPr>
          <w:rFonts w:ascii="Arial" w:eastAsia="Times New Roman" w:hAnsi="Arial" w:cs="Arial"/>
          <w:lang w:val="en"/>
        </w:rPr>
      </w:pPr>
      <w:r w:rsidRPr="006F5170">
        <w:rPr>
          <w:rFonts w:ascii="Arial" w:eastAsia="Times New Roman" w:hAnsi="Arial" w:cs="Arial"/>
          <w:b/>
          <w:bCs/>
          <w:lang w:val="en"/>
        </w:rPr>
        <w:t>Volume II,</w:t>
      </w:r>
      <w:r w:rsidRPr="006F5170">
        <w:rPr>
          <w:rFonts w:ascii="Arial" w:eastAsia="Times New Roman" w:hAnsi="Arial" w:cs="Arial"/>
          <w:lang w:val="en"/>
        </w:rPr>
        <w:t xml:space="preserve"> including price only, shall not exceed a total of </w:t>
      </w:r>
      <w:r w:rsidRPr="006F5170">
        <w:rPr>
          <w:rFonts w:ascii="Arial" w:eastAsia="Times New Roman" w:hAnsi="Arial" w:cs="Arial"/>
          <w:b/>
          <w:bCs/>
          <w:lang w:val="en"/>
        </w:rPr>
        <w:t>Five (5)</w:t>
      </w:r>
      <w:r w:rsidRPr="006F5170">
        <w:rPr>
          <w:rFonts w:ascii="Arial" w:eastAsia="Times New Roman" w:hAnsi="Arial" w:cs="Arial"/>
          <w:lang w:val="en"/>
        </w:rPr>
        <w:t xml:space="preserve"> pages following the formatting requirements stated in general proposal requirements. Must include a </w:t>
      </w:r>
      <w:r w:rsidRPr="006F5170">
        <w:rPr>
          <w:rFonts w:ascii="Arial" w:eastAsia="Arial Unicode MS" w:hAnsi="Arial" w:cs="Arial"/>
          <w:color w:val="000000"/>
          <w:lang w:val="en"/>
        </w:rPr>
        <w:t>Divisional Break-Out (fully completed).</w:t>
      </w:r>
    </w:p>
    <w:p w14:paraId="09EB5ECA" w14:textId="77777777" w:rsidR="00656378" w:rsidRPr="006F5170" w:rsidRDefault="00656378" w:rsidP="00656378">
      <w:pPr>
        <w:numPr>
          <w:ilvl w:val="0"/>
          <w:numId w:val="45"/>
        </w:numPr>
        <w:spacing w:line="240" w:lineRule="auto"/>
        <w:rPr>
          <w:rFonts w:ascii="Arial" w:eastAsia="Times New Roman" w:hAnsi="Arial" w:cs="Arial"/>
          <w:lang w:val="en"/>
        </w:rPr>
      </w:pPr>
      <w:bookmarkStart w:id="9" w:name="_Hlk138170496"/>
      <w:r w:rsidRPr="006F5170">
        <w:rPr>
          <w:rFonts w:ascii="Arial" w:eastAsia="Times New Roman" w:hAnsi="Arial" w:cs="Arial"/>
          <w:b/>
          <w:bCs/>
          <w:lang w:val="en"/>
        </w:rPr>
        <w:t>Administrative</w:t>
      </w:r>
      <w:bookmarkEnd w:id="9"/>
      <w:r w:rsidRPr="006F5170">
        <w:rPr>
          <w:rFonts w:ascii="Arial" w:eastAsia="Times New Roman" w:hAnsi="Arial" w:cs="Arial"/>
          <w:lang w:val="en"/>
        </w:rPr>
        <w:t xml:space="preserve">: Offerors shall include the following and </w:t>
      </w:r>
      <w:proofErr w:type="gramStart"/>
      <w:r w:rsidRPr="006F5170">
        <w:rPr>
          <w:rFonts w:ascii="Arial" w:eastAsia="Times New Roman" w:hAnsi="Arial" w:cs="Arial"/>
          <w:lang w:val="en"/>
        </w:rPr>
        <w:t>all of</w:t>
      </w:r>
      <w:proofErr w:type="gramEnd"/>
      <w:r w:rsidRPr="006F5170">
        <w:rPr>
          <w:rFonts w:ascii="Arial" w:eastAsia="Times New Roman" w:hAnsi="Arial" w:cs="Arial"/>
          <w:lang w:val="en"/>
        </w:rPr>
        <w:t xml:space="preserve"> the below information must be provided. </w:t>
      </w:r>
      <w:r w:rsidRPr="00DC365B">
        <w:rPr>
          <w:rFonts w:ascii="Arial" w:eastAsia="Times New Roman" w:hAnsi="Arial" w:cs="Arial"/>
        </w:rPr>
        <w:t>An offeror's proposal will be considered incomplete and the offeror will be deemed ineligible for evaluation and award if the items below are not provided in the proposal.</w:t>
      </w:r>
    </w:p>
    <w:p w14:paraId="25A0169E" w14:textId="77777777" w:rsidR="00656378" w:rsidRPr="006F5170" w:rsidRDefault="00656378" w:rsidP="00656378">
      <w:pPr>
        <w:spacing w:line="240" w:lineRule="auto"/>
        <w:ind w:left="1080"/>
        <w:rPr>
          <w:rFonts w:ascii="Arial" w:eastAsia="Times New Roman" w:hAnsi="Arial" w:cs="Arial"/>
          <w:lang w:val="en"/>
        </w:rPr>
      </w:pPr>
    </w:p>
    <w:p w14:paraId="09907DD3" w14:textId="77777777" w:rsidR="00656378" w:rsidRPr="006F5170" w:rsidRDefault="00656378" w:rsidP="00656378">
      <w:pPr>
        <w:pStyle w:val="ListParagraph"/>
        <w:numPr>
          <w:ilvl w:val="1"/>
          <w:numId w:val="46"/>
        </w:numPr>
        <w:autoSpaceDE w:val="0"/>
        <w:autoSpaceDN w:val="0"/>
        <w:adjustRightInd w:val="0"/>
        <w:spacing w:after="120" w:line="240" w:lineRule="auto"/>
        <w:jc w:val="both"/>
        <w:rPr>
          <w:rFonts w:ascii="Arial" w:eastAsia="Arial Unicode MS" w:hAnsi="Arial" w:cs="Arial"/>
          <w:color w:val="000000"/>
          <w:lang w:val="en"/>
        </w:rPr>
      </w:pPr>
      <w:r w:rsidRPr="006F5170">
        <w:rPr>
          <w:rFonts w:ascii="Arial" w:eastAsia="Times New Roman" w:hAnsi="Arial" w:cs="Arial"/>
          <w:color w:val="000000"/>
        </w:rPr>
        <w:lastRenderedPageBreak/>
        <w:t xml:space="preserve">Standard Form 1442 (fully completed and signed); and acknowledgment of all amendments </w:t>
      </w:r>
      <w:r w:rsidRPr="006F5170">
        <w:rPr>
          <w:rFonts w:ascii="Arial" w:eastAsia="Arial Unicode MS" w:hAnsi="Arial" w:cs="Arial"/>
          <w:color w:val="000000"/>
          <w:lang w:val="en"/>
        </w:rPr>
        <w:t xml:space="preserve">by providing the number and date, in section 19 of the Standard Form (SF) 1442 </w:t>
      </w:r>
      <w:r w:rsidRPr="006F5170">
        <w:rPr>
          <w:rFonts w:ascii="Arial" w:eastAsia="Arial Unicode MS" w:hAnsi="Arial" w:cs="Arial"/>
          <w:b/>
          <w:bCs/>
          <w:color w:val="000000"/>
          <w:lang w:val="en"/>
        </w:rPr>
        <w:t>or</w:t>
      </w:r>
      <w:r w:rsidRPr="006F5170">
        <w:rPr>
          <w:rFonts w:ascii="Arial" w:eastAsia="Arial Unicode MS" w:hAnsi="Arial" w:cs="Arial"/>
          <w:color w:val="000000"/>
          <w:lang w:val="en"/>
        </w:rPr>
        <w:t xml:space="preserve"> by signing and returning each SF 30. </w:t>
      </w:r>
    </w:p>
    <w:p w14:paraId="0737B3A4" w14:textId="77777777" w:rsidR="00656378" w:rsidRPr="006F5170" w:rsidRDefault="00656378" w:rsidP="00656378">
      <w:pPr>
        <w:numPr>
          <w:ilvl w:val="1"/>
          <w:numId w:val="46"/>
        </w:numPr>
        <w:spacing w:line="240" w:lineRule="auto"/>
        <w:jc w:val="both"/>
        <w:rPr>
          <w:rFonts w:ascii="Arial" w:eastAsia="Arial Unicode MS" w:hAnsi="Arial" w:cs="Arial"/>
          <w:color w:val="000000"/>
          <w:lang w:val="en"/>
        </w:rPr>
      </w:pPr>
      <w:r w:rsidRPr="006F5170">
        <w:rPr>
          <w:rFonts w:ascii="Arial" w:eastAsia="Arial Unicode MS" w:hAnsi="Arial" w:cs="Arial"/>
          <w:color w:val="000000"/>
          <w:lang w:val="en"/>
        </w:rPr>
        <w:t xml:space="preserve">Bid Bond (see FAR Provision 52.228-1, Bid Guarantee, contained in the solicitation). </w:t>
      </w:r>
    </w:p>
    <w:p w14:paraId="7EF33F97" w14:textId="77777777" w:rsidR="00656378" w:rsidRPr="006F5170" w:rsidRDefault="00656378" w:rsidP="00656378">
      <w:pPr>
        <w:numPr>
          <w:ilvl w:val="1"/>
          <w:numId w:val="46"/>
        </w:numPr>
        <w:spacing w:line="240" w:lineRule="auto"/>
        <w:jc w:val="both"/>
        <w:rPr>
          <w:rFonts w:ascii="Arial" w:eastAsia="Arial Unicode MS" w:hAnsi="Arial" w:cs="Arial"/>
          <w:color w:val="000000"/>
          <w:lang w:val="en"/>
        </w:rPr>
      </w:pPr>
      <w:r w:rsidRPr="006F5170">
        <w:rPr>
          <w:rFonts w:ascii="Arial" w:eastAsia="Arial Unicode MS" w:hAnsi="Arial" w:cs="Arial"/>
          <w:color w:val="000000"/>
          <w:lang w:val="en"/>
        </w:rPr>
        <w:t xml:space="preserve">Offeror shall complete </w:t>
      </w:r>
      <w:r w:rsidRPr="006F5170">
        <w:rPr>
          <w:rFonts w:ascii="Arial" w:eastAsia="Arial Unicode MS" w:hAnsi="Arial" w:cs="Arial"/>
          <w:b/>
          <w:bCs/>
          <w:color w:val="000000"/>
          <w:lang w:val="en"/>
        </w:rPr>
        <w:t xml:space="preserve">Clause </w:t>
      </w:r>
      <w:r w:rsidRPr="006F5170">
        <w:rPr>
          <w:rFonts w:ascii="Arial" w:eastAsia="Arial Unicode MS" w:hAnsi="Arial" w:cs="Arial"/>
          <w:b/>
          <w:color w:val="000000"/>
        </w:rPr>
        <w:t xml:space="preserve">852.219-75 </w:t>
      </w:r>
      <w:r w:rsidRPr="006F5170">
        <w:rPr>
          <w:rFonts w:ascii="Arial" w:eastAsia="Arial Unicode MS" w:hAnsi="Arial" w:cs="Arial"/>
          <w:b/>
          <w:bCs/>
          <w:color w:val="000000"/>
        </w:rPr>
        <w:t>- VA Notice of Limitations on Subcontracting-Certificate of Compliance for Construction</w:t>
      </w:r>
      <w:r w:rsidRPr="006F5170">
        <w:rPr>
          <w:rFonts w:ascii="Arial" w:eastAsia="Arial Unicode MS" w:hAnsi="Arial" w:cs="Arial"/>
          <w:color w:val="000000"/>
        </w:rPr>
        <w:t xml:space="preserve"> </w:t>
      </w:r>
      <w:r w:rsidRPr="006F5170">
        <w:rPr>
          <w:rFonts w:ascii="Arial" w:eastAsia="Arial Unicode MS" w:hAnsi="Arial" w:cs="Arial"/>
          <w:b/>
          <w:bCs/>
          <w:color w:val="000000"/>
        </w:rPr>
        <w:t>(JAN 2023) (DEVIATION)</w:t>
      </w:r>
      <w:r w:rsidRPr="006F5170">
        <w:rPr>
          <w:rFonts w:ascii="Arial" w:eastAsia="Arial Unicode MS" w:hAnsi="Arial" w:cs="Arial"/>
          <w:color w:val="000000"/>
        </w:rPr>
        <w:t xml:space="preserve"> and return with their proposal submission. Completed form will become part of the official award documentation.</w:t>
      </w:r>
    </w:p>
    <w:p w14:paraId="54DB79B7" w14:textId="77777777" w:rsidR="00656378" w:rsidRPr="006F5170" w:rsidRDefault="00656378" w:rsidP="00656378">
      <w:pPr>
        <w:numPr>
          <w:ilvl w:val="0"/>
          <w:numId w:val="45"/>
        </w:numPr>
        <w:spacing w:line="240" w:lineRule="auto"/>
        <w:rPr>
          <w:rFonts w:ascii="Arial" w:eastAsia="Times New Roman" w:hAnsi="Arial" w:cs="Arial"/>
          <w:lang w:val="en"/>
        </w:rPr>
      </w:pPr>
      <w:r w:rsidRPr="006F5170">
        <w:rPr>
          <w:rFonts w:ascii="Arial" w:eastAsia="Times New Roman" w:hAnsi="Arial" w:cs="Arial"/>
          <w:lang w:val="en"/>
        </w:rPr>
        <w:t xml:space="preserve">The Offeror shall submit Volumes I, II, and required administrative information in electronic format as searchable PDF documents. The proposal, price information, and administrative information, in its entirety, shall not exceed three emails of 5MB each. Include page numbers and the company name in the header or footer of each page. </w:t>
      </w:r>
    </w:p>
    <w:p w14:paraId="02D9570C" w14:textId="77777777" w:rsidR="00656378" w:rsidRPr="006F5170" w:rsidRDefault="00656378" w:rsidP="00656378">
      <w:pPr>
        <w:pStyle w:val="ListParagraph"/>
        <w:numPr>
          <w:ilvl w:val="0"/>
          <w:numId w:val="39"/>
        </w:numPr>
        <w:spacing w:line="240" w:lineRule="auto"/>
        <w:ind w:left="360"/>
        <w:rPr>
          <w:rFonts w:ascii="Arial" w:eastAsia="Times New Roman" w:hAnsi="Arial" w:cs="Arial"/>
        </w:rPr>
      </w:pPr>
      <w:r w:rsidRPr="006F5170">
        <w:rPr>
          <w:rFonts w:ascii="Arial" w:eastAsia="Times New Roman" w:hAnsi="Arial" w:cs="Arial"/>
          <w:b/>
          <w:bCs/>
          <w:lang w:val="en"/>
        </w:rPr>
        <w:t>Evaluation:</w:t>
      </w:r>
      <w:r w:rsidRPr="006F5170">
        <w:rPr>
          <w:rFonts w:ascii="Arial" w:eastAsia="Times New Roman" w:hAnsi="Arial" w:cs="Arial"/>
          <w:lang w:val="en"/>
        </w:rPr>
        <w:t xml:space="preserve"> </w:t>
      </w:r>
      <w:bookmarkStart w:id="10" w:name="_Hlk52878782"/>
      <w:r w:rsidRPr="006F5170">
        <w:rPr>
          <w:rFonts w:ascii="Arial" w:eastAsia="Times New Roman" w:hAnsi="Arial" w:cs="Arial"/>
          <w:lang w:val="en"/>
        </w:rPr>
        <w:t>Proposals</w:t>
      </w:r>
      <w:r w:rsidRPr="006F5170">
        <w:rPr>
          <w:rFonts w:ascii="Arial" w:eastAsia="Times New Roman" w:hAnsi="Arial" w:cs="Arial"/>
        </w:rPr>
        <w:t xml:space="preserve"> shall address the following evaluation factors, which are cited below.</w:t>
      </w:r>
    </w:p>
    <w:p w14:paraId="66ED1A9C" w14:textId="77777777" w:rsidR="00656378" w:rsidRPr="006F5170" w:rsidRDefault="00656378" w:rsidP="00656378">
      <w:pPr>
        <w:spacing w:after="0" w:line="240" w:lineRule="auto"/>
        <w:rPr>
          <w:rFonts w:ascii="Arial" w:hAnsi="Arial" w:cs="Arial"/>
          <w:b/>
          <w:u w:val="single"/>
        </w:rPr>
      </w:pPr>
    </w:p>
    <w:p w14:paraId="3122B5CE" w14:textId="77777777" w:rsidR="00656378" w:rsidRPr="006F5170" w:rsidRDefault="00656378" w:rsidP="00656378">
      <w:pPr>
        <w:pStyle w:val="ListParagraph"/>
        <w:numPr>
          <w:ilvl w:val="0"/>
          <w:numId w:val="47"/>
        </w:numPr>
        <w:tabs>
          <w:tab w:val="left" w:pos="720"/>
        </w:tabs>
        <w:suppressAutoHyphens/>
        <w:overflowPunct w:val="0"/>
        <w:autoSpaceDE w:val="0"/>
        <w:autoSpaceDN w:val="0"/>
        <w:adjustRightInd w:val="0"/>
        <w:spacing w:line="240" w:lineRule="auto"/>
        <w:jc w:val="both"/>
        <w:textAlignment w:val="baseline"/>
        <w:rPr>
          <w:rFonts w:ascii="Arial" w:eastAsia="Times New Roman" w:hAnsi="Arial" w:cs="Arial"/>
          <w:lang w:val="en"/>
        </w:rPr>
      </w:pPr>
      <w:r w:rsidRPr="006F5170">
        <w:rPr>
          <w:rFonts w:ascii="Arial" w:eastAsia="Times New Roman" w:hAnsi="Arial" w:cs="Arial"/>
          <w:color w:val="000000"/>
        </w:rPr>
        <w:t>This solicitation is issued as a Request for Proposal (RFP). T</w:t>
      </w:r>
      <w:r w:rsidRPr="006F5170">
        <w:rPr>
          <w:rFonts w:ascii="Arial" w:eastAsia="Times New Roman" w:hAnsi="Arial" w:cs="Arial"/>
        </w:rPr>
        <w:t xml:space="preserve">he Government intends </w:t>
      </w:r>
      <w:r w:rsidRPr="006F5170">
        <w:rPr>
          <w:rFonts w:ascii="Arial" w:eastAsia="Times New Roman" w:hAnsi="Arial" w:cs="Arial"/>
          <w:lang w:val="en"/>
        </w:rPr>
        <w:t xml:space="preserve">to award a contract resulting from this solicitation to the responsible Offeror whose proposal represents the best value to the Government. It is the intent of the Government to award without </w:t>
      </w:r>
      <w:r>
        <w:rPr>
          <w:rFonts w:ascii="Arial" w:eastAsia="Times New Roman" w:hAnsi="Arial" w:cs="Arial"/>
        </w:rPr>
        <w:t>negotiations</w:t>
      </w:r>
      <w:r w:rsidRPr="006F5170">
        <w:rPr>
          <w:rFonts w:ascii="Arial" w:eastAsia="Times New Roman" w:hAnsi="Arial" w:cs="Arial"/>
          <w:lang w:val="en"/>
        </w:rPr>
        <w:t xml:space="preserve">; however, the Government reserves the right to conduct </w:t>
      </w:r>
      <w:r>
        <w:rPr>
          <w:rFonts w:ascii="Arial" w:eastAsia="Times New Roman" w:hAnsi="Arial" w:cs="Arial"/>
          <w:lang w:val="en"/>
        </w:rPr>
        <w:t>negotiations</w:t>
      </w:r>
      <w:r w:rsidRPr="006F5170">
        <w:rPr>
          <w:rFonts w:ascii="Arial" w:eastAsia="Times New Roman" w:hAnsi="Arial" w:cs="Arial"/>
          <w:lang w:val="en"/>
        </w:rPr>
        <w:t xml:space="preserve"> if necessary. </w:t>
      </w:r>
      <w:r w:rsidRPr="006F5170">
        <w:rPr>
          <w:rFonts w:ascii="Arial" w:eastAsia="Times New Roman" w:hAnsi="Arial" w:cs="Arial"/>
        </w:rPr>
        <w:t xml:space="preserve">If </w:t>
      </w:r>
      <w:r>
        <w:rPr>
          <w:rFonts w:ascii="Arial" w:eastAsia="Times New Roman" w:hAnsi="Arial" w:cs="Arial"/>
        </w:rPr>
        <w:t>negotiations</w:t>
      </w:r>
      <w:r w:rsidRPr="006F5170">
        <w:rPr>
          <w:rFonts w:ascii="Arial" w:eastAsia="Times New Roman" w:hAnsi="Arial" w:cs="Arial"/>
        </w:rPr>
        <w:t xml:space="preserve"> are deemed necessary to maximize the Government’s ability to obtain the best value. </w:t>
      </w:r>
      <w:r>
        <w:rPr>
          <w:rFonts w:ascii="Arial" w:eastAsia="Times New Roman" w:hAnsi="Arial" w:cs="Arial"/>
          <w:lang w:val="en"/>
        </w:rPr>
        <w:t>Additionally, a</w:t>
      </w:r>
      <w:r w:rsidRPr="006F5170">
        <w:rPr>
          <w:rFonts w:ascii="Arial" w:eastAsia="Times New Roman" w:hAnsi="Arial" w:cs="Arial"/>
          <w:lang w:val="en"/>
        </w:rPr>
        <w:t xml:space="preserve"> </w:t>
      </w:r>
      <w:r w:rsidRPr="006F5170">
        <w:rPr>
          <w:rFonts w:ascii="Arial" w:eastAsia="Times New Roman" w:hAnsi="Arial" w:cs="Arial"/>
        </w:rPr>
        <w:t>responsib</w:t>
      </w:r>
      <w:r>
        <w:rPr>
          <w:rFonts w:ascii="Arial" w:eastAsia="Times New Roman" w:hAnsi="Arial" w:cs="Arial"/>
        </w:rPr>
        <w:t>ility</w:t>
      </w:r>
      <w:r w:rsidRPr="006F5170">
        <w:rPr>
          <w:rFonts w:ascii="Arial" w:eastAsia="Times New Roman" w:hAnsi="Arial" w:cs="Arial"/>
        </w:rPr>
        <w:t xml:space="preserve"> determination will be made in accordance with </w:t>
      </w:r>
      <w:r w:rsidRPr="006F5170">
        <w:rPr>
          <w:rFonts w:ascii="Arial" w:eastAsia="Times New Roman" w:hAnsi="Arial" w:cs="Arial"/>
          <w:b/>
        </w:rPr>
        <w:t xml:space="preserve">FAR 9.1, Responsible Prospective Contractors. </w:t>
      </w:r>
      <w:r w:rsidRPr="006F5170">
        <w:rPr>
          <w:rFonts w:ascii="Arial" w:eastAsia="Times New Roman" w:hAnsi="Arial" w:cs="Arial"/>
        </w:rPr>
        <w:t xml:space="preserve">  </w:t>
      </w:r>
    </w:p>
    <w:p w14:paraId="1BA5763B" w14:textId="77777777" w:rsidR="00656378" w:rsidRPr="006F5170" w:rsidRDefault="00656378" w:rsidP="00656378">
      <w:pPr>
        <w:spacing w:after="0" w:line="240" w:lineRule="auto"/>
        <w:rPr>
          <w:rFonts w:ascii="Arial" w:hAnsi="Arial" w:cs="Arial"/>
          <w:b/>
          <w:u w:val="single"/>
        </w:rPr>
      </w:pPr>
    </w:p>
    <w:p w14:paraId="35B57978" w14:textId="77777777" w:rsidR="00656378" w:rsidRPr="006F5170" w:rsidRDefault="00656378" w:rsidP="00656378">
      <w:pPr>
        <w:spacing w:after="160"/>
        <w:rPr>
          <w:rFonts w:ascii="Arial" w:eastAsia="Times New Roman" w:hAnsi="Arial" w:cs="Arial"/>
        </w:rPr>
      </w:pPr>
      <w:r w:rsidRPr="006F5170">
        <w:rPr>
          <w:rFonts w:ascii="Arial" w:eastAsia="Times New Roman" w:hAnsi="Arial" w:cs="Arial"/>
        </w:rPr>
        <w:t>An award will be made to the responsible offeror whose offer, conforming to the RFP, will be most advantageous to the government, pursuant to Tradeoff approach, FAR 15.103-1.</w:t>
      </w:r>
    </w:p>
    <w:p w14:paraId="0E01C7BD"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The Government’s evaluation will be based on the following factors:</w:t>
      </w:r>
    </w:p>
    <w:p w14:paraId="75585AA6"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Factor I.  Technical</w:t>
      </w:r>
    </w:p>
    <w:p w14:paraId="599A8CF6"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 xml:space="preserve">Factor II. Past Performance </w:t>
      </w:r>
    </w:p>
    <w:p w14:paraId="191EA08C"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Factor III. Price</w:t>
      </w:r>
    </w:p>
    <w:p w14:paraId="4701D2E8"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Technical and past performance, non-price factors, are equally important to price.</w:t>
      </w:r>
    </w:p>
    <w:p w14:paraId="2C04E307" w14:textId="77777777" w:rsidR="00656378" w:rsidRPr="006F5170" w:rsidRDefault="00656378" w:rsidP="00656378">
      <w:pPr>
        <w:spacing w:after="120" w:line="240" w:lineRule="auto"/>
        <w:jc w:val="both"/>
        <w:rPr>
          <w:rFonts w:ascii="Arial" w:hAnsi="Arial" w:cs="Arial"/>
        </w:rPr>
      </w:pPr>
      <w:r w:rsidRPr="006F5170">
        <w:rPr>
          <w:rFonts w:ascii="Arial" w:hAnsi="Arial" w:cs="Arial"/>
          <w:bCs/>
        </w:rPr>
        <w:t xml:space="preserve">To be considered fair and reasonable for the work performed, the evaluators will also check for appearance of unbalanced line-item prices.  </w:t>
      </w:r>
      <w:r w:rsidRPr="006F5170">
        <w:rPr>
          <w:rFonts w:ascii="Arial" w:hAnsi="Arial" w:cs="Arial"/>
          <w:color w:val="000000"/>
          <w:spacing w:val="-3"/>
        </w:rPr>
        <w:t xml:space="preserve">If deemed necessary, the supplemental price breakdown information will be used to assist the Government in performing the price evaluation described above.  </w:t>
      </w:r>
      <w:r w:rsidRPr="006F5170">
        <w:rPr>
          <w:rFonts w:ascii="Arial" w:hAnsi="Arial" w:cs="Arial"/>
        </w:rPr>
        <w:t>Offers which are materially unbalanced as to prices for the basic requirement and the option quantities are not fair and reasonable.  An Offer is unbalanced when it is based on prices significantly less than cost for some work and prices which are significantly overstated for other work.</w:t>
      </w:r>
    </w:p>
    <w:p w14:paraId="528647BA" w14:textId="77777777" w:rsidR="00656378" w:rsidRDefault="00656378" w:rsidP="00656378">
      <w:pPr>
        <w:spacing w:line="240" w:lineRule="auto"/>
        <w:rPr>
          <w:rFonts w:ascii="Arial" w:eastAsia="Times New Roman" w:hAnsi="Arial" w:cs="Arial"/>
        </w:rPr>
      </w:pPr>
    </w:p>
    <w:p w14:paraId="047A8FA7" w14:textId="77777777" w:rsidR="00656378" w:rsidRDefault="00656378" w:rsidP="00656378">
      <w:pPr>
        <w:spacing w:line="240" w:lineRule="auto"/>
        <w:rPr>
          <w:rFonts w:ascii="Arial" w:eastAsia="Times New Roman" w:hAnsi="Arial" w:cs="Arial"/>
        </w:rPr>
      </w:pPr>
    </w:p>
    <w:p w14:paraId="6CE5AE6A" w14:textId="77777777" w:rsidR="00656378" w:rsidRPr="006F5170" w:rsidRDefault="00656378" w:rsidP="00656378">
      <w:pPr>
        <w:spacing w:line="240" w:lineRule="auto"/>
        <w:rPr>
          <w:rFonts w:ascii="Arial" w:eastAsia="Times New Roman" w:hAnsi="Arial" w:cs="Arial"/>
        </w:rPr>
      </w:pPr>
    </w:p>
    <w:p w14:paraId="426113EA" w14:textId="77777777" w:rsidR="00656378" w:rsidRPr="006F5170" w:rsidRDefault="00656378" w:rsidP="00656378">
      <w:pPr>
        <w:pStyle w:val="Header"/>
        <w:numPr>
          <w:ilvl w:val="0"/>
          <w:numId w:val="47"/>
        </w:numPr>
        <w:tabs>
          <w:tab w:val="left" w:pos="720"/>
        </w:tabs>
        <w:rPr>
          <w:rFonts w:ascii="Arial" w:hAnsi="Arial" w:cs="Arial"/>
          <w:b w:val="0"/>
          <w:bCs w:val="0"/>
        </w:rPr>
      </w:pPr>
      <w:r w:rsidRPr="006F5170">
        <w:rPr>
          <w:rFonts w:ascii="Arial" w:hAnsi="Arial" w:cs="Arial"/>
        </w:rPr>
        <w:lastRenderedPageBreak/>
        <w:t xml:space="preserve">Proposal Evaluation. </w:t>
      </w:r>
      <w:r w:rsidRPr="006F5170">
        <w:rPr>
          <w:rFonts w:ascii="Arial" w:hAnsi="Arial" w:cs="Arial"/>
          <w:b w:val="0"/>
          <w:bCs w:val="0"/>
        </w:rPr>
        <w:t>The evaluation process will be accomplished as follows:</w:t>
      </w:r>
    </w:p>
    <w:p w14:paraId="2145D825" w14:textId="77777777" w:rsidR="00656378" w:rsidRPr="006F5170" w:rsidRDefault="00656378" w:rsidP="00656378">
      <w:pPr>
        <w:spacing w:line="240" w:lineRule="auto"/>
        <w:rPr>
          <w:rFonts w:ascii="Arial" w:eastAsia="Times New Roman" w:hAnsi="Arial" w:cs="Arial"/>
        </w:rPr>
      </w:pPr>
    </w:p>
    <w:p w14:paraId="0F81B8A5" w14:textId="77777777" w:rsidR="00656378" w:rsidRPr="006F5170" w:rsidRDefault="00656378" w:rsidP="00656378">
      <w:pPr>
        <w:spacing w:line="240" w:lineRule="auto"/>
        <w:ind w:left="540" w:hanging="180"/>
        <w:rPr>
          <w:rFonts w:ascii="Arial" w:eastAsia="Times New Roman" w:hAnsi="Arial" w:cs="Arial"/>
        </w:rPr>
      </w:pPr>
    </w:p>
    <w:p w14:paraId="7E954411" w14:textId="77777777" w:rsidR="00656378" w:rsidRPr="006F5170" w:rsidRDefault="00656378" w:rsidP="00656378">
      <w:pPr>
        <w:spacing w:line="240" w:lineRule="auto"/>
        <w:rPr>
          <w:rFonts w:ascii="Arial" w:eastAsia="Times New Roman" w:hAnsi="Arial" w:cs="Arial"/>
          <w:b/>
          <w:bCs/>
        </w:rPr>
      </w:pPr>
      <w:r w:rsidRPr="006F5170">
        <w:rPr>
          <w:rFonts w:ascii="Arial" w:eastAsia="Times New Roman" w:hAnsi="Arial" w:cs="Arial"/>
          <w:b/>
          <w:bCs/>
        </w:rPr>
        <w:t>Volume I: Technical Approach and Past Performance</w:t>
      </w:r>
    </w:p>
    <w:p w14:paraId="3F612DDF" w14:textId="77777777" w:rsidR="00656378" w:rsidRPr="006F5170" w:rsidRDefault="00656378" w:rsidP="00656378">
      <w:pPr>
        <w:autoSpaceDE w:val="0"/>
        <w:autoSpaceDN w:val="0"/>
        <w:adjustRightInd w:val="0"/>
        <w:spacing w:after="0" w:line="240" w:lineRule="auto"/>
        <w:rPr>
          <w:rFonts w:ascii="Arial" w:eastAsia="Arial" w:hAnsi="Arial" w:cs="Arial"/>
        </w:rPr>
      </w:pPr>
      <w:r w:rsidRPr="006F5170">
        <w:rPr>
          <w:rFonts w:ascii="Arial" w:eastAsia="Arial" w:hAnsi="Arial" w:cs="Arial"/>
        </w:rPr>
        <w:t xml:space="preserve"> </w:t>
      </w:r>
      <w:r w:rsidRPr="006F5170">
        <w:rPr>
          <w:rFonts w:ascii="Arial" w:eastAsia="Arial" w:hAnsi="Arial" w:cs="Arial"/>
          <w:b/>
          <w:bCs/>
        </w:rPr>
        <w:t xml:space="preserve">FACTOR 1: Technical Approach Submission Requirements: </w:t>
      </w:r>
      <w:r w:rsidRPr="006F5170">
        <w:rPr>
          <w:rFonts w:ascii="Arial" w:eastAsia="Arial" w:hAnsi="Arial" w:cs="Arial"/>
        </w:rPr>
        <w:t xml:space="preserve">Offerors are required to submit a comprehensive and complete technical proposal that demonstrates their ability to perform the work described in this solicitation and demonstrate a minimum of 5 years’ experience doing work of similar scope and complexity. Offerors shall exhibit relevant </w:t>
      </w:r>
      <w:proofErr w:type="gramStart"/>
      <w:r w:rsidRPr="006F5170">
        <w:rPr>
          <w:rFonts w:ascii="Arial" w:eastAsia="Arial" w:hAnsi="Arial" w:cs="Arial"/>
        </w:rPr>
        <w:t>past experience</w:t>
      </w:r>
      <w:proofErr w:type="gramEnd"/>
      <w:r w:rsidRPr="006F5170">
        <w:rPr>
          <w:rFonts w:ascii="Arial" w:eastAsia="Arial" w:hAnsi="Arial" w:cs="Arial"/>
        </w:rPr>
        <w:t xml:space="preserve"> by reporting written narratives for a minimum of three (3) but no more than five (5) relevant construction projects of no </w:t>
      </w:r>
      <w:r>
        <w:rPr>
          <w:rFonts w:ascii="Arial" w:eastAsia="Arial" w:hAnsi="Arial" w:cs="Arial"/>
        </w:rPr>
        <w:t xml:space="preserve">less than $2,000,000 and no </w:t>
      </w:r>
      <w:r w:rsidRPr="006F5170">
        <w:rPr>
          <w:rFonts w:ascii="Arial" w:eastAsia="Arial" w:hAnsi="Arial" w:cs="Arial"/>
        </w:rPr>
        <w:t>more than $10,000,000 in project cost. The submitted narratives shall explain the work involved in sufficient detail for the Government to evaluate the depth and breadth of experience represented in that project, along with an assessment of the technical capabilities utilized to accomplish the work. All projects submitted for consideration must be at least 75% construction progress complete or completed within five (5) years preceding the date proposals are due.</w:t>
      </w:r>
    </w:p>
    <w:p w14:paraId="0E299ADB" w14:textId="77777777" w:rsidR="00656378" w:rsidRPr="006F5170" w:rsidRDefault="00656378" w:rsidP="00656378">
      <w:pPr>
        <w:autoSpaceDE w:val="0"/>
        <w:autoSpaceDN w:val="0"/>
        <w:adjustRightInd w:val="0"/>
        <w:spacing w:after="0" w:line="240" w:lineRule="auto"/>
        <w:rPr>
          <w:rFonts w:ascii="Arial" w:eastAsia="Arial" w:hAnsi="Arial" w:cs="Arial"/>
        </w:rPr>
      </w:pPr>
    </w:p>
    <w:p w14:paraId="6D268B0A" w14:textId="77777777" w:rsidR="00656378" w:rsidRPr="006F5170" w:rsidRDefault="00656378" w:rsidP="00656378">
      <w:pPr>
        <w:autoSpaceDE w:val="0"/>
        <w:autoSpaceDN w:val="0"/>
        <w:adjustRightInd w:val="0"/>
        <w:spacing w:after="0" w:line="240" w:lineRule="auto"/>
        <w:rPr>
          <w:rFonts w:ascii="Arial" w:eastAsia="Arial" w:hAnsi="Arial" w:cs="Arial"/>
        </w:rPr>
      </w:pPr>
      <w:r w:rsidRPr="006F5170">
        <w:rPr>
          <w:rFonts w:ascii="Arial" w:eastAsia="Arial" w:hAnsi="Arial" w:cs="Arial"/>
        </w:rPr>
        <w:t>The projects must be similar in scope and complexity of that described in this</w:t>
      </w:r>
    </w:p>
    <w:p w14:paraId="7AB0E368" w14:textId="77777777" w:rsidR="00656378" w:rsidRPr="006F5170" w:rsidRDefault="00656378" w:rsidP="00656378">
      <w:pPr>
        <w:autoSpaceDE w:val="0"/>
        <w:autoSpaceDN w:val="0"/>
        <w:adjustRightInd w:val="0"/>
        <w:spacing w:after="0" w:line="240" w:lineRule="auto"/>
        <w:rPr>
          <w:rFonts w:ascii="Arial" w:eastAsia="Arial" w:hAnsi="Arial" w:cs="Arial"/>
        </w:rPr>
      </w:pPr>
      <w:r w:rsidRPr="006F5170">
        <w:rPr>
          <w:rFonts w:ascii="Arial" w:eastAsia="Arial" w:hAnsi="Arial" w:cs="Arial"/>
        </w:rPr>
        <w:t>solicitation to be considered relevant. For the purposes of this factor, “Relevant” is</w:t>
      </w:r>
    </w:p>
    <w:p w14:paraId="6F1118D2" w14:textId="77777777" w:rsidR="00656378" w:rsidRPr="006F5170" w:rsidRDefault="00656378" w:rsidP="00656378">
      <w:pPr>
        <w:autoSpaceDE w:val="0"/>
        <w:autoSpaceDN w:val="0"/>
        <w:adjustRightInd w:val="0"/>
        <w:spacing w:after="0" w:line="240" w:lineRule="auto"/>
        <w:rPr>
          <w:rFonts w:ascii="Arial" w:eastAsia="Arial" w:hAnsi="Arial" w:cs="Arial"/>
        </w:rPr>
      </w:pPr>
      <w:r w:rsidRPr="006F5170">
        <w:rPr>
          <w:rFonts w:ascii="Arial" w:eastAsia="Arial" w:hAnsi="Arial" w:cs="Arial"/>
        </w:rPr>
        <w:t xml:space="preserve">defined as experience with managing renovation/expansion projects that are </w:t>
      </w:r>
      <w:proofErr w:type="gramStart"/>
      <w:r w:rsidRPr="006F5170">
        <w:rPr>
          <w:rFonts w:ascii="Arial" w:eastAsia="Arial" w:hAnsi="Arial" w:cs="Arial"/>
        </w:rPr>
        <w:t>similar to</w:t>
      </w:r>
      <w:proofErr w:type="gramEnd"/>
    </w:p>
    <w:p w14:paraId="7DF21CDB" w14:textId="77777777" w:rsidR="00656378" w:rsidRPr="006F5170" w:rsidRDefault="00656378" w:rsidP="00656378">
      <w:pPr>
        <w:autoSpaceDE w:val="0"/>
        <w:autoSpaceDN w:val="0"/>
        <w:adjustRightInd w:val="0"/>
        <w:spacing w:after="0" w:line="240" w:lineRule="auto"/>
        <w:rPr>
          <w:rFonts w:ascii="Arial" w:eastAsia="Arial" w:hAnsi="Arial" w:cs="Arial"/>
        </w:rPr>
      </w:pPr>
      <w:r w:rsidRPr="006F5170">
        <w:rPr>
          <w:rFonts w:ascii="Arial" w:eastAsia="Arial" w:hAnsi="Arial" w:cs="Arial"/>
        </w:rPr>
        <w:t>those as described in the Scope of Work. “Recent” is defined as being completed within the past five (5) years preceding the date proposals are due.</w:t>
      </w:r>
    </w:p>
    <w:p w14:paraId="4C4A0567" w14:textId="77777777" w:rsidR="00656378" w:rsidRPr="006F5170" w:rsidRDefault="00656378" w:rsidP="00656378">
      <w:pPr>
        <w:autoSpaceDE w:val="0"/>
        <w:autoSpaceDN w:val="0"/>
        <w:adjustRightInd w:val="0"/>
        <w:spacing w:after="0" w:line="240" w:lineRule="auto"/>
        <w:rPr>
          <w:rFonts w:ascii="Arial" w:eastAsia="Arial" w:hAnsi="Arial" w:cs="Arial"/>
        </w:rPr>
      </w:pPr>
    </w:p>
    <w:p w14:paraId="4EBE2665" w14:textId="77777777" w:rsidR="00656378" w:rsidRPr="006F5170" w:rsidRDefault="00656378" w:rsidP="00656378">
      <w:pPr>
        <w:autoSpaceDE w:val="0"/>
        <w:autoSpaceDN w:val="0"/>
        <w:adjustRightInd w:val="0"/>
        <w:spacing w:after="0" w:line="240" w:lineRule="auto"/>
        <w:rPr>
          <w:rFonts w:ascii="Arial" w:eastAsia="Arial" w:hAnsi="Arial" w:cs="Arial"/>
        </w:rPr>
      </w:pPr>
      <w:r w:rsidRPr="006F5170">
        <w:rPr>
          <w:rFonts w:ascii="Arial" w:eastAsia="Arial" w:hAnsi="Arial" w:cs="Arial"/>
        </w:rPr>
        <w:t>Experience will be evaluated based on the Offeror’s demonstration of similar, relevant, and</w:t>
      </w:r>
    </w:p>
    <w:p w14:paraId="6FD3D2B2" w14:textId="77777777" w:rsidR="00656378" w:rsidRPr="006F5170" w:rsidRDefault="00656378" w:rsidP="00656378">
      <w:pPr>
        <w:autoSpaceDE w:val="0"/>
        <w:autoSpaceDN w:val="0"/>
        <w:adjustRightInd w:val="0"/>
        <w:spacing w:after="0" w:line="240" w:lineRule="auto"/>
        <w:rPr>
          <w:rFonts w:ascii="Arial" w:eastAsia="Arial" w:hAnsi="Arial" w:cs="Arial"/>
        </w:rPr>
      </w:pPr>
      <w:r w:rsidRPr="006F5170">
        <w:rPr>
          <w:rFonts w:ascii="Arial" w:eastAsia="Arial" w:hAnsi="Arial" w:cs="Arial"/>
        </w:rPr>
        <w:t>recent projects within the broad scope of this solicitation for services as described in this</w:t>
      </w:r>
    </w:p>
    <w:p w14:paraId="2C46E6FC" w14:textId="77777777" w:rsidR="00656378" w:rsidRPr="006F5170" w:rsidRDefault="00656378" w:rsidP="00656378">
      <w:pPr>
        <w:autoSpaceDE w:val="0"/>
        <w:autoSpaceDN w:val="0"/>
        <w:adjustRightInd w:val="0"/>
        <w:spacing w:after="0" w:line="240" w:lineRule="auto"/>
        <w:rPr>
          <w:rFonts w:ascii="Arial" w:eastAsia="Arial" w:hAnsi="Arial" w:cs="Arial"/>
        </w:rPr>
      </w:pPr>
      <w:r w:rsidRPr="006F5170">
        <w:rPr>
          <w:rFonts w:ascii="Arial" w:eastAsia="Arial" w:hAnsi="Arial" w:cs="Arial"/>
        </w:rPr>
        <w:t>solicitation.</w:t>
      </w:r>
    </w:p>
    <w:p w14:paraId="37180FD0" w14:textId="77777777" w:rsidR="00656378" w:rsidRPr="006F5170" w:rsidRDefault="00656378" w:rsidP="00656378">
      <w:pPr>
        <w:autoSpaceDE w:val="0"/>
        <w:autoSpaceDN w:val="0"/>
        <w:adjustRightInd w:val="0"/>
        <w:spacing w:after="0" w:line="240" w:lineRule="auto"/>
        <w:rPr>
          <w:rFonts w:ascii="Arial" w:eastAsia="Arial" w:hAnsi="Arial" w:cs="Arial"/>
        </w:rPr>
      </w:pPr>
    </w:p>
    <w:p w14:paraId="3123763B" w14:textId="77777777" w:rsidR="00656378" w:rsidRPr="006F5170" w:rsidRDefault="00656378" w:rsidP="00656378">
      <w:pPr>
        <w:autoSpaceDE w:val="0"/>
        <w:autoSpaceDN w:val="0"/>
        <w:adjustRightInd w:val="0"/>
        <w:spacing w:after="0" w:line="240" w:lineRule="auto"/>
        <w:rPr>
          <w:rFonts w:ascii="Arial" w:eastAsia="Arial" w:hAnsi="Arial" w:cs="Arial"/>
        </w:rPr>
      </w:pPr>
      <w:r w:rsidRPr="006F5170">
        <w:rPr>
          <w:rFonts w:ascii="Arial" w:eastAsia="Arial" w:hAnsi="Arial" w:cs="Arial"/>
        </w:rPr>
        <w:t>If the Offeror is a Joint Venture (JV), relevant experience should be submitted by that JV entity. If the JV does not have shared experience, projects shall be submitted for each JV partner relevant to their overall JV partnership. Offerors who fail to submit experience for all JV partners may be rated less favorably. The JV agreement shall be in this section.</w:t>
      </w:r>
    </w:p>
    <w:p w14:paraId="387B7CD7" w14:textId="77777777" w:rsidR="00656378" w:rsidRPr="006F5170" w:rsidRDefault="00656378" w:rsidP="00656378">
      <w:pPr>
        <w:spacing w:after="0" w:line="259" w:lineRule="auto"/>
        <w:rPr>
          <w:rFonts w:ascii="Arial" w:eastAsia="Arial" w:hAnsi="Arial" w:cs="Arial"/>
        </w:rPr>
      </w:pPr>
    </w:p>
    <w:p w14:paraId="747121EA"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If an Offeror is utilizing experience or past performance information from any entity that does</w:t>
      </w:r>
    </w:p>
    <w:p w14:paraId="332EF7BC"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r w:rsidRPr="006F5170">
        <w:rPr>
          <w:rFonts w:ascii="Arial" w:eastAsia="Arial" w:hAnsi="Arial" w:cs="Arial"/>
          <w:color w:val="000000"/>
        </w:rPr>
        <w:t>not match the name, Unique Entity ID (UEI) of the Offeror exactly as stated</w:t>
      </w:r>
    </w:p>
    <w:p w14:paraId="2BE2A62A"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r w:rsidRPr="006F5170">
        <w:rPr>
          <w:rFonts w:ascii="Arial" w:eastAsia="Arial" w:hAnsi="Arial" w:cs="Arial"/>
          <w:color w:val="000000"/>
        </w:rPr>
        <w:t>on the SF 1442 (e.g. affiliates, subsidiaries, parent companies, sister companies, etc.) the</w:t>
      </w:r>
    </w:p>
    <w:p w14:paraId="310D5BF2"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r w:rsidRPr="006F5170">
        <w:rPr>
          <w:rFonts w:ascii="Arial" w:eastAsia="Arial" w:hAnsi="Arial" w:cs="Arial"/>
          <w:color w:val="000000"/>
        </w:rPr>
        <w:t>proposal shall clearly demonstrate how that entity will have meaningful involvement in the</w:t>
      </w:r>
    </w:p>
    <w:p w14:paraId="688D1FB7"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r w:rsidRPr="006F5170">
        <w:rPr>
          <w:rFonts w:ascii="Arial" w:eastAsia="Arial" w:hAnsi="Arial" w:cs="Arial"/>
          <w:color w:val="000000"/>
        </w:rPr>
        <w:t>performance of the contract and specifically address which resources are being committed to</w:t>
      </w:r>
    </w:p>
    <w:p w14:paraId="0906904B"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r w:rsidRPr="006F5170">
        <w:rPr>
          <w:rFonts w:ascii="Arial" w:eastAsia="Arial" w:hAnsi="Arial" w:cs="Arial"/>
          <w:color w:val="000000"/>
        </w:rPr>
        <w:t>the contract. Failure to comply with this requirement or failure to adequately demonstrate</w:t>
      </w:r>
    </w:p>
    <w:p w14:paraId="5BDA346F"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r w:rsidRPr="006F5170">
        <w:rPr>
          <w:rFonts w:ascii="Arial" w:eastAsia="Arial" w:hAnsi="Arial" w:cs="Arial"/>
          <w:color w:val="000000"/>
        </w:rPr>
        <w:t>meaningful involvement and commitment of resources on behalf of that entity may result in</w:t>
      </w:r>
    </w:p>
    <w:p w14:paraId="5D1A6016"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r w:rsidRPr="006F5170">
        <w:rPr>
          <w:rFonts w:ascii="Arial" w:eastAsia="Arial" w:hAnsi="Arial" w:cs="Arial"/>
          <w:color w:val="000000"/>
        </w:rPr>
        <w:t>that experience information to be considered not relevant and may result in lower ratings.</w:t>
      </w:r>
    </w:p>
    <w:p w14:paraId="57E51D0F"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p>
    <w:p w14:paraId="0B98A5F7"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r w:rsidRPr="006F5170">
        <w:rPr>
          <w:rFonts w:ascii="Arial" w:eastAsia="Arial" w:hAnsi="Arial" w:cs="Arial"/>
          <w:color w:val="000000"/>
        </w:rPr>
        <w:t xml:space="preserve">Please note the Small Business Administration (SBA) definition of Joint Venture that must be met in order to submit as a JV entity: “According to </w:t>
      </w:r>
      <w:hyperlink r:id="rId36" w:tooltip="https://gcc02.safelinks.protection.outlook.com/?url=https://www.ecfr.gov/current/title-13/part-128%23p-128.402(a)&amp;data=05%257C02%257CDouglas.WilsonJr@sba.gov%257C6c60359090604d96334d08ddd0402301%257C3c89fd8a7f684667aa1541ebf2208961%257C1%257C0%257C638895696084" w:history="1">
        <w:r w:rsidRPr="006F5170">
          <w:rPr>
            <w:rStyle w:val="Hyperlink"/>
            <w:rFonts w:ascii="Arial" w:eastAsia="Arial" w:hAnsi="Arial" w:cs="Arial"/>
          </w:rPr>
          <w:t>13 CFR 128.402(a)</w:t>
        </w:r>
      </w:hyperlink>
      <w:r w:rsidRPr="006F5170">
        <w:rPr>
          <w:rFonts w:ascii="Arial" w:eastAsia="Arial" w:hAnsi="Arial" w:cs="Arial"/>
          <w:color w:val="000000"/>
        </w:rPr>
        <w:t>, to be eligible to submit an offer on a VOSB or SDVOSB contract,</w:t>
      </w:r>
      <w:r w:rsidRPr="006F5170">
        <w:rPr>
          <w:rFonts w:ascii="Arial" w:eastAsia="Arial" w:hAnsi="Arial" w:cs="Arial"/>
          <w:color w:val="000000"/>
        </w:rPr>
        <w:br/>
        <w:t>1. The joint venture should be designated as a VOSB or SDVOSB joint venture in SAM with the VOSB or SDVOSB-certified joint venture partner identified, and </w:t>
      </w:r>
      <w:r w:rsidRPr="006F5170">
        <w:rPr>
          <w:rFonts w:ascii="Arial" w:eastAsia="Arial" w:hAnsi="Arial" w:cs="Arial"/>
          <w:color w:val="000000"/>
        </w:rPr>
        <w:br/>
        <w:t>2. The VOSB or SDVOSB joint venture partner must be certified.</w:t>
      </w:r>
      <w:r w:rsidRPr="006F5170">
        <w:rPr>
          <w:rFonts w:ascii="Arial" w:eastAsia="Arial" w:hAnsi="Arial" w:cs="Arial"/>
          <w:color w:val="000000"/>
        </w:rPr>
        <w:br/>
        <w:t xml:space="preserve">There is no regulatory requirement for the joint venture to be certified or designated by SBA. In fact, the regulation referenced above specifically states: “SBA does not certify VOSB or SDVOSB joint ventures…” Please review the regulation for additional eligibility criteria and see </w:t>
      </w:r>
      <w:hyperlink r:id="rId37" w:history="1">
        <w:r w:rsidRPr="006F5170">
          <w:rPr>
            <w:rStyle w:val="Hyperlink"/>
            <w:rFonts w:ascii="Arial" w:eastAsia="Arial" w:hAnsi="Arial" w:cs="Arial"/>
          </w:rPr>
          <w:t>https://search.certifications.sba.gov/</w:t>
        </w:r>
      </w:hyperlink>
      <w:r w:rsidRPr="006F5170">
        <w:rPr>
          <w:rFonts w:ascii="Arial" w:eastAsia="Arial" w:hAnsi="Arial" w:cs="Arial"/>
          <w:color w:val="000000"/>
        </w:rPr>
        <w:t xml:space="preserve"> </w:t>
      </w:r>
    </w:p>
    <w:p w14:paraId="7A239C37" w14:textId="77777777" w:rsidR="00656378" w:rsidRPr="006F5170" w:rsidRDefault="00656378" w:rsidP="00656378">
      <w:pPr>
        <w:autoSpaceDE w:val="0"/>
        <w:autoSpaceDN w:val="0"/>
        <w:adjustRightInd w:val="0"/>
        <w:spacing w:after="0" w:line="240" w:lineRule="auto"/>
        <w:rPr>
          <w:rFonts w:ascii="Arial" w:eastAsia="Arial" w:hAnsi="Arial" w:cs="Arial"/>
          <w:color w:val="000000"/>
        </w:rPr>
      </w:pPr>
    </w:p>
    <w:p w14:paraId="432CDF9E" w14:textId="77777777" w:rsidR="00656378" w:rsidRPr="006F5170" w:rsidRDefault="00656378" w:rsidP="00656378">
      <w:pPr>
        <w:spacing w:after="0" w:line="259" w:lineRule="auto"/>
        <w:rPr>
          <w:rFonts w:ascii="Arial" w:eastAsia="Arial" w:hAnsi="Arial" w:cs="Arial"/>
          <w:b/>
          <w:bCs/>
          <w:color w:val="000000"/>
        </w:rPr>
      </w:pPr>
    </w:p>
    <w:p w14:paraId="2B8B9122" w14:textId="77777777" w:rsidR="00656378" w:rsidRPr="006F5170" w:rsidRDefault="00656378" w:rsidP="00656378">
      <w:pPr>
        <w:autoSpaceDE w:val="0"/>
        <w:autoSpaceDN w:val="0"/>
        <w:adjustRightInd w:val="0"/>
        <w:spacing w:after="0" w:line="240" w:lineRule="auto"/>
        <w:rPr>
          <w:rFonts w:ascii="Arial" w:hAnsi="Arial" w:cs="Arial"/>
        </w:rPr>
      </w:pPr>
      <w:r w:rsidRPr="006F5170">
        <w:rPr>
          <w:rFonts w:ascii="Arial" w:eastAsia="Arial" w:hAnsi="Arial" w:cs="Arial"/>
          <w:b/>
          <w:bCs/>
        </w:rPr>
        <w:t xml:space="preserve">FACTOR 2: Past Performance Submission Requirements: </w:t>
      </w:r>
      <w:r w:rsidRPr="006F5170">
        <w:rPr>
          <w:rFonts w:ascii="Arial" w:hAnsi="Arial" w:cs="Arial"/>
        </w:rPr>
        <w:t xml:space="preserve">The contractor shall submit past performance information on three (3) projects.  The past performance assessment will assess the confidence in the offeror’s/joint venture member’s ability (which includes, if applicable, the extent of its critical subcontractors’ involvement) to successfully accomplish the proposed effort based on the offeror’s demonstrated present and past work record.  </w:t>
      </w:r>
    </w:p>
    <w:p w14:paraId="244B8BF0" w14:textId="77777777" w:rsidR="00656378" w:rsidRPr="006F5170" w:rsidRDefault="00656378" w:rsidP="00656378">
      <w:pPr>
        <w:autoSpaceDE w:val="0"/>
        <w:autoSpaceDN w:val="0"/>
        <w:adjustRightInd w:val="0"/>
        <w:spacing w:after="0" w:line="240" w:lineRule="auto"/>
        <w:rPr>
          <w:rFonts w:ascii="Arial" w:hAnsi="Arial" w:cs="Arial"/>
        </w:rPr>
      </w:pPr>
    </w:p>
    <w:p w14:paraId="01442DB7" w14:textId="77777777" w:rsidR="00656378" w:rsidRPr="006F5170" w:rsidRDefault="00656378" w:rsidP="00656378">
      <w:pPr>
        <w:autoSpaceDE w:val="0"/>
        <w:autoSpaceDN w:val="0"/>
        <w:adjustRightInd w:val="0"/>
        <w:spacing w:after="0" w:line="240" w:lineRule="auto"/>
        <w:rPr>
          <w:rFonts w:ascii="Arial" w:hAnsi="Arial" w:cs="Arial"/>
        </w:rPr>
      </w:pPr>
      <w:r w:rsidRPr="006F5170">
        <w:rPr>
          <w:rFonts w:ascii="Arial" w:hAnsi="Arial" w:cs="Arial"/>
        </w:rPr>
        <w:t>The recency and relevancy of the information, the source of the information, context of the data and general trends in the contractor’s performance will be considered.  More recent and more relevant performance usually has a greater impact in the confidence assessment than less recent and less relevant performance.  For purposes of this evaluation, recency is defined as active or completed efforts performed within the past three (3) to five (5) years from the issuance date of this solicitation.  The Government will perform an independent determination of relevancy of the data provided or obtained.  A relevancy determination will be made for each of the recent three (3)</w:t>
      </w:r>
      <w:r w:rsidRPr="006F5170">
        <w:rPr>
          <w:rFonts w:ascii="Arial" w:hAnsi="Arial" w:cs="Arial"/>
          <w:i/>
        </w:rPr>
        <w:t xml:space="preserve"> </w:t>
      </w:r>
      <w:r w:rsidRPr="006F5170">
        <w:rPr>
          <w:rFonts w:ascii="Arial" w:hAnsi="Arial" w:cs="Arial"/>
        </w:rPr>
        <w:t xml:space="preserve">submitted contracts.  The Government is not bound by the offeror’s opinion of relevancy.  </w:t>
      </w:r>
    </w:p>
    <w:p w14:paraId="2F9A6973" w14:textId="77777777" w:rsidR="00656378" w:rsidRPr="006F5170" w:rsidRDefault="00656378" w:rsidP="00656378">
      <w:pPr>
        <w:autoSpaceDE w:val="0"/>
        <w:autoSpaceDN w:val="0"/>
        <w:adjustRightInd w:val="0"/>
        <w:spacing w:after="0" w:line="240" w:lineRule="auto"/>
        <w:rPr>
          <w:rFonts w:ascii="Arial" w:eastAsia="Arial" w:hAnsi="Arial" w:cs="Arial"/>
        </w:rPr>
      </w:pPr>
    </w:p>
    <w:p w14:paraId="51CC1B72" w14:textId="77777777" w:rsidR="00656378" w:rsidRPr="006F5170" w:rsidRDefault="00656378" w:rsidP="00656378">
      <w:pPr>
        <w:pStyle w:val="BodyText"/>
        <w:kinsoku w:val="0"/>
        <w:overflowPunct w:val="0"/>
        <w:ind w:right="218"/>
      </w:pPr>
      <w:r w:rsidRPr="006F5170">
        <w:t>SUBMIT A COMPLETED CPARS EVALUATION FOR EACH PROJECT UNDER</w:t>
      </w:r>
      <w:r w:rsidRPr="006F5170">
        <w:rPr>
          <w:spacing w:val="1"/>
        </w:rPr>
        <w:t xml:space="preserve"> Factor 2</w:t>
      </w:r>
      <w:r w:rsidRPr="006F5170">
        <w:t>. IF</w:t>
      </w:r>
      <w:r w:rsidRPr="006F5170">
        <w:rPr>
          <w:spacing w:val="-5"/>
        </w:rPr>
        <w:t xml:space="preserve"> </w:t>
      </w:r>
      <w:r w:rsidRPr="006F5170">
        <w:t>A</w:t>
      </w:r>
      <w:r w:rsidRPr="006F5170">
        <w:rPr>
          <w:spacing w:val="-2"/>
        </w:rPr>
        <w:t xml:space="preserve"> </w:t>
      </w:r>
      <w:r w:rsidRPr="006F5170">
        <w:t>COMPLETED</w:t>
      </w:r>
      <w:r w:rsidRPr="006F5170">
        <w:rPr>
          <w:spacing w:val="-5"/>
        </w:rPr>
        <w:t xml:space="preserve"> </w:t>
      </w:r>
      <w:r w:rsidRPr="006F5170">
        <w:t>CPARS</w:t>
      </w:r>
      <w:r w:rsidRPr="006F5170">
        <w:rPr>
          <w:spacing w:val="-3"/>
        </w:rPr>
        <w:t xml:space="preserve"> </w:t>
      </w:r>
      <w:r w:rsidRPr="006F5170">
        <w:t>EVALUATION</w:t>
      </w:r>
      <w:r w:rsidRPr="006F5170">
        <w:rPr>
          <w:spacing w:val="-2"/>
        </w:rPr>
        <w:t xml:space="preserve"> </w:t>
      </w:r>
      <w:r w:rsidRPr="006F5170">
        <w:t>IS</w:t>
      </w:r>
      <w:r w:rsidRPr="006F5170">
        <w:rPr>
          <w:spacing w:val="-3"/>
        </w:rPr>
        <w:t xml:space="preserve"> </w:t>
      </w:r>
      <w:r w:rsidRPr="006F5170">
        <w:t>NOT</w:t>
      </w:r>
      <w:r w:rsidRPr="006F5170">
        <w:rPr>
          <w:spacing w:val="-5"/>
        </w:rPr>
        <w:t xml:space="preserve"> </w:t>
      </w:r>
      <w:r w:rsidRPr="006F5170">
        <w:t>AVAILABLE,</w:t>
      </w:r>
      <w:r w:rsidRPr="006F5170">
        <w:rPr>
          <w:spacing w:val="-3"/>
        </w:rPr>
        <w:t xml:space="preserve"> </w:t>
      </w:r>
      <w:r w:rsidRPr="006F5170">
        <w:t>the</w:t>
      </w:r>
      <w:r w:rsidRPr="006F5170">
        <w:rPr>
          <w:spacing w:val="-4"/>
        </w:rPr>
        <w:t xml:space="preserve"> </w:t>
      </w:r>
      <w:r w:rsidRPr="006F5170">
        <w:t>Past Performance</w:t>
      </w:r>
      <w:r w:rsidRPr="006F5170">
        <w:rPr>
          <w:spacing w:val="-3"/>
        </w:rPr>
        <w:t xml:space="preserve"> </w:t>
      </w:r>
      <w:r w:rsidRPr="006F5170">
        <w:t>Questionnaire</w:t>
      </w:r>
      <w:r w:rsidRPr="006F5170">
        <w:rPr>
          <w:spacing w:val="-2"/>
        </w:rPr>
        <w:t xml:space="preserve"> </w:t>
      </w:r>
      <w:r w:rsidRPr="006F5170">
        <w:t>(PPQ)</w:t>
      </w:r>
      <w:r w:rsidRPr="006F5170">
        <w:rPr>
          <w:spacing w:val="-3"/>
        </w:rPr>
        <w:t xml:space="preserve"> </w:t>
      </w:r>
      <w:r w:rsidRPr="006F5170">
        <w:t>(attached</w:t>
      </w:r>
      <w:r w:rsidRPr="006F5170">
        <w:rPr>
          <w:spacing w:val="-3"/>
        </w:rPr>
        <w:t xml:space="preserve"> </w:t>
      </w:r>
      <w:r w:rsidRPr="006F5170">
        <w:t>to this solicitation)</w:t>
      </w:r>
      <w:r w:rsidRPr="006F5170">
        <w:rPr>
          <w:spacing w:val="-1"/>
        </w:rPr>
        <w:t xml:space="preserve"> </w:t>
      </w:r>
      <w:r w:rsidRPr="006F5170">
        <w:t>is</w:t>
      </w:r>
      <w:r w:rsidRPr="006F5170">
        <w:rPr>
          <w:spacing w:val="-1"/>
        </w:rPr>
        <w:t xml:space="preserve"> </w:t>
      </w:r>
      <w:r w:rsidRPr="006F5170">
        <w:t>provided</w:t>
      </w:r>
      <w:r w:rsidRPr="006F5170">
        <w:rPr>
          <w:spacing w:val="-2"/>
        </w:rPr>
        <w:t xml:space="preserve"> </w:t>
      </w:r>
      <w:r w:rsidRPr="006F5170">
        <w:t>for</w:t>
      </w:r>
      <w:r w:rsidRPr="006F5170">
        <w:rPr>
          <w:spacing w:val="-2"/>
        </w:rPr>
        <w:t xml:space="preserve"> </w:t>
      </w:r>
      <w:r w:rsidRPr="006F5170">
        <w:t>the team members to submit to the client for each project included under Past Performance. DO NOT SUBMIT A PPQ WHEN A COMPLETED CPARS IS</w:t>
      </w:r>
      <w:r w:rsidRPr="006F5170">
        <w:rPr>
          <w:spacing w:val="1"/>
        </w:rPr>
        <w:t xml:space="preserve"> </w:t>
      </w:r>
      <w:r w:rsidRPr="006F5170">
        <w:t>AVAILABLE.</w:t>
      </w:r>
    </w:p>
    <w:p w14:paraId="1E45D260" w14:textId="77777777" w:rsidR="00656378" w:rsidRPr="006F5170" w:rsidRDefault="00656378" w:rsidP="00656378">
      <w:pPr>
        <w:pStyle w:val="BodyText"/>
        <w:kinsoku w:val="0"/>
        <w:overflowPunct w:val="0"/>
        <w:ind w:right="119"/>
      </w:pPr>
      <w:r w:rsidRPr="006F5170">
        <w:t>IF A CPARS EVALUATION IS NOT AVAILABLE, please utilize the attached past performance questionnaire. Please ensure correct phone numbers and email</w:t>
      </w:r>
      <w:r w:rsidRPr="006F5170">
        <w:rPr>
          <w:spacing w:val="1"/>
        </w:rPr>
        <w:t xml:space="preserve"> </w:t>
      </w:r>
      <w:r w:rsidRPr="006F5170">
        <w:t>addresses</w:t>
      </w:r>
      <w:r w:rsidRPr="006F5170">
        <w:rPr>
          <w:spacing w:val="2"/>
        </w:rPr>
        <w:t xml:space="preserve"> </w:t>
      </w:r>
      <w:r w:rsidRPr="006F5170">
        <w:t>are</w:t>
      </w:r>
      <w:r w:rsidRPr="006F5170">
        <w:rPr>
          <w:spacing w:val="-1"/>
        </w:rPr>
        <w:t xml:space="preserve"> </w:t>
      </w:r>
      <w:r w:rsidRPr="006F5170">
        <w:t>provided for the</w:t>
      </w:r>
      <w:r w:rsidRPr="006F5170">
        <w:rPr>
          <w:spacing w:val="-1"/>
        </w:rPr>
        <w:t xml:space="preserve"> </w:t>
      </w:r>
      <w:r w:rsidRPr="006F5170">
        <w:t>client point</w:t>
      </w:r>
      <w:r w:rsidRPr="006F5170">
        <w:rPr>
          <w:spacing w:val="1"/>
        </w:rPr>
        <w:t xml:space="preserve"> </w:t>
      </w:r>
      <w:r w:rsidRPr="006F5170">
        <w:t>of</w:t>
      </w:r>
      <w:r w:rsidRPr="006F5170">
        <w:rPr>
          <w:spacing w:val="-1"/>
        </w:rPr>
        <w:t xml:space="preserve"> </w:t>
      </w:r>
      <w:r w:rsidRPr="006F5170">
        <w:t>contact. Completed</w:t>
      </w:r>
      <w:r w:rsidRPr="006F5170">
        <w:rPr>
          <w:spacing w:val="1"/>
        </w:rPr>
        <w:t xml:space="preserve"> </w:t>
      </w:r>
      <w:r w:rsidRPr="006F5170">
        <w:t>PPQs should be submitted</w:t>
      </w:r>
      <w:r w:rsidRPr="006F5170">
        <w:rPr>
          <w:spacing w:val="1"/>
        </w:rPr>
        <w:t xml:space="preserve"> </w:t>
      </w:r>
      <w:r w:rsidRPr="006F5170">
        <w:t>with your technical binder. If the firm is unable to obtain a completed PPQ from a client for a project(s)</w:t>
      </w:r>
      <w:r w:rsidRPr="006F5170">
        <w:rPr>
          <w:spacing w:val="1"/>
        </w:rPr>
        <w:t xml:space="preserve"> </w:t>
      </w:r>
      <w:r w:rsidRPr="006F5170">
        <w:t>before the response date set forth in this notice, firms should complete and submit with their</w:t>
      </w:r>
      <w:r w:rsidRPr="006F5170">
        <w:rPr>
          <w:spacing w:val="1"/>
        </w:rPr>
        <w:t xml:space="preserve"> </w:t>
      </w:r>
      <w:r w:rsidRPr="006F5170">
        <w:t>responses the first page of the PPQ, which will provide contract and client</w:t>
      </w:r>
      <w:r w:rsidRPr="006F5170">
        <w:rPr>
          <w:spacing w:val="1"/>
        </w:rPr>
        <w:t xml:space="preserve"> </w:t>
      </w:r>
      <w:r w:rsidRPr="006F5170">
        <w:t>information</w:t>
      </w:r>
      <w:r w:rsidRPr="006F5170">
        <w:rPr>
          <w:spacing w:val="-1"/>
        </w:rPr>
        <w:t xml:space="preserve"> </w:t>
      </w:r>
      <w:r w:rsidRPr="006F5170">
        <w:t>for</w:t>
      </w:r>
      <w:r w:rsidRPr="006F5170">
        <w:rPr>
          <w:spacing w:val="-2"/>
        </w:rPr>
        <w:t xml:space="preserve"> </w:t>
      </w:r>
      <w:r w:rsidRPr="006F5170">
        <w:t>the</w:t>
      </w:r>
      <w:r w:rsidRPr="006F5170">
        <w:rPr>
          <w:spacing w:val="-1"/>
        </w:rPr>
        <w:t xml:space="preserve"> </w:t>
      </w:r>
      <w:r w:rsidRPr="006F5170">
        <w:t>respective</w:t>
      </w:r>
      <w:r w:rsidRPr="006F5170">
        <w:rPr>
          <w:spacing w:val="-2"/>
        </w:rPr>
        <w:t xml:space="preserve"> </w:t>
      </w:r>
      <w:r w:rsidRPr="006F5170">
        <w:t xml:space="preserve">project(s). </w:t>
      </w:r>
    </w:p>
    <w:p w14:paraId="77A46285" w14:textId="77777777" w:rsidR="00656378" w:rsidRPr="006F5170" w:rsidRDefault="00656378" w:rsidP="00656378">
      <w:pPr>
        <w:pStyle w:val="BodyText"/>
        <w:kinsoku w:val="0"/>
        <w:overflowPunct w:val="0"/>
        <w:ind w:right="119"/>
      </w:pPr>
      <w:r w:rsidRPr="006F5170">
        <w:t>Firms</w:t>
      </w:r>
      <w:r w:rsidRPr="006F5170">
        <w:rPr>
          <w:spacing w:val="-1"/>
        </w:rPr>
        <w:t xml:space="preserve"> </w:t>
      </w:r>
      <w:r w:rsidRPr="006F5170">
        <w:t>may</w:t>
      </w:r>
      <w:r w:rsidRPr="006F5170">
        <w:rPr>
          <w:spacing w:val="-5"/>
        </w:rPr>
        <w:t xml:space="preserve"> </w:t>
      </w:r>
      <w:r w:rsidRPr="006F5170">
        <w:t>submit</w:t>
      </w:r>
      <w:r w:rsidRPr="006F5170">
        <w:rPr>
          <w:spacing w:val="-1"/>
        </w:rPr>
        <w:t xml:space="preserve"> </w:t>
      </w:r>
      <w:r w:rsidRPr="006F5170">
        <w:t>a</w:t>
      </w:r>
      <w:r w:rsidRPr="006F5170">
        <w:rPr>
          <w:spacing w:val="-1"/>
        </w:rPr>
        <w:t xml:space="preserve"> </w:t>
      </w:r>
      <w:r w:rsidRPr="006F5170">
        <w:t>PPQ</w:t>
      </w:r>
      <w:r w:rsidRPr="006F5170">
        <w:rPr>
          <w:spacing w:val="-2"/>
        </w:rPr>
        <w:t xml:space="preserve"> </w:t>
      </w:r>
      <w:r w:rsidRPr="006F5170">
        <w:t>previously</w:t>
      </w:r>
      <w:r w:rsidRPr="006F5170">
        <w:rPr>
          <w:spacing w:val="-6"/>
        </w:rPr>
        <w:t xml:space="preserve"> </w:t>
      </w:r>
      <w:r w:rsidRPr="006F5170">
        <w:t>submitted under</w:t>
      </w:r>
      <w:r w:rsidRPr="006F5170">
        <w:rPr>
          <w:spacing w:val="-2"/>
        </w:rPr>
        <w:t xml:space="preserve"> </w:t>
      </w:r>
      <w:r w:rsidRPr="006F5170">
        <w:t>a</w:t>
      </w:r>
      <w:r w:rsidRPr="006F5170">
        <w:rPr>
          <w:spacing w:val="-57"/>
        </w:rPr>
        <w:t xml:space="preserve"> </w:t>
      </w:r>
      <w:r w:rsidRPr="006F5170">
        <w:t>different Notice/RFP (legible copies are acceptable) if it covers some the same basic information. Firms should follow up with clients/references to ensure timely submittal of</w:t>
      </w:r>
      <w:r w:rsidRPr="006F5170">
        <w:rPr>
          <w:spacing w:val="-57"/>
        </w:rPr>
        <w:t xml:space="preserve">   </w:t>
      </w:r>
      <w:r w:rsidRPr="006F5170">
        <w:t>questionnaires. If requested by the client, questionnaires may be submitted directly to the</w:t>
      </w:r>
      <w:r w:rsidRPr="006F5170">
        <w:rPr>
          <w:spacing w:val="1"/>
        </w:rPr>
        <w:t xml:space="preserve"> </w:t>
      </w:r>
      <w:r w:rsidRPr="006F5170">
        <w:t>Government's</w:t>
      </w:r>
      <w:r w:rsidRPr="006F5170">
        <w:rPr>
          <w:spacing w:val="3"/>
        </w:rPr>
        <w:t xml:space="preserve"> </w:t>
      </w:r>
      <w:r w:rsidRPr="006F5170">
        <w:t>point</w:t>
      </w:r>
      <w:r w:rsidRPr="006F5170">
        <w:rPr>
          <w:spacing w:val="3"/>
        </w:rPr>
        <w:t xml:space="preserve"> </w:t>
      </w:r>
      <w:r w:rsidRPr="006F5170">
        <w:t>of</w:t>
      </w:r>
      <w:r w:rsidRPr="006F5170">
        <w:rPr>
          <w:spacing w:val="3"/>
        </w:rPr>
        <w:t xml:space="preserve"> </w:t>
      </w:r>
      <w:r w:rsidRPr="006F5170">
        <w:t>contact,</w:t>
      </w:r>
      <w:r w:rsidRPr="006F5170">
        <w:rPr>
          <w:spacing w:val="3"/>
        </w:rPr>
        <w:t xml:space="preserve"> Network Contract Office 21 (NCO 21) </w:t>
      </w:r>
      <w:r w:rsidRPr="006F5170">
        <w:t>Attn: Jose A. Hernandez, Contracting Officer via email at</w:t>
      </w:r>
      <w:r w:rsidRPr="006F5170">
        <w:rPr>
          <w:spacing w:val="1"/>
        </w:rPr>
        <w:t xml:space="preserve"> </w:t>
      </w:r>
      <w:hyperlink r:id="rId38" w:history="1">
        <w:r w:rsidRPr="006F5170">
          <w:rPr>
            <w:rStyle w:val="Hyperlink"/>
          </w:rPr>
          <w:t>jose.hernandez1@va.gov</w:t>
        </w:r>
      </w:hyperlink>
      <w:r w:rsidRPr="006F5170">
        <w:rPr>
          <w:rStyle w:val="Hyperlink"/>
        </w:rPr>
        <w:t xml:space="preserve"> AND Alison Weinstein, Point of Contact, alison.weinstein@va.gov</w:t>
      </w:r>
      <w:r w:rsidRPr="006F5170">
        <w:t>, prior to the response date. Firms shall not incorporate by</w:t>
      </w:r>
      <w:r w:rsidRPr="006F5170">
        <w:rPr>
          <w:spacing w:val="1"/>
        </w:rPr>
        <w:t xml:space="preserve"> </w:t>
      </w:r>
      <w:r w:rsidRPr="006F5170">
        <w:t>reference into their response PPQs or CPARS previously submitted in response to other requirements. However, this does not preclude the Government from utilizing</w:t>
      </w:r>
      <w:r w:rsidRPr="006F5170">
        <w:rPr>
          <w:spacing w:val="1"/>
        </w:rPr>
        <w:t xml:space="preserve"> </w:t>
      </w:r>
      <w:r w:rsidRPr="006F5170">
        <w:t>previously</w:t>
      </w:r>
      <w:r w:rsidRPr="006F5170">
        <w:rPr>
          <w:spacing w:val="-6"/>
        </w:rPr>
        <w:t xml:space="preserve"> </w:t>
      </w:r>
      <w:r w:rsidRPr="006F5170">
        <w:t>submitted PPQ</w:t>
      </w:r>
      <w:r w:rsidRPr="006F5170">
        <w:rPr>
          <w:spacing w:val="-1"/>
        </w:rPr>
        <w:t xml:space="preserve"> </w:t>
      </w:r>
      <w:r w:rsidRPr="006F5170">
        <w:t>information</w:t>
      </w:r>
      <w:r w:rsidRPr="006F5170">
        <w:rPr>
          <w:spacing w:val="-1"/>
        </w:rPr>
        <w:t xml:space="preserve"> </w:t>
      </w:r>
      <w:r w:rsidRPr="006F5170">
        <w:t>in the</w:t>
      </w:r>
      <w:r w:rsidRPr="006F5170">
        <w:rPr>
          <w:spacing w:val="-1"/>
        </w:rPr>
        <w:t xml:space="preserve"> </w:t>
      </w:r>
      <w:r w:rsidRPr="006F5170">
        <w:t>past performance evaluation.</w:t>
      </w:r>
    </w:p>
    <w:p w14:paraId="78648A9D" w14:textId="77777777" w:rsidR="00656378" w:rsidRPr="006F5170" w:rsidRDefault="00656378" w:rsidP="00656378">
      <w:pPr>
        <w:autoSpaceDE w:val="0"/>
        <w:autoSpaceDN w:val="0"/>
        <w:adjustRightInd w:val="0"/>
        <w:spacing w:after="0" w:line="240" w:lineRule="auto"/>
        <w:rPr>
          <w:rFonts w:ascii="Arial" w:eastAsia="Arial" w:hAnsi="Arial" w:cs="Arial"/>
        </w:rPr>
      </w:pPr>
    </w:p>
    <w:p w14:paraId="4426A471" w14:textId="77777777" w:rsidR="00656378" w:rsidRPr="006F5170" w:rsidRDefault="00656378" w:rsidP="00656378">
      <w:pPr>
        <w:rPr>
          <w:rFonts w:ascii="Arial" w:hAnsi="Arial" w:cs="Arial"/>
        </w:rPr>
      </w:pPr>
      <w:r w:rsidRPr="006F5170">
        <w:rPr>
          <w:rFonts w:ascii="Arial" w:hAnsi="Arial" w:cs="Arial"/>
          <w:b/>
        </w:rPr>
        <w:t>Volume II: Cost/Price Factor:</w:t>
      </w:r>
      <w:r w:rsidRPr="006F5170">
        <w:rPr>
          <w:rFonts w:ascii="Arial" w:hAnsi="Arial" w:cs="Arial"/>
        </w:rPr>
        <w:t xml:space="preserve"> </w:t>
      </w:r>
      <w:r w:rsidRPr="006F5170">
        <w:rPr>
          <w:rFonts w:ascii="Arial" w:hAnsi="Arial" w:cs="Arial"/>
          <w:i/>
          <w:iCs/>
          <w:color w:val="FF0000"/>
        </w:rPr>
        <w:t xml:space="preserve">  </w:t>
      </w:r>
      <w:r w:rsidRPr="006F5170">
        <w:rPr>
          <w:rFonts w:ascii="Arial" w:hAnsi="Arial" w:cs="Arial"/>
        </w:rPr>
        <w:t>the Offeror’s Cost/Price proposal will be evaluated for Reasonableness, Balance, and Total Evaluated Price (TEP).  TEP will be calculated in accordance with the following:</w:t>
      </w:r>
    </w:p>
    <w:p w14:paraId="197F6330" w14:textId="77777777" w:rsidR="00656378" w:rsidRPr="006F5170" w:rsidRDefault="00656378" w:rsidP="00656378">
      <w:pPr>
        <w:rPr>
          <w:rFonts w:ascii="Arial" w:hAnsi="Arial" w:cs="Arial"/>
        </w:rPr>
      </w:pPr>
    </w:p>
    <w:p w14:paraId="470CDDA3" w14:textId="77777777" w:rsidR="00656378" w:rsidRPr="006F5170" w:rsidRDefault="00656378" w:rsidP="00656378">
      <w:pPr>
        <w:numPr>
          <w:ilvl w:val="0"/>
          <w:numId w:val="48"/>
        </w:numPr>
        <w:ind w:left="504"/>
        <w:rPr>
          <w:rFonts w:ascii="Arial" w:hAnsi="Arial" w:cs="Arial"/>
        </w:rPr>
      </w:pPr>
      <w:r w:rsidRPr="006F5170">
        <w:rPr>
          <w:rFonts w:ascii="Arial" w:hAnsi="Arial" w:cs="Arial"/>
          <w:b/>
        </w:rPr>
        <w:t xml:space="preserve">Reasonableness.  </w:t>
      </w:r>
      <w:r w:rsidRPr="006F5170">
        <w:rPr>
          <w:rFonts w:ascii="Arial" w:hAnsi="Arial" w:cs="Arial"/>
        </w:rPr>
        <w:t xml:space="preserve">Adequate price competition is expected to support the determination of reasonableness.  Price analysis techniques may be utilized to further validate price reasonableness.  If adequate price competition is not obtained or if price reasonableness </w:t>
      </w:r>
      <w:r w:rsidRPr="006F5170">
        <w:rPr>
          <w:rFonts w:ascii="Arial" w:hAnsi="Arial" w:cs="Arial"/>
        </w:rPr>
        <w:lastRenderedPageBreak/>
        <w:t>cannot be determined using price analysis of Government obtained information, additional cost data in accordance with (IAW) FAR 15.4 will be required to support the proposed price.</w:t>
      </w:r>
    </w:p>
    <w:p w14:paraId="539F8EB4" w14:textId="77777777" w:rsidR="00656378" w:rsidRPr="006F5170" w:rsidRDefault="00656378" w:rsidP="00656378">
      <w:pPr>
        <w:numPr>
          <w:ilvl w:val="0"/>
          <w:numId w:val="48"/>
        </w:numPr>
        <w:ind w:left="504"/>
        <w:rPr>
          <w:rFonts w:ascii="Arial" w:hAnsi="Arial" w:cs="Arial"/>
        </w:rPr>
      </w:pPr>
      <w:r w:rsidRPr="006F5170">
        <w:rPr>
          <w:rFonts w:ascii="Arial" w:hAnsi="Arial" w:cs="Arial"/>
          <w:b/>
        </w:rPr>
        <w:t xml:space="preserve">Balance.  </w:t>
      </w:r>
      <w:r w:rsidRPr="006F5170">
        <w:rPr>
          <w:rFonts w:ascii="Arial" w:hAnsi="Arial" w:cs="Arial"/>
        </w:rPr>
        <w:t>Unbalanced pricing is discussed in FAR 15.404-6.  Unbalanced pricing exists when, despite an acceptable total evaluated price, the price of one or more contract line items is significantly overstated or underestimated as indicated by the application of analysis techniques.  The Government shall analyze offers to determine whether unbalanced separately priced line items or sub-line items exist.  Prices submitted will be compared and evaluated to assure a logical progression exists as related to price.  Offers that are determined to be unbalanced may be rejected if the lack of balance poses an unacceptable risk to the Government.</w:t>
      </w:r>
    </w:p>
    <w:p w14:paraId="2B327D16" w14:textId="77777777" w:rsidR="00656378" w:rsidRPr="006F5170" w:rsidRDefault="00656378" w:rsidP="00656378">
      <w:pPr>
        <w:numPr>
          <w:ilvl w:val="0"/>
          <w:numId w:val="48"/>
        </w:numPr>
        <w:ind w:left="504"/>
        <w:rPr>
          <w:rFonts w:ascii="Arial" w:hAnsi="Arial" w:cs="Arial"/>
        </w:rPr>
      </w:pPr>
      <w:r w:rsidRPr="006F5170">
        <w:rPr>
          <w:rFonts w:ascii="Arial" w:hAnsi="Arial" w:cs="Arial"/>
          <w:b/>
        </w:rPr>
        <w:t xml:space="preserve">Total Evaluated Price.  </w:t>
      </w:r>
      <w:r w:rsidRPr="006F5170">
        <w:rPr>
          <w:rFonts w:ascii="Arial" w:hAnsi="Arial" w:cs="Arial"/>
        </w:rPr>
        <w:t>A TEP will be calculated for evaluation purposes only and used to assist in determining the best value to the Government.  The TEP will be evaluated as follows:</w:t>
      </w:r>
    </w:p>
    <w:p w14:paraId="4AF58BD5" w14:textId="77777777" w:rsidR="00656378" w:rsidRPr="006F5170" w:rsidRDefault="00656378" w:rsidP="00656378">
      <w:pPr>
        <w:numPr>
          <w:ilvl w:val="1"/>
          <w:numId w:val="48"/>
        </w:numPr>
        <w:ind w:left="1080"/>
        <w:rPr>
          <w:rFonts w:ascii="Arial" w:hAnsi="Arial" w:cs="Arial"/>
          <w:b/>
        </w:rPr>
      </w:pPr>
      <w:r w:rsidRPr="006F5170">
        <w:rPr>
          <w:rFonts w:ascii="Arial" w:hAnsi="Arial" w:cs="Arial"/>
        </w:rPr>
        <w:t xml:space="preserve">Proposals shall be evaluated, for award purposes. Based upon the total price proposed for items identified for pricing which are applicable to the basic requirements and other price-related issues.  The TEP shall include all costs associated with providing the final items to the Government.  </w:t>
      </w:r>
    </w:p>
    <w:p w14:paraId="49025839" w14:textId="77777777" w:rsidR="00656378" w:rsidRPr="006F5170" w:rsidRDefault="00656378" w:rsidP="00656378">
      <w:pPr>
        <w:spacing w:line="240" w:lineRule="auto"/>
        <w:rPr>
          <w:rFonts w:ascii="Arial" w:eastAsia="Times New Roman" w:hAnsi="Arial" w:cs="Arial"/>
          <w:lang w:val="en"/>
        </w:rPr>
      </w:pPr>
      <w:r w:rsidRPr="006F5170">
        <w:rPr>
          <w:rFonts w:ascii="Arial" w:eastAsia="Arial" w:hAnsi="Arial" w:cs="Arial"/>
          <w:b/>
          <w:bCs/>
        </w:rPr>
        <w:t xml:space="preserve">Administrative Information: </w:t>
      </w:r>
      <w:r w:rsidRPr="006F5170">
        <w:rPr>
          <w:rFonts w:ascii="Arial" w:eastAsia="Times New Roman" w:hAnsi="Arial" w:cs="Arial"/>
          <w:lang w:val="en"/>
        </w:rPr>
        <w:t xml:space="preserve">Offerors shall include all the information in the Submission Instructions section. </w:t>
      </w:r>
    </w:p>
    <w:p w14:paraId="79FF677B" w14:textId="77777777" w:rsidR="00656378" w:rsidRPr="006F5170" w:rsidRDefault="00656378" w:rsidP="00656378">
      <w:pPr>
        <w:spacing w:after="0" w:line="259" w:lineRule="auto"/>
        <w:rPr>
          <w:rFonts w:ascii="Arial" w:eastAsia="Arial" w:hAnsi="Arial" w:cs="Arial"/>
        </w:rPr>
      </w:pPr>
    </w:p>
    <w:p w14:paraId="5631E5A6" w14:textId="77777777" w:rsidR="00656378" w:rsidRPr="006F5170" w:rsidRDefault="00656378" w:rsidP="00656378">
      <w:pPr>
        <w:spacing w:after="0" w:line="259" w:lineRule="auto"/>
        <w:rPr>
          <w:rFonts w:ascii="Arial" w:eastAsia="Arial" w:hAnsi="Arial" w:cs="Arial"/>
          <w:b/>
          <w:bCs/>
        </w:rPr>
      </w:pPr>
      <w:r w:rsidRPr="006F5170">
        <w:rPr>
          <w:rFonts w:ascii="Arial" w:eastAsia="Arial" w:hAnsi="Arial" w:cs="Arial"/>
          <w:b/>
          <w:bCs/>
        </w:rPr>
        <w:t>BEST VALUE DETERMINATION</w:t>
      </w:r>
    </w:p>
    <w:p w14:paraId="5343F6D5"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This is a best value trade-off, competitive acquisition. Award will be made to the Offerors whose offers conform to the solicitation requirements, who are determined responsible in accordance with FAR Subpart 9.1 by possessing the financial and other capabilities to fulfill the requirements of the contract; and whose proposals are judged, by an integrated assessment of price and non-price evaluation factors, to be the most advantageous to the Government. The Government will use the best value tradeoff process in determining which Offerors represent best value in accordance with FAR 15.103-1.</w:t>
      </w:r>
    </w:p>
    <w:p w14:paraId="716127F0" w14:textId="77777777" w:rsidR="00656378" w:rsidRPr="006F5170" w:rsidRDefault="00656378" w:rsidP="00656378">
      <w:pPr>
        <w:spacing w:after="0" w:line="259" w:lineRule="auto"/>
        <w:rPr>
          <w:rFonts w:ascii="Arial" w:eastAsia="Arial" w:hAnsi="Arial" w:cs="Arial"/>
        </w:rPr>
      </w:pPr>
    </w:p>
    <w:p w14:paraId="374604DE" w14:textId="77777777" w:rsidR="00656378" w:rsidRPr="006F5170" w:rsidRDefault="00656378" w:rsidP="00656378">
      <w:pPr>
        <w:spacing w:after="0" w:line="259" w:lineRule="auto"/>
        <w:rPr>
          <w:rFonts w:ascii="Arial" w:eastAsia="Arial" w:hAnsi="Arial" w:cs="Arial"/>
          <w:b/>
          <w:bCs/>
        </w:rPr>
      </w:pPr>
      <w:r w:rsidRPr="006F5170">
        <w:rPr>
          <w:rFonts w:ascii="Arial" w:eastAsia="Arial" w:hAnsi="Arial" w:cs="Arial"/>
          <w:b/>
          <w:bCs/>
        </w:rPr>
        <w:t>EVALUATION CRITERIA</w:t>
      </w:r>
    </w:p>
    <w:p w14:paraId="14359B08" w14:textId="77777777" w:rsidR="00656378" w:rsidRPr="006F5170" w:rsidRDefault="00656378" w:rsidP="00656378">
      <w:pPr>
        <w:spacing w:after="160"/>
        <w:rPr>
          <w:rFonts w:ascii="Arial" w:eastAsia="Times New Roman" w:hAnsi="Arial" w:cs="Arial"/>
        </w:rPr>
      </w:pPr>
      <w:r w:rsidRPr="006F5170">
        <w:rPr>
          <w:rFonts w:ascii="Arial" w:eastAsia="Times New Roman" w:hAnsi="Arial" w:cs="Arial"/>
        </w:rPr>
        <w:t>An award will be made to the responsible offeror whose offer, conforming to the RFP, will be most advantageous to the government, pursuant to Tradeoff approach, FAR 15.103-1.</w:t>
      </w:r>
    </w:p>
    <w:p w14:paraId="67894856"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The Government’s evaluation will be based on the following factors:</w:t>
      </w:r>
    </w:p>
    <w:p w14:paraId="18A9018F"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Factor I.  Technical</w:t>
      </w:r>
    </w:p>
    <w:p w14:paraId="26AD7729"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 xml:space="preserve">Factor II. Past Performance </w:t>
      </w:r>
    </w:p>
    <w:p w14:paraId="67C119D0"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Factor III. Price</w:t>
      </w:r>
    </w:p>
    <w:p w14:paraId="76082A0F" w14:textId="77777777" w:rsidR="00656378" w:rsidRPr="006F5170" w:rsidRDefault="00656378" w:rsidP="00656378">
      <w:pPr>
        <w:ind w:left="720"/>
        <w:rPr>
          <w:rFonts w:ascii="Arial" w:eastAsia="Times New Roman" w:hAnsi="Arial" w:cs="Arial"/>
        </w:rPr>
      </w:pPr>
      <w:r w:rsidRPr="006F5170">
        <w:rPr>
          <w:rFonts w:ascii="Arial" w:eastAsia="Times New Roman" w:hAnsi="Arial" w:cs="Arial"/>
        </w:rPr>
        <w:t>Technical and past performance, non-price factors, are equally important to price.</w:t>
      </w:r>
    </w:p>
    <w:p w14:paraId="32427810" w14:textId="77777777" w:rsidR="00656378" w:rsidRPr="006F5170" w:rsidRDefault="00656378" w:rsidP="00656378">
      <w:pPr>
        <w:spacing w:after="0" w:line="259" w:lineRule="auto"/>
        <w:rPr>
          <w:rFonts w:ascii="Arial" w:eastAsia="Arial" w:hAnsi="Arial" w:cs="Arial"/>
        </w:rPr>
      </w:pPr>
    </w:p>
    <w:p w14:paraId="3B04C5F8" w14:textId="77777777" w:rsidR="00656378" w:rsidRPr="006F5170" w:rsidRDefault="00656378" w:rsidP="00656378">
      <w:pPr>
        <w:spacing w:after="0" w:line="259" w:lineRule="auto"/>
        <w:rPr>
          <w:rFonts w:ascii="Arial" w:eastAsia="Arial" w:hAnsi="Arial" w:cs="Arial"/>
          <w:b/>
          <w:bCs/>
        </w:rPr>
      </w:pPr>
      <w:r w:rsidRPr="006F5170">
        <w:rPr>
          <w:rFonts w:ascii="Arial" w:eastAsia="Arial" w:hAnsi="Arial" w:cs="Arial"/>
          <w:b/>
          <w:bCs/>
        </w:rPr>
        <w:t>RELATIVE IMPORTANCE OF EVALUATION FACTORS</w:t>
      </w:r>
    </w:p>
    <w:p w14:paraId="412B91DC"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lastRenderedPageBreak/>
        <w:t>It is in the best interests of the Government to consider tradeoffs between price and non-price</w:t>
      </w:r>
    </w:p>
    <w:p w14:paraId="3F878BCC"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 xml:space="preserve">related factors. The relative importance of all evaluation factors is that non-price Factors 1-2 are approximately </w:t>
      </w:r>
      <w:proofErr w:type="gramStart"/>
      <w:r w:rsidRPr="006F5170">
        <w:rPr>
          <w:rFonts w:ascii="Arial" w:eastAsia="Arial" w:hAnsi="Arial" w:cs="Arial"/>
        </w:rPr>
        <w:t>equal to each other</w:t>
      </w:r>
      <w:proofErr w:type="gramEnd"/>
      <w:r w:rsidRPr="006F5170">
        <w:rPr>
          <w:rFonts w:ascii="Arial" w:eastAsia="Arial" w:hAnsi="Arial" w:cs="Arial"/>
        </w:rPr>
        <w:t>. When the proposal is evaluated as a whole, the non-price factors are equally important to price.</w:t>
      </w:r>
    </w:p>
    <w:p w14:paraId="4E0AFA02" w14:textId="77777777" w:rsidR="00656378" w:rsidRPr="006F5170" w:rsidRDefault="00656378" w:rsidP="00656378">
      <w:pPr>
        <w:spacing w:after="0" w:line="259" w:lineRule="auto"/>
        <w:rPr>
          <w:rFonts w:ascii="Arial" w:eastAsia="Arial" w:hAnsi="Arial" w:cs="Arial"/>
        </w:rPr>
      </w:pPr>
    </w:p>
    <w:p w14:paraId="162603F5"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The importance of price will increase if the Offerors’ technical proposals are considered</w:t>
      </w:r>
    </w:p>
    <w:p w14:paraId="4B7290B1"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essentially equal in terms of overall quality, or if price is so high as to significantly diminish the</w:t>
      </w:r>
    </w:p>
    <w:p w14:paraId="0525A31B"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value of the technical proposal’s superiority to the Government. Proposals will be evaluated on</w:t>
      </w:r>
    </w:p>
    <w:p w14:paraId="0FEEFD42"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the basis of the established criteria and award will be made to the responsible Offerors whose</w:t>
      </w:r>
    </w:p>
    <w:p w14:paraId="5E76742A"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offer conforms to the solicitation and represents the best value to the Government in</w:t>
      </w:r>
    </w:p>
    <w:p w14:paraId="01534907"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accordance with FAR 15.103-1, price and non-price factors considered.</w:t>
      </w:r>
    </w:p>
    <w:p w14:paraId="732535E1" w14:textId="77777777" w:rsidR="00656378" w:rsidRPr="006F5170" w:rsidRDefault="00656378" w:rsidP="00656378">
      <w:pPr>
        <w:spacing w:after="0" w:line="259" w:lineRule="auto"/>
        <w:rPr>
          <w:rFonts w:ascii="Arial" w:eastAsia="Arial" w:hAnsi="Arial" w:cs="Arial"/>
        </w:rPr>
      </w:pPr>
    </w:p>
    <w:p w14:paraId="7590FC9C" w14:textId="77777777" w:rsidR="00656378" w:rsidRPr="006F5170" w:rsidRDefault="00656378" w:rsidP="00656378">
      <w:pPr>
        <w:spacing w:after="0" w:line="259" w:lineRule="auto"/>
        <w:rPr>
          <w:rFonts w:ascii="Arial" w:eastAsia="Arial" w:hAnsi="Arial" w:cs="Arial"/>
          <w:b/>
          <w:bCs/>
        </w:rPr>
      </w:pPr>
      <w:r w:rsidRPr="006F5170">
        <w:rPr>
          <w:rFonts w:ascii="Arial" w:eastAsia="Arial" w:hAnsi="Arial" w:cs="Arial"/>
          <w:b/>
          <w:bCs/>
        </w:rPr>
        <w:t>BASIS OF EVALUATION</w:t>
      </w:r>
    </w:p>
    <w:p w14:paraId="5637EC6C" w14:textId="77777777" w:rsidR="00656378" w:rsidRPr="006F5170" w:rsidRDefault="00656378" w:rsidP="00656378">
      <w:pPr>
        <w:spacing w:after="0" w:line="259" w:lineRule="auto"/>
        <w:rPr>
          <w:rFonts w:ascii="Arial" w:eastAsia="Arial" w:hAnsi="Arial" w:cs="Arial"/>
        </w:rPr>
      </w:pPr>
    </w:p>
    <w:p w14:paraId="3A75DFE6" w14:textId="77777777" w:rsidR="00656378" w:rsidRPr="006F5170" w:rsidRDefault="00656378" w:rsidP="00656378">
      <w:pPr>
        <w:spacing w:after="0" w:line="259" w:lineRule="auto"/>
        <w:rPr>
          <w:rFonts w:ascii="Arial" w:eastAsia="Arial" w:hAnsi="Arial" w:cs="Arial"/>
          <w:b/>
          <w:bCs/>
        </w:rPr>
      </w:pPr>
      <w:r w:rsidRPr="006F5170">
        <w:rPr>
          <w:rFonts w:ascii="Arial" w:eastAsia="Arial" w:hAnsi="Arial" w:cs="Arial"/>
          <w:b/>
          <w:bCs/>
        </w:rPr>
        <w:t>VOLUME I: TECHNICAL PROPOSAL</w:t>
      </w:r>
    </w:p>
    <w:p w14:paraId="571B4D46" w14:textId="77777777" w:rsidR="00656378" w:rsidRPr="006F5170" w:rsidRDefault="00656378" w:rsidP="00656378">
      <w:pPr>
        <w:spacing w:after="0" w:line="259" w:lineRule="auto"/>
        <w:ind w:left="720"/>
        <w:rPr>
          <w:rFonts w:ascii="Arial" w:eastAsia="Arial" w:hAnsi="Arial" w:cs="Arial"/>
          <w:b/>
          <w:bCs/>
        </w:rPr>
      </w:pPr>
    </w:p>
    <w:p w14:paraId="4D7064A6" w14:textId="77777777" w:rsidR="00656378" w:rsidRPr="006F5170" w:rsidRDefault="00656378" w:rsidP="00656378">
      <w:pPr>
        <w:spacing w:after="0" w:line="259" w:lineRule="auto"/>
        <w:rPr>
          <w:rFonts w:ascii="Arial" w:eastAsia="Arial" w:hAnsi="Arial" w:cs="Arial"/>
        </w:rPr>
      </w:pPr>
    </w:p>
    <w:p w14:paraId="6BD2158F" w14:textId="77777777" w:rsidR="00656378" w:rsidRPr="006F5170" w:rsidRDefault="00656378" w:rsidP="00656378">
      <w:pPr>
        <w:spacing w:after="0" w:line="259" w:lineRule="auto"/>
        <w:rPr>
          <w:rFonts w:ascii="Arial" w:eastAsia="Arial" w:hAnsi="Arial" w:cs="Arial"/>
          <w:b/>
          <w:bCs/>
        </w:rPr>
      </w:pPr>
      <w:r w:rsidRPr="006F5170">
        <w:rPr>
          <w:rFonts w:ascii="Arial" w:eastAsia="Arial" w:hAnsi="Arial" w:cs="Arial"/>
          <w:b/>
          <w:bCs/>
        </w:rPr>
        <w:t>FACTOR 1 – Technical Approach</w:t>
      </w:r>
    </w:p>
    <w:p w14:paraId="7592064F"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The basis of evaluation will be a subjective assessment of the Offeror’s approach to effectively</w:t>
      </w:r>
    </w:p>
    <w:p w14:paraId="7E08EC2C"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managing this contract for the submission requirements under this Factor outlined above.</w:t>
      </w:r>
    </w:p>
    <w:p w14:paraId="37594E58"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The Government will evaluate the Offeror’s Technical Approach for strengths, weaknesses, and</w:t>
      </w:r>
    </w:p>
    <w:p w14:paraId="781F5145"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deficiencies. The standard for this factor is met when the offeror’s narrative adequately</w:t>
      </w:r>
    </w:p>
    <w:p w14:paraId="647DB2F5"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addresses each of the submission requirements.</w:t>
      </w:r>
    </w:p>
    <w:p w14:paraId="45475A9D" w14:textId="77777777" w:rsidR="00656378" w:rsidRPr="006F5170" w:rsidRDefault="00656378" w:rsidP="00656378">
      <w:pPr>
        <w:spacing w:after="0" w:line="259" w:lineRule="auto"/>
        <w:rPr>
          <w:rFonts w:ascii="Arial" w:eastAsia="Arial" w:hAnsi="Arial" w:cs="Arial"/>
        </w:rPr>
      </w:pPr>
    </w:p>
    <w:p w14:paraId="5D6C0B4E"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More favorable ratings will be given to Offerors who demonstrate a sound management</w:t>
      </w:r>
    </w:p>
    <w:p w14:paraId="14FA9A1D"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approach, ability to account for unique challenges associated with this contract, and identifies</w:t>
      </w:r>
    </w:p>
    <w:p w14:paraId="6CF6F7CA"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quantitative or qualitative benefits to the Government within their technical narrative.</w:t>
      </w:r>
    </w:p>
    <w:p w14:paraId="598CF57F" w14:textId="77777777" w:rsidR="00656378" w:rsidRPr="006F5170" w:rsidRDefault="00656378" w:rsidP="00656378">
      <w:pPr>
        <w:spacing w:after="0" w:line="259" w:lineRule="auto"/>
        <w:rPr>
          <w:rFonts w:ascii="Arial" w:eastAsia="Arial" w:hAnsi="Arial" w:cs="Arial"/>
        </w:rPr>
      </w:pPr>
    </w:p>
    <w:p w14:paraId="0FB2DF62"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Failure to address any one of the submission requirements may result in lower ratings.</w:t>
      </w:r>
    </w:p>
    <w:p w14:paraId="5C3068B3"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Proposals providing only a generic acknowledgement of the requirements of this factor may also</w:t>
      </w:r>
    </w:p>
    <w:p w14:paraId="482D7A69"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be given lower ratings.</w:t>
      </w:r>
    </w:p>
    <w:p w14:paraId="13BDF0C1" w14:textId="77777777" w:rsidR="00656378" w:rsidRPr="006F5170" w:rsidRDefault="00656378" w:rsidP="00656378">
      <w:pPr>
        <w:spacing w:after="0" w:line="259" w:lineRule="auto"/>
        <w:rPr>
          <w:rFonts w:ascii="Arial" w:eastAsia="Arial" w:hAnsi="Arial" w:cs="Arial"/>
        </w:rPr>
      </w:pPr>
    </w:p>
    <w:p w14:paraId="78C9D116"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Any narrative that exceeds the page limitation will be evaluated up to the number of pages outlined in the submission instructions above; any information beyond this limit will not be evaluated and may be considered a failure to address requirements.</w:t>
      </w:r>
    </w:p>
    <w:p w14:paraId="716722F0" w14:textId="77777777" w:rsidR="00656378" w:rsidRPr="006F5170" w:rsidRDefault="00656378" w:rsidP="00656378">
      <w:pPr>
        <w:spacing w:after="0" w:line="259" w:lineRule="auto"/>
        <w:rPr>
          <w:rFonts w:ascii="Arial" w:eastAsia="Arial" w:hAnsi="Arial" w:cs="Arial"/>
        </w:rPr>
      </w:pPr>
    </w:p>
    <w:p w14:paraId="1CB44B66" w14:textId="77777777" w:rsidR="00656378" w:rsidRPr="006F5170" w:rsidRDefault="00656378" w:rsidP="00656378">
      <w:pPr>
        <w:spacing w:after="0" w:line="259" w:lineRule="auto"/>
        <w:rPr>
          <w:rFonts w:ascii="Arial" w:eastAsia="Arial" w:hAnsi="Arial" w:cs="Arial"/>
          <w:b/>
          <w:bCs/>
        </w:rPr>
      </w:pPr>
      <w:r w:rsidRPr="006F5170">
        <w:rPr>
          <w:rFonts w:ascii="Arial" w:eastAsia="Arial" w:hAnsi="Arial" w:cs="Arial"/>
          <w:b/>
          <w:bCs/>
        </w:rPr>
        <w:t>FACTOR 2 - Past Performance</w:t>
      </w:r>
    </w:p>
    <w:p w14:paraId="4BBD456C"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The basis of evaluation will be the degree to which past performance evaluations (to include PPQs if applicable) and all other past performance information reviewed by the government (i.e., CPARS, FAPIIS, eSRS, performance recognition documents, etc.) reflect a trend of satisfactory performance. Evaluation of this factor will be an assessment of the overall past performance record.</w:t>
      </w:r>
    </w:p>
    <w:p w14:paraId="371D1102" w14:textId="77777777" w:rsidR="00656378" w:rsidRPr="006F5170" w:rsidRDefault="00656378" w:rsidP="00656378">
      <w:pPr>
        <w:spacing w:after="0" w:line="259" w:lineRule="auto"/>
        <w:rPr>
          <w:rFonts w:ascii="Arial" w:eastAsia="Arial" w:hAnsi="Arial" w:cs="Arial"/>
        </w:rPr>
      </w:pPr>
    </w:p>
    <w:p w14:paraId="71224C38"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Offerors need not submit for this factor; but if they choose to, offerors shall submit past performance information on relevant projects that are at least 75% construction progress complete or completed within five (5) years preceding the date proposals are due on projects submitted. The Government may seek all relevant performance information on all Offerors in the competitive range through sources such as CPARS or other government databases and other sources that are available. The Government shall not be limited in its search for performance data.</w:t>
      </w:r>
    </w:p>
    <w:p w14:paraId="4BD30005" w14:textId="77777777" w:rsidR="00656378" w:rsidRPr="006F5170" w:rsidRDefault="00656378" w:rsidP="00656378">
      <w:pPr>
        <w:spacing w:after="0" w:line="259" w:lineRule="auto"/>
        <w:rPr>
          <w:rFonts w:ascii="Arial" w:eastAsia="Arial" w:hAnsi="Arial" w:cs="Arial"/>
        </w:rPr>
      </w:pPr>
    </w:p>
    <w:p w14:paraId="78B4AD6F" w14:textId="77777777" w:rsidR="00656378" w:rsidRPr="006F5170" w:rsidRDefault="00656378" w:rsidP="00656378">
      <w:pPr>
        <w:spacing w:after="0" w:line="259" w:lineRule="auto"/>
        <w:rPr>
          <w:rFonts w:ascii="Arial" w:eastAsia="Arial" w:hAnsi="Arial" w:cs="Arial"/>
        </w:rPr>
      </w:pPr>
      <w:r w:rsidRPr="006F5170">
        <w:rPr>
          <w:rFonts w:ascii="Arial" w:eastAsia="Arial" w:hAnsi="Arial" w:cs="Arial"/>
        </w:rPr>
        <w:t>In the case of an offeror without a record of relevant past performance or for whom information on past performance is not available, the offeror shall be determined to have neutral past performance.</w:t>
      </w:r>
    </w:p>
    <w:p w14:paraId="466E7190" w14:textId="77777777" w:rsidR="00656378" w:rsidRPr="006F5170" w:rsidRDefault="00656378" w:rsidP="00656378">
      <w:pPr>
        <w:spacing w:line="240" w:lineRule="auto"/>
        <w:rPr>
          <w:rFonts w:ascii="Arial" w:eastAsia="Times New Roman" w:hAnsi="Arial" w:cs="Arial"/>
          <w:b/>
        </w:rPr>
      </w:pPr>
    </w:p>
    <w:p w14:paraId="16076D11" w14:textId="77777777" w:rsidR="00656378" w:rsidRPr="006F5170" w:rsidRDefault="00656378" w:rsidP="00656378">
      <w:pPr>
        <w:spacing w:line="240" w:lineRule="auto"/>
        <w:rPr>
          <w:rFonts w:ascii="Arial" w:eastAsia="Times New Roman" w:hAnsi="Arial" w:cs="Arial"/>
          <w:b/>
        </w:rPr>
      </w:pPr>
      <w:r w:rsidRPr="006F5170">
        <w:rPr>
          <w:rFonts w:ascii="Arial" w:eastAsia="Times New Roman" w:hAnsi="Arial" w:cs="Arial"/>
          <w:b/>
        </w:rPr>
        <w:t>Volume II: Price</w:t>
      </w:r>
    </w:p>
    <w:p w14:paraId="35EFF127" w14:textId="77777777" w:rsidR="00656378" w:rsidRPr="006F5170" w:rsidRDefault="00656378" w:rsidP="00656378">
      <w:pPr>
        <w:spacing w:line="240" w:lineRule="auto"/>
        <w:rPr>
          <w:rFonts w:ascii="Arial" w:eastAsia="Times New Roman" w:hAnsi="Arial" w:cs="Arial"/>
          <w:b/>
          <w:bCs/>
          <w:i/>
        </w:rPr>
      </w:pPr>
      <w:r w:rsidRPr="006F5170">
        <w:rPr>
          <w:rFonts w:ascii="Arial" w:eastAsia="Times New Roman" w:hAnsi="Arial" w:cs="Arial"/>
          <w:b/>
        </w:rPr>
        <w:t>Factor 3:</w:t>
      </w:r>
      <w:r w:rsidRPr="006F5170">
        <w:rPr>
          <w:rFonts w:ascii="Arial" w:eastAsia="Times New Roman" w:hAnsi="Arial" w:cs="Arial"/>
        </w:rPr>
        <w:t xml:space="preserve"> </w:t>
      </w:r>
      <w:r w:rsidRPr="006F5170">
        <w:rPr>
          <w:rFonts w:ascii="Arial" w:eastAsia="Times New Roman" w:hAnsi="Arial" w:cs="Arial"/>
          <w:b/>
          <w:bCs/>
          <w:i/>
        </w:rPr>
        <w:t>Price (Volume II):</w:t>
      </w:r>
    </w:p>
    <w:p w14:paraId="5103460D" w14:textId="77777777" w:rsidR="00656378" w:rsidRPr="006F5170" w:rsidRDefault="00656378" w:rsidP="00656378">
      <w:pPr>
        <w:spacing w:line="240" w:lineRule="auto"/>
        <w:rPr>
          <w:rFonts w:ascii="Arial" w:eastAsia="Times New Roman" w:hAnsi="Arial" w:cs="Arial"/>
        </w:rPr>
      </w:pPr>
      <w:r w:rsidRPr="006F5170">
        <w:rPr>
          <w:rFonts w:ascii="Arial" w:eastAsia="Times New Roman" w:hAnsi="Arial" w:cs="Arial"/>
          <w:b/>
        </w:rPr>
        <w:t xml:space="preserve">Submission Criteria: </w:t>
      </w:r>
      <w:r w:rsidRPr="006F5170">
        <w:rPr>
          <w:rFonts w:ascii="Arial" w:eastAsia="Times New Roman" w:hAnsi="Arial" w:cs="Arial"/>
        </w:rPr>
        <w:t>Carefully follow “Instructions, Conditions, and Notices to Offerors”. Standard form (SF) 1442 Solicitation, Offer and Award (Construction, Alteration, or Repair) and the Divisional Breakdown when submitting price offers. Submit a bid guarantee as stipulated in the solicitation. Please note commercial bid bonds are not acceptable.</w:t>
      </w:r>
    </w:p>
    <w:p w14:paraId="05A3353F" w14:textId="77777777" w:rsidR="00656378" w:rsidRPr="006F5170" w:rsidRDefault="00656378" w:rsidP="00656378">
      <w:pPr>
        <w:spacing w:line="240" w:lineRule="auto"/>
        <w:rPr>
          <w:rFonts w:ascii="Arial" w:eastAsia="Times New Roman" w:hAnsi="Arial" w:cs="Arial"/>
        </w:rPr>
      </w:pPr>
      <w:r w:rsidRPr="006F5170">
        <w:rPr>
          <w:rFonts w:ascii="Arial" w:eastAsia="Times New Roman" w:hAnsi="Arial" w:cs="Arial"/>
        </w:rPr>
        <w:t>In addition to the pricing schedule, Offerors shall submit a complete Breakdown of the Division Pricing for all Line Items. The prices shall be Firm Fixed Price. The Offeror shall take care not to include remarks that take exception to the Government’s solicitation and attachments or pricing requirements or otherwise preclude the Government from evaluating the offer or render the offer as nonconforming.</w:t>
      </w:r>
    </w:p>
    <w:p w14:paraId="613E612A" w14:textId="77777777" w:rsidR="00656378" w:rsidRPr="006F5170" w:rsidRDefault="00656378" w:rsidP="00656378">
      <w:pPr>
        <w:spacing w:line="240" w:lineRule="auto"/>
        <w:rPr>
          <w:rFonts w:ascii="Arial" w:eastAsia="Times New Roman" w:hAnsi="Arial" w:cs="Arial"/>
          <w:b/>
        </w:rPr>
      </w:pPr>
      <w:r w:rsidRPr="006F5170">
        <w:rPr>
          <w:rFonts w:ascii="Arial" w:eastAsia="Times New Roman" w:hAnsi="Arial" w:cs="Arial"/>
        </w:rPr>
        <w:t xml:space="preserve">If the Offeror communicates in its proposal any qualifications, exceptions, exclusions, or conditions to the proposed prices not provided for in the Offerors proposal documents, the Contracting Officer may reject the proposal and exclude the Offeror from </w:t>
      </w:r>
      <w:r>
        <w:rPr>
          <w:rFonts w:ascii="Arial" w:eastAsia="Times New Roman" w:hAnsi="Arial" w:cs="Arial"/>
        </w:rPr>
        <w:t>negotiations</w:t>
      </w:r>
      <w:r w:rsidRPr="006F5170">
        <w:rPr>
          <w:rFonts w:ascii="Arial" w:eastAsia="Times New Roman" w:hAnsi="Arial" w:cs="Arial"/>
        </w:rPr>
        <w:t>.</w:t>
      </w:r>
      <w:r w:rsidRPr="006F5170">
        <w:rPr>
          <w:rFonts w:ascii="Arial" w:eastAsia="Times New Roman" w:hAnsi="Arial" w:cs="Arial"/>
          <w:b/>
        </w:rPr>
        <w:t xml:space="preserve"> </w:t>
      </w:r>
    </w:p>
    <w:p w14:paraId="312279B3" w14:textId="77777777" w:rsidR="00656378" w:rsidRPr="006F5170" w:rsidRDefault="00656378" w:rsidP="00656378">
      <w:pPr>
        <w:spacing w:line="240" w:lineRule="auto"/>
        <w:rPr>
          <w:rFonts w:ascii="Arial" w:eastAsia="Times New Roman" w:hAnsi="Arial" w:cs="Arial"/>
        </w:rPr>
      </w:pPr>
      <w:r w:rsidRPr="006F5170">
        <w:rPr>
          <w:rFonts w:ascii="Arial" w:eastAsia="Times New Roman" w:hAnsi="Arial" w:cs="Arial"/>
          <w:b/>
        </w:rPr>
        <w:t xml:space="preserve">Evaluation Methodology: </w:t>
      </w:r>
      <w:r w:rsidRPr="006F5170">
        <w:rPr>
          <w:rFonts w:ascii="Arial" w:eastAsia="Times New Roman" w:hAnsi="Arial" w:cs="Arial"/>
        </w:rPr>
        <w:t xml:space="preserve">Price (Volume II - Price) the total evaluated price will be determined by the Offeror’s price of all items included in the attached Scope of Work.  </w:t>
      </w:r>
    </w:p>
    <w:p w14:paraId="12A3A205" w14:textId="77777777" w:rsidR="00656378" w:rsidRPr="006F5170" w:rsidRDefault="00656378" w:rsidP="00656378">
      <w:pPr>
        <w:spacing w:line="240" w:lineRule="auto"/>
        <w:rPr>
          <w:rFonts w:ascii="Arial" w:eastAsia="Times New Roman" w:hAnsi="Arial" w:cs="Arial"/>
        </w:rPr>
      </w:pPr>
    </w:p>
    <w:bookmarkEnd w:id="10"/>
    <w:p w14:paraId="2A8B5310" w14:textId="77777777" w:rsidR="00656378" w:rsidRPr="006F5170" w:rsidRDefault="00656378" w:rsidP="00656378">
      <w:pPr>
        <w:overflowPunct w:val="0"/>
        <w:autoSpaceDE w:val="0"/>
        <w:autoSpaceDN w:val="0"/>
        <w:adjustRightInd w:val="0"/>
        <w:spacing w:line="240" w:lineRule="auto"/>
        <w:contextualSpacing/>
        <w:textAlignment w:val="baseline"/>
        <w:rPr>
          <w:rFonts w:ascii="Arial" w:eastAsia="Times New Roman" w:hAnsi="Arial" w:cs="Arial"/>
          <w:b/>
          <w:bCs/>
          <w:lang w:val="en"/>
        </w:rPr>
      </w:pPr>
      <w:r w:rsidRPr="006F5170">
        <w:rPr>
          <w:rFonts w:ascii="Arial" w:eastAsia="Times New Roman" w:hAnsi="Arial" w:cs="Arial"/>
          <w:b/>
          <w:bCs/>
          <w:u w:val="single"/>
        </w:rPr>
        <w:t xml:space="preserve">FINAL PROPOSAL REVISIONS (section only applies if </w:t>
      </w:r>
      <w:r>
        <w:rPr>
          <w:rFonts w:ascii="Arial" w:eastAsia="Times New Roman" w:hAnsi="Arial" w:cs="Arial"/>
          <w:b/>
          <w:bCs/>
          <w:u w:val="single"/>
        </w:rPr>
        <w:t>negotiations</w:t>
      </w:r>
      <w:r w:rsidRPr="006F5170">
        <w:rPr>
          <w:rFonts w:ascii="Arial" w:eastAsia="Times New Roman" w:hAnsi="Arial" w:cs="Arial"/>
          <w:b/>
          <w:bCs/>
          <w:u w:val="single"/>
        </w:rPr>
        <w:t xml:space="preserve"> are conducted)</w:t>
      </w:r>
      <w:r w:rsidRPr="006F5170">
        <w:rPr>
          <w:rFonts w:ascii="Arial" w:eastAsia="Times New Roman" w:hAnsi="Arial" w:cs="Arial"/>
          <w:b/>
          <w:bCs/>
        </w:rPr>
        <w:t xml:space="preserve">: </w:t>
      </w:r>
    </w:p>
    <w:p w14:paraId="3DFE5DF6" w14:textId="77777777" w:rsidR="00656378" w:rsidRPr="006F5170" w:rsidRDefault="00656378" w:rsidP="00656378">
      <w:pPr>
        <w:numPr>
          <w:ilvl w:val="0"/>
          <w:numId w:val="49"/>
        </w:numPr>
        <w:spacing w:line="240" w:lineRule="auto"/>
        <w:ind w:left="360"/>
        <w:jc w:val="both"/>
        <w:rPr>
          <w:rFonts w:ascii="Arial" w:eastAsia="Arial Unicode MS" w:hAnsi="Arial" w:cs="Arial"/>
          <w:color w:val="000000"/>
          <w:lang w:val="en"/>
        </w:rPr>
      </w:pPr>
      <w:r w:rsidRPr="006F5170">
        <w:rPr>
          <w:rFonts w:ascii="Arial" w:eastAsia="Arial Unicode MS" w:hAnsi="Arial" w:cs="Arial"/>
          <w:color w:val="000000"/>
          <w:lang w:val="en"/>
        </w:rPr>
        <w:t xml:space="preserve">If determined to be necessary, proposal revisions will be requested from the Offerors determined by the CO to be in the competitive range based on the selection criteria. </w:t>
      </w:r>
      <w:r>
        <w:rPr>
          <w:rFonts w:ascii="Arial" w:eastAsia="Arial Unicode MS" w:hAnsi="Arial" w:cs="Arial"/>
          <w:color w:val="000000"/>
          <w:lang w:val="en"/>
        </w:rPr>
        <w:t>Negotiations</w:t>
      </w:r>
      <w:r w:rsidRPr="006F5170">
        <w:rPr>
          <w:rFonts w:ascii="Arial" w:eastAsia="Arial Unicode MS" w:hAnsi="Arial" w:cs="Arial"/>
          <w:color w:val="000000"/>
          <w:lang w:val="en"/>
        </w:rPr>
        <w:t xml:space="preserve"> may be conducted with those Offerors falling within the competitive range, after which proposal revisions will be requested. Proposal revisions will be submitted as per above, except as noted below and will be due at a time and place to be determined. </w:t>
      </w:r>
    </w:p>
    <w:p w14:paraId="62677557" w14:textId="77777777" w:rsidR="00656378" w:rsidRPr="006F5170" w:rsidRDefault="00656378" w:rsidP="00656378">
      <w:pPr>
        <w:pStyle w:val="ListParagraph"/>
        <w:numPr>
          <w:ilvl w:val="0"/>
          <w:numId w:val="49"/>
        </w:numPr>
        <w:tabs>
          <w:tab w:val="left" w:pos="720"/>
        </w:tabs>
        <w:suppressAutoHyphens/>
        <w:spacing w:line="240" w:lineRule="auto"/>
        <w:ind w:left="360"/>
        <w:jc w:val="both"/>
        <w:rPr>
          <w:rFonts w:ascii="Arial" w:eastAsia="Calibri" w:hAnsi="Arial" w:cs="Arial"/>
          <w:lang w:val="en"/>
        </w:rPr>
      </w:pPr>
      <w:r w:rsidRPr="006F5170">
        <w:rPr>
          <w:rFonts w:ascii="Arial" w:eastAsia="Arial Unicode MS" w:hAnsi="Arial" w:cs="Arial"/>
          <w:color w:val="000000"/>
          <w:lang w:val="en"/>
        </w:rPr>
        <w:t>Offerors submitting proposal revisions will not be requested to re-submit any documents which are unchanged from their initial proposals. Offerors will provide necessary changes to individual paragraphs, as briefly as possible, and include a table of contents, which indicates where within the initial proposal the additional information or changed documents would be placed. Proposal revisions shall include a completed SF 1442 that acknowledges receiving all amendments, by number and date, in section 19 of the SF 1442 or by signing and returning each SF 30. A new bid bond shall be submitted only if the final proposal revisions Offeror’s price proposal is greater than its initial price proposal.</w:t>
      </w:r>
    </w:p>
    <w:p w14:paraId="360D75AE" w14:textId="77777777" w:rsidR="00656378" w:rsidRPr="006F5170" w:rsidRDefault="00656378" w:rsidP="00656378">
      <w:pPr>
        <w:tabs>
          <w:tab w:val="left" w:pos="720"/>
        </w:tabs>
        <w:suppressAutoHyphens/>
        <w:spacing w:line="240" w:lineRule="auto"/>
        <w:jc w:val="both"/>
        <w:rPr>
          <w:rFonts w:ascii="Arial" w:eastAsia="Calibri" w:hAnsi="Arial" w:cs="Arial"/>
          <w:lang w:val="en"/>
        </w:rPr>
      </w:pPr>
    </w:p>
    <w:p w14:paraId="3D685D57" w14:textId="77777777" w:rsidR="00656378" w:rsidRPr="006F5170" w:rsidRDefault="00656378" w:rsidP="00656378">
      <w:pPr>
        <w:tabs>
          <w:tab w:val="left" w:pos="720"/>
        </w:tabs>
        <w:suppressAutoHyphens/>
        <w:spacing w:line="240" w:lineRule="auto"/>
        <w:jc w:val="both"/>
        <w:rPr>
          <w:rFonts w:ascii="Arial" w:eastAsia="Calibri" w:hAnsi="Arial" w:cs="Arial"/>
          <w:lang w:val="en"/>
        </w:rPr>
      </w:pPr>
    </w:p>
    <w:p w14:paraId="67D1B73B" w14:textId="77777777" w:rsidR="00656378" w:rsidRPr="006F5170" w:rsidRDefault="00656378" w:rsidP="00656378">
      <w:pPr>
        <w:spacing w:after="0" w:line="240" w:lineRule="auto"/>
        <w:rPr>
          <w:rFonts w:ascii="Arial" w:hAnsi="Arial" w:cs="Arial"/>
          <w:u w:val="single"/>
        </w:rPr>
      </w:pPr>
      <w:r w:rsidRPr="006F5170">
        <w:rPr>
          <w:rFonts w:ascii="Arial" w:hAnsi="Arial" w:cs="Arial"/>
          <w:b/>
          <w:u w:val="single"/>
        </w:rPr>
        <w:t>REQUESTS FOR INFORMATION (RFI):</w:t>
      </w:r>
      <w:r w:rsidRPr="006F5170">
        <w:rPr>
          <w:rFonts w:ascii="Arial" w:hAnsi="Arial" w:cs="Arial"/>
          <w:u w:val="single"/>
        </w:rPr>
        <w:t xml:space="preserve"> </w:t>
      </w:r>
    </w:p>
    <w:p w14:paraId="736F5076" w14:textId="77777777" w:rsidR="00656378" w:rsidRPr="006F5170" w:rsidRDefault="00656378" w:rsidP="00656378">
      <w:pPr>
        <w:rPr>
          <w:rFonts w:ascii="Arial" w:hAnsi="Arial" w:cs="Arial"/>
        </w:rPr>
      </w:pPr>
      <w:r w:rsidRPr="006F5170">
        <w:rPr>
          <w:rFonts w:ascii="Arial" w:hAnsi="Arial" w:cs="Arial"/>
        </w:rPr>
        <w:t xml:space="preserve">To obtain clarifications and/or additional information concerning the contract requirements or specifications, submit a </w:t>
      </w:r>
      <w:r w:rsidRPr="006F5170">
        <w:rPr>
          <w:rFonts w:ascii="Arial" w:hAnsi="Arial" w:cs="Arial"/>
          <w:b/>
        </w:rPr>
        <w:t xml:space="preserve">written RFI utilizing the RFI Form included in this RFP, which is to be sent via email </w:t>
      </w:r>
      <w:r w:rsidRPr="006F5170">
        <w:rPr>
          <w:rFonts w:ascii="Arial" w:hAnsi="Arial" w:cs="Arial"/>
          <w:bCs/>
        </w:rPr>
        <w:t xml:space="preserve">to </w:t>
      </w:r>
      <w:r w:rsidRPr="006F5170">
        <w:rPr>
          <w:rFonts w:ascii="Arial" w:hAnsi="Arial" w:cs="Arial"/>
        </w:rPr>
        <w:t xml:space="preserve">Alison Weinstein, Contract Specialist, </w:t>
      </w:r>
      <w:hyperlink r:id="rId39" w:history="1">
        <w:r w:rsidRPr="006F5170">
          <w:rPr>
            <w:rStyle w:val="Hyperlink"/>
            <w:rFonts w:ascii="Arial" w:hAnsi="Arial" w:cs="Arial"/>
          </w:rPr>
          <w:t>alison.weinstein@va.gov</w:t>
        </w:r>
      </w:hyperlink>
      <w:r w:rsidRPr="006F5170">
        <w:rPr>
          <w:rStyle w:val="Hyperlink"/>
          <w:rFonts w:ascii="Arial" w:hAnsi="Arial" w:cs="Arial"/>
        </w:rPr>
        <w:t xml:space="preserve"> </w:t>
      </w:r>
      <w:r w:rsidRPr="006F5170">
        <w:rPr>
          <w:rFonts w:ascii="Arial" w:hAnsi="Arial" w:cs="Arial"/>
        </w:rPr>
        <w:t xml:space="preserve">AND Jose A. Hernandez, Contracting Officer, </w:t>
      </w:r>
      <w:hyperlink r:id="rId40" w:history="1">
        <w:r w:rsidRPr="006F5170">
          <w:rPr>
            <w:rStyle w:val="Hyperlink"/>
            <w:rFonts w:ascii="Arial" w:hAnsi="Arial" w:cs="Arial"/>
          </w:rPr>
          <w:t>jose.hernandez1@va.gov</w:t>
        </w:r>
      </w:hyperlink>
      <w:r w:rsidRPr="006F5170">
        <w:rPr>
          <w:rFonts w:ascii="Arial" w:hAnsi="Arial" w:cs="Arial"/>
        </w:rPr>
        <w:t>. See RFI form for specifics.</w:t>
      </w:r>
    </w:p>
    <w:p w14:paraId="106EACA4" w14:textId="77777777" w:rsidR="00656378" w:rsidRPr="006F5170" w:rsidRDefault="00656378" w:rsidP="00656378">
      <w:pPr>
        <w:spacing w:line="240" w:lineRule="auto"/>
        <w:rPr>
          <w:rFonts w:ascii="Arial" w:hAnsi="Arial" w:cs="Arial"/>
        </w:rPr>
      </w:pPr>
      <w:r w:rsidRPr="006F5170">
        <w:rPr>
          <w:rFonts w:ascii="Arial" w:hAnsi="Arial" w:cs="Arial"/>
        </w:rPr>
        <w:lastRenderedPageBreak/>
        <w:t xml:space="preserve">RFI responses will be responded to as necessary in amendment format, which will posted </w:t>
      </w:r>
      <w:r>
        <w:rPr>
          <w:rFonts w:ascii="Arial" w:hAnsi="Arial" w:cs="Arial"/>
        </w:rPr>
        <w:t>on sam.gov</w:t>
      </w:r>
      <w:r w:rsidRPr="006F5170">
        <w:rPr>
          <w:rFonts w:ascii="Arial" w:hAnsi="Arial" w:cs="Arial"/>
        </w:rPr>
        <w:t xml:space="preserve">. </w:t>
      </w:r>
    </w:p>
    <w:p w14:paraId="00E1C71B" w14:textId="77777777" w:rsidR="00656378" w:rsidRPr="00A0450C" w:rsidRDefault="00656378" w:rsidP="00656378">
      <w:pPr>
        <w:spacing w:line="240" w:lineRule="auto"/>
        <w:rPr>
          <w:rFonts w:ascii="Arial" w:hAnsi="Arial" w:cs="Arial"/>
        </w:rPr>
      </w:pPr>
      <w:r w:rsidRPr="00A0450C">
        <w:rPr>
          <w:rFonts w:ascii="Arial" w:hAnsi="Arial" w:cs="Arial"/>
          <w:b/>
          <w:u w:val="single"/>
        </w:rPr>
        <w:t xml:space="preserve">Deadline for submission of RFIs: Friday, May 22, 2026 (05.22.2026) at 8:00 AM Pacific Time. All RFIs must be received using the attached RFI Form, and each RFI must be individually numbered. </w:t>
      </w:r>
      <w:r w:rsidRPr="00A0450C">
        <w:rPr>
          <w:rFonts w:ascii="Arial" w:hAnsi="Arial" w:cs="Arial"/>
        </w:rPr>
        <w:t>No questions will be answered after this date/time unless determined to be in the best interest of the Government as determined by the Contracting Officer. Telephone requests for information will not be accepted or returned.</w:t>
      </w:r>
    </w:p>
    <w:p w14:paraId="709FFAC6" w14:textId="77777777" w:rsidR="00656378" w:rsidRPr="00A0450C" w:rsidRDefault="00656378" w:rsidP="00656378">
      <w:pPr>
        <w:tabs>
          <w:tab w:val="left" w:pos="1080"/>
          <w:tab w:val="left" w:pos="1890"/>
        </w:tabs>
        <w:spacing w:after="0" w:line="240" w:lineRule="auto"/>
        <w:rPr>
          <w:rFonts w:ascii="Arial" w:hAnsi="Arial" w:cs="Arial"/>
          <w:b/>
          <w:u w:val="single"/>
        </w:rPr>
      </w:pPr>
      <w:r w:rsidRPr="00A0450C">
        <w:rPr>
          <w:rFonts w:ascii="Arial" w:hAnsi="Arial" w:cs="Arial"/>
          <w:b/>
          <w:u w:val="single"/>
        </w:rPr>
        <w:t xml:space="preserve">PROPOSAL DUE DATE:  </w:t>
      </w:r>
    </w:p>
    <w:p w14:paraId="44645EF7" w14:textId="77777777" w:rsidR="00656378" w:rsidRPr="00A0450C" w:rsidRDefault="00656378" w:rsidP="00656378">
      <w:pPr>
        <w:tabs>
          <w:tab w:val="left" w:pos="1080"/>
          <w:tab w:val="left" w:pos="1890"/>
        </w:tabs>
        <w:spacing w:after="0" w:line="240" w:lineRule="auto"/>
        <w:rPr>
          <w:rFonts w:ascii="Arial" w:hAnsi="Arial" w:cs="Arial"/>
        </w:rPr>
      </w:pPr>
      <w:r w:rsidRPr="00A0450C">
        <w:rPr>
          <w:rFonts w:ascii="Arial" w:hAnsi="Arial" w:cs="Arial"/>
        </w:rPr>
        <w:t>Proposals are due by Friday, June 5, 2026 (06.05.2026) at 8:00 AM Pacific Time.</w:t>
      </w:r>
    </w:p>
    <w:p w14:paraId="599BF170" w14:textId="77777777" w:rsidR="00656378" w:rsidRPr="00A0450C" w:rsidRDefault="00656378" w:rsidP="00656378">
      <w:pPr>
        <w:spacing w:after="0" w:line="240" w:lineRule="auto"/>
        <w:rPr>
          <w:rFonts w:ascii="Arial" w:eastAsia="Calibri" w:hAnsi="Arial" w:cs="Arial"/>
          <w:b/>
        </w:rPr>
      </w:pPr>
    </w:p>
    <w:p w14:paraId="4E8A2902" w14:textId="77777777" w:rsidR="00656378" w:rsidRPr="00A0450C" w:rsidRDefault="00656378" w:rsidP="00656378">
      <w:pPr>
        <w:spacing w:after="0"/>
        <w:rPr>
          <w:rFonts w:ascii="Arial" w:eastAsia="Times New Roman" w:hAnsi="Arial" w:cs="Arial"/>
          <w:b/>
          <w:u w:val="single"/>
        </w:rPr>
      </w:pPr>
      <w:r w:rsidRPr="00A0450C">
        <w:rPr>
          <w:rFonts w:ascii="Arial" w:hAnsi="Arial" w:cs="Arial"/>
          <w:b/>
          <w:u w:val="single"/>
        </w:rPr>
        <w:t>INSTRUCTIONS TO OFFERORS:</w:t>
      </w:r>
    </w:p>
    <w:p w14:paraId="25540AF8" w14:textId="77777777" w:rsidR="00656378" w:rsidRPr="00A0450C" w:rsidRDefault="00656378" w:rsidP="00656378">
      <w:pPr>
        <w:tabs>
          <w:tab w:val="left" w:pos="1080"/>
          <w:tab w:val="left" w:pos="1890"/>
        </w:tabs>
        <w:spacing w:after="0" w:line="240" w:lineRule="auto"/>
        <w:rPr>
          <w:rFonts w:ascii="Arial" w:hAnsi="Arial" w:cs="Arial"/>
        </w:rPr>
      </w:pPr>
      <w:r w:rsidRPr="00A0450C">
        <w:rPr>
          <w:rFonts w:ascii="Arial" w:hAnsi="Arial" w:cs="Arial"/>
          <w:bCs/>
        </w:rPr>
        <w:t xml:space="preserve">Proposals received after </w:t>
      </w:r>
      <w:r w:rsidRPr="00A0450C">
        <w:rPr>
          <w:rFonts w:ascii="Arial" w:hAnsi="Arial" w:cs="Arial"/>
        </w:rPr>
        <w:t xml:space="preserve">Friday, June 5, 2026 (06.05.2026) at 8:00 AM Pacific Time </w:t>
      </w:r>
      <w:r w:rsidRPr="00A0450C">
        <w:rPr>
          <w:rFonts w:ascii="Arial" w:hAnsi="Arial" w:cs="Arial"/>
          <w:bCs/>
        </w:rPr>
        <w:t>may be rejected.</w:t>
      </w:r>
    </w:p>
    <w:p w14:paraId="24358C62" w14:textId="77777777" w:rsidR="00656378" w:rsidRPr="006F5170" w:rsidRDefault="00656378" w:rsidP="00656378">
      <w:pPr>
        <w:widowControl w:val="0"/>
        <w:autoSpaceDE w:val="0"/>
        <w:autoSpaceDN w:val="0"/>
        <w:adjustRightInd w:val="0"/>
        <w:spacing w:after="0" w:line="240" w:lineRule="auto"/>
        <w:rPr>
          <w:rFonts w:ascii="Arial" w:hAnsi="Arial" w:cs="Arial"/>
          <w:bCs/>
        </w:rPr>
      </w:pPr>
    </w:p>
    <w:p w14:paraId="35575F99" w14:textId="77777777" w:rsidR="00656378" w:rsidRPr="006F5170" w:rsidRDefault="00656378" w:rsidP="00656378">
      <w:pPr>
        <w:widowControl w:val="0"/>
        <w:autoSpaceDE w:val="0"/>
        <w:autoSpaceDN w:val="0"/>
        <w:adjustRightInd w:val="0"/>
        <w:spacing w:after="0" w:line="240" w:lineRule="auto"/>
        <w:rPr>
          <w:rFonts w:ascii="Arial" w:hAnsi="Arial" w:cs="Arial"/>
          <w:bCs/>
        </w:rPr>
      </w:pPr>
      <w:r w:rsidRPr="006F5170">
        <w:rPr>
          <w:rFonts w:ascii="Arial" w:hAnsi="Arial" w:cs="Arial"/>
          <w:bCs/>
        </w:rPr>
        <w:t>Any exception to the terms and conditions of this RFP will result in a nonresponsive proposal.</w:t>
      </w:r>
    </w:p>
    <w:p w14:paraId="73FB3BCF" w14:textId="77777777" w:rsidR="00656378" w:rsidRPr="006F5170" w:rsidRDefault="00656378" w:rsidP="00656378">
      <w:pPr>
        <w:widowControl w:val="0"/>
        <w:autoSpaceDE w:val="0"/>
        <w:autoSpaceDN w:val="0"/>
        <w:adjustRightInd w:val="0"/>
        <w:spacing w:after="0" w:line="240" w:lineRule="auto"/>
        <w:rPr>
          <w:rFonts w:ascii="Arial" w:hAnsi="Arial" w:cs="Arial"/>
          <w:bCs/>
        </w:rPr>
      </w:pPr>
    </w:p>
    <w:p w14:paraId="08325C21" w14:textId="77777777" w:rsidR="00656378" w:rsidRPr="006F5170" w:rsidRDefault="00656378" w:rsidP="00656378">
      <w:pPr>
        <w:widowControl w:val="0"/>
        <w:autoSpaceDE w:val="0"/>
        <w:autoSpaceDN w:val="0"/>
        <w:adjustRightInd w:val="0"/>
        <w:spacing w:after="0" w:line="240" w:lineRule="auto"/>
        <w:rPr>
          <w:rFonts w:ascii="Arial" w:hAnsi="Arial" w:cs="Arial"/>
          <w:bCs/>
        </w:rPr>
      </w:pPr>
      <w:r w:rsidRPr="006F5170">
        <w:rPr>
          <w:rFonts w:ascii="Arial" w:hAnsi="Arial" w:cs="Arial"/>
          <w:bCs/>
        </w:rPr>
        <w:t>Failure to provide a definitive price or conditioned price will result in a nonresponsive proposal. Receipt of a proposal must be in accordance with terms and conditions of this RFP.  Offerors must acknowledge (in writing only) amendments to this solicitation, otherwise a proposal may be determined nonresponsive.</w:t>
      </w:r>
    </w:p>
    <w:p w14:paraId="0F050F12" w14:textId="77777777" w:rsidR="00656378" w:rsidRPr="006F5170" w:rsidRDefault="00656378" w:rsidP="00656378">
      <w:pPr>
        <w:widowControl w:val="0"/>
        <w:autoSpaceDE w:val="0"/>
        <w:autoSpaceDN w:val="0"/>
        <w:adjustRightInd w:val="0"/>
        <w:spacing w:after="0" w:line="240" w:lineRule="auto"/>
        <w:rPr>
          <w:rFonts w:ascii="Arial" w:hAnsi="Arial" w:cs="Arial"/>
          <w:bCs/>
        </w:rPr>
      </w:pPr>
    </w:p>
    <w:p w14:paraId="501FD80A" w14:textId="77777777" w:rsidR="00656378" w:rsidRPr="006F5170" w:rsidRDefault="00656378" w:rsidP="00656378">
      <w:pPr>
        <w:widowControl w:val="0"/>
        <w:autoSpaceDE w:val="0"/>
        <w:autoSpaceDN w:val="0"/>
        <w:adjustRightInd w:val="0"/>
        <w:spacing w:after="0" w:line="240" w:lineRule="auto"/>
        <w:rPr>
          <w:rFonts w:ascii="Arial" w:hAnsi="Arial" w:cs="Arial"/>
          <w:bCs/>
        </w:rPr>
      </w:pPr>
      <w:r w:rsidRPr="006F5170">
        <w:rPr>
          <w:rFonts w:ascii="Arial" w:hAnsi="Arial" w:cs="Arial"/>
          <w:bCs/>
        </w:rPr>
        <w:t>The apparent successful offeror must be determined as “responsible” by the Contracting Officer in accordance with FAR Part 9, Contractor Qualifications.</w:t>
      </w:r>
    </w:p>
    <w:p w14:paraId="70AFE1CE" w14:textId="77777777" w:rsidR="00656378" w:rsidRPr="006F5170" w:rsidRDefault="00656378" w:rsidP="00656378">
      <w:pPr>
        <w:tabs>
          <w:tab w:val="decimal" w:pos="1080"/>
        </w:tabs>
        <w:spacing w:after="0" w:line="288" w:lineRule="auto"/>
        <w:ind w:right="144"/>
        <w:contextualSpacing/>
        <w:rPr>
          <w:rFonts w:ascii="Arial" w:hAnsi="Arial" w:cs="Arial"/>
        </w:rPr>
      </w:pPr>
    </w:p>
    <w:p w14:paraId="26768470" w14:textId="77777777" w:rsidR="00656378" w:rsidRPr="006F5170" w:rsidRDefault="00656378" w:rsidP="00656378">
      <w:pPr>
        <w:spacing w:after="0"/>
        <w:rPr>
          <w:rFonts w:ascii="Arial" w:hAnsi="Arial" w:cs="Arial"/>
          <w:bCs/>
        </w:rPr>
      </w:pPr>
      <w:r w:rsidRPr="006F5170">
        <w:rPr>
          <w:rFonts w:ascii="Arial" w:hAnsi="Arial" w:cs="Arial"/>
          <w:b/>
          <w:u w:val="single"/>
        </w:rPr>
        <w:t>SITE VISIT:</w:t>
      </w:r>
      <w:r w:rsidRPr="006F5170">
        <w:rPr>
          <w:rFonts w:ascii="Arial" w:hAnsi="Arial" w:cs="Arial"/>
          <w:bCs/>
        </w:rPr>
        <w:t xml:space="preserve"> </w:t>
      </w:r>
    </w:p>
    <w:p w14:paraId="2BC3860B" w14:textId="77777777" w:rsidR="00656378" w:rsidRPr="006F5170" w:rsidRDefault="00656378" w:rsidP="00656378">
      <w:pPr>
        <w:autoSpaceDE w:val="0"/>
        <w:autoSpaceDN w:val="0"/>
        <w:adjustRightInd w:val="0"/>
        <w:spacing w:after="0" w:line="240" w:lineRule="auto"/>
        <w:rPr>
          <w:rFonts w:ascii="Arial" w:hAnsi="Arial" w:cs="Arial"/>
          <w:color w:val="000000"/>
        </w:rPr>
      </w:pPr>
      <w:r w:rsidRPr="006F5170">
        <w:rPr>
          <w:rFonts w:ascii="Arial" w:hAnsi="Arial" w:cs="Arial"/>
          <w:color w:val="000000"/>
        </w:rPr>
        <w:t xml:space="preserve">Potential Offerors are strongly urged and expected to inspect the site where services are to be performed and to satisfy themselves regarding all general and local conditions that may affect the cost of performing construction services. Failure to inspect the site shall not constitute grounds for a claim after contract award. </w:t>
      </w:r>
    </w:p>
    <w:p w14:paraId="06FA272C" w14:textId="77777777" w:rsidR="00656378" w:rsidRPr="006F5170" w:rsidRDefault="00656378" w:rsidP="00656378">
      <w:pPr>
        <w:autoSpaceDE w:val="0"/>
        <w:autoSpaceDN w:val="0"/>
        <w:adjustRightInd w:val="0"/>
        <w:spacing w:after="0" w:line="240" w:lineRule="auto"/>
        <w:rPr>
          <w:rFonts w:ascii="Arial" w:hAnsi="Arial" w:cs="Arial"/>
          <w:color w:val="000000"/>
        </w:rPr>
      </w:pPr>
    </w:p>
    <w:p w14:paraId="45BD67ED" w14:textId="77777777" w:rsidR="00656378" w:rsidRDefault="00656378" w:rsidP="00656378">
      <w:pPr>
        <w:widowControl w:val="0"/>
        <w:autoSpaceDE w:val="0"/>
        <w:autoSpaceDN w:val="0"/>
        <w:adjustRightInd w:val="0"/>
        <w:spacing w:after="0" w:line="240" w:lineRule="auto"/>
        <w:rPr>
          <w:rFonts w:ascii="Arial" w:hAnsi="Arial" w:cs="Arial"/>
          <w:color w:val="000000"/>
        </w:rPr>
      </w:pPr>
      <w:r w:rsidRPr="006F5170">
        <w:rPr>
          <w:rFonts w:ascii="Arial" w:hAnsi="Arial" w:cs="Arial"/>
          <w:b/>
          <w:bCs/>
          <w:color w:val="000000"/>
        </w:rPr>
        <w:t>See specific information regarding the project pre-offer site visit, which will be the only opportunity for potential Offerors to visit the site</w:t>
      </w:r>
      <w:r w:rsidRPr="006F5170">
        <w:rPr>
          <w:rFonts w:ascii="Arial" w:hAnsi="Arial" w:cs="Arial"/>
          <w:color w:val="000000"/>
        </w:rPr>
        <w:t xml:space="preserve">. All potential Offerors, subcontractors, and suppliers are strongly encouraged and expected to attend the pre-offer site visit. </w:t>
      </w:r>
    </w:p>
    <w:p w14:paraId="0E48B7A2" w14:textId="77777777" w:rsidR="00656378" w:rsidRDefault="00656378" w:rsidP="00656378">
      <w:pPr>
        <w:widowControl w:val="0"/>
        <w:autoSpaceDE w:val="0"/>
        <w:autoSpaceDN w:val="0"/>
        <w:adjustRightInd w:val="0"/>
        <w:spacing w:after="0" w:line="240" w:lineRule="auto"/>
        <w:rPr>
          <w:rFonts w:ascii="Arial" w:hAnsi="Arial" w:cs="Arial"/>
          <w:color w:val="000000"/>
        </w:rPr>
      </w:pPr>
    </w:p>
    <w:p w14:paraId="16B96EBD" w14:textId="77777777" w:rsidR="00656378" w:rsidRPr="00C241ED" w:rsidRDefault="00656378" w:rsidP="00656378">
      <w:pPr>
        <w:spacing w:after="160"/>
        <w:rPr>
          <w:rFonts w:ascii="Arial" w:eastAsia="Times New Roman" w:hAnsi="Arial" w:cs="Arial"/>
        </w:rPr>
      </w:pPr>
      <w:r w:rsidRPr="00C241ED">
        <w:rPr>
          <w:rFonts w:ascii="Arial" w:eastAsia="Times New Roman" w:hAnsi="Arial" w:cs="Arial"/>
        </w:rPr>
        <w:t xml:space="preserve">Site Visit: A site visit will take place on Tuesday, May 19, 2026 (05.19.2026) from 9:00 AM to 12:00 PM Pacific time. </w:t>
      </w:r>
    </w:p>
    <w:p w14:paraId="62D9F491" w14:textId="77777777" w:rsidR="00656378" w:rsidRPr="00C241ED" w:rsidRDefault="00656378" w:rsidP="00656378">
      <w:pPr>
        <w:spacing w:after="160"/>
        <w:rPr>
          <w:rFonts w:ascii="Arial" w:eastAsia="Times New Roman" w:hAnsi="Arial" w:cs="Arial"/>
        </w:rPr>
      </w:pPr>
      <w:r w:rsidRPr="00C241ED">
        <w:rPr>
          <w:rFonts w:ascii="Arial" w:eastAsia="Times New Roman" w:hAnsi="Arial" w:cs="Arial"/>
        </w:rPr>
        <w:t xml:space="preserve">The meeting place is Veterans Affairs Palo Alto Health Care System (VAPAHCS), Palo Alto Division (PAD) at 3801 Miranda Avenue, Palo Alto, CA 94304. Meet outside entrance to main hospital, Building 100. Cell contact number 650-582-9818 on day of site visit. </w:t>
      </w:r>
    </w:p>
    <w:p w14:paraId="5E884972" w14:textId="77777777" w:rsidR="00656378" w:rsidRPr="006F5170" w:rsidRDefault="00656378" w:rsidP="00656378">
      <w:pPr>
        <w:widowControl w:val="0"/>
        <w:autoSpaceDE w:val="0"/>
        <w:autoSpaceDN w:val="0"/>
        <w:adjustRightInd w:val="0"/>
        <w:spacing w:after="0" w:line="240" w:lineRule="auto"/>
        <w:rPr>
          <w:rFonts w:ascii="Arial" w:hAnsi="Arial" w:cs="Arial"/>
          <w:bCs/>
        </w:rPr>
      </w:pPr>
    </w:p>
    <w:p w14:paraId="2D769466" w14:textId="77777777" w:rsidR="00656378" w:rsidRPr="006F5170" w:rsidRDefault="00656378" w:rsidP="00656378">
      <w:pPr>
        <w:widowControl w:val="0"/>
        <w:autoSpaceDE w:val="0"/>
        <w:autoSpaceDN w:val="0"/>
        <w:adjustRightInd w:val="0"/>
        <w:spacing w:after="0" w:line="240" w:lineRule="auto"/>
        <w:rPr>
          <w:rFonts w:ascii="Arial" w:hAnsi="Arial" w:cs="Arial"/>
          <w:bCs/>
        </w:rPr>
      </w:pPr>
    </w:p>
    <w:p w14:paraId="3927DBCE" w14:textId="77777777" w:rsidR="00656378" w:rsidRPr="006F5170" w:rsidRDefault="00656378" w:rsidP="00656378">
      <w:pPr>
        <w:spacing w:after="0"/>
        <w:rPr>
          <w:rFonts w:ascii="Arial" w:hAnsi="Arial" w:cs="Arial"/>
        </w:rPr>
      </w:pPr>
      <w:r w:rsidRPr="006F5170">
        <w:rPr>
          <w:rFonts w:ascii="Arial" w:hAnsi="Arial" w:cs="Arial"/>
          <w:b/>
          <w:u w:val="single"/>
        </w:rPr>
        <w:t>PERFORMANCE &amp; PAYMENT BONDS</w:t>
      </w:r>
      <w:r w:rsidRPr="006F5170">
        <w:rPr>
          <w:rFonts w:ascii="Arial" w:hAnsi="Arial" w:cs="Arial"/>
        </w:rPr>
        <w:t xml:space="preserve">: </w:t>
      </w:r>
    </w:p>
    <w:p w14:paraId="49284401" w14:textId="77777777" w:rsidR="00656378" w:rsidRPr="006F5170" w:rsidRDefault="00656378" w:rsidP="00656378">
      <w:pPr>
        <w:rPr>
          <w:rFonts w:ascii="Arial" w:hAnsi="Arial" w:cs="Arial"/>
        </w:rPr>
      </w:pPr>
      <w:r w:rsidRPr="006F5170">
        <w:rPr>
          <w:rFonts w:ascii="Arial" w:hAnsi="Arial" w:cs="Arial"/>
        </w:rPr>
        <w:t>In accordance with FAR 28.102-1 and Contract Clause 52.228-15, offerors are reminded that any award amount over $35,000 shall require a Payment Bond (or other acceptable protection – see clause FAR 52.228-13), and awards exceeding $150,000 shall require both Payment and Performance Bonds.  All bonds are due no later than 10 calendar days after award.</w:t>
      </w:r>
    </w:p>
    <w:p w14:paraId="28C5AFDC" w14:textId="77777777" w:rsidR="00656378" w:rsidRPr="006F5170" w:rsidRDefault="00656378" w:rsidP="00656378">
      <w:pPr>
        <w:rPr>
          <w:rFonts w:ascii="Arial" w:hAnsi="Arial" w:cs="Arial"/>
          <w:b/>
        </w:rPr>
      </w:pPr>
      <w:r w:rsidRPr="006F5170">
        <w:rPr>
          <w:rFonts w:ascii="Arial" w:hAnsi="Arial" w:cs="Arial"/>
          <w:b/>
          <w:u w:val="single"/>
        </w:rPr>
        <w:t>LIQUIDATED DAMAGES</w:t>
      </w:r>
      <w:r w:rsidRPr="006F5170">
        <w:rPr>
          <w:rFonts w:ascii="Arial" w:hAnsi="Arial" w:cs="Arial"/>
          <w:u w:val="single"/>
        </w:rPr>
        <w:t>:</w:t>
      </w:r>
      <w:r w:rsidRPr="006F5170">
        <w:rPr>
          <w:rFonts w:ascii="Arial" w:hAnsi="Arial" w:cs="Arial"/>
          <w:b/>
        </w:rPr>
        <w:t xml:space="preserve"> </w:t>
      </w:r>
      <w:r w:rsidRPr="006F5170">
        <w:rPr>
          <w:rFonts w:ascii="Arial" w:hAnsi="Arial" w:cs="Arial"/>
        </w:rPr>
        <w:t xml:space="preserve"> </w:t>
      </w:r>
      <w:r w:rsidRPr="006F5170">
        <w:rPr>
          <w:rFonts w:ascii="Arial" w:hAnsi="Arial" w:cs="Arial"/>
          <w:b/>
        </w:rPr>
        <w:t>N/A</w:t>
      </w:r>
    </w:p>
    <w:p w14:paraId="42F84810" w14:textId="77777777" w:rsidR="00656378" w:rsidRPr="006F5170" w:rsidRDefault="00656378" w:rsidP="00656378">
      <w:pPr>
        <w:spacing w:after="0"/>
        <w:rPr>
          <w:rFonts w:ascii="Arial" w:hAnsi="Arial" w:cs="Arial"/>
          <w:b/>
        </w:rPr>
      </w:pPr>
      <w:r w:rsidRPr="006F5170">
        <w:rPr>
          <w:rFonts w:ascii="Arial" w:hAnsi="Arial" w:cs="Arial"/>
          <w:b/>
          <w:u w:val="single"/>
        </w:rPr>
        <w:lastRenderedPageBreak/>
        <w:t>WAGE DETERMINATION APPLICABLE TO THIS PROJECT</w:t>
      </w:r>
      <w:r w:rsidRPr="006F5170">
        <w:rPr>
          <w:rFonts w:ascii="Arial" w:hAnsi="Arial" w:cs="Arial"/>
          <w:b/>
        </w:rPr>
        <w:t xml:space="preserve">:   </w:t>
      </w:r>
    </w:p>
    <w:p w14:paraId="49F1700B" w14:textId="77777777" w:rsidR="00656378" w:rsidRPr="006F5170" w:rsidRDefault="00656378" w:rsidP="00656378">
      <w:pPr>
        <w:rPr>
          <w:rFonts w:ascii="Arial" w:hAnsi="Arial" w:cs="Arial"/>
        </w:rPr>
      </w:pPr>
      <w:r w:rsidRPr="006F5170">
        <w:rPr>
          <w:rFonts w:ascii="Arial" w:hAnsi="Arial" w:cs="Arial"/>
        </w:rPr>
        <w:t xml:space="preserve">See the Wage Determination attached to this solicitation, or later amended solicitation. </w:t>
      </w:r>
    </w:p>
    <w:p w14:paraId="4E6434DB" w14:textId="77777777" w:rsidR="00656378" w:rsidRPr="006F5170" w:rsidRDefault="00656378" w:rsidP="00656378">
      <w:pPr>
        <w:rPr>
          <w:rFonts w:ascii="Arial" w:hAnsi="Arial" w:cs="Arial"/>
          <w:u w:val="single"/>
        </w:rPr>
      </w:pPr>
    </w:p>
    <w:p w14:paraId="754C8DBF" w14:textId="77777777" w:rsidR="00656378" w:rsidRPr="006F5170" w:rsidRDefault="00656378" w:rsidP="00656378">
      <w:pPr>
        <w:spacing w:after="0" w:line="240" w:lineRule="auto"/>
        <w:rPr>
          <w:rFonts w:ascii="Arial" w:hAnsi="Arial" w:cs="Arial"/>
        </w:rPr>
      </w:pPr>
      <w:r w:rsidRPr="006F5170">
        <w:rPr>
          <w:rFonts w:ascii="Arial" w:hAnsi="Arial" w:cs="Arial"/>
          <w:b/>
          <w:u w:val="single"/>
        </w:rPr>
        <w:t>PRIVACY TRAINING</w:t>
      </w:r>
      <w:r w:rsidRPr="006F5170">
        <w:rPr>
          <w:rFonts w:ascii="Arial" w:hAnsi="Arial" w:cs="Arial"/>
        </w:rPr>
        <w:t xml:space="preserve">: </w:t>
      </w:r>
    </w:p>
    <w:p w14:paraId="14E6D093" w14:textId="77777777" w:rsidR="00656378" w:rsidRPr="006F5170" w:rsidRDefault="00656378" w:rsidP="00656378">
      <w:pPr>
        <w:rPr>
          <w:rFonts w:ascii="Arial" w:hAnsi="Arial" w:cs="Arial"/>
        </w:rPr>
      </w:pPr>
      <w:r w:rsidRPr="006F5170">
        <w:rPr>
          <w:rFonts w:ascii="Arial" w:hAnsi="Arial" w:cs="Arial"/>
        </w:rPr>
        <w:t>All workers regardless of project length must take VA Privacy Training which will be coordinated after project award with the Contracting Officer’s Representative (COR).</w:t>
      </w:r>
    </w:p>
    <w:p w14:paraId="75DC585D" w14:textId="77777777" w:rsidR="00656378" w:rsidRPr="006F5170" w:rsidRDefault="00656378" w:rsidP="00656378">
      <w:pPr>
        <w:autoSpaceDE w:val="0"/>
        <w:autoSpaceDN w:val="0"/>
        <w:adjustRightInd w:val="0"/>
        <w:spacing w:after="0" w:line="240" w:lineRule="auto"/>
        <w:jc w:val="both"/>
        <w:rPr>
          <w:rFonts w:ascii="Arial" w:hAnsi="Arial" w:cs="Arial"/>
        </w:rPr>
      </w:pPr>
      <w:r w:rsidRPr="006F5170">
        <w:rPr>
          <w:rFonts w:ascii="Arial" w:hAnsi="Arial" w:cs="Arial"/>
          <w:b/>
          <w:bCs/>
          <w:u w:val="single"/>
        </w:rPr>
        <w:t>TRAINING</w:t>
      </w:r>
      <w:r w:rsidRPr="006F5170">
        <w:rPr>
          <w:rFonts w:ascii="Arial" w:hAnsi="Arial" w:cs="Arial"/>
        </w:rPr>
        <w:t xml:space="preserve">: </w:t>
      </w:r>
    </w:p>
    <w:p w14:paraId="2136D422" w14:textId="77777777" w:rsidR="00656378" w:rsidRPr="006F5170" w:rsidRDefault="00656378" w:rsidP="00656378">
      <w:pPr>
        <w:autoSpaceDE w:val="0"/>
        <w:autoSpaceDN w:val="0"/>
        <w:adjustRightInd w:val="0"/>
        <w:spacing w:line="240" w:lineRule="auto"/>
        <w:jc w:val="both"/>
        <w:rPr>
          <w:rFonts w:ascii="Arial" w:hAnsi="Arial" w:cs="Arial"/>
          <w:bCs/>
        </w:rPr>
      </w:pPr>
      <w:r w:rsidRPr="006F5170">
        <w:rPr>
          <w:rFonts w:ascii="Arial" w:hAnsi="Arial" w:cs="Arial"/>
        </w:rPr>
        <w:t>A</w:t>
      </w:r>
      <w:r w:rsidRPr="006F5170">
        <w:rPr>
          <w:rFonts w:ascii="Arial" w:hAnsi="Arial" w:cs="Arial"/>
          <w:bCs/>
        </w:rPr>
        <w:t xml:space="preserve">ll employees </w:t>
      </w:r>
      <w:r w:rsidRPr="006F5170">
        <w:rPr>
          <w:rFonts w:ascii="Arial" w:hAnsi="Arial" w:cs="Arial"/>
        </w:rPr>
        <w:t xml:space="preserve">of the general contractor and subcontractors shall have the 10-hour OSHA certified construction safety course and/or other relevant competency training, as determined by the COR with input from the ICRA (Infection Control Risk Assessment) team. The </w:t>
      </w:r>
      <w:r w:rsidRPr="006F5170">
        <w:rPr>
          <w:rFonts w:ascii="Arial" w:hAnsi="Arial" w:cs="Arial"/>
          <w:bCs/>
        </w:rPr>
        <w:t xml:space="preserve">General Contractor’s Competent Person/Superintendent </w:t>
      </w:r>
      <w:r w:rsidRPr="006F5170">
        <w:rPr>
          <w:rFonts w:ascii="Arial" w:hAnsi="Arial" w:cs="Arial"/>
        </w:rPr>
        <w:t xml:space="preserve">shall have completed the 30-hour OSHA certified construction safety course.  Documentation of training shall be submitted to the Contracting Officer for review and approval prior to any work being performed. No ID badge will be issued to an employee who does not provide this documentation.  </w:t>
      </w:r>
      <w:r w:rsidRPr="006F5170">
        <w:rPr>
          <w:rFonts w:ascii="Arial" w:hAnsi="Arial" w:cs="Arial"/>
          <w:bCs/>
        </w:rPr>
        <w:t>There shall be no exceptions to this requirement.</w:t>
      </w:r>
    </w:p>
    <w:p w14:paraId="4F74E901" w14:textId="77777777" w:rsidR="00656378" w:rsidRPr="006F5170" w:rsidRDefault="00656378" w:rsidP="00656378">
      <w:pPr>
        <w:autoSpaceDE w:val="0"/>
        <w:autoSpaceDN w:val="0"/>
        <w:adjustRightInd w:val="0"/>
        <w:spacing w:after="0" w:line="240" w:lineRule="auto"/>
        <w:jc w:val="both"/>
        <w:rPr>
          <w:rFonts w:ascii="Arial" w:hAnsi="Arial" w:cs="Arial"/>
          <w:b/>
          <w:bCs/>
        </w:rPr>
      </w:pPr>
      <w:r w:rsidRPr="006F5170">
        <w:rPr>
          <w:rFonts w:ascii="Arial" w:hAnsi="Arial" w:cs="Arial"/>
          <w:b/>
          <w:bCs/>
          <w:u w:val="single"/>
        </w:rPr>
        <w:t>PRIVACY AND CONFIDENTIALITY</w:t>
      </w:r>
      <w:r w:rsidRPr="006F5170">
        <w:rPr>
          <w:rFonts w:ascii="Arial" w:hAnsi="Arial" w:cs="Arial"/>
          <w:b/>
          <w:bCs/>
        </w:rPr>
        <w:t xml:space="preserve">: </w:t>
      </w:r>
    </w:p>
    <w:p w14:paraId="531B9E3C" w14:textId="77777777" w:rsidR="00656378" w:rsidRPr="006F5170" w:rsidRDefault="00656378" w:rsidP="00656378">
      <w:pPr>
        <w:autoSpaceDE w:val="0"/>
        <w:autoSpaceDN w:val="0"/>
        <w:adjustRightInd w:val="0"/>
        <w:spacing w:line="240" w:lineRule="auto"/>
        <w:jc w:val="both"/>
        <w:rPr>
          <w:rFonts w:ascii="Arial" w:hAnsi="Arial" w:cs="Arial"/>
        </w:rPr>
      </w:pPr>
      <w:r w:rsidRPr="006F5170">
        <w:rPr>
          <w:rFonts w:ascii="Arial" w:hAnsi="Arial" w:cs="Arial"/>
        </w:rPr>
        <w:t xml:space="preserve">Contractors to the Department of Veteran Affairs may be unintentionally exposed to sensitive information.  Information may be overheard, seen on documents or electronic devices, or observed that could potentially violate the privacy and confidentiality of our veterans, employees, volunteers, and their families.  Regulations such as, but not limited to the Health Insurance Portability and Accountability Act of 1996 (HIPAA), Freedom of Information Act (FOIA) and Privacy Act of 1974 have been enacted to protect sensitive information from being improperly disclosed.  Information should not be divulged or released to anyone unless specifically authorized by this contract or its’ attached documents in accordance with the contracted services.  Failure to comply with applicable statutes and regulation can result in the termination of this contract and civil and criminal penalties, including fines and imprisonment.  All suspected or actual breeches of privacy and confidentiality should be reported immediately to the Contracting Officer, Contracting Officer’s Representative (COR) or the Facility Privacy Officer. </w:t>
      </w:r>
    </w:p>
    <w:p w14:paraId="65923996" w14:textId="77777777" w:rsidR="00656378" w:rsidRPr="006F5170" w:rsidRDefault="00656378" w:rsidP="00656378">
      <w:pPr>
        <w:autoSpaceDE w:val="0"/>
        <w:autoSpaceDN w:val="0"/>
        <w:adjustRightInd w:val="0"/>
        <w:spacing w:line="240" w:lineRule="auto"/>
        <w:jc w:val="both"/>
        <w:rPr>
          <w:rFonts w:ascii="Arial" w:hAnsi="Arial" w:cs="Arial"/>
        </w:rPr>
      </w:pPr>
      <w:r w:rsidRPr="006F5170">
        <w:rPr>
          <w:rFonts w:ascii="Arial" w:hAnsi="Arial" w:cs="Arial"/>
        </w:rPr>
        <w:t xml:space="preserve">The C&amp;A requirements do not apply, and a Security Accreditation Package is not required.  If the contractor opts to use a computer or computer system for processing contract documents, the requirements of FIPS 140-2 for encryption of contract documents must be met. </w:t>
      </w:r>
    </w:p>
    <w:p w14:paraId="35B82EDF" w14:textId="77777777" w:rsidR="00656378" w:rsidRPr="006F5170" w:rsidRDefault="00656378" w:rsidP="00656378">
      <w:pPr>
        <w:autoSpaceDE w:val="0"/>
        <w:autoSpaceDN w:val="0"/>
        <w:adjustRightInd w:val="0"/>
        <w:spacing w:after="0" w:line="240" w:lineRule="auto"/>
        <w:jc w:val="both"/>
        <w:rPr>
          <w:rFonts w:ascii="Arial" w:hAnsi="Arial" w:cs="Arial"/>
        </w:rPr>
      </w:pPr>
      <w:r w:rsidRPr="006F5170">
        <w:rPr>
          <w:rFonts w:ascii="Arial" w:hAnsi="Arial" w:cs="Arial"/>
          <w:b/>
          <w:u w:val="single"/>
        </w:rPr>
        <w:t>PLANS/SPECIFICATIONS/DRAWINGS</w:t>
      </w:r>
      <w:r w:rsidRPr="006F5170">
        <w:rPr>
          <w:rFonts w:ascii="Arial" w:hAnsi="Arial" w:cs="Arial"/>
        </w:rPr>
        <w:t xml:space="preserve">: </w:t>
      </w:r>
    </w:p>
    <w:p w14:paraId="75EAF2C1" w14:textId="77777777" w:rsidR="00656378" w:rsidRPr="006F5170" w:rsidRDefault="00656378" w:rsidP="00656378">
      <w:pPr>
        <w:autoSpaceDE w:val="0"/>
        <w:autoSpaceDN w:val="0"/>
        <w:adjustRightInd w:val="0"/>
        <w:spacing w:line="240" w:lineRule="auto"/>
        <w:jc w:val="both"/>
        <w:rPr>
          <w:rFonts w:ascii="Arial" w:hAnsi="Arial" w:cs="Arial"/>
        </w:rPr>
      </w:pPr>
      <w:r w:rsidRPr="006F5170">
        <w:rPr>
          <w:rFonts w:ascii="Arial" w:hAnsi="Arial" w:cs="Arial"/>
        </w:rPr>
        <w:t>Drawings and specifications are attached in electronic format to this solicitation. Contractors are responsible for downloading and printing their own plan sets.  The VA will not provide hard copies of the drawings and specifications to any Contractor.  Contractors are responsible for ensuring that any construction document package used for their proposal is complete and up to date.</w:t>
      </w:r>
      <w:r w:rsidRPr="006F5170">
        <w:rPr>
          <w:rFonts w:ascii="Arial" w:hAnsi="Arial" w:cs="Arial"/>
          <w:bCs/>
        </w:rPr>
        <w:t xml:space="preserve"> </w:t>
      </w:r>
    </w:p>
    <w:p w14:paraId="516FDCD5" w14:textId="77777777" w:rsidR="00656378" w:rsidRPr="006F5170" w:rsidRDefault="00656378" w:rsidP="00656378">
      <w:pPr>
        <w:autoSpaceDE w:val="0"/>
        <w:autoSpaceDN w:val="0"/>
        <w:adjustRightInd w:val="0"/>
        <w:spacing w:after="0"/>
        <w:rPr>
          <w:rFonts w:ascii="Arial" w:eastAsia="Calibri" w:hAnsi="Arial" w:cs="Arial"/>
          <w:bCs/>
        </w:rPr>
      </w:pPr>
      <w:r w:rsidRPr="006F5170">
        <w:rPr>
          <w:rFonts w:ascii="Arial" w:eastAsia="Calibri" w:hAnsi="Arial" w:cs="Arial"/>
          <w:b/>
          <w:bCs/>
          <w:u w:val="single"/>
        </w:rPr>
        <w:t>BRAND NAME OR EQUAL:</w:t>
      </w:r>
      <w:r w:rsidRPr="006F5170">
        <w:rPr>
          <w:rFonts w:ascii="Arial" w:eastAsia="Calibri" w:hAnsi="Arial" w:cs="Arial"/>
          <w:bCs/>
        </w:rPr>
        <w:t xml:space="preserve">  </w:t>
      </w:r>
    </w:p>
    <w:p w14:paraId="4B77C7FF" w14:textId="77777777" w:rsidR="00656378" w:rsidRPr="006F5170" w:rsidRDefault="00656378" w:rsidP="00656378">
      <w:pPr>
        <w:autoSpaceDE w:val="0"/>
        <w:autoSpaceDN w:val="0"/>
        <w:adjustRightInd w:val="0"/>
        <w:rPr>
          <w:rFonts w:ascii="Arial" w:eastAsia="Calibri" w:hAnsi="Arial" w:cs="Arial"/>
        </w:rPr>
      </w:pPr>
      <w:r w:rsidRPr="006F5170">
        <w:rPr>
          <w:rFonts w:ascii="Arial" w:eastAsia="Calibri" w:hAnsi="Arial" w:cs="Arial"/>
        </w:rPr>
        <w:t xml:space="preserve">Please note that, wherever a brand name is cited, contractor shall ensure, in any resultant contract, that any equal has the salient characteristics of the brand name.  Lack of confirmation shall be grounds for Government inspection at any time and Government direction for replacement of materials or equipment by the Contractor at no increase in contract price or time.  </w:t>
      </w:r>
    </w:p>
    <w:p w14:paraId="4D405BB3" w14:textId="77777777" w:rsidR="00656378" w:rsidRPr="006F5170" w:rsidRDefault="00656378" w:rsidP="00656378">
      <w:pPr>
        <w:spacing w:after="0" w:line="240" w:lineRule="auto"/>
        <w:jc w:val="both"/>
        <w:rPr>
          <w:rFonts w:ascii="Arial" w:eastAsia="Times New Roman" w:hAnsi="Arial" w:cs="Arial"/>
          <w:b/>
          <w:bCs/>
        </w:rPr>
      </w:pPr>
      <w:r w:rsidRPr="006F5170">
        <w:rPr>
          <w:rFonts w:ascii="Arial" w:hAnsi="Arial" w:cs="Arial"/>
          <w:b/>
          <w:bCs/>
          <w:u w:val="single"/>
        </w:rPr>
        <w:t>SYSTEM FOR AWARD MANAGEMENT (SAM)</w:t>
      </w:r>
      <w:r w:rsidRPr="006F5170">
        <w:rPr>
          <w:rFonts w:ascii="Arial" w:hAnsi="Arial" w:cs="Arial"/>
          <w:b/>
          <w:bCs/>
        </w:rPr>
        <w:t xml:space="preserve">: </w:t>
      </w:r>
    </w:p>
    <w:p w14:paraId="390AC89B" w14:textId="77777777" w:rsidR="00656378" w:rsidRPr="006F5170" w:rsidRDefault="00656378" w:rsidP="00656378">
      <w:pPr>
        <w:spacing w:line="240" w:lineRule="auto"/>
        <w:jc w:val="both"/>
        <w:rPr>
          <w:rFonts w:ascii="Arial" w:hAnsi="Arial" w:cs="Arial"/>
        </w:rPr>
      </w:pPr>
      <w:r w:rsidRPr="006F5170">
        <w:rPr>
          <w:rFonts w:ascii="Arial" w:hAnsi="Arial" w:cs="Arial"/>
        </w:rPr>
        <w:lastRenderedPageBreak/>
        <w:t xml:space="preserve">Federal Acquisition Regulations require that federal contractors register in the System for Award Management (SAM) database at </w:t>
      </w:r>
      <w:hyperlink r:id="rId41" w:history="1">
        <w:r w:rsidRPr="006F5170">
          <w:rPr>
            <w:rStyle w:val="Hyperlink"/>
            <w:rFonts w:ascii="Arial" w:hAnsi="Arial" w:cs="Arial"/>
          </w:rPr>
          <w:t>http://www.sam.gov</w:t>
        </w:r>
      </w:hyperlink>
      <w:r w:rsidRPr="006F5170">
        <w:rPr>
          <w:rFonts w:ascii="Arial" w:hAnsi="Arial" w:cs="Arial"/>
        </w:rPr>
        <w:t xml:space="preserve"> and enter all mandatory information into the system.  </w:t>
      </w:r>
      <w:r w:rsidRPr="006F5170">
        <w:rPr>
          <w:rFonts w:ascii="Arial" w:hAnsi="Arial" w:cs="Arial"/>
          <w:b/>
          <w:bCs/>
        </w:rPr>
        <w:t>Award cannot be made unless the contractor is registered</w:t>
      </w:r>
      <w:r w:rsidRPr="006F5170">
        <w:rPr>
          <w:rFonts w:ascii="Arial" w:hAnsi="Arial" w:cs="Arial"/>
        </w:rPr>
        <w:t>. Contractors are encouraged to ensure that they are registered in SAM prior to submitting their proposal.</w:t>
      </w:r>
    </w:p>
    <w:p w14:paraId="6DBEAF55" w14:textId="77777777" w:rsidR="00656378" w:rsidRPr="006F5170" w:rsidRDefault="00656378" w:rsidP="00656378">
      <w:pPr>
        <w:pStyle w:val="indenta"/>
        <w:shd w:val="clear" w:color="auto" w:fill="FFFFFF"/>
        <w:spacing w:line="240" w:lineRule="auto"/>
        <w:ind w:firstLine="0"/>
        <w:rPr>
          <w:sz w:val="22"/>
          <w:szCs w:val="22"/>
          <w:u w:val="single"/>
          <w:lang w:val="en"/>
        </w:rPr>
      </w:pPr>
      <w:r w:rsidRPr="006F5170">
        <w:rPr>
          <w:b/>
          <w:sz w:val="22"/>
          <w:szCs w:val="22"/>
          <w:u w:val="single"/>
          <w:lang w:val="en"/>
        </w:rPr>
        <w:t>ADDITIONAL VET CERTIFICATION INFORMATION</w:t>
      </w:r>
      <w:r w:rsidRPr="006F5170">
        <w:rPr>
          <w:sz w:val="22"/>
          <w:szCs w:val="22"/>
          <w:u w:val="single"/>
          <w:lang w:val="en"/>
        </w:rPr>
        <w:t>:</w:t>
      </w:r>
    </w:p>
    <w:p w14:paraId="47594597" w14:textId="77777777" w:rsidR="00656378" w:rsidRPr="006F5170" w:rsidRDefault="00656378" w:rsidP="00656378">
      <w:pPr>
        <w:pStyle w:val="ListParagraph"/>
        <w:numPr>
          <w:ilvl w:val="0"/>
          <w:numId w:val="50"/>
        </w:numPr>
        <w:rPr>
          <w:rFonts w:ascii="Arial" w:hAnsi="Arial" w:cs="Arial"/>
          <w:lang w:val="en"/>
        </w:rPr>
      </w:pPr>
      <w:r w:rsidRPr="006F5170">
        <w:rPr>
          <w:rFonts w:ascii="Arial" w:hAnsi="Arial" w:cs="Arial"/>
          <w:lang w:val="en"/>
        </w:rPr>
        <w:t>Eligibility of SDVOSBs continues to be governed by the Small Business Administration regulations, 13 CFR subparts 125.8 through 125.13, as well as the FAR, except where expressly directed otherwise by the VAAR, and 38 CFR verification regulations for SDVOSBs.</w:t>
      </w:r>
    </w:p>
    <w:p w14:paraId="46CF997B" w14:textId="77777777" w:rsidR="00656378" w:rsidRPr="006F5170" w:rsidRDefault="00656378" w:rsidP="00656378">
      <w:pPr>
        <w:pStyle w:val="ListParagraph"/>
        <w:numPr>
          <w:ilvl w:val="0"/>
          <w:numId w:val="50"/>
        </w:numPr>
        <w:spacing w:after="0"/>
        <w:rPr>
          <w:rFonts w:ascii="Arial" w:hAnsi="Arial" w:cs="Arial"/>
          <w:lang w:val="en"/>
        </w:rPr>
      </w:pPr>
      <w:bookmarkStart w:id="11" w:name="8197003b"/>
      <w:bookmarkEnd w:id="11"/>
      <w:r w:rsidRPr="006F5170">
        <w:rPr>
          <w:rFonts w:ascii="Arial" w:hAnsi="Arial" w:cs="Arial"/>
          <w:lang w:val="en"/>
        </w:rPr>
        <w:t>At the time of submission of offer, the offeror must represent to the contracting officer that it is a—</w:t>
      </w:r>
      <w:bookmarkStart w:id="12" w:name="8197003b1"/>
      <w:bookmarkEnd w:id="12"/>
    </w:p>
    <w:p w14:paraId="253FE58B" w14:textId="77777777" w:rsidR="00656378" w:rsidRPr="006F5170" w:rsidRDefault="00656378" w:rsidP="00656378">
      <w:pPr>
        <w:pStyle w:val="ListParagraph"/>
        <w:numPr>
          <w:ilvl w:val="1"/>
          <w:numId w:val="50"/>
        </w:numPr>
        <w:spacing w:after="0"/>
        <w:rPr>
          <w:rFonts w:ascii="Arial" w:hAnsi="Arial" w:cs="Arial"/>
          <w:lang w:val="en"/>
        </w:rPr>
      </w:pPr>
      <w:r w:rsidRPr="006F5170">
        <w:rPr>
          <w:rFonts w:ascii="Arial" w:hAnsi="Arial" w:cs="Arial"/>
          <w:lang w:val="en"/>
        </w:rPr>
        <w:t>SDVOSB concern</w:t>
      </w:r>
    </w:p>
    <w:p w14:paraId="1F55C184" w14:textId="77777777" w:rsidR="00656378" w:rsidRPr="006F5170" w:rsidRDefault="00656378" w:rsidP="00656378">
      <w:pPr>
        <w:pStyle w:val="ListParagraph"/>
        <w:numPr>
          <w:ilvl w:val="1"/>
          <w:numId w:val="50"/>
        </w:numPr>
        <w:spacing w:after="0"/>
        <w:rPr>
          <w:rFonts w:ascii="Arial" w:hAnsi="Arial" w:cs="Arial"/>
          <w:lang w:val="en"/>
        </w:rPr>
      </w:pPr>
      <w:bookmarkStart w:id="13" w:name="8197003b2"/>
      <w:bookmarkEnd w:id="13"/>
      <w:r w:rsidRPr="006F5170">
        <w:rPr>
          <w:rFonts w:ascii="Arial" w:hAnsi="Arial" w:cs="Arial"/>
          <w:lang w:val="en"/>
        </w:rPr>
        <w:t>Small business concern under the North American Industry Classification System (NAICS) code assigned to the acquisition; and</w:t>
      </w:r>
    </w:p>
    <w:p w14:paraId="37EDAB63" w14:textId="77777777" w:rsidR="00656378" w:rsidRPr="006F5170" w:rsidRDefault="00656378" w:rsidP="00656378">
      <w:pPr>
        <w:pStyle w:val="ListParagraph"/>
        <w:numPr>
          <w:ilvl w:val="1"/>
          <w:numId w:val="50"/>
        </w:numPr>
        <w:rPr>
          <w:rFonts w:ascii="Arial" w:hAnsi="Arial" w:cs="Arial"/>
          <w:lang w:val="en"/>
        </w:rPr>
      </w:pPr>
      <w:bookmarkStart w:id="14" w:name="8197003b3"/>
      <w:bookmarkEnd w:id="14"/>
      <w:r w:rsidRPr="006F5170">
        <w:rPr>
          <w:rFonts w:ascii="Arial" w:hAnsi="Arial" w:cs="Arial"/>
          <w:lang w:val="en"/>
        </w:rPr>
        <w:t xml:space="preserve">Verified for eligibility in the </w:t>
      </w:r>
      <w:r w:rsidRPr="006F5170">
        <w:rPr>
          <w:rFonts w:ascii="Arial" w:hAnsi="Arial" w:cs="Arial"/>
        </w:rPr>
        <w:t>Small Business Administration (SBA)’s Small Business Search (SBS)</w:t>
      </w:r>
      <w:bookmarkStart w:id="15" w:name="8197003c"/>
      <w:bookmarkEnd w:id="15"/>
      <w:r w:rsidRPr="006F5170">
        <w:rPr>
          <w:rFonts w:ascii="Arial" w:hAnsi="Arial" w:cs="Arial"/>
          <w:lang w:val="en"/>
        </w:rPr>
        <w:t xml:space="preserve"> database at </w:t>
      </w:r>
      <w:hyperlink r:id="rId42" w:history="1">
        <w:r w:rsidRPr="006F5170">
          <w:rPr>
            <w:rStyle w:val="Hyperlink"/>
            <w:rFonts w:ascii="Arial" w:hAnsi="Arial" w:cs="Arial"/>
            <w:lang w:val="en"/>
          </w:rPr>
          <w:t>https://search.certifications.sba.gov/</w:t>
        </w:r>
      </w:hyperlink>
      <w:r w:rsidRPr="006F5170">
        <w:rPr>
          <w:rFonts w:ascii="Arial" w:hAnsi="Arial" w:cs="Arial"/>
          <w:lang w:val="en"/>
        </w:rPr>
        <w:t xml:space="preserve">. </w:t>
      </w:r>
    </w:p>
    <w:p w14:paraId="33D4C4EA" w14:textId="77777777" w:rsidR="00656378" w:rsidRPr="006F5170" w:rsidRDefault="00656378" w:rsidP="00656378">
      <w:pPr>
        <w:pStyle w:val="ListParagraph"/>
        <w:numPr>
          <w:ilvl w:val="0"/>
          <w:numId w:val="50"/>
        </w:numPr>
        <w:rPr>
          <w:rFonts w:ascii="Arial" w:hAnsi="Arial" w:cs="Arial"/>
          <w:lang w:val="en"/>
        </w:rPr>
      </w:pPr>
      <w:r w:rsidRPr="006F5170">
        <w:rPr>
          <w:rFonts w:ascii="Arial" w:hAnsi="Arial" w:cs="Arial"/>
          <w:lang w:val="en"/>
        </w:rPr>
        <w:t>A joint venture may be considered an SDVOSB or VOSB concern</w:t>
      </w:r>
      <w:bookmarkStart w:id="16" w:name="8197003c1"/>
      <w:bookmarkEnd w:id="16"/>
      <w:r w:rsidRPr="006F5170">
        <w:rPr>
          <w:rFonts w:ascii="Arial" w:hAnsi="Arial" w:cs="Arial"/>
          <w:lang w:val="en"/>
        </w:rPr>
        <w:t>.</w:t>
      </w:r>
      <w:r w:rsidRPr="006F5170">
        <w:rPr>
          <w:rFonts w:ascii="Arial" w:eastAsia="Arial" w:hAnsi="Arial" w:cs="Arial"/>
          <w:color w:val="292A2E"/>
          <w:shd w:val="clear" w:color="auto" w:fill="FFFFFF"/>
        </w:rPr>
        <w:t xml:space="preserve"> According to </w:t>
      </w:r>
      <w:hyperlink r:id="rId43" w:tooltip="https://gcc02.safelinks.protection.outlook.com/?url=https://www.ecfr.gov/current/title-13/part-128%23p-128.402(a)&amp;data=05%257C02%257CDouglas.WilsonJr@sba.gov%257C6c60359090604d96334d08ddd0402301%257C3c89fd8a7f684667aa1541ebf2208961%257C1%257C0%257C6388956" w:history="1">
        <w:r w:rsidRPr="006F5170">
          <w:rPr>
            <w:rStyle w:val="Hyperlink"/>
            <w:rFonts w:ascii="Arial" w:eastAsia="Arial" w:hAnsi="Arial" w:cs="Arial"/>
            <w:color w:val="1868DB"/>
            <w:shd w:val="clear" w:color="auto" w:fill="FFFFFF"/>
          </w:rPr>
          <w:t>13 CFR 128.402(a)</w:t>
        </w:r>
      </w:hyperlink>
      <w:r w:rsidRPr="006F5170">
        <w:rPr>
          <w:rFonts w:ascii="Arial" w:eastAsia="Arial" w:hAnsi="Arial" w:cs="Arial"/>
          <w:color w:val="292A2E"/>
          <w:shd w:val="clear" w:color="auto" w:fill="FFFFFF"/>
        </w:rPr>
        <w:t>, to be eligible to submit an offer on a VOSB or SDVOSB contract,</w:t>
      </w:r>
      <w:r w:rsidRPr="006F5170">
        <w:rPr>
          <w:rFonts w:ascii="Arial" w:eastAsia="Arial" w:hAnsi="Arial" w:cs="Arial"/>
          <w:color w:val="292A2E"/>
        </w:rPr>
        <w:br/>
      </w:r>
      <w:r w:rsidRPr="006F5170">
        <w:rPr>
          <w:rFonts w:ascii="Arial" w:eastAsia="Arial" w:hAnsi="Arial" w:cs="Arial"/>
          <w:color w:val="292A2E"/>
          <w:shd w:val="clear" w:color="auto" w:fill="FFFFFF"/>
        </w:rPr>
        <w:t>1. The joint venture should be designated as a VOSB or SDVOSB joint venture in SAM with the VOSB or SDVOSB-certified joint venture partner identified, and </w:t>
      </w:r>
      <w:r w:rsidRPr="006F5170">
        <w:rPr>
          <w:rFonts w:ascii="Arial" w:eastAsia="Arial" w:hAnsi="Arial" w:cs="Arial"/>
          <w:color w:val="292A2E"/>
        </w:rPr>
        <w:br/>
      </w:r>
      <w:r w:rsidRPr="006F5170">
        <w:rPr>
          <w:rFonts w:ascii="Arial" w:eastAsia="Arial" w:hAnsi="Arial" w:cs="Arial"/>
          <w:color w:val="292A2E"/>
          <w:shd w:val="clear" w:color="auto" w:fill="FFFFFF"/>
        </w:rPr>
        <w:t>2. The VOSB or SDVOSB joint venture partner must be certified.</w:t>
      </w:r>
      <w:r w:rsidRPr="006F5170">
        <w:rPr>
          <w:rFonts w:ascii="Arial" w:eastAsia="Arial" w:hAnsi="Arial" w:cs="Arial"/>
          <w:color w:val="292A2E"/>
        </w:rPr>
        <w:br/>
      </w:r>
      <w:r w:rsidRPr="006F5170">
        <w:rPr>
          <w:rFonts w:ascii="Arial" w:eastAsia="Arial" w:hAnsi="Arial" w:cs="Arial"/>
          <w:color w:val="292A2E"/>
          <w:shd w:val="clear" w:color="auto" w:fill="FFFFFF"/>
        </w:rPr>
        <w:t>There is no regulatory requirement for the joint venture to be certified or designated by SBA. Review the regulation for additional eligibility criteria.</w:t>
      </w:r>
      <w:r w:rsidRPr="006F5170">
        <w:rPr>
          <w:rFonts w:ascii="Arial" w:hAnsi="Arial" w:cs="Arial"/>
          <w:lang w:val="en"/>
        </w:rPr>
        <w:t xml:space="preserve"> </w:t>
      </w:r>
    </w:p>
    <w:p w14:paraId="04931795" w14:textId="77777777" w:rsidR="00656378" w:rsidRPr="006F5170" w:rsidRDefault="00656378" w:rsidP="00656378">
      <w:pPr>
        <w:pStyle w:val="ListParagraph"/>
        <w:numPr>
          <w:ilvl w:val="0"/>
          <w:numId w:val="50"/>
        </w:numPr>
        <w:rPr>
          <w:rFonts w:ascii="Arial" w:hAnsi="Arial" w:cs="Arial"/>
          <w:lang w:val="en"/>
        </w:rPr>
      </w:pPr>
      <w:r w:rsidRPr="006F5170">
        <w:rPr>
          <w:rFonts w:ascii="Arial" w:hAnsi="Arial" w:cs="Arial"/>
          <w:lang w:val="en"/>
        </w:rPr>
        <w:t>Any SDVOSB or VOSB concern (nonmanufacturer) must meet the requirements in FAR 19.102 to receive a benefit under this program.</w:t>
      </w:r>
    </w:p>
    <w:p w14:paraId="19FC690D" w14:textId="77777777" w:rsidR="00656378" w:rsidRPr="006F5170" w:rsidRDefault="00656378" w:rsidP="00656378">
      <w:pPr>
        <w:pStyle w:val="ListParagraph"/>
        <w:spacing w:after="0"/>
        <w:rPr>
          <w:rFonts w:ascii="Arial" w:hAnsi="Arial" w:cs="Arial"/>
          <w:lang w:val="en"/>
        </w:rPr>
      </w:pPr>
    </w:p>
    <w:p w14:paraId="0356DADD" w14:textId="77777777" w:rsidR="00656378" w:rsidRPr="006F5170" w:rsidRDefault="00656378" w:rsidP="00656378">
      <w:pPr>
        <w:spacing w:after="0" w:line="240" w:lineRule="auto"/>
        <w:rPr>
          <w:rFonts w:ascii="Arial" w:hAnsi="Arial" w:cs="Arial"/>
        </w:rPr>
      </w:pPr>
      <w:r w:rsidRPr="006F5170">
        <w:rPr>
          <w:rFonts w:ascii="Arial" w:hAnsi="Arial" w:cs="Arial"/>
          <w:b/>
          <w:u w:val="single"/>
        </w:rPr>
        <w:t>RESPONSIBILITY REQUIREMENTS</w:t>
      </w:r>
      <w:r w:rsidRPr="006F5170">
        <w:rPr>
          <w:rFonts w:ascii="Arial" w:hAnsi="Arial" w:cs="Arial"/>
          <w:b/>
        </w:rPr>
        <w:t>:</w:t>
      </w:r>
      <w:r w:rsidRPr="006F5170">
        <w:rPr>
          <w:rFonts w:ascii="Arial" w:hAnsi="Arial" w:cs="Arial"/>
        </w:rPr>
        <w:t xml:space="preserve">  </w:t>
      </w:r>
    </w:p>
    <w:p w14:paraId="3616FA2C" w14:textId="77777777" w:rsidR="00656378" w:rsidRPr="006F5170" w:rsidRDefault="00656378" w:rsidP="00656378">
      <w:pPr>
        <w:spacing w:after="0" w:line="240" w:lineRule="auto"/>
        <w:rPr>
          <w:rFonts w:ascii="Arial" w:hAnsi="Arial" w:cs="Arial"/>
        </w:rPr>
      </w:pPr>
      <w:r w:rsidRPr="006F5170">
        <w:rPr>
          <w:rFonts w:ascii="Arial" w:hAnsi="Arial" w:cs="Arial"/>
        </w:rPr>
        <w:t>A responsibility check will be accomplished for the apparent awardee prior to award.  Checks of the Small Business Administration (SBA)’s Small Business Search (SBS)</w:t>
      </w:r>
      <w:r w:rsidRPr="006F5170">
        <w:rPr>
          <w:rFonts w:ascii="Arial" w:hAnsi="Arial" w:cs="Arial"/>
          <w:lang w:val="en"/>
        </w:rPr>
        <w:t xml:space="preserve"> database at </w:t>
      </w:r>
      <w:hyperlink r:id="rId44" w:history="1">
        <w:r w:rsidRPr="006F5170">
          <w:rPr>
            <w:rStyle w:val="Hyperlink"/>
            <w:rFonts w:ascii="Arial" w:hAnsi="Arial" w:cs="Arial"/>
            <w:lang w:val="en"/>
          </w:rPr>
          <w:t>https://search.certifications.sba.gov/</w:t>
        </w:r>
      </w:hyperlink>
      <w:r w:rsidRPr="006F5170">
        <w:rPr>
          <w:rFonts w:ascii="Arial" w:hAnsi="Arial" w:cs="Arial"/>
          <w:lang w:val="en"/>
        </w:rPr>
        <w:t xml:space="preserve"> </w:t>
      </w:r>
      <w:r w:rsidRPr="006F5170">
        <w:rPr>
          <w:rFonts w:ascii="Arial" w:hAnsi="Arial" w:cs="Arial"/>
        </w:rPr>
        <w:t>(to insure apparently successful offeror is a verified Service-Disabled Veteran Owned Small Business), System for Award Management (SAM) database (Central Contractor Registration, Online Representations and Certifications, and Excluded Parties List System to ensure registrations are current, valid, and no debarment records exist).  Any information retrieved or received by the Government that would be cause for negative or unsatisfactory responsibility rating may result in the offeror being determined ineligible for award.</w:t>
      </w:r>
    </w:p>
    <w:p w14:paraId="2A883211" w14:textId="77777777" w:rsidR="00656378" w:rsidRPr="006F5170" w:rsidRDefault="00656378" w:rsidP="00656378">
      <w:pPr>
        <w:spacing w:after="0" w:line="240" w:lineRule="auto"/>
        <w:rPr>
          <w:rFonts w:ascii="Arial" w:hAnsi="Arial" w:cs="Arial"/>
        </w:rPr>
      </w:pPr>
    </w:p>
    <w:p w14:paraId="45F585F9" w14:textId="77777777" w:rsidR="00656378" w:rsidRPr="006F5170" w:rsidRDefault="00656378" w:rsidP="00656378">
      <w:pPr>
        <w:spacing w:after="0" w:line="240" w:lineRule="auto"/>
        <w:rPr>
          <w:rFonts w:ascii="Arial" w:hAnsi="Arial" w:cs="Arial"/>
        </w:rPr>
      </w:pPr>
    </w:p>
    <w:p w14:paraId="77218C74" w14:textId="77777777" w:rsidR="00656378" w:rsidRPr="006F5170" w:rsidRDefault="00656378" w:rsidP="00656378">
      <w:pPr>
        <w:spacing w:after="0" w:line="240" w:lineRule="auto"/>
        <w:rPr>
          <w:rFonts w:ascii="Arial" w:hAnsi="Arial" w:cs="Arial"/>
        </w:rPr>
      </w:pPr>
    </w:p>
    <w:p w14:paraId="5D1626AA" w14:textId="77777777" w:rsidR="00656378" w:rsidRPr="006F5170" w:rsidRDefault="00656378" w:rsidP="00656378">
      <w:pPr>
        <w:spacing w:after="0" w:line="240" w:lineRule="auto"/>
        <w:rPr>
          <w:rFonts w:ascii="Arial" w:hAnsi="Arial" w:cs="Arial"/>
          <w:bCs/>
        </w:rPr>
      </w:pPr>
      <w:r w:rsidRPr="006F5170">
        <w:rPr>
          <w:rFonts w:ascii="Arial" w:hAnsi="Arial" w:cs="Arial"/>
          <w:b/>
          <w:bCs/>
          <w:u w:val="single"/>
        </w:rPr>
        <w:t>CONFORMANCE WITH ENVIRONMENTAL MANAGEMENT SYSTEMS:</w:t>
      </w:r>
      <w:r w:rsidRPr="006F5170">
        <w:rPr>
          <w:rFonts w:ascii="Arial" w:hAnsi="Arial" w:cs="Arial"/>
          <w:bCs/>
        </w:rPr>
        <w:t xml:space="preserve"> </w:t>
      </w:r>
    </w:p>
    <w:p w14:paraId="35D63095" w14:textId="77777777" w:rsidR="00656378" w:rsidRPr="006F5170" w:rsidRDefault="00656378" w:rsidP="00656378">
      <w:pPr>
        <w:rPr>
          <w:rFonts w:ascii="Arial" w:hAnsi="Arial" w:cs="Arial"/>
          <w:bCs/>
        </w:rPr>
      </w:pPr>
      <w:r w:rsidRPr="006F5170">
        <w:rPr>
          <w:rFonts w:ascii="Arial" w:hAnsi="Arial" w:cs="Arial"/>
        </w:rPr>
        <w:t xml:space="preserve">The Contractor shall perform work under this contract consistent with the relevant policy and objectives identified in the agency, organizational, or facility Green Environmental Management System (GEMS) applicable for your contract. The Contractor shall perform work in a manner that conforms to all appropriate Environmental Management Programs and Operational Controls identified by the agency, organizational, or facility GEMS, and provide monitoring and measurement information as necessary for the organization to address environmental performance relative to the environmental, energy, and transportation management goals.   In the event an environmental nonconformance or noncompliance associated with the contracted </w:t>
      </w:r>
      <w:r w:rsidRPr="006F5170">
        <w:rPr>
          <w:rFonts w:ascii="Arial" w:hAnsi="Arial" w:cs="Arial"/>
        </w:rPr>
        <w:lastRenderedPageBreak/>
        <w:t>services is identified, the contractor shall take corrective and/or preventative actions.  In the case of a noncompliance, the Contractor shall respond and take corrective action immediately.  In the case of a nonconformance, the Contractor shall respond and take corrective action based on the time schedule established by the facility GEMS Coordinator.  In addition, the Contractor shall ensure that their employees are aware of the roles and responsibilities identified by the environmental management system and how these requirements affect their work performed under this contract.</w:t>
      </w:r>
    </w:p>
    <w:p w14:paraId="7512A263" w14:textId="77777777" w:rsidR="00656378" w:rsidRPr="006F5170" w:rsidRDefault="00656378" w:rsidP="00656378">
      <w:pPr>
        <w:rPr>
          <w:rFonts w:ascii="Arial" w:hAnsi="Arial" w:cs="Arial"/>
        </w:rPr>
      </w:pPr>
      <w:r w:rsidRPr="006F5170">
        <w:rPr>
          <w:rFonts w:ascii="Arial" w:hAnsi="Arial" w:cs="Arial"/>
        </w:rPr>
        <w:t> All on-site contractor personnel shall complete yearly EPA sponsored environmental training specified for the type of work conducted on-site.  Upon inclusion in the contract, the Contracting Officer’s Representative will verify that all contractor personnel have acquired EMS Awareness Training at their appropriate site or location.</w:t>
      </w:r>
    </w:p>
    <w:p w14:paraId="66EC9D22" w14:textId="77777777" w:rsidR="00656378" w:rsidRPr="006F5170" w:rsidRDefault="00656378" w:rsidP="00656378">
      <w:pPr>
        <w:spacing w:after="0"/>
        <w:rPr>
          <w:rFonts w:ascii="Arial" w:hAnsi="Arial" w:cs="Arial"/>
        </w:rPr>
      </w:pPr>
      <w:r w:rsidRPr="006F5170">
        <w:rPr>
          <w:rFonts w:ascii="Arial" w:hAnsi="Arial" w:cs="Arial"/>
          <w:b/>
          <w:u w:val="single"/>
        </w:rPr>
        <w:t>REFERENCES TO VA ENGINEER, RESIDENT ENGINEER, SENIOR RESIDENT ENGINEER, and PROJECT MANAGER:</w:t>
      </w:r>
      <w:r w:rsidRPr="006F5170">
        <w:rPr>
          <w:rFonts w:ascii="Arial" w:hAnsi="Arial" w:cs="Arial"/>
        </w:rPr>
        <w:t xml:space="preserve">  </w:t>
      </w:r>
    </w:p>
    <w:p w14:paraId="1E551438" w14:textId="77777777" w:rsidR="00656378" w:rsidRPr="006F5170" w:rsidRDefault="00656378" w:rsidP="00656378">
      <w:pPr>
        <w:spacing w:after="0"/>
        <w:rPr>
          <w:rFonts w:ascii="Arial" w:eastAsia="Calibri" w:hAnsi="Arial" w:cs="Arial"/>
        </w:rPr>
      </w:pPr>
      <w:r w:rsidRPr="006F5170">
        <w:rPr>
          <w:rFonts w:ascii="Arial" w:hAnsi="Arial" w:cs="Arial"/>
        </w:rPr>
        <w:t>Any reference contained within solicitation documents, a</w:t>
      </w:r>
      <w:bookmarkStart w:id="17" w:name="PARA_S0009_P00002"/>
      <w:bookmarkEnd w:id="17"/>
      <w:r w:rsidRPr="006F5170">
        <w:rPr>
          <w:rFonts w:ascii="Arial" w:eastAsia="Calibri" w:hAnsi="Arial" w:cs="Arial"/>
        </w:rPr>
        <w:t xml:space="preserve">nd any resultant contract, the terms Contracting Officer's Technical Representative (COTR), Contracting Officer's Representative (COR), Project Engineer (PE), Resident Engineer (RE), </w:t>
      </w:r>
      <w:r w:rsidRPr="006F5170">
        <w:rPr>
          <w:rFonts w:ascii="Arial" w:hAnsi="Arial" w:cs="Arial"/>
        </w:rPr>
        <w:t>VA Technical Representative For Oversight</w:t>
      </w:r>
      <w:r w:rsidRPr="006F5170">
        <w:rPr>
          <w:rFonts w:ascii="Arial" w:eastAsia="Calibri" w:hAnsi="Arial" w:cs="Arial"/>
        </w:rPr>
        <w:t xml:space="preserve">, and Project Manager (PM), all denote the same engineering official and may be used equally and interchangeably as described by the Contracting Officer (CO).  </w:t>
      </w:r>
    </w:p>
    <w:p w14:paraId="40F56D47" w14:textId="77777777" w:rsidR="00656378" w:rsidRPr="006F5170" w:rsidRDefault="00656378" w:rsidP="00656378">
      <w:pPr>
        <w:spacing w:after="0"/>
        <w:rPr>
          <w:rFonts w:ascii="Arial" w:eastAsia="Times New Roman" w:hAnsi="Arial" w:cs="Arial"/>
          <w:b/>
          <w:u w:val="single"/>
        </w:rPr>
      </w:pPr>
    </w:p>
    <w:p w14:paraId="226E1AD5" w14:textId="77777777" w:rsidR="00656378" w:rsidRPr="006F5170" w:rsidRDefault="00656378" w:rsidP="00656378">
      <w:pPr>
        <w:autoSpaceDE w:val="0"/>
        <w:autoSpaceDN w:val="0"/>
        <w:adjustRightInd w:val="0"/>
        <w:spacing w:after="0" w:line="240" w:lineRule="auto"/>
        <w:rPr>
          <w:rFonts w:ascii="Arial" w:eastAsia="Calibri" w:hAnsi="Arial" w:cs="Arial"/>
          <w:bCs/>
        </w:rPr>
      </w:pPr>
      <w:r w:rsidRPr="006F5170">
        <w:rPr>
          <w:rFonts w:ascii="Arial" w:eastAsia="Calibri" w:hAnsi="Arial" w:cs="Arial"/>
          <w:b/>
          <w:bCs/>
          <w:u w:val="single"/>
        </w:rPr>
        <w:t>SMOKE AND CARBON MONOXIDE MONITORING REQUIREMENTS:</w:t>
      </w:r>
      <w:r w:rsidRPr="006F5170">
        <w:rPr>
          <w:rFonts w:ascii="Arial" w:eastAsia="Calibri" w:hAnsi="Arial" w:cs="Arial"/>
          <w:bCs/>
        </w:rPr>
        <w:t xml:space="preserve">  </w:t>
      </w:r>
    </w:p>
    <w:p w14:paraId="75080F47" w14:textId="77777777" w:rsidR="00656378" w:rsidRPr="006F5170" w:rsidRDefault="00656378" w:rsidP="00656378">
      <w:pPr>
        <w:autoSpaceDE w:val="0"/>
        <w:autoSpaceDN w:val="0"/>
        <w:adjustRightInd w:val="0"/>
        <w:spacing w:after="0" w:line="240" w:lineRule="auto"/>
        <w:rPr>
          <w:rFonts w:ascii="Arial" w:eastAsia="Calibri" w:hAnsi="Arial" w:cs="Arial"/>
        </w:rPr>
      </w:pPr>
      <w:r w:rsidRPr="006F5170">
        <w:rPr>
          <w:rFonts w:ascii="Arial" w:eastAsia="Calibri" w:hAnsi="Arial" w:cs="Arial"/>
        </w:rPr>
        <w:t>Contractor, his employees, his subcontractors, and their employees shall adhere to VA, VHA, and VASNHCS Policies for smoke and carbon monoxide monitoring requirements.  They are available upon request from COR.</w:t>
      </w:r>
    </w:p>
    <w:p w14:paraId="513F15F2" w14:textId="77777777" w:rsidR="00656378" w:rsidRPr="006F5170" w:rsidRDefault="00656378" w:rsidP="00656378">
      <w:pPr>
        <w:autoSpaceDE w:val="0"/>
        <w:autoSpaceDN w:val="0"/>
        <w:adjustRightInd w:val="0"/>
        <w:spacing w:after="0" w:line="240" w:lineRule="auto"/>
        <w:rPr>
          <w:rFonts w:ascii="Arial" w:eastAsia="Calibri" w:hAnsi="Arial" w:cs="Arial"/>
        </w:rPr>
      </w:pPr>
    </w:p>
    <w:p w14:paraId="7C39C831" w14:textId="77777777" w:rsidR="00656378" w:rsidRPr="006F5170" w:rsidRDefault="00656378" w:rsidP="00656378">
      <w:pPr>
        <w:autoSpaceDE w:val="0"/>
        <w:autoSpaceDN w:val="0"/>
        <w:adjustRightInd w:val="0"/>
        <w:spacing w:after="0" w:line="240" w:lineRule="auto"/>
        <w:rPr>
          <w:rFonts w:ascii="Arial" w:eastAsia="Times New Roman" w:hAnsi="Arial" w:cs="Arial"/>
        </w:rPr>
      </w:pPr>
      <w:r w:rsidRPr="006F5170">
        <w:rPr>
          <w:rFonts w:ascii="Arial" w:hAnsi="Arial" w:cs="Arial"/>
          <w:b/>
          <w:u w:val="single"/>
        </w:rPr>
        <w:t>NOTICE TO PROCEED (NTP):</w:t>
      </w:r>
      <w:r w:rsidRPr="006F5170">
        <w:rPr>
          <w:rFonts w:ascii="Arial" w:hAnsi="Arial" w:cs="Arial"/>
        </w:rPr>
        <w:t xml:space="preserve">  </w:t>
      </w:r>
    </w:p>
    <w:p w14:paraId="4FC1F37D" w14:textId="77777777" w:rsidR="00656378" w:rsidRPr="006F5170" w:rsidRDefault="00656378" w:rsidP="00656378">
      <w:pPr>
        <w:autoSpaceDE w:val="0"/>
        <w:autoSpaceDN w:val="0"/>
        <w:adjustRightInd w:val="0"/>
        <w:spacing w:after="0" w:line="240" w:lineRule="auto"/>
        <w:rPr>
          <w:rFonts w:ascii="Arial" w:hAnsi="Arial" w:cs="Arial"/>
        </w:rPr>
      </w:pPr>
      <w:r w:rsidRPr="006F5170">
        <w:rPr>
          <w:rFonts w:ascii="Arial" w:hAnsi="Arial" w:cs="Arial"/>
        </w:rPr>
        <w:t>A notice to proceed shall be issued after award of a fully executed contract. The NTP date and time “to be determined” after award to a successful contractor.  Primary factor in determination to issue NTP shall be the Prime Contractor submission of, and the Government review and approval of both Payment and Performance Bonds, both of which are enforceable legal documents</w:t>
      </w:r>
    </w:p>
    <w:p w14:paraId="5EA6EDA2" w14:textId="77777777" w:rsidR="00656378" w:rsidRPr="006F5170" w:rsidRDefault="00656378" w:rsidP="00656378">
      <w:pPr>
        <w:tabs>
          <w:tab w:val="left" w:pos="720"/>
        </w:tabs>
        <w:suppressAutoHyphens/>
        <w:spacing w:line="240" w:lineRule="auto"/>
        <w:jc w:val="both"/>
        <w:rPr>
          <w:rFonts w:ascii="Arial" w:eastAsia="Calibri" w:hAnsi="Arial" w:cs="Arial"/>
          <w:lang w:val="en"/>
        </w:rPr>
      </w:pPr>
    </w:p>
    <w:p w14:paraId="44F736EB" w14:textId="77777777" w:rsidR="00656378" w:rsidRDefault="00656378" w:rsidP="00656378"/>
    <w:p w14:paraId="5B02B1C2" w14:textId="77777777" w:rsidR="00656378" w:rsidRDefault="00656378" w:rsidP="00656378"/>
    <w:p w14:paraId="116A37E5" w14:textId="77777777" w:rsidR="00656378" w:rsidRDefault="00656378" w:rsidP="00656378"/>
    <w:p w14:paraId="32EF0C8E" w14:textId="77777777" w:rsidR="00656378" w:rsidRDefault="00656378" w:rsidP="00656378"/>
    <w:p w14:paraId="17C17E8D" w14:textId="77777777" w:rsidR="00656378" w:rsidRDefault="00656378" w:rsidP="00656378"/>
    <w:p w14:paraId="7520AE54" w14:textId="77777777" w:rsidR="00656378" w:rsidRDefault="00656378" w:rsidP="00656378"/>
    <w:p w14:paraId="01CCB4D2" w14:textId="77777777" w:rsidR="00656378" w:rsidRDefault="00656378" w:rsidP="00656378"/>
    <w:p w14:paraId="254189C6" w14:textId="77777777" w:rsidR="00656378" w:rsidRDefault="00656378" w:rsidP="00656378"/>
    <w:p w14:paraId="5E4F2E39" w14:textId="77777777" w:rsidR="00656378" w:rsidRDefault="00656378" w:rsidP="00656378"/>
    <w:p w14:paraId="1EAD2184" w14:textId="77777777" w:rsidR="00656378" w:rsidRPr="006F5170" w:rsidRDefault="00656378" w:rsidP="00656378"/>
    <w:p w14:paraId="72EB9280" w14:textId="77777777" w:rsidR="00656378" w:rsidRPr="006F5170" w:rsidRDefault="00656378" w:rsidP="00656378"/>
    <w:p w14:paraId="526038A0" w14:textId="77777777" w:rsidR="00656378" w:rsidRPr="006F5170" w:rsidRDefault="00656378" w:rsidP="00656378">
      <w:pPr>
        <w:pStyle w:val="Heading1"/>
        <w:rPr>
          <w:rFonts w:ascii="Times New Roman" w:hAnsi="Times New Roman"/>
          <w:b w:val="0"/>
          <w:sz w:val="22"/>
          <w:szCs w:val="22"/>
          <w:u w:val="single"/>
        </w:rPr>
      </w:pPr>
      <w:bookmarkStart w:id="18" w:name="_Toc228870354"/>
      <w:r w:rsidRPr="006F5170">
        <w:rPr>
          <w:rFonts w:ascii="Times New Roman" w:hAnsi="Times New Roman"/>
          <w:sz w:val="22"/>
          <w:szCs w:val="22"/>
          <w:u w:val="single"/>
        </w:rPr>
        <w:t>DIVISIONAL COST BREAK-OUT</w:t>
      </w:r>
      <w:bookmarkEnd w:id="18"/>
    </w:p>
    <w:p w14:paraId="50694357" w14:textId="77777777" w:rsidR="00656378" w:rsidRPr="006F5170" w:rsidRDefault="00656378" w:rsidP="00656378">
      <w:pPr>
        <w:rPr>
          <w:rFonts w:ascii="Times New Roman" w:hAnsi="Times New Roman"/>
          <w:b/>
          <w:bCs/>
        </w:rPr>
      </w:pPr>
      <w:r w:rsidRPr="006F5170">
        <w:rPr>
          <w:b/>
          <w:bCs/>
        </w:rPr>
        <w:t>PALO ALTO MEDICAL CENTER ROOF REPAIRS</w:t>
      </w:r>
      <w:r w:rsidRPr="006F5170">
        <w:rPr>
          <w:rFonts w:ascii="Times New Roman" w:hAnsi="Times New Roman"/>
          <w:b/>
          <w:bCs/>
        </w:rPr>
        <w:t>.</w:t>
      </w:r>
    </w:p>
    <w:p w14:paraId="71494C0D" w14:textId="77777777" w:rsidR="00656378" w:rsidRPr="006F5170" w:rsidRDefault="00656378" w:rsidP="00656378">
      <w:pPr>
        <w:rPr>
          <w:rFonts w:ascii="Times New Roman" w:hAnsi="Times New Roman"/>
          <w:i/>
        </w:rPr>
      </w:pPr>
      <w:r w:rsidRPr="006F5170">
        <w:rPr>
          <w:rFonts w:ascii="Times New Roman" w:hAnsi="Times New Roman"/>
        </w:rPr>
        <w:t>Provide complete Divisional Cost Break-Out for complete project</w:t>
      </w:r>
      <w:r w:rsidRPr="006F5170">
        <w:rPr>
          <w:rFonts w:ascii="Times New Roman" w:hAnsi="Times New Roman"/>
          <w:i/>
        </w:rPr>
        <w:t xml:space="preserve">.  If necessary, add additional lines for each Division applicable to this project. </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4343"/>
        <w:gridCol w:w="3690"/>
      </w:tblGrid>
      <w:tr w:rsidR="00656378" w:rsidRPr="006F5170" w14:paraId="29BA83C3" w14:textId="77777777" w:rsidTr="001F0102">
        <w:tc>
          <w:tcPr>
            <w:tcW w:w="2245" w:type="dxa"/>
          </w:tcPr>
          <w:p w14:paraId="23F77AB2" w14:textId="77777777" w:rsidR="00656378" w:rsidRPr="006F5170" w:rsidRDefault="00656378" w:rsidP="001F0102">
            <w:pPr>
              <w:rPr>
                <w:rFonts w:cstheme="minorHAnsi"/>
                <w:b/>
              </w:rPr>
            </w:pPr>
            <w:r w:rsidRPr="006F5170">
              <w:rPr>
                <w:rFonts w:cstheme="minorHAnsi"/>
              </w:rPr>
              <w:t xml:space="preserve">REF </w:t>
            </w:r>
            <w:r w:rsidRPr="006F5170">
              <w:rPr>
                <w:rFonts w:cstheme="minorHAnsi"/>
                <w:b/>
              </w:rPr>
              <w:t>CLIN 0001</w:t>
            </w:r>
          </w:p>
          <w:p w14:paraId="682ACEC3" w14:textId="77777777" w:rsidR="00656378" w:rsidRPr="006F5170" w:rsidRDefault="00656378" w:rsidP="001F0102">
            <w:pPr>
              <w:spacing w:after="0" w:line="240" w:lineRule="auto"/>
              <w:rPr>
                <w:rFonts w:cstheme="minorHAnsi"/>
              </w:rPr>
            </w:pPr>
          </w:p>
        </w:tc>
        <w:tc>
          <w:tcPr>
            <w:tcW w:w="4343" w:type="dxa"/>
          </w:tcPr>
          <w:p w14:paraId="4D4AEF59" w14:textId="77777777" w:rsidR="00656378" w:rsidRPr="006F5170" w:rsidRDefault="00656378" w:rsidP="001F0102">
            <w:pPr>
              <w:spacing w:after="0" w:line="240" w:lineRule="auto"/>
              <w:rPr>
                <w:rFonts w:cstheme="minorHAnsi"/>
              </w:rPr>
            </w:pPr>
          </w:p>
        </w:tc>
        <w:tc>
          <w:tcPr>
            <w:tcW w:w="3690" w:type="dxa"/>
          </w:tcPr>
          <w:p w14:paraId="4ECD015F" w14:textId="77777777" w:rsidR="00656378" w:rsidRPr="006F5170" w:rsidRDefault="00656378" w:rsidP="001F0102">
            <w:pPr>
              <w:spacing w:after="0" w:line="240" w:lineRule="auto"/>
              <w:rPr>
                <w:rFonts w:cstheme="minorHAnsi"/>
              </w:rPr>
            </w:pPr>
            <w:r w:rsidRPr="006F5170">
              <w:rPr>
                <w:rFonts w:cstheme="minorHAnsi"/>
              </w:rPr>
              <w:t>TOTAL</w:t>
            </w:r>
          </w:p>
        </w:tc>
      </w:tr>
      <w:tr w:rsidR="00656378" w:rsidRPr="006F5170" w14:paraId="2D498D9B" w14:textId="77777777" w:rsidTr="001F0102">
        <w:tc>
          <w:tcPr>
            <w:tcW w:w="2245" w:type="dxa"/>
          </w:tcPr>
          <w:p w14:paraId="735D990B" w14:textId="77777777" w:rsidR="00656378" w:rsidRPr="006F5170" w:rsidRDefault="00656378" w:rsidP="001F0102">
            <w:pPr>
              <w:spacing w:after="0" w:line="240" w:lineRule="auto"/>
              <w:rPr>
                <w:rFonts w:cstheme="minorHAnsi"/>
              </w:rPr>
            </w:pPr>
            <w:r w:rsidRPr="006F5170">
              <w:rPr>
                <w:rFonts w:cstheme="minorHAnsi"/>
              </w:rPr>
              <w:t>010000</w:t>
            </w:r>
          </w:p>
          <w:p w14:paraId="68C52697" w14:textId="77777777" w:rsidR="00656378" w:rsidRPr="006F5170" w:rsidRDefault="00656378" w:rsidP="001F0102">
            <w:pPr>
              <w:spacing w:after="0" w:line="240" w:lineRule="auto"/>
              <w:jc w:val="center"/>
              <w:rPr>
                <w:rFonts w:cstheme="minorHAnsi"/>
              </w:rPr>
            </w:pPr>
          </w:p>
        </w:tc>
        <w:tc>
          <w:tcPr>
            <w:tcW w:w="4343" w:type="dxa"/>
          </w:tcPr>
          <w:p w14:paraId="6E6668C3" w14:textId="77777777" w:rsidR="00656378" w:rsidRPr="006F5170" w:rsidRDefault="00656378" w:rsidP="001F0102">
            <w:pPr>
              <w:spacing w:after="0" w:line="240" w:lineRule="auto"/>
              <w:rPr>
                <w:rFonts w:cstheme="minorHAnsi"/>
              </w:rPr>
            </w:pPr>
            <w:r w:rsidRPr="006F5170">
              <w:rPr>
                <w:rFonts w:cstheme="minorHAnsi"/>
              </w:rPr>
              <w:t>DIVISION 1 - GENERAL REQUIREMENTS</w:t>
            </w:r>
          </w:p>
          <w:p w14:paraId="69CDEEFB" w14:textId="77777777" w:rsidR="00656378" w:rsidRPr="006F5170" w:rsidRDefault="00656378" w:rsidP="001F0102">
            <w:pPr>
              <w:spacing w:after="0" w:line="240" w:lineRule="auto"/>
              <w:rPr>
                <w:rFonts w:cstheme="minorHAnsi"/>
              </w:rPr>
            </w:pPr>
          </w:p>
        </w:tc>
        <w:tc>
          <w:tcPr>
            <w:tcW w:w="3690" w:type="dxa"/>
          </w:tcPr>
          <w:p w14:paraId="1C5613FD" w14:textId="77777777" w:rsidR="00656378" w:rsidRPr="006F5170" w:rsidRDefault="00656378" w:rsidP="001F0102">
            <w:pPr>
              <w:spacing w:after="0" w:line="240" w:lineRule="auto"/>
              <w:rPr>
                <w:rFonts w:cstheme="minorHAnsi"/>
              </w:rPr>
            </w:pPr>
            <w:r w:rsidRPr="006F5170">
              <w:rPr>
                <w:rFonts w:cstheme="minorHAnsi"/>
              </w:rPr>
              <w:t xml:space="preserve">$ </w:t>
            </w:r>
          </w:p>
        </w:tc>
      </w:tr>
      <w:tr w:rsidR="00656378" w:rsidRPr="006F5170" w14:paraId="2F105E4D" w14:textId="77777777" w:rsidTr="001F0102">
        <w:tc>
          <w:tcPr>
            <w:tcW w:w="2245" w:type="dxa"/>
          </w:tcPr>
          <w:p w14:paraId="79CA2BBA" w14:textId="77777777" w:rsidR="00656378" w:rsidRPr="006F5170" w:rsidRDefault="00656378" w:rsidP="001F0102">
            <w:pPr>
              <w:rPr>
                <w:rFonts w:cstheme="minorHAnsi"/>
              </w:rPr>
            </w:pPr>
            <w:r w:rsidRPr="006F5170">
              <w:rPr>
                <w:rFonts w:cstheme="minorHAnsi"/>
              </w:rPr>
              <w:t>OTHER</w:t>
            </w:r>
          </w:p>
          <w:p w14:paraId="5BFC7628" w14:textId="77777777" w:rsidR="00656378" w:rsidRPr="006F5170" w:rsidRDefault="00656378" w:rsidP="001F0102">
            <w:pPr>
              <w:rPr>
                <w:rFonts w:cstheme="minorHAnsi"/>
              </w:rPr>
            </w:pPr>
          </w:p>
        </w:tc>
        <w:tc>
          <w:tcPr>
            <w:tcW w:w="4343" w:type="dxa"/>
          </w:tcPr>
          <w:p w14:paraId="7F4DB278" w14:textId="77777777" w:rsidR="00656378" w:rsidRPr="006F5170" w:rsidRDefault="00656378" w:rsidP="001F0102">
            <w:pPr>
              <w:rPr>
                <w:rFonts w:cstheme="minorHAnsi"/>
              </w:rPr>
            </w:pPr>
            <w:r w:rsidRPr="006F5170">
              <w:rPr>
                <w:rFonts w:cstheme="minorHAnsi"/>
              </w:rPr>
              <w:t>OTHER</w:t>
            </w:r>
          </w:p>
        </w:tc>
        <w:tc>
          <w:tcPr>
            <w:tcW w:w="3690" w:type="dxa"/>
          </w:tcPr>
          <w:p w14:paraId="62C4B2E8" w14:textId="77777777" w:rsidR="00656378" w:rsidRPr="006F5170" w:rsidRDefault="00656378" w:rsidP="001F0102">
            <w:pPr>
              <w:spacing w:after="0" w:line="240" w:lineRule="auto"/>
              <w:rPr>
                <w:rFonts w:cstheme="minorHAnsi"/>
              </w:rPr>
            </w:pPr>
            <w:r w:rsidRPr="006F5170">
              <w:rPr>
                <w:rFonts w:cstheme="minorHAnsi"/>
              </w:rPr>
              <w:t>$</w:t>
            </w:r>
          </w:p>
        </w:tc>
      </w:tr>
      <w:tr w:rsidR="00656378" w:rsidRPr="006F5170" w14:paraId="7EB4DA02" w14:textId="77777777" w:rsidTr="001F0102">
        <w:tc>
          <w:tcPr>
            <w:tcW w:w="2245" w:type="dxa"/>
          </w:tcPr>
          <w:p w14:paraId="21FE78A8" w14:textId="77777777" w:rsidR="00656378" w:rsidRPr="006F5170" w:rsidRDefault="00656378" w:rsidP="001F0102">
            <w:pPr>
              <w:rPr>
                <w:rFonts w:cstheme="minorHAnsi"/>
              </w:rPr>
            </w:pPr>
            <w:r w:rsidRPr="006F5170">
              <w:rPr>
                <w:rFonts w:cstheme="minorHAnsi"/>
              </w:rPr>
              <w:t>OTHER</w:t>
            </w:r>
          </w:p>
          <w:p w14:paraId="3A677FDA" w14:textId="77777777" w:rsidR="00656378" w:rsidRPr="006F5170" w:rsidRDefault="00656378" w:rsidP="001F0102">
            <w:pPr>
              <w:rPr>
                <w:rFonts w:cstheme="minorHAnsi"/>
              </w:rPr>
            </w:pPr>
          </w:p>
        </w:tc>
        <w:tc>
          <w:tcPr>
            <w:tcW w:w="4343" w:type="dxa"/>
          </w:tcPr>
          <w:p w14:paraId="2FA0983A" w14:textId="77777777" w:rsidR="00656378" w:rsidRPr="006F5170" w:rsidRDefault="00656378" w:rsidP="001F0102">
            <w:pPr>
              <w:rPr>
                <w:rFonts w:cstheme="minorHAnsi"/>
              </w:rPr>
            </w:pPr>
            <w:r w:rsidRPr="006F5170">
              <w:rPr>
                <w:rFonts w:cstheme="minorHAnsi"/>
              </w:rPr>
              <w:t>OTHER</w:t>
            </w:r>
          </w:p>
        </w:tc>
        <w:tc>
          <w:tcPr>
            <w:tcW w:w="3690" w:type="dxa"/>
          </w:tcPr>
          <w:p w14:paraId="3EFCAE3B" w14:textId="77777777" w:rsidR="00656378" w:rsidRPr="006F5170" w:rsidRDefault="00656378" w:rsidP="001F0102">
            <w:pPr>
              <w:spacing w:after="0" w:line="240" w:lineRule="auto"/>
              <w:rPr>
                <w:rFonts w:cstheme="minorHAnsi"/>
              </w:rPr>
            </w:pPr>
            <w:r w:rsidRPr="006F5170">
              <w:rPr>
                <w:rFonts w:cstheme="minorHAnsi"/>
              </w:rPr>
              <w:t>$</w:t>
            </w:r>
          </w:p>
        </w:tc>
      </w:tr>
      <w:tr w:rsidR="00656378" w:rsidRPr="006F5170" w14:paraId="5F1FF076" w14:textId="77777777" w:rsidTr="001F0102">
        <w:tc>
          <w:tcPr>
            <w:tcW w:w="2245" w:type="dxa"/>
          </w:tcPr>
          <w:p w14:paraId="7B1C70FD" w14:textId="77777777" w:rsidR="00656378" w:rsidRPr="006F5170" w:rsidRDefault="00656378" w:rsidP="001F0102">
            <w:pPr>
              <w:rPr>
                <w:rFonts w:cstheme="minorHAnsi"/>
              </w:rPr>
            </w:pPr>
            <w:r w:rsidRPr="006F5170">
              <w:rPr>
                <w:rFonts w:cstheme="minorHAnsi"/>
              </w:rPr>
              <w:t>OTHER</w:t>
            </w:r>
          </w:p>
          <w:p w14:paraId="0D279A44" w14:textId="77777777" w:rsidR="00656378" w:rsidRPr="006F5170" w:rsidRDefault="00656378" w:rsidP="001F0102">
            <w:pPr>
              <w:rPr>
                <w:rFonts w:cstheme="minorHAnsi"/>
              </w:rPr>
            </w:pPr>
          </w:p>
        </w:tc>
        <w:tc>
          <w:tcPr>
            <w:tcW w:w="4343" w:type="dxa"/>
          </w:tcPr>
          <w:p w14:paraId="4355DC06" w14:textId="77777777" w:rsidR="00656378" w:rsidRPr="006F5170" w:rsidRDefault="00656378" w:rsidP="001F0102">
            <w:pPr>
              <w:rPr>
                <w:rFonts w:cstheme="minorHAnsi"/>
              </w:rPr>
            </w:pPr>
            <w:r w:rsidRPr="006F5170">
              <w:rPr>
                <w:rFonts w:cstheme="minorHAnsi"/>
              </w:rPr>
              <w:t>OTHER</w:t>
            </w:r>
          </w:p>
        </w:tc>
        <w:tc>
          <w:tcPr>
            <w:tcW w:w="3690" w:type="dxa"/>
          </w:tcPr>
          <w:p w14:paraId="4FE6AA4B" w14:textId="77777777" w:rsidR="00656378" w:rsidRPr="006F5170" w:rsidRDefault="00656378" w:rsidP="001F0102">
            <w:pPr>
              <w:spacing w:after="0" w:line="240" w:lineRule="auto"/>
              <w:rPr>
                <w:rFonts w:cstheme="minorHAnsi"/>
              </w:rPr>
            </w:pPr>
            <w:r w:rsidRPr="006F5170">
              <w:rPr>
                <w:rFonts w:cstheme="minorHAnsi"/>
              </w:rPr>
              <w:t>$</w:t>
            </w:r>
          </w:p>
        </w:tc>
      </w:tr>
      <w:tr w:rsidR="00656378" w:rsidRPr="006F5170" w14:paraId="30D9A12F" w14:textId="77777777" w:rsidTr="001F0102">
        <w:tc>
          <w:tcPr>
            <w:tcW w:w="2245" w:type="dxa"/>
          </w:tcPr>
          <w:p w14:paraId="6758CA50" w14:textId="77777777" w:rsidR="00656378" w:rsidRPr="006F5170" w:rsidRDefault="00656378" w:rsidP="001F0102">
            <w:pPr>
              <w:rPr>
                <w:rFonts w:cstheme="minorHAnsi"/>
              </w:rPr>
            </w:pPr>
            <w:r w:rsidRPr="006F5170">
              <w:rPr>
                <w:rFonts w:cstheme="minorHAnsi"/>
              </w:rPr>
              <w:t>OTHER</w:t>
            </w:r>
          </w:p>
        </w:tc>
        <w:tc>
          <w:tcPr>
            <w:tcW w:w="4343" w:type="dxa"/>
          </w:tcPr>
          <w:p w14:paraId="54564B09" w14:textId="77777777" w:rsidR="00656378" w:rsidRPr="006F5170" w:rsidRDefault="00656378" w:rsidP="001F0102">
            <w:pPr>
              <w:rPr>
                <w:rFonts w:cstheme="minorHAnsi"/>
              </w:rPr>
            </w:pPr>
            <w:r w:rsidRPr="006F5170">
              <w:rPr>
                <w:rFonts w:cstheme="minorHAnsi"/>
              </w:rPr>
              <w:t>OTHER</w:t>
            </w:r>
          </w:p>
        </w:tc>
        <w:tc>
          <w:tcPr>
            <w:tcW w:w="3690" w:type="dxa"/>
          </w:tcPr>
          <w:p w14:paraId="0D89684C" w14:textId="77777777" w:rsidR="00656378" w:rsidRPr="006F5170" w:rsidRDefault="00656378" w:rsidP="001F0102">
            <w:pPr>
              <w:spacing w:after="0" w:line="240" w:lineRule="auto"/>
              <w:rPr>
                <w:rFonts w:cstheme="minorHAnsi"/>
              </w:rPr>
            </w:pPr>
            <w:r w:rsidRPr="006F5170">
              <w:rPr>
                <w:rFonts w:cstheme="minorHAnsi"/>
              </w:rPr>
              <w:t>$</w:t>
            </w:r>
          </w:p>
          <w:p w14:paraId="6B72DEC8" w14:textId="77777777" w:rsidR="00656378" w:rsidRPr="006F5170" w:rsidRDefault="00656378" w:rsidP="001F0102">
            <w:pPr>
              <w:spacing w:after="0" w:line="240" w:lineRule="auto"/>
              <w:rPr>
                <w:rFonts w:cstheme="minorHAnsi"/>
              </w:rPr>
            </w:pPr>
          </w:p>
        </w:tc>
      </w:tr>
      <w:tr w:rsidR="00656378" w:rsidRPr="006F5170" w14:paraId="3ADF8A61" w14:textId="77777777" w:rsidTr="001F0102">
        <w:tc>
          <w:tcPr>
            <w:tcW w:w="2245" w:type="dxa"/>
          </w:tcPr>
          <w:p w14:paraId="28094BBC" w14:textId="77777777" w:rsidR="00656378" w:rsidRPr="006F5170" w:rsidRDefault="00656378" w:rsidP="001F0102">
            <w:pPr>
              <w:spacing w:after="0" w:line="240" w:lineRule="auto"/>
              <w:rPr>
                <w:rFonts w:cstheme="minorHAnsi"/>
              </w:rPr>
            </w:pPr>
          </w:p>
          <w:p w14:paraId="07AB45F7" w14:textId="77777777" w:rsidR="00656378" w:rsidRPr="006F5170" w:rsidRDefault="00656378" w:rsidP="001F0102">
            <w:pPr>
              <w:spacing w:after="0" w:line="240" w:lineRule="auto"/>
              <w:rPr>
                <w:rFonts w:cstheme="minorHAnsi"/>
              </w:rPr>
            </w:pPr>
          </w:p>
        </w:tc>
        <w:tc>
          <w:tcPr>
            <w:tcW w:w="4343" w:type="dxa"/>
          </w:tcPr>
          <w:p w14:paraId="50A7BFF7" w14:textId="77777777" w:rsidR="00656378" w:rsidRPr="006F5170" w:rsidRDefault="00656378" w:rsidP="001F0102">
            <w:pPr>
              <w:spacing w:after="0" w:line="240" w:lineRule="auto"/>
              <w:rPr>
                <w:rFonts w:cstheme="minorHAnsi"/>
                <w:b/>
              </w:rPr>
            </w:pPr>
            <w:r w:rsidRPr="006F5170">
              <w:rPr>
                <w:rFonts w:cstheme="minorHAnsi"/>
                <w:b/>
              </w:rPr>
              <w:t>SUB TOTAL:</w:t>
            </w:r>
          </w:p>
          <w:p w14:paraId="4E7C3927" w14:textId="77777777" w:rsidR="00656378" w:rsidRPr="006F5170" w:rsidRDefault="00656378" w:rsidP="001F0102">
            <w:pPr>
              <w:spacing w:after="0" w:line="240" w:lineRule="auto"/>
              <w:rPr>
                <w:rFonts w:cstheme="minorHAnsi"/>
              </w:rPr>
            </w:pPr>
          </w:p>
          <w:p w14:paraId="0EA95F84" w14:textId="77777777" w:rsidR="00656378" w:rsidRPr="006F5170" w:rsidRDefault="00656378" w:rsidP="001F0102">
            <w:pPr>
              <w:spacing w:after="0" w:line="240" w:lineRule="auto"/>
              <w:rPr>
                <w:rFonts w:cstheme="minorHAnsi"/>
              </w:rPr>
            </w:pPr>
          </w:p>
        </w:tc>
        <w:tc>
          <w:tcPr>
            <w:tcW w:w="3690" w:type="dxa"/>
          </w:tcPr>
          <w:p w14:paraId="12C21656" w14:textId="77777777" w:rsidR="00656378" w:rsidRPr="006F5170" w:rsidRDefault="00656378" w:rsidP="001F0102">
            <w:pPr>
              <w:spacing w:after="0" w:line="240" w:lineRule="auto"/>
              <w:rPr>
                <w:rFonts w:cstheme="minorHAnsi"/>
              </w:rPr>
            </w:pPr>
            <w:r w:rsidRPr="006F5170">
              <w:rPr>
                <w:rFonts w:cstheme="minorHAnsi"/>
              </w:rPr>
              <w:t xml:space="preserve">$ </w:t>
            </w:r>
          </w:p>
        </w:tc>
      </w:tr>
      <w:tr w:rsidR="00656378" w:rsidRPr="006F5170" w14:paraId="1EE678E7" w14:textId="77777777" w:rsidTr="001F0102">
        <w:tc>
          <w:tcPr>
            <w:tcW w:w="2245" w:type="dxa"/>
          </w:tcPr>
          <w:p w14:paraId="2CCC7A5D" w14:textId="77777777" w:rsidR="00656378" w:rsidRPr="006F5170" w:rsidRDefault="00656378" w:rsidP="001F0102">
            <w:pPr>
              <w:spacing w:after="0" w:line="240" w:lineRule="auto"/>
              <w:rPr>
                <w:rFonts w:cstheme="minorHAnsi"/>
              </w:rPr>
            </w:pPr>
            <w:r w:rsidRPr="006F5170">
              <w:rPr>
                <w:rFonts w:cstheme="minorHAnsi"/>
              </w:rPr>
              <w:t>BONDS &amp; INSURANCE</w:t>
            </w:r>
          </w:p>
        </w:tc>
        <w:tc>
          <w:tcPr>
            <w:tcW w:w="4343" w:type="dxa"/>
          </w:tcPr>
          <w:p w14:paraId="3B7F146F" w14:textId="77777777" w:rsidR="00656378" w:rsidRPr="006F5170" w:rsidRDefault="00656378" w:rsidP="001F0102">
            <w:pPr>
              <w:spacing w:after="0" w:line="240" w:lineRule="auto"/>
              <w:rPr>
                <w:rFonts w:cstheme="minorHAnsi"/>
              </w:rPr>
            </w:pPr>
          </w:p>
          <w:p w14:paraId="153FA737" w14:textId="77777777" w:rsidR="00656378" w:rsidRPr="006F5170" w:rsidRDefault="00656378" w:rsidP="001F0102">
            <w:pPr>
              <w:spacing w:after="0" w:line="240" w:lineRule="auto"/>
              <w:rPr>
                <w:rFonts w:cstheme="minorHAnsi"/>
              </w:rPr>
            </w:pPr>
          </w:p>
          <w:p w14:paraId="45FEA7FF" w14:textId="77777777" w:rsidR="00656378" w:rsidRPr="006F5170" w:rsidRDefault="00656378" w:rsidP="001F0102">
            <w:pPr>
              <w:spacing w:after="0" w:line="240" w:lineRule="auto"/>
              <w:rPr>
                <w:rFonts w:cstheme="minorHAnsi"/>
              </w:rPr>
            </w:pPr>
          </w:p>
        </w:tc>
        <w:tc>
          <w:tcPr>
            <w:tcW w:w="3690" w:type="dxa"/>
          </w:tcPr>
          <w:p w14:paraId="557FB242" w14:textId="77777777" w:rsidR="00656378" w:rsidRPr="006F5170" w:rsidRDefault="00656378" w:rsidP="001F0102">
            <w:pPr>
              <w:spacing w:after="0" w:line="240" w:lineRule="auto"/>
              <w:rPr>
                <w:rFonts w:cstheme="minorHAnsi"/>
              </w:rPr>
            </w:pPr>
            <w:r w:rsidRPr="006F5170">
              <w:rPr>
                <w:rFonts w:cstheme="minorHAnsi"/>
              </w:rPr>
              <w:t xml:space="preserve">$ </w:t>
            </w:r>
          </w:p>
        </w:tc>
      </w:tr>
      <w:tr w:rsidR="00656378" w:rsidRPr="006F5170" w14:paraId="7EBD1F05" w14:textId="77777777" w:rsidTr="001F0102">
        <w:tc>
          <w:tcPr>
            <w:tcW w:w="2245" w:type="dxa"/>
          </w:tcPr>
          <w:p w14:paraId="0AB8F11D" w14:textId="77777777" w:rsidR="00656378" w:rsidRPr="006F5170" w:rsidRDefault="00656378" w:rsidP="001F0102">
            <w:pPr>
              <w:spacing w:after="0" w:line="240" w:lineRule="auto"/>
              <w:rPr>
                <w:rFonts w:cstheme="minorHAnsi"/>
              </w:rPr>
            </w:pPr>
            <w:r w:rsidRPr="006F5170">
              <w:rPr>
                <w:rFonts w:cstheme="minorHAnsi"/>
              </w:rPr>
              <w:t>OVERHEAD</w:t>
            </w:r>
          </w:p>
          <w:p w14:paraId="7406AC0A" w14:textId="77777777" w:rsidR="00656378" w:rsidRPr="006F5170" w:rsidRDefault="00656378" w:rsidP="001F0102">
            <w:pPr>
              <w:spacing w:after="0" w:line="240" w:lineRule="auto"/>
              <w:rPr>
                <w:rFonts w:cstheme="minorHAnsi"/>
              </w:rPr>
            </w:pPr>
          </w:p>
          <w:p w14:paraId="3F02F8EA" w14:textId="77777777" w:rsidR="00656378" w:rsidRPr="006F5170" w:rsidRDefault="00656378" w:rsidP="001F0102">
            <w:pPr>
              <w:spacing w:after="0" w:line="240" w:lineRule="auto"/>
              <w:rPr>
                <w:rFonts w:cstheme="minorHAnsi"/>
              </w:rPr>
            </w:pPr>
          </w:p>
        </w:tc>
        <w:tc>
          <w:tcPr>
            <w:tcW w:w="4343" w:type="dxa"/>
          </w:tcPr>
          <w:p w14:paraId="7013F775" w14:textId="77777777" w:rsidR="00656378" w:rsidRPr="006F5170" w:rsidRDefault="00656378" w:rsidP="001F0102">
            <w:pPr>
              <w:spacing w:after="0" w:line="240" w:lineRule="auto"/>
              <w:rPr>
                <w:rFonts w:cstheme="minorHAnsi"/>
              </w:rPr>
            </w:pPr>
          </w:p>
        </w:tc>
        <w:tc>
          <w:tcPr>
            <w:tcW w:w="3690" w:type="dxa"/>
          </w:tcPr>
          <w:p w14:paraId="49092429" w14:textId="77777777" w:rsidR="00656378" w:rsidRPr="006F5170" w:rsidRDefault="00656378" w:rsidP="001F0102">
            <w:pPr>
              <w:spacing w:after="0" w:line="240" w:lineRule="auto"/>
              <w:rPr>
                <w:rFonts w:cstheme="minorHAnsi"/>
              </w:rPr>
            </w:pPr>
            <w:r w:rsidRPr="006F5170">
              <w:rPr>
                <w:rFonts w:cstheme="minorHAnsi"/>
              </w:rPr>
              <w:t xml:space="preserve">$ </w:t>
            </w:r>
          </w:p>
        </w:tc>
      </w:tr>
      <w:tr w:rsidR="00656378" w:rsidRPr="006F5170" w14:paraId="1DBB64AD" w14:textId="77777777" w:rsidTr="001F0102">
        <w:tc>
          <w:tcPr>
            <w:tcW w:w="2245" w:type="dxa"/>
          </w:tcPr>
          <w:p w14:paraId="385BF2C3" w14:textId="77777777" w:rsidR="00656378" w:rsidRPr="006F5170" w:rsidRDefault="00656378" w:rsidP="001F0102">
            <w:pPr>
              <w:spacing w:after="0" w:line="240" w:lineRule="auto"/>
              <w:rPr>
                <w:rFonts w:cstheme="minorHAnsi"/>
              </w:rPr>
            </w:pPr>
            <w:r w:rsidRPr="006F5170">
              <w:rPr>
                <w:rFonts w:cstheme="minorHAnsi"/>
              </w:rPr>
              <w:t>PROFIT</w:t>
            </w:r>
          </w:p>
          <w:p w14:paraId="3A7CE4B4" w14:textId="77777777" w:rsidR="00656378" w:rsidRPr="006F5170" w:rsidRDefault="00656378" w:rsidP="001F0102">
            <w:pPr>
              <w:spacing w:after="0" w:line="240" w:lineRule="auto"/>
              <w:rPr>
                <w:rFonts w:cstheme="minorHAnsi"/>
              </w:rPr>
            </w:pPr>
          </w:p>
        </w:tc>
        <w:tc>
          <w:tcPr>
            <w:tcW w:w="4343" w:type="dxa"/>
          </w:tcPr>
          <w:p w14:paraId="645E9A44" w14:textId="77777777" w:rsidR="00656378" w:rsidRPr="006F5170" w:rsidRDefault="00656378" w:rsidP="001F0102">
            <w:pPr>
              <w:spacing w:after="0" w:line="240" w:lineRule="auto"/>
              <w:rPr>
                <w:rFonts w:cstheme="minorHAnsi"/>
              </w:rPr>
            </w:pPr>
          </w:p>
          <w:p w14:paraId="1C510A7B" w14:textId="77777777" w:rsidR="00656378" w:rsidRPr="006F5170" w:rsidRDefault="00656378" w:rsidP="001F0102">
            <w:pPr>
              <w:spacing w:after="0" w:line="240" w:lineRule="auto"/>
              <w:rPr>
                <w:rFonts w:cstheme="minorHAnsi"/>
              </w:rPr>
            </w:pPr>
          </w:p>
        </w:tc>
        <w:tc>
          <w:tcPr>
            <w:tcW w:w="3690" w:type="dxa"/>
          </w:tcPr>
          <w:p w14:paraId="6C0BDA1C" w14:textId="77777777" w:rsidR="00656378" w:rsidRPr="006F5170" w:rsidRDefault="00656378" w:rsidP="001F0102">
            <w:pPr>
              <w:spacing w:after="0" w:line="240" w:lineRule="auto"/>
              <w:rPr>
                <w:rFonts w:cstheme="minorHAnsi"/>
              </w:rPr>
            </w:pPr>
            <w:r w:rsidRPr="006F5170">
              <w:rPr>
                <w:rFonts w:cstheme="minorHAnsi"/>
              </w:rPr>
              <w:t xml:space="preserve">$ </w:t>
            </w:r>
          </w:p>
        </w:tc>
      </w:tr>
      <w:tr w:rsidR="00656378" w:rsidRPr="006F5170" w14:paraId="559C7D20" w14:textId="77777777" w:rsidTr="001F0102">
        <w:tc>
          <w:tcPr>
            <w:tcW w:w="2245" w:type="dxa"/>
          </w:tcPr>
          <w:p w14:paraId="3912081B" w14:textId="77777777" w:rsidR="00656378" w:rsidRPr="006F5170" w:rsidRDefault="00656378" w:rsidP="001F0102">
            <w:pPr>
              <w:spacing w:after="0" w:line="240" w:lineRule="auto"/>
              <w:rPr>
                <w:rFonts w:cstheme="minorHAnsi"/>
              </w:rPr>
            </w:pPr>
          </w:p>
        </w:tc>
        <w:tc>
          <w:tcPr>
            <w:tcW w:w="4343" w:type="dxa"/>
          </w:tcPr>
          <w:p w14:paraId="03CDC3B0" w14:textId="77777777" w:rsidR="00656378" w:rsidRPr="006F5170" w:rsidRDefault="00656378" w:rsidP="001F0102">
            <w:pPr>
              <w:spacing w:after="0" w:line="240" w:lineRule="auto"/>
              <w:rPr>
                <w:rFonts w:cstheme="minorHAnsi"/>
                <w:b/>
              </w:rPr>
            </w:pPr>
            <w:r w:rsidRPr="006F5170">
              <w:rPr>
                <w:rFonts w:cstheme="minorHAnsi"/>
                <w:b/>
              </w:rPr>
              <w:t>TOTAL PROJECT BID AMOUNT:</w:t>
            </w:r>
          </w:p>
          <w:p w14:paraId="07D8DC2E" w14:textId="77777777" w:rsidR="00656378" w:rsidRPr="006F5170" w:rsidRDefault="00656378" w:rsidP="001F0102">
            <w:pPr>
              <w:spacing w:after="0" w:line="240" w:lineRule="auto"/>
              <w:rPr>
                <w:rFonts w:cstheme="minorHAnsi"/>
              </w:rPr>
            </w:pPr>
          </w:p>
          <w:p w14:paraId="25838EC1" w14:textId="77777777" w:rsidR="00656378" w:rsidRPr="006F5170" w:rsidRDefault="00656378" w:rsidP="001F0102">
            <w:pPr>
              <w:spacing w:after="0" w:line="240" w:lineRule="auto"/>
              <w:rPr>
                <w:rFonts w:cstheme="minorHAnsi"/>
              </w:rPr>
            </w:pPr>
          </w:p>
        </w:tc>
        <w:tc>
          <w:tcPr>
            <w:tcW w:w="3690" w:type="dxa"/>
          </w:tcPr>
          <w:p w14:paraId="430844E0" w14:textId="77777777" w:rsidR="00656378" w:rsidRPr="006F5170" w:rsidRDefault="00656378" w:rsidP="001F0102">
            <w:pPr>
              <w:spacing w:after="0" w:line="240" w:lineRule="auto"/>
              <w:rPr>
                <w:rFonts w:cstheme="minorHAnsi"/>
              </w:rPr>
            </w:pPr>
            <w:r w:rsidRPr="006F5170">
              <w:rPr>
                <w:rFonts w:cstheme="minorHAnsi"/>
              </w:rPr>
              <w:t xml:space="preserve">$ </w:t>
            </w:r>
          </w:p>
          <w:p w14:paraId="2F471925" w14:textId="77777777" w:rsidR="00656378" w:rsidRPr="006F5170" w:rsidRDefault="00656378" w:rsidP="001F0102">
            <w:pPr>
              <w:spacing w:after="0" w:line="240" w:lineRule="auto"/>
              <w:rPr>
                <w:rFonts w:cstheme="minorHAnsi"/>
              </w:rPr>
            </w:pPr>
          </w:p>
        </w:tc>
      </w:tr>
    </w:tbl>
    <w:p w14:paraId="6F7928E9" w14:textId="77777777" w:rsidR="00656378" w:rsidRPr="006F5170" w:rsidRDefault="00656378" w:rsidP="00656378"/>
    <w:p w14:paraId="16236F41" w14:textId="77777777" w:rsidR="00656378" w:rsidRPr="006F5170" w:rsidRDefault="00656378" w:rsidP="00656378"/>
    <w:p w14:paraId="686FC6C9" w14:textId="77777777" w:rsidR="00656378" w:rsidRPr="006F5170" w:rsidRDefault="00656378" w:rsidP="00656378">
      <w:pPr>
        <w:pStyle w:val="Heading2"/>
        <w:rPr>
          <w:rFonts w:ascii="Times New Roman" w:hAnsi="Times New Roman"/>
          <w:sz w:val="22"/>
          <w:szCs w:val="22"/>
        </w:rPr>
      </w:pPr>
      <w:bookmarkStart w:id="19" w:name="_Toc228870355"/>
      <w:r w:rsidRPr="006F5170">
        <w:rPr>
          <w:sz w:val="22"/>
          <w:szCs w:val="22"/>
        </w:rPr>
        <w:t>2.1  52.209-7 INFORMATION REGARDING RESPONSIBILITY MATTERS (DEVIATION NOV 2025)</w:t>
      </w:r>
      <w:bookmarkEnd w:id="19"/>
      <w:r w:rsidRPr="006F5170">
        <w:rPr>
          <w:rFonts w:ascii="Times New Roman" w:hAnsi="Times New Roman"/>
          <w:sz w:val="22"/>
          <w:szCs w:val="22"/>
        </w:rPr>
        <w:t xml:space="preserve"> </w:t>
      </w:r>
    </w:p>
    <w:p w14:paraId="2329F360" w14:textId="77777777" w:rsidR="00656378" w:rsidRPr="006F5170" w:rsidRDefault="00656378" w:rsidP="00656378"/>
    <w:p w14:paraId="1B6A6200" w14:textId="77777777" w:rsidR="00656378" w:rsidRPr="006F5170" w:rsidRDefault="00656378" w:rsidP="00656378">
      <w:r w:rsidRPr="006F5170">
        <w:lastRenderedPageBreak/>
        <w:t>(a) </w:t>
      </w:r>
      <w:r w:rsidRPr="006F5170">
        <w:rPr>
          <w:i/>
          <w:iCs/>
        </w:rPr>
        <w:t>Definitions</w:t>
      </w:r>
      <w:r w:rsidRPr="006F5170">
        <w:t>. As used in this provision—</w:t>
      </w:r>
    </w:p>
    <w:p w14:paraId="5B3E4F59" w14:textId="77777777" w:rsidR="00656378" w:rsidRPr="006F5170" w:rsidRDefault="00656378" w:rsidP="00656378">
      <w:r w:rsidRPr="006F5170">
        <w:rPr>
          <w:i/>
          <w:iCs/>
        </w:rPr>
        <w:t>Administrative proceeding</w:t>
      </w:r>
      <w:r w:rsidRPr="006F5170">
        <w:t xml:space="preserve"> means a non-judicial process that is adjudicatory in nature </w:t>
      </w:r>
      <w:proofErr w:type="gramStart"/>
      <w:r w:rsidRPr="006F5170">
        <w:t>in order to</w:t>
      </w:r>
      <w:proofErr w:type="gramEnd"/>
      <w:r w:rsidRPr="006F5170">
        <w:t xml:space="preserve"> </w:t>
      </w:r>
      <w:proofErr w:type="gramStart"/>
      <w:r w:rsidRPr="006F5170">
        <w:t>make a determination</w:t>
      </w:r>
      <w:proofErr w:type="gramEnd"/>
      <w:r w:rsidRPr="006F5170">
        <w:t xml:space="preserve"> of fault or liability (</w:t>
      </w:r>
      <w:r w:rsidRPr="006F5170">
        <w:rPr>
          <w:i/>
          <w:iCs/>
        </w:rPr>
        <w:t>e.g.</w:t>
      </w:r>
      <w:r w:rsidRPr="006F5170">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0076EFC3" w14:textId="77777777" w:rsidR="00656378" w:rsidRPr="006F5170" w:rsidRDefault="00656378" w:rsidP="00656378">
      <w:r w:rsidRPr="006F5170">
        <w:rPr>
          <w:i/>
          <w:iCs/>
        </w:rPr>
        <w:t>Federal contracts and grants with total value greater than $10,000,000</w:t>
      </w:r>
      <w:r w:rsidRPr="006F5170">
        <w:t> means—</w:t>
      </w:r>
    </w:p>
    <w:p w14:paraId="6DD8CAED" w14:textId="77777777" w:rsidR="00656378" w:rsidRPr="006F5170" w:rsidRDefault="00656378" w:rsidP="00656378">
      <w:r w:rsidRPr="006F5170">
        <w:t>(1) The total value of all current, active contracts and grants, including all priced options; and</w:t>
      </w:r>
    </w:p>
    <w:p w14:paraId="30EDE40E" w14:textId="77777777" w:rsidR="00656378" w:rsidRPr="006F5170" w:rsidRDefault="00656378" w:rsidP="00656378">
      <w:r w:rsidRPr="006F5170">
        <w:t>(2) The total value of all current, active orders including all priced options under indefinite-delivery, indefinite-quantity, 8(a), or requirements contracts (including task and delivery and multiple-award Schedules).</w:t>
      </w:r>
    </w:p>
    <w:p w14:paraId="3152B924" w14:textId="77777777" w:rsidR="00656378" w:rsidRPr="006F5170" w:rsidRDefault="00656378" w:rsidP="00656378">
      <w:r w:rsidRPr="006F5170">
        <w:rPr>
          <w:i/>
          <w:iCs/>
        </w:rPr>
        <w:t>Principal</w:t>
      </w:r>
      <w:r w:rsidRPr="006F5170">
        <w:t> means an officer, director, owner, partner, or a person having primary management or supervisory responsibilities within a business entity (</w:t>
      </w:r>
      <w:r w:rsidRPr="006F5170">
        <w:rPr>
          <w:i/>
          <w:iCs/>
        </w:rPr>
        <w:t>e.g.</w:t>
      </w:r>
      <w:r w:rsidRPr="006F5170">
        <w:t>, general manager; plant manager; head of a division or business segment; and similar positions).</w:t>
      </w:r>
    </w:p>
    <w:p w14:paraId="4D955B91" w14:textId="77777777" w:rsidR="00656378" w:rsidRPr="006F5170" w:rsidRDefault="00656378" w:rsidP="00656378">
      <w:r w:rsidRPr="006F5170">
        <w:t>(b) The offeror </w:t>
      </w:r>
      <w:r w:rsidRPr="006F5170">
        <w:rPr>
          <w:i/>
          <w:iCs/>
        </w:rPr>
        <w:t>□</w:t>
      </w:r>
      <w:r w:rsidRPr="006F5170">
        <w:t> has </w:t>
      </w:r>
      <w:r w:rsidRPr="006F5170">
        <w:rPr>
          <w:i/>
          <w:iCs/>
        </w:rPr>
        <w:t>□</w:t>
      </w:r>
      <w:r w:rsidRPr="006F5170">
        <w:t> does not have current active Federal contracts and grants with total value greater than $10,000,000.</w:t>
      </w:r>
    </w:p>
    <w:p w14:paraId="75E69A12" w14:textId="77777777" w:rsidR="00656378" w:rsidRPr="006F5170" w:rsidRDefault="00656378" w:rsidP="00656378">
      <w:r w:rsidRPr="006F5170">
        <w:t xml:space="preserve">(c)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rsidRPr="006F5170">
        <w:t>with regard to</w:t>
      </w:r>
      <w:proofErr w:type="gramEnd"/>
      <w:r w:rsidRPr="006F5170">
        <w:t xml:space="preserve"> the following information:</w:t>
      </w:r>
    </w:p>
    <w:p w14:paraId="2AB1A0EC" w14:textId="77777777" w:rsidR="00656378" w:rsidRPr="006F5170" w:rsidRDefault="00656378" w:rsidP="00656378">
      <w:r w:rsidRPr="006F5170">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B77454A" w14:textId="77777777" w:rsidR="00656378" w:rsidRPr="006F5170" w:rsidRDefault="00656378" w:rsidP="00656378">
      <w:r w:rsidRPr="006F5170">
        <w:t>(i) In a criminal proceeding, a conviction.</w:t>
      </w:r>
    </w:p>
    <w:p w14:paraId="29AA13A2" w14:textId="77777777" w:rsidR="00656378" w:rsidRPr="006F5170" w:rsidRDefault="00656378" w:rsidP="00656378">
      <w:r w:rsidRPr="006F5170">
        <w:t>(ii) In a civil proceeding, a finding of fault and liability that results in the payment of a monetary fine, penalty, reimbursement, restitution, or damages of $5,000 or more.</w:t>
      </w:r>
    </w:p>
    <w:p w14:paraId="7CBFE91E" w14:textId="77777777" w:rsidR="00656378" w:rsidRPr="006F5170" w:rsidRDefault="00656378" w:rsidP="00656378">
      <w:r w:rsidRPr="006F5170">
        <w:t>(iii) In an administrative proceeding, a finding of fault and liability that results in–</w:t>
      </w:r>
    </w:p>
    <w:p w14:paraId="695F17BC" w14:textId="77777777" w:rsidR="00656378" w:rsidRPr="006F5170" w:rsidRDefault="00656378" w:rsidP="00656378">
      <w:r w:rsidRPr="006F5170">
        <w:t>(A) The payment of a monetary fine or penalty of $5,000 or more; or</w:t>
      </w:r>
    </w:p>
    <w:p w14:paraId="001E809C" w14:textId="77777777" w:rsidR="00656378" w:rsidRPr="006F5170" w:rsidRDefault="00656378" w:rsidP="00656378">
      <w:r w:rsidRPr="006F5170">
        <w:t xml:space="preserve">(B) The payment of a reimbursement, restitution, or damages </w:t>
      </w:r>
      <w:proofErr w:type="gramStart"/>
      <w:r w:rsidRPr="006F5170">
        <w:t>in excess of</w:t>
      </w:r>
      <w:proofErr w:type="gramEnd"/>
      <w:r w:rsidRPr="006F5170">
        <w:t xml:space="preserve"> $100,000.</w:t>
      </w:r>
    </w:p>
    <w:p w14:paraId="2D389712" w14:textId="77777777" w:rsidR="00656378" w:rsidRPr="006F5170" w:rsidRDefault="00656378" w:rsidP="00656378">
      <w:r w:rsidRPr="006F5170">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6F08626F" w14:textId="77777777" w:rsidR="00656378" w:rsidRPr="006F5170" w:rsidRDefault="00656378" w:rsidP="00656378">
      <w:r w:rsidRPr="006F5170">
        <w:lastRenderedPageBreak/>
        <w:t xml:space="preserve">(2) If the offeror has been involved in the last five years in any of the occurrences listed in (c)(1) of this provision, whether the offeror has provided the requested information </w:t>
      </w:r>
      <w:proofErr w:type="gramStart"/>
      <w:r w:rsidRPr="006F5170">
        <w:t>with regard to</w:t>
      </w:r>
      <w:proofErr w:type="gramEnd"/>
      <w:r w:rsidRPr="006F5170">
        <w:t xml:space="preserve"> each occurrence.</w:t>
      </w:r>
    </w:p>
    <w:p w14:paraId="2FB51CD5" w14:textId="77777777" w:rsidR="00656378" w:rsidRPr="006F5170" w:rsidRDefault="00656378" w:rsidP="00656378">
      <w:r w:rsidRPr="006F5170">
        <w:t>(d) The offeror shall post the information in paragraphs (c)(1)(i) through (c)(1)(iv) of this provision in FAPIIS as required through maintaining an active registration in the System for Award Management, which can be accessed via </w:t>
      </w:r>
      <w:hyperlink r:id="rId45" w:tgtFrame="_blank" w:tooltip="https://www.sam.gov (opens in a new window)" w:history="1">
        <w:r w:rsidRPr="006F5170">
          <w:rPr>
            <w:rStyle w:val="Hyperlink"/>
          </w:rPr>
          <w:t>https://www.sam.gov</w:t>
        </w:r>
      </w:hyperlink>
      <w:r w:rsidRPr="006F5170">
        <w:t> (see 52.204-7).</w:t>
      </w:r>
    </w:p>
    <w:p w14:paraId="521FEF6B" w14:textId="77777777" w:rsidR="00656378" w:rsidRPr="006F5170" w:rsidRDefault="00656378" w:rsidP="00656378">
      <w:pPr>
        <w:jc w:val="center"/>
      </w:pPr>
      <w:r w:rsidRPr="006F5170">
        <w:t>(End of provision)</w:t>
      </w:r>
    </w:p>
    <w:p w14:paraId="2E30C61F" w14:textId="77777777" w:rsidR="00656378" w:rsidRPr="006F5170" w:rsidRDefault="00656378" w:rsidP="00656378"/>
    <w:p w14:paraId="202D5C78" w14:textId="77777777" w:rsidR="00656378" w:rsidRPr="006F5170" w:rsidRDefault="00656378" w:rsidP="00656378">
      <w:pPr>
        <w:rPr>
          <w:b/>
          <w:bCs/>
        </w:rPr>
      </w:pPr>
      <w:r w:rsidRPr="006F5170">
        <w:rPr>
          <w:b/>
          <w:bCs/>
        </w:rPr>
        <w:t>52.215-1 Instructions to Offerors-Competitive Acquisition.</w:t>
      </w:r>
    </w:p>
    <w:p w14:paraId="07412CD5" w14:textId="77777777" w:rsidR="00656378" w:rsidRPr="006F5170" w:rsidRDefault="00656378" w:rsidP="00656378">
      <w:r w:rsidRPr="006F5170">
        <w:t>Instructions to Offerors-Competitive Acquisition (DEVIATION NOVEMBER 2025)</w:t>
      </w:r>
    </w:p>
    <w:p w14:paraId="6A61948F" w14:textId="77777777" w:rsidR="00656378" w:rsidRPr="006F5170" w:rsidRDefault="00656378" w:rsidP="00656378">
      <w:r w:rsidRPr="006F5170">
        <w:t>(a) </w:t>
      </w:r>
      <w:r w:rsidRPr="006F5170">
        <w:rPr>
          <w:i/>
          <w:iCs/>
        </w:rPr>
        <w:t>Definitions</w:t>
      </w:r>
      <w:r w:rsidRPr="006F5170">
        <w:t>. As used in this provision-</w:t>
      </w:r>
    </w:p>
    <w:p w14:paraId="3C8D2018" w14:textId="77777777" w:rsidR="00656378" w:rsidRPr="006F5170" w:rsidRDefault="00656378" w:rsidP="00656378">
      <w:r w:rsidRPr="006F5170">
        <w:rPr>
          <w:i/>
          <w:iCs/>
        </w:rPr>
        <w:t>In writing</w:t>
      </w:r>
      <w:r w:rsidRPr="006F5170">
        <w:t>, </w:t>
      </w:r>
      <w:r w:rsidRPr="006F5170">
        <w:rPr>
          <w:i/>
          <w:iCs/>
        </w:rPr>
        <w:t>writing</w:t>
      </w:r>
      <w:r w:rsidRPr="006F5170">
        <w:t>, or </w:t>
      </w:r>
      <w:r w:rsidRPr="006F5170">
        <w:rPr>
          <w:i/>
          <w:iCs/>
        </w:rPr>
        <w:t>written</w:t>
      </w:r>
      <w:r w:rsidRPr="006F5170">
        <w:t> means any worded or numbered expression that can be read, reproduced, and later communicated, and includes electronically transmitted and stored information.</w:t>
      </w:r>
    </w:p>
    <w:p w14:paraId="0D151303" w14:textId="77777777" w:rsidR="00656378" w:rsidRPr="006F5170" w:rsidRDefault="00656378" w:rsidP="00656378">
      <w:r w:rsidRPr="006F5170">
        <w:rPr>
          <w:i/>
          <w:iCs/>
        </w:rPr>
        <w:t>Proposal modification</w:t>
      </w:r>
      <w:r w:rsidRPr="006F5170">
        <w:t> is a change made to a proposal before the request for proposal closing date and time, or made in response to an amendment, or made to correct a mistake at any time before award.</w:t>
      </w:r>
    </w:p>
    <w:p w14:paraId="7C8708D7" w14:textId="77777777" w:rsidR="00656378" w:rsidRPr="006F5170" w:rsidRDefault="00656378" w:rsidP="00656378">
      <w:r w:rsidRPr="006F5170">
        <w:rPr>
          <w:i/>
          <w:iCs/>
        </w:rPr>
        <w:t>Proposal revision</w:t>
      </w:r>
      <w:r w:rsidRPr="006F5170">
        <w:t> is a change to material elements of a proposal made after the request for proposal closing date, at the request of or as allowed by a Contracting Officer, as the result of negotiations.</w:t>
      </w:r>
    </w:p>
    <w:p w14:paraId="636B2D7E" w14:textId="77777777" w:rsidR="00656378" w:rsidRPr="006F5170" w:rsidRDefault="00656378" w:rsidP="00656378">
      <w:r w:rsidRPr="006F5170">
        <w:rPr>
          <w:i/>
          <w:iCs/>
        </w:rPr>
        <w:t>Time</w:t>
      </w:r>
      <w:r w:rsidRPr="006F5170">
        <w:t xml:space="preserve">, if stated as </w:t>
      </w:r>
      <w:proofErr w:type="gramStart"/>
      <w:r w:rsidRPr="006F5170">
        <w:t>a number of</w:t>
      </w:r>
      <w:proofErr w:type="gramEnd"/>
      <w:r w:rsidRPr="006F5170">
        <w:t xml:space="preserve"> days, is calculated using calendar days, unless otherwise specified, and will include Saturdays, Sundays, and legal holidays. However, if the last day falls on a Saturday, Sunday, or legal holiday, then the period shall include the next working day.</w:t>
      </w:r>
    </w:p>
    <w:p w14:paraId="21BD31B0" w14:textId="77777777" w:rsidR="00656378" w:rsidRPr="006F5170" w:rsidRDefault="00656378" w:rsidP="00656378">
      <w:r w:rsidRPr="006F5170">
        <w:t>(b) </w:t>
      </w:r>
      <w:r w:rsidRPr="006F5170">
        <w:rPr>
          <w:i/>
          <w:iCs/>
        </w:rPr>
        <w:t>Amendments to requests for proposals</w:t>
      </w:r>
      <w:r w:rsidRPr="006F5170">
        <w:t>. If this request for proposal (RFP) is amended, all terms and conditions that are not amended remain unchanged. Offerors shall acknowledge receipt of any amendment to this RFP by the date and time specified in the amendment(s).</w:t>
      </w:r>
    </w:p>
    <w:p w14:paraId="7227EA87" w14:textId="77777777" w:rsidR="00656378" w:rsidRPr="006F5170" w:rsidRDefault="00656378" w:rsidP="00656378">
      <w:r w:rsidRPr="006F5170">
        <w:t>(c) Submission, modification, revision, and withdrawal of proposals.</w:t>
      </w:r>
    </w:p>
    <w:p w14:paraId="005D22BA" w14:textId="77777777" w:rsidR="00656378" w:rsidRPr="006F5170" w:rsidRDefault="00656378" w:rsidP="00656378">
      <w:r w:rsidRPr="006F5170">
        <w:t>(1)</w:t>
      </w:r>
    </w:p>
    <w:p w14:paraId="1009D96B" w14:textId="77777777" w:rsidR="00656378" w:rsidRPr="006F5170" w:rsidRDefault="00656378" w:rsidP="00656378">
      <w:r w:rsidRPr="006F5170">
        <w:t>(i) Proposals and modifications to proposals shall be—</w:t>
      </w:r>
    </w:p>
    <w:p w14:paraId="64E698EA" w14:textId="77777777" w:rsidR="00656378" w:rsidRPr="006F5170" w:rsidRDefault="00656378" w:rsidP="00656378">
      <w:r w:rsidRPr="006F5170">
        <w:t>(A) Submitted using the method and the format specified in the RFP;</w:t>
      </w:r>
    </w:p>
    <w:p w14:paraId="7D85364E" w14:textId="77777777" w:rsidR="00656378" w:rsidRPr="006F5170" w:rsidRDefault="00656378" w:rsidP="00656378">
      <w:r w:rsidRPr="006F5170">
        <w:t>(B) Addressed to the office specified in the RFP; and</w:t>
      </w:r>
    </w:p>
    <w:p w14:paraId="7A8156ED" w14:textId="77777777" w:rsidR="00656378" w:rsidRPr="006F5170" w:rsidRDefault="00656378" w:rsidP="00656378">
      <w:r w:rsidRPr="006F5170">
        <w:t>(C) Showing the time and date specified for receipt, the RFP number, and the name and address of the offeror.</w:t>
      </w:r>
    </w:p>
    <w:p w14:paraId="4EF0C765" w14:textId="77777777" w:rsidR="00656378" w:rsidRPr="006F5170" w:rsidRDefault="00656378" w:rsidP="00656378">
      <w:r w:rsidRPr="006F5170">
        <w:lastRenderedPageBreak/>
        <w:t>(ii) Offerors using commercial carriers should ensure that the proposal is marked on the outermost wrapper with the information in paragraphs (c)(1)(i)(B) and (C) of this provision.</w:t>
      </w:r>
    </w:p>
    <w:p w14:paraId="061E4CEE" w14:textId="77777777" w:rsidR="00656378" w:rsidRPr="006F5170" w:rsidRDefault="00656378" w:rsidP="00656378">
      <w:r w:rsidRPr="006F5170">
        <w:t>(2) The first page of the proposal must show—</w:t>
      </w:r>
    </w:p>
    <w:p w14:paraId="5379F4C4" w14:textId="77777777" w:rsidR="00656378" w:rsidRPr="006F5170" w:rsidRDefault="00656378" w:rsidP="00656378">
      <w:r w:rsidRPr="006F5170">
        <w:t>(i) The RFP number;</w:t>
      </w:r>
    </w:p>
    <w:p w14:paraId="08AFE6C9" w14:textId="77777777" w:rsidR="00656378" w:rsidRPr="006F5170" w:rsidRDefault="00656378" w:rsidP="00656378">
      <w:r w:rsidRPr="006F5170">
        <w:t>(ii) The name, address, and telephone number of the offeror (and electronic address if available);</w:t>
      </w:r>
    </w:p>
    <w:p w14:paraId="5F356FDB" w14:textId="77777777" w:rsidR="00656378" w:rsidRPr="006F5170" w:rsidRDefault="00656378" w:rsidP="00656378">
      <w:r w:rsidRPr="006F5170">
        <w:t>(iii) A statement specifying the extent of agreement with all terms, conditions, and provisions included in the RFP and agreement to furnish any or all items upon which prices are offered at the price set opposite each item;</w:t>
      </w:r>
    </w:p>
    <w:p w14:paraId="2010FF4D" w14:textId="77777777" w:rsidR="00656378" w:rsidRPr="006F5170" w:rsidRDefault="00656378" w:rsidP="00656378">
      <w:r w:rsidRPr="006F5170">
        <w:t>(iv) Names, titles, and telephone number (and electronic addresses if available) of persons authorized to negotiate on the offeror’s behalf with the Government in connection with this RFP; and</w:t>
      </w:r>
    </w:p>
    <w:p w14:paraId="471EDF2D" w14:textId="77777777" w:rsidR="00656378" w:rsidRPr="006F5170" w:rsidRDefault="00656378" w:rsidP="00656378">
      <w:r w:rsidRPr="006F5170">
        <w:t>(v) Name, title, and signature of person authorized to sign the proposal. Proposals signed by an agent shall be accompanied by evidence of that agent’s authority, unless that evidence has been previously furnished to the issuing office.</w:t>
      </w:r>
    </w:p>
    <w:p w14:paraId="06648FA7" w14:textId="77777777" w:rsidR="00656378" w:rsidRPr="006F5170" w:rsidRDefault="00656378" w:rsidP="00656378">
      <w:r w:rsidRPr="006F5170">
        <w:t>(3)</w:t>
      </w:r>
    </w:p>
    <w:p w14:paraId="5AE7A606" w14:textId="77777777" w:rsidR="00656378" w:rsidRPr="006F5170" w:rsidRDefault="00656378" w:rsidP="00656378">
      <w:r w:rsidRPr="006F5170">
        <w:t xml:space="preserve">(i) Offerors are responsible for submitting proposals, and any modifications or revisions, </w:t>
      </w:r>
      <w:proofErr w:type="gramStart"/>
      <w:r w:rsidRPr="006F5170">
        <w:t>so as to</w:t>
      </w:r>
      <w:proofErr w:type="gramEnd"/>
      <w:r w:rsidRPr="006F5170">
        <w:t xml:space="preserve"> reach the Government office designated in the RFP by the time specified in the RFP. If no time is specified in the RFP, the time for receipt is 4:30 p.m., local time, for the designated Government office on the date that proposal or revision is due.</w:t>
      </w:r>
    </w:p>
    <w:p w14:paraId="03D92267" w14:textId="77777777" w:rsidR="00656378" w:rsidRPr="006F5170" w:rsidRDefault="00656378" w:rsidP="00656378">
      <w:r w:rsidRPr="006F5170">
        <w:t>(ii)</w:t>
      </w:r>
    </w:p>
    <w:p w14:paraId="3C098450" w14:textId="77777777" w:rsidR="00656378" w:rsidRPr="006F5170" w:rsidRDefault="00656378" w:rsidP="00656378">
      <w:r w:rsidRPr="006F5170">
        <w:t>(A) Any proposal, modification, or revision received at the Government office designated in the RFP after the exact time specified for receipt of offers is "late" and will not be considered unless it is received before award is made, the Contracting Officer determines that accepting the late offer would not unduly delay the acquisition; and-</w:t>
      </w:r>
    </w:p>
    <w:p w14:paraId="5425C20F" w14:textId="77777777" w:rsidR="00656378" w:rsidRPr="006F5170" w:rsidRDefault="00656378" w:rsidP="00656378">
      <w:r w:rsidRPr="006F5170">
        <w:t>(1) If it was transmitted through an electronic commerce method authorized by the RFP, it was received at the initial point of entry to the Government infrastructure not later than 5:00 p.m. one working day prior to the date specified for receipt of proposals; or</w:t>
      </w:r>
    </w:p>
    <w:p w14:paraId="4792A0DA" w14:textId="77777777" w:rsidR="00656378" w:rsidRPr="006F5170" w:rsidRDefault="00656378" w:rsidP="00656378">
      <w:r w:rsidRPr="006F5170">
        <w:t>(2) There is acceptable evidence to establish that it was received at the Government installation designated for receipt of offers and was under the Government’s control prior to the time set for receipt of offers; or</w:t>
      </w:r>
    </w:p>
    <w:p w14:paraId="5F319825" w14:textId="77777777" w:rsidR="00656378" w:rsidRPr="006F5170" w:rsidRDefault="00656378" w:rsidP="00656378">
      <w:r w:rsidRPr="006F5170">
        <w:t>(3) It is the only proposal received.</w:t>
      </w:r>
    </w:p>
    <w:p w14:paraId="0CA6B230" w14:textId="77777777" w:rsidR="00656378" w:rsidRPr="006F5170" w:rsidRDefault="00656378" w:rsidP="00656378">
      <w:r w:rsidRPr="006F5170">
        <w:t>(B) However, a late modification of an otherwise successful proposal that makes its terms more favorable to the Government, will be considered at any time it is received and may be accepted.</w:t>
      </w:r>
    </w:p>
    <w:p w14:paraId="720EA0BE" w14:textId="77777777" w:rsidR="00656378" w:rsidRPr="006F5170" w:rsidRDefault="00656378" w:rsidP="00656378">
      <w:r w:rsidRPr="006F5170">
        <w:lastRenderedPageBreak/>
        <w:t>(iii) Acceptable evidence to establish the time of receipt at the Government installation includes the time/date stamp of that installation on the proposal wrapper, other documentary evidence of receipt maintained by the installation, or oral testimony or statements of Government personnel.</w:t>
      </w:r>
    </w:p>
    <w:p w14:paraId="363999E7" w14:textId="77777777" w:rsidR="00656378" w:rsidRPr="006F5170" w:rsidRDefault="00656378" w:rsidP="00656378">
      <w:r w:rsidRPr="006F5170">
        <w:t>(iv) If an emergency or unanticipated event interrupts normal Government processes so that proposals cannot be received at the office designated for receipt of proposals by the exact time specified in the RFP, and urgent Government requirements preclude amendment of the RFP, the time specified for receipt of proposals will be deemed to be extended to the same time of day specified in the RFP on the first work day on which normal Government processes resume.</w:t>
      </w:r>
    </w:p>
    <w:p w14:paraId="5AD1F694" w14:textId="77777777" w:rsidR="00656378" w:rsidRPr="006F5170" w:rsidRDefault="00656378" w:rsidP="00656378">
      <w:r w:rsidRPr="006F5170">
        <w:t>(v) Proposals may be withdrawn by written notice received at any time before award. Oral proposals in response to oral RFPs may be withdrawn orally. Proposals may be withdrawn in person by an offeror or an authorized representative, if the identity of the person requesting withdrawal is established and the person signs a receipt for the proposal before award.</w:t>
      </w:r>
    </w:p>
    <w:p w14:paraId="43ED666E" w14:textId="77777777" w:rsidR="00656378" w:rsidRPr="006F5170" w:rsidRDefault="00656378" w:rsidP="00656378">
      <w:r w:rsidRPr="006F5170">
        <w:t>(4) Unless otherwise specified in the RFP, the offeror may propose to provide any item or combination of items.</w:t>
      </w:r>
    </w:p>
    <w:p w14:paraId="057F5B90" w14:textId="77777777" w:rsidR="00656378" w:rsidRPr="006F5170" w:rsidRDefault="00656378" w:rsidP="00656378">
      <w:r w:rsidRPr="006F5170">
        <w:t>(5) Offerors shall submit proposals in response to this RFP in English, unless otherwise permitted by the RFP, and in U.S. dollars, unless the provision at FAR 52.225-17, Evaluation of Foreign Currency Offers, is included in the RFP.</w:t>
      </w:r>
    </w:p>
    <w:p w14:paraId="01E84F60" w14:textId="77777777" w:rsidR="00656378" w:rsidRPr="006F5170" w:rsidRDefault="00656378" w:rsidP="00656378">
      <w:r w:rsidRPr="006F5170">
        <w:t>(6) Offerors may submit modifications to their proposals at any time before the RFP closing date and time, and may submit modifications in response to an amendment, or to correct a mistake at any time before award.</w:t>
      </w:r>
    </w:p>
    <w:p w14:paraId="4839C1DC" w14:textId="77777777" w:rsidR="00656378" w:rsidRPr="006F5170" w:rsidRDefault="00656378" w:rsidP="00656378">
      <w:r w:rsidRPr="006F5170">
        <w:t>(7) Offerors may submit revised proposals only if requested or allowed by the Contracting Officer.</w:t>
      </w:r>
    </w:p>
    <w:p w14:paraId="6ACEE04D" w14:textId="77777777" w:rsidR="00656378" w:rsidRPr="006F5170" w:rsidRDefault="00656378" w:rsidP="00656378">
      <w:r w:rsidRPr="006F5170">
        <w:t>(8) Proposals may be withdrawn at any time before award. Withdrawals are effective upon receipt of notice by the Contracting Officer.</w:t>
      </w:r>
    </w:p>
    <w:p w14:paraId="1D7FD07A" w14:textId="77777777" w:rsidR="00656378" w:rsidRPr="006F5170" w:rsidRDefault="00656378" w:rsidP="00656378">
      <w:r w:rsidRPr="006F5170">
        <w:t>(d) </w:t>
      </w:r>
      <w:r w:rsidRPr="006F5170">
        <w:rPr>
          <w:i/>
          <w:iCs/>
        </w:rPr>
        <w:t>Offer expiration date</w:t>
      </w:r>
      <w:r w:rsidRPr="006F5170">
        <w:t>. Proposals in response to this RFP will be valid for the number of days specified on the RFP cover sheet (unless a different period is proposed by the offeror).</w:t>
      </w:r>
    </w:p>
    <w:p w14:paraId="4B6D9E61" w14:textId="77777777" w:rsidR="00656378" w:rsidRPr="006F5170" w:rsidRDefault="00656378" w:rsidP="00656378">
      <w:r w:rsidRPr="006F5170">
        <w:t>(e) </w:t>
      </w:r>
      <w:r w:rsidRPr="006F5170">
        <w:rPr>
          <w:i/>
          <w:iCs/>
        </w:rPr>
        <w:t>Restriction on disclosure and use of data</w:t>
      </w:r>
      <w:r w:rsidRPr="006F5170">
        <w:t>. Offerors that include in their proposals data that they do not want disclosed to the public for any purpose, or used by the Government except for evaluation purposes, shall-</w:t>
      </w:r>
    </w:p>
    <w:p w14:paraId="4761C2B5" w14:textId="77777777" w:rsidR="00656378" w:rsidRPr="006F5170" w:rsidRDefault="00656378" w:rsidP="00656378">
      <w:r w:rsidRPr="006F5170">
        <w:t>(1) Mark the title page with the following legend:</w:t>
      </w:r>
    </w:p>
    <w:p w14:paraId="0C7780EF" w14:textId="77777777" w:rsidR="00656378" w:rsidRPr="006F5170" w:rsidRDefault="00656378" w:rsidP="00656378">
      <w:r w:rsidRPr="006F5170">
        <w:t xml:space="preserve">Mark the title page with the following legend: This proposal includes data that shall not be disclosed outside the Government and shall not be duplicated, used, or disclosed—in whole or in part—for any purpose other than to evaluate this proposal. If, however, a contract is awarded to this offeror </w:t>
      </w:r>
      <w:proofErr w:type="gramStart"/>
      <w:r w:rsidRPr="006F5170">
        <w:t>as a result of</w:t>
      </w:r>
      <w:proofErr w:type="gramEnd"/>
      <w:r w:rsidRPr="006F5170">
        <w:t>, or in connection with, 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 [</w:t>
      </w:r>
      <w:r w:rsidRPr="006F5170">
        <w:rPr>
          <w:i/>
          <w:iCs/>
        </w:rPr>
        <w:t>insert numbers or other identification of sheets</w:t>
      </w:r>
      <w:r w:rsidRPr="006F5170">
        <w:t>]; and</w:t>
      </w:r>
    </w:p>
    <w:p w14:paraId="5F9A08DE" w14:textId="77777777" w:rsidR="00656378" w:rsidRPr="006F5170" w:rsidRDefault="00656378" w:rsidP="00656378">
      <w:r w:rsidRPr="006F5170">
        <w:lastRenderedPageBreak/>
        <w:t>(2) Mark each sheet of data it wishes to restrict with the following legend:</w:t>
      </w:r>
    </w:p>
    <w:p w14:paraId="335327C2" w14:textId="77777777" w:rsidR="00656378" w:rsidRPr="006F5170" w:rsidRDefault="00656378" w:rsidP="00656378">
      <w:r w:rsidRPr="006F5170">
        <w:t>Use or disclosure of data contained on this sheet is subject to the restriction on the title page of this proposal.</w:t>
      </w:r>
    </w:p>
    <w:p w14:paraId="182901AA" w14:textId="77777777" w:rsidR="00656378" w:rsidRPr="006F5170" w:rsidRDefault="00656378" w:rsidP="00656378">
      <w:r w:rsidRPr="006F5170">
        <w:t>(f) Contract award.</w:t>
      </w:r>
    </w:p>
    <w:p w14:paraId="78319578" w14:textId="77777777" w:rsidR="00656378" w:rsidRPr="006F5170" w:rsidRDefault="00656378" w:rsidP="00656378">
      <w:r w:rsidRPr="006F5170">
        <w:t>(1) The Government intends to award a contract or contracts resulting from this RFP to the responsible offeror(s) whose proposal(s) represents the best value after evaluation in accordance with the factors and subfactors in the RFP.</w:t>
      </w:r>
    </w:p>
    <w:p w14:paraId="21401E12" w14:textId="77777777" w:rsidR="00656378" w:rsidRPr="006F5170" w:rsidRDefault="00656378" w:rsidP="00656378">
      <w:r w:rsidRPr="006F5170">
        <w:t>(2) The Government may reject any or all proposals if such action is in the Government’s interest.</w:t>
      </w:r>
    </w:p>
    <w:p w14:paraId="33CE6D95" w14:textId="77777777" w:rsidR="00656378" w:rsidRPr="006F5170" w:rsidRDefault="00656378" w:rsidP="00656378">
      <w:r w:rsidRPr="006F5170">
        <w:t>(3) The Government may waive informalities and minor irregularities in proposals received.</w:t>
      </w:r>
    </w:p>
    <w:p w14:paraId="114ECD31" w14:textId="77777777" w:rsidR="00656378" w:rsidRPr="006F5170" w:rsidRDefault="00656378" w:rsidP="00656378">
      <w:r w:rsidRPr="006F5170">
        <w:t>(4) The Government intends to evaluate proposals and award a contract without negotiations with offerors (except clarifications as described in FAR 15.202(b)). Therefore, the offeror's initial proposal should contain the offeror's best terms from a cost or price and technical standpoint. The Government reserves the right to conduct negotiations if the Contracting Officer later determines them to be necessary.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 competition among the most highly evaluated proposals.</w:t>
      </w:r>
    </w:p>
    <w:p w14:paraId="17227F09" w14:textId="77777777" w:rsidR="00656378" w:rsidRPr="006F5170" w:rsidRDefault="00656378" w:rsidP="00656378">
      <w:r w:rsidRPr="006F5170">
        <w:t>(5) The Government reserves the right to make an award on any item for a quantity less than the quantity offered, at the unit cost or prices offered, unless the offeror specifies otherwise in the proposal.</w:t>
      </w:r>
    </w:p>
    <w:p w14:paraId="21703285" w14:textId="77777777" w:rsidR="00656378" w:rsidRPr="006F5170" w:rsidRDefault="00656378" w:rsidP="00656378">
      <w:r w:rsidRPr="006F5170">
        <w:t>(6) The Government reserves the right to make multiple awards if, after considering the additional administrative costs, it is in the Government’s best interest to do so.</w:t>
      </w:r>
    </w:p>
    <w:p w14:paraId="684EDF45" w14:textId="77777777" w:rsidR="00656378" w:rsidRPr="006F5170" w:rsidRDefault="00656378" w:rsidP="00656378">
      <w:r w:rsidRPr="006F5170">
        <w:t>(7) The Government may determine that a proposal is unacceptable if the prices proposed are materially unbalanced between line items or subline items. Unbalanced pricing exists when, despite an acceptable total evaluated price, the price of one or more line items is significantly overstated or understated as indicated by the application of cost or price analysis techniques. A proposal may be rejected if the Contracting Officer determines that the lack of balance poses an unacceptable risk to the Government.</w:t>
      </w:r>
    </w:p>
    <w:p w14:paraId="34D85ACB" w14:textId="77777777" w:rsidR="00656378" w:rsidRPr="006F5170" w:rsidRDefault="00656378" w:rsidP="00656378">
      <w:r w:rsidRPr="006F5170">
        <w:t>(8) If a cost realism analysis is performed, cost realism may be considered by the source selection authority in evaluating performance or schedule risk.</w:t>
      </w:r>
    </w:p>
    <w:p w14:paraId="6B1FF9D5" w14:textId="77777777" w:rsidR="00656378" w:rsidRPr="006F5170" w:rsidRDefault="00656378" w:rsidP="00656378">
      <w:r w:rsidRPr="006F5170">
        <w:t>(9) A written award or acceptance of proposal mailed or otherwise furnished to the successful offeror within the time specified in the proposal shall result in a binding contract without further action by either party.</w:t>
      </w:r>
    </w:p>
    <w:p w14:paraId="44C04349" w14:textId="77777777" w:rsidR="00656378" w:rsidRPr="006F5170" w:rsidRDefault="00656378" w:rsidP="00656378">
      <w:r w:rsidRPr="006F5170">
        <w:t>(10) If a post-award debriefing is given to requesting offerors, the Government shall disclose the following information, if applicable:</w:t>
      </w:r>
    </w:p>
    <w:p w14:paraId="1EE2185F" w14:textId="77777777" w:rsidR="00656378" w:rsidRPr="006F5170" w:rsidRDefault="00656378" w:rsidP="00656378">
      <w:r w:rsidRPr="006F5170">
        <w:lastRenderedPageBreak/>
        <w:t>(i) The agency's evaluation of the significant weaknesses or deficiencies in the debriefed offeror's offer.</w:t>
      </w:r>
    </w:p>
    <w:p w14:paraId="62CDA79C" w14:textId="77777777" w:rsidR="00656378" w:rsidRPr="006F5170" w:rsidRDefault="00656378" w:rsidP="00656378">
      <w:r w:rsidRPr="006F5170">
        <w:t>(ii) The overall evaluated cost or price and technical rating of the successful and the debriefed offeror and past performance information on the debriefed offeror.</w:t>
      </w:r>
    </w:p>
    <w:p w14:paraId="06A4073C" w14:textId="77777777" w:rsidR="00656378" w:rsidRPr="006F5170" w:rsidRDefault="00656378" w:rsidP="00656378">
      <w:r w:rsidRPr="006F5170">
        <w:t>(iii) The overall ranking of all offerors, when any ranking was developed by the agency during source selection.</w:t>
      </w:r>
    </w:p>
    <w:p w14:paraId="5DB62A10" w14:textId="77777777" w:rsidR="00656378" w:rsidRPr="006F5170" w:rsidRDefault="00656378" w:rsidP="00656378">
      <w:r w:rsidRPr="006F5170">
        <w:t>(iv) A summary of the rationale for award.</w:t>
      </w:r>
    </w:p>
    <w:p w14:paraId="30789A87" w14:textId="77777777" w:rsidR="00656378" w:rsidRPr="006F5170" w:rsidRDefault="00656378" w:rsidP="00656378">
      <w:r w:rsidRPr="006F5170">
        <w:t>(v) For acquisitions of commercial products, the make and model of the product to be delivered by the successful offeror.</w:t>
      </w:r>
    </w:p>
    <w:p w14:paraId="1DCD0A68" w14:textId="77777777" w:rsidR="00656378" w:rsidRPr="006F5170" w:rsidRDefault="00656378" w:rsidP="00656378">
      <w:r w:rsidRPr="006F5170">
        <w:t>(vi) Reasonable responses to relevant questions posed by the debriefed offeror as to whether source-selection procedures set forth in the RFP, applicable regulations, and other applicable authorities were followed by the agency.</w:t>
      </w:r>
    </w:p>
    <w:p w14:paraId="5E14F7B2" w14:textId="77777777" w:rsidR="00656378" w:rsidRPr="006F5170" w:rsidRDefault="00656378" w:rsidP="00656378">
      <w:r w:rsidRPr="006F5170">
        <w:t xml:space="preserve">(vii) For DoD contracts </w:t>
      </w:r>
      <w:proofErr w:type="gramStart"/>
      <w:r w:rsidRPr="006F5170">
        <w:t>in excess of</w:t>
      </w:r>
      <w:proofErr w:type="gramEnd"/>
      <w:r w:rsidRPr="006F5170">
        <w:t xml:space="preserve"> $10 million but not </w:t>
      </w:r>
      <w:proofErr w:type="gramStart"/>
      <w:r w:rsidRPr="006F5170">
        <w:t>in excess of</w:t>
      </w:r>
      <w:proofErr w:type="gramEnd"/>
      <w:r w:rsidRPr="006F5170">
        <w:t xml:space="preserve"> $100 million with a small business or nontraditional defense contractor (10 U.S.C. 3014), an option for the contractor to request disclosure of the agency's written source selection decision document, redacted to protect the confidential and proprietary information of other offerors for the contract award.</w:t>
      </w:r>
    </w:p>
    <w:p w14:paraId="656F3F2E" w14:textId="77777777" w:rsidR="00656378" w:rsidRPr="006F5170" w:rsidRDefault="00656378" w:rsidP="00656378">
      <w:r w:rsidRPr="006F5170">
        <w:t xml:space="preserve">(viii) For award of a DoD contract </w:t>
      </w:r>
      <w:proofErr w:type="gramStart"/>
      <w:r w:rsidRPr="006F5170">
        <w:t>in excess of</w:t>
      </w:r>
      <w:proofErr w:type="gramEnd"/>
      <w:r w:rsidRPr="006F5170">
        <w:t xml:space="preserve"> $100 million, disclosure of the agency's written source selection decision document, redacted to protect the confidential and proprietary information of other offerors for the contract award.</w:t>
      </w:r>
    </w:p>
    <w:p w14:paraId="77D7A78B" w14:textId="77777777" w:rsidR="00656378" w:rsidRPr="006F5170" w:rsidRDefault="00656378" w:rsidP="00656378">
      <w:pPr>
        <w:jc w:val="center"/>
      </w:pPr>
      <w:r w:rsidRPr="006F5170">
        <w:t>(End of provision)</w:t>
      </w:r>
    </w:p>
    <w:p w14:paraId="2743658D" w14:textId="77777777" w:rsidR="00656378" w:rsidRPr="006F5170" w:rsidRDefault="00656378" w:rsidP="00656378"/>
    <w:p w14:paraId="5F9B94FB" w14:textId="77777777" w:rsidR="00656378" w:rsidRPr="006F5170" w:rsidRDefault="00656378" w:rsidP="00656378">
      <w:pPr>
        <w:pStyle w:val="Heading2"/>
        <w:rPr>
          <w:sz w:val="22"/>
          <w:szCs w:val="22"/>
        </w:rPr>
      </w:pPr>
      <w:bookmarkStart w:id="20" w:name="_Toc228870356"/>
      <w:r w:rsidRPr="006F5170">
        <w:rPr>
          <w:sz w:val="22"/>
          <w:szCs w:val="22"/>
        </w:rPr>
        <w:t>2.2  52.216-1 TYPE OF CONTRACT (NOV 2025) (DEVIATION)</w:t>
      </w:r>
      <w:bookmarkEnd w:id="20"/>
    </w:p>
    <w:p w14:paraId="6EAF5B50" w14:textId="77777777" w:rsidR="00656378" w:rsidRPr="006F5170" w:rsidRDefault="00656378" w:rsidP="00656378">
      <w:r w:rsidRPr="006F5170">
        <w:t xml:space="preserve"> The Government contemplates award of a Firm-Fixed-Price contract resulting from this solicitation.</w:t>
      </w:r>
    </w:p>
    <w:p w14:paraId="584F0F1C" w14:textId="77777777" w:rsidR="00656378" w:rsidRPr="006F5170" w:rsidRDefault="00656378" w:rsidP="00656378">
      <w:pPr>
        <w:jc w:val="center"/>
      </w:pPr>
      <w:r w:rsidRPr="006F5170">
        <w:t>(End of Provision)</w:t>
      </w:r>
    </w:p>
    <w:p w14:paraId="6C039988" w14:textId="77777777" w:rsidR="00656378" w:rsidRPr="006F5170" w:rsidRDefault="00656378" w:rsidP="00656378">
      <w:pPr>
        <w:pStyle w:val="Heading2"/>
        <w:rPr>
          <w:sz w:val="22"/>
          <w:szCs w:val="22"/>
        </w:rPr>
      </w:pPr>
      <w:bookmarkStart w:id="21" w:name="_Toc228870357"/>
      <w:r w:rsidRPr="006F5170">
        <w:rPr>
          <w:sz w:val="22"/>
          <w:szCs w:val="22"/>
        </w:rPr>
        <w:t>2.3  52.222-5  CONSTRUCTION WAGE RATE REQUIREMENTS—SECONDARY SITE OF THE WORK (NOV 2025) (DEVIATION)</w:t>
      </w:r>
      <w:bookmarkEnd w:id="21"/>
    </w:p>
    <w:p w14:paraId="6125F9FB" w14:textId="77777777" w:rsidR="00656378" w:rsidRPr="006F5170" w:rsidRDefault="00656378" w:rsidP="00656378">
      <w:r w:rsidRPr="006F5170">
        <w:t xml:space="preserve">  (a)(1) The offeror must notify the Government if the offeror intends to perform work at any secondary site of the work, as defined in paragraph (a)(1)(ii) of the FAR clause at 52.222-6, Construction Wage Rate Requirements, of this solicitation.</w:t>
      </w:r>
    </w:p>
    <w:p w14:paraId="08F3EA87" w14:textId="77777777" w:rsidR="00656378" w:rsidRPr="006F5170" w:rsidRDefault="00656378" w:rsidP="00656378">
      <w:r w:rsidRPr="006F5170">
        <w:t xml:space="preserve">    (2) If the offeror is unsure if a planned work site satisfies the criteria for a secondary site of the work, the offeror must request a determination from the Contracting Officer.</w:t>
      </w:r>
    </w:p>
    <w:p w14:paraId="1078F671" w14:textId="77777777" w:rsidR="00656378" w:rsidRPr="006F5170" w:rsidRDefault="00656378" w:rsidP="00656378">
      <w:r w:rsidRPr="006F5170">
        <w:t xml:space="preserve">  (b)(1) If the wage determination provided by the Government for work at the primary site of the work is not applicable to the secondary site of the work, the offeror must request a wage determination from the Contracting Officer.</w:t>
      </w:r>
    </w:p>
    <w:p w14:paraId="0B9305C6" w14:textId="77777777" w:rsidR="00656378" w:rsidRPr="006F5170" w:rsidRDefault="00656378" w:rsidP="00656378">
      <w:r w:rsidRPr="006F5170">
        <w:lastRenderedPageBreak/>
        <w:t xml:space="preserve">    (2) The due date for receipt of offers will not be extended </w:t>
      </w:r>
      <w:proofErr w:type="gramStart"/>
      <w:r w:rsidRPr="006F5170">
        <w:t>as a result of</w:t>
      </w:r>
      <w:proofErr w:type="gramEnd"/>
      <w:r w:rsidRPr="006F5170">
        <w:t xml:space="preserve"> an offeror's request for a wage determination for a secondary site of the work.</w:t>
      </w:r>
    </w:p>
    <w:p w14:paraId="225143AA" w14:textId="77777777" w:rsidR="00656378" w:rsidRPr="006F5170" w:rsidRDefault="00656378" w:rsidP="00656378">
      <w:pPr>
        <w:jc w:val="center"/>
      </w:pPr>
      <w:r w:rsidRPr="006F5170">
        <w:t>(End of Provision)</w:t>
      </w:r>
    </w:p>
    <w:p w14:paraId="229D9638" w14:textId="77777777" w:rsidR="00656378" w:rsidRPr="006F5170" w:rsidRDefault="00656378" w:rsidP="00656378">
      <w:pPr>
        <w:pStyle w:val="Heading2"/>
        <w:rPr>
          <w:sz w:val="22"/>
          <w:szCs w:val="22"/>
        </w:rPr>
      </w:pPr>
      <w:bookmarkStart w:id="22" w:name="_Toc228870358"/>
      <w:r w:rsidRPr="006F5170">
        <w:rPr>
          <w:sz w:val="22"/>
          <w:szCs w:val="22"/>
        </w:rPr>
        <w:t>2.</w:t>
      </w:r>
      <w:r>
        <w:rPr>
          <w:sz w:val="22"/>
          <w:szCs w:val="22"/>
        </w:rPr>
        <w:t>4</w:t>
      </w:r>
      <w:r w:rsidRPr="006F5170">
        <w:rPr>
          <w:sz w:val="22"/>
          <w:szCs w:val="22"/>
        </w:rPr>
        <w:t xml:space="preserve">  52.225-10 NOTICE OF BUY AMERICAN REQUIREMENT—CONSTRUCTION MATERIALS (MAY 2014)</w:t>
      </w:r>
      <w:bookmarkEnd w:id="22"/>
    </w:p>
    <w:p w14:paraId="1298A46F" w14:textId="77777777" w:rsidR="00656378" w:rsidRPr="006F5170" w:rsidRDefault="00656378" w:rsidP="00656378">
      <w:r w:rsidRPr="006F5170">
        <w:t xml:space="preserve">  (a) </w:t>
      </w:r>
      <w:r w:rsidRPr="006F5170">
        <w:rPr>
          <w:i/>
        </w:rPr>
        <w:t>Definitions.</w:t>
      </w:r>
      <w:r w:rsidRPr="006F5170">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04E8F1BF" w14:textId="77777777" w:rsidR="00656378" w:rsidRPr="006F5170" w:rsidRDefault="00656378" w:rsidP="00656378">
      <w:r w:rsidRPr="006F5170">
        <w:t xml:space="preserve">  (b) </w:t>
      </w:r>
      <w:r w:rsidRPr="006F5170">
        <w:rPr>
          <w:i/>
        </w:rPr>
        <w:t>Requests for determinations of inapplicability.</w:t>
      </w:r>
      <w:r w:rsidRPr="006F5170">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778EE16F" w14:textId="77777777" w:rsidR="00656378" w:rsidRPr="006F5170" w:rsidRDefault="00656378" w:rsidP="00656378">
      <w:r w:rsidRPr="006F5170">
        <w:t xml:space="preserve">  (c) Evaluation of offers. </w:t>
      </w:r>
    </w:p>
    <w:p w14:paraId="3F6B503E" w14:textId="77777777" w:rsidR="00656378" w:rsidRPr="006F5170" w:rsidRDefault="00656378" w:rsidP="00656378">
      <w:r w:rsidRPr="006F5170">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12F22A2D" w14:textId="77777777" w:rsidR="00656378" w:rsidRPr="006F5170" w:rsidRDefault="00656378" w:rsidP="00656378">
      <w:r w:rsidRPr="006F5170">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6F48B70B" w14:textId="77777777" w:rsidR="00656378" w:rsidRPr="006F5170" w:rsidRDefault="00656378" w:rsidP="00656378">
      <w:r w:rsidRPr="006F5170">
        <w:t xml:space="preserve">  (d) Alternate offers. </w:t>
      </w:r>
    </w:p>
    <w:p w14:paraId="53A311C3" w14:textId="77777777" w:rsidR="00656378" w:rsidRPr="006F5170" w:rsidRDefault="00656378" w:rsidP="00656378">
      <w:r w:rsidRPr="006F5170">
        <w:t xml:space="preserve">    (1) When an offer includes foreign solicitation in paragraph (b)(2) of the clause at FAR 52.225-9, the offeror also may submit an alternate offer based on use of equivalent domestic construction material.</w:t>
      </w:r>
    </w:p>
    <w:p w14:paraId="31ED4DEB" w14:textId="77777777" w:rsidR="00656378" w:rsidRPr="006F5170" w:rsidRDefault="00656378" w:rsidP="00656378">
      <w:r w:rsidRPr="006F5170">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77D2EF4F" w14:textId="77777777" w:rsidR="00656378" w:rsidRPr="006F5170" w:rsidRDefault="00656378" w:rsidP="00656378">
      <w:r w:rsidRPr="006F5170">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w:t>
      </w:r>
      <w:r w:rsidRPr="006F5170">
        <w:lastRenderedPageBreak/>
        <w:t>be required to furnish such domestic construction material. An offer based on use of the foreign construction material for which an exception was requested—</w:t>
      </w:r>
    </w:p>
    <w:p w14:paraId="723399B7" w14:textId="77777777" w:rsidR="00656378" w:rsidRPr="006F5170" w:rsidRDefault="00656378" w:rsidP="00656378">
      <w:r w:rsidRPr="006F5170">
        <w:t xml:space="preserve">      (i) Will be rejected as nonresponsive if this acquisition is conducted by sealed bidding; or</w:t>
      </w:r>
    </w:p>
    <w:p w14:paraId="409CF099" w14:textId="77777777" w:rsidR="00656378" w:rsidRPr="006F5170" w:rsidRDefault="00656378" w:rsidP="00656378">
      <w:r w:rsidRPr="006F5170">
        <w:t xml:space="preserve">      (ii) May be accepted if revised during negotiations.</w:t>
      </w:r>
    </w:p>
    <w:p w14:paraId="5FC705CE" w14:textId="77777777" w:rsidR="00656378" w:rsidRPr="006F5170" w:rsidRDefault="00656378" w:rsidP="00656378">
      <w:pPr>
        <w:jc w:val="center"/>
      </w:pPr>
      <w:r w:rsidRPr="006F5170">
        <w:t>(End of Provision)</w:t>
      </w:r>
    </w:p>
    <w:p w14:paraId="7136A313" w14:textId="77777777" w:rsidR="00656378" w:rsidRPr="006F5170" w:rsidRDefault="00656378" w:rsidP="00656378">
      <w:pPr>
        <w:pStyle w:val="Heading2"/>
        <w:rPr>
          <w:sz w:val="22"/>
          <w:szCs w:val="22"/>
        </w:rPr>
      </w:pPr>
      <w:bookmarkStart w:id="23" w:name="_Toc228870359"/>
      <w:r w:rsidRPr="006F5170">
        <w:rPr>
          <w:sz w:val="22"/>
          <w:szCs w:val="22"/>
        </w:rPr>
        <w:t>2.</w:t>
      </w:r>
      <w:r>
        <w:rPr>
          <w:sz w:val="22"/>
          <w:szCs w:val="22"/>
        </w:rPr>
        <w:t>5</w:t>
      </w:r>
      <w:r w:rsidRPr="006F5170">
        <w:rPr>
          <w:sz w:val="22"/>
          <w:szCs w:val="22"/>
        </w:rPr>
        <w:t xml:space="preserve">  52.228-1  BID GUARANTEE  (SEP 1996)</w:t>
      </w:r>
      <w:bookmarkEnd w:id="23"/>
    </w:p>
    <w:p w14:paraId="581AF7AD" w14:textId="77777777" w:rsidR="00656378" w:rsidRPr="006F5170" w:rsidRDefault="00656378" w:rsidP="00656378">
      <w:r w:rsidRPr="006F5170">
        <w:t xml:space="preserve">  (a) Failure to furnish a bid guarantee in the proper form and amount, by the time set for opening of bids, may be cause for rejection of the bid.</w:t>
      </w:r>
    </w:p>
    <w:p w14:paraId="1D9C97B8" w14:textId="77777777" w:rsidR="00656378" w:rsidRPr="006F5170" w:rsidRDefault="00656378" w:rsidP="00656378">
      <w:r w:rsidRPr="006F5170">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1B752897" w14:textId="77777777" w:rsidR="00656378" w:rsidRPr="006F5170" w:rsidRDefault="00656378" w:rsidP="00656378">
      <w:r w:rsidRPr="006F5170">
        <w:t xml:space="preserve">    (1) To unsuccessful bidders as soon as practicable after the opening of bids; and</w:t>
      </w:r>
    </w:p>
    <w:p w14:paraId="78A2EBEA" w14:textId="77777777" w:rsidR="00656378" w:rsidRPr="006F5170" w:rsidRDefault="00656378" w:rsidP="00656378">
      <w:r w:rsidRPr="006F5170">
        <w:t xml:space="preserve">    (2) To the successful bidder upon execution of contractual documents and bonds (including any necessary coinsurance or reinsurance agreements), as required by the bid as accepted.</w:t>
      </w:r>
    </w:p>
    <w:p w14:paraId="1D415FA7" w14:textId="77777777" w:rsidR="00656378" w:rsidRPr="006F5170" w:rsidRDefault="00656378" w:rsidP="00656378">
      <w:r w:rsidRPr="006F5170">
        <w:t xml:space="preserve">  (c) The amount of the bid guarantee shall be 20 percent of the bid price or 3,000,000, whichever is less.</w:t>
      </w:r>
    </w:p>
    <w:p w14:paraId="6FFF5604" w14:textId="77777777" w:rsidR="00656378" w:rsidRPr="006F5170" w:rsidRDefault="00656378" w:rsidP="00656378">
      <w:r w:rsidRPr="006F5170">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3193DB2E" w14:textId="77777777" w:rsidR="00656378" w:rsidRPr="006F5170" w:rsidRDefault="00656378" w:rsidP="00656378">
      <w:r w:rsidRPr="006F5170">
        <w:t xml:space="preserve">  (e) In the event the contract is terminated for default, the bidder is liable for any cost of acquiring the work that exceeds the amount of its bid, and the bid guarantee is available to offset the difference.</w:t>
      </w:r>
    </w:p>
    <w:p w14:paraId="104C33C7" w14:textId="77777777" w:rsidR="00656378" w:rsidRPr="006F5170" w:rsidRDefault="00656378" w:rsidP="00656378">
      <w:pPr>
        <w:jc w:val="center"/>
      </w:pPr>
      <w:r w:rsidRPr="006F5170">
        <w:t>(End of Provision)</w:t>
      </w:r>
    </w:p>
    <w:p w14:paraId="566B1862" w14:textId="77777777" w:rsidR="00656378" w:rsidRPr="006F5170" w:rsidRDefault="00656378" w:rsidP="00656378">
      <w:pPr>
        <w:pStyle w:val="Heading2"/>
        <w:rPr>
          <w:sz w:val="22"/>
          <w:szCs w:val="22"/>
        </w:rPr>
      </w:pPr>
      <w:bookmarkStart w:id="24" w:name="_Toc228870360"/>
      <w:r w:rsidRPr="006F5170">
        <w:rPr>
          <w:sz w:val="22"/>
          <w:szCs w:val="22"/>
        </w:rPr>
        <w:t>2.</w:t>
      </w:r>
      <w:r>
        <w:rPr>
          <w:sz w:val="22"/>
          <w:szCs w:val="22"/>
        </w:rPr>
        <w:t>6</w:t>
      </w:r>
      <w:r w:rsidRPr="006F5170">
        <w:rPr>
          <w:sz w:val="22"/>
          <w:szCs w:val="22"/>
        </w:rPr>
        <w:t xml:space="preserve">  52.233-2 SERVICE OF PROTEST. (SEP 2006) (DEVIATION NOV 2025)</w:t>
      </w:r>
      <w:bookmarkEnd w:id="24"/>
    </w:p>
    <w:p w14:paraId="65933F31" w14:textId="77777777" w:rsidR="00656378" w:rsidRPr="006F5170" w:rsidRDefault="00656378" w:rsidP="00656378">
      <w:r w:rsidRPr="006F5170">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5CEC219A" w14:textId="77777777" w:rsidR="00656378" w:rsidRPr="006F5170" w:rsidRDefault="00656378" w:rsidP="00656378">
      <w:r w:rsidRPr="006F5170">
        <w:t>(b) The copy of any protest must be received in the office designated above within one day of filing a protest with the GAO.</w:t>
      </w:r>
    </w:p>
    <w:p w14:paraId="69D1F2E0" w14:textId="77777777" w:rsidR="00656378" w:rsidRPr="006F5170" w:rsidRDefault="00656378" w:rsidP="00656378">
      <w:pPr>
        <w:jc w:val="center"/>
      </w:pPr>
      <w:r w:rsidRPr="006F5170">
        <w:t>(End of provision)</w:t>
      </w:r>
    </w:p>
    <w:p w14:paraId="365F64BA" w14:textId="77777777" w:rsidR="00656378" w:rsidRPr="006F5170" w:rsidRDefault="00656378" w:rsidP="00656378"/>
    <w:p w14:paraId="04A7F5E3" w14:textId="77777777" w:rsidR="00656378" w:rsidRPr="006F5170" w:rsidRDefault="00656378" w:rsidP="00656378">
      <w:pPr>
        <w:pStyle w:val="Heading2"/>
        <w:rPr>
          <w:sz w:val="22"/>
          <w:szCs w:val="22"/>
        </w:rPr>
      </w:pPr>
      <w:bookmarkStart w:id="25" w:name="_Toc228870361"/>
      <w:r w:rsidRPr="006F5170">
        <w:rPr>
          <w:sz w:val="22"/>
          <w:szCs w:val="22"/>
        </w:rPr>
        <w:lastRenderedPageBreak/>
        <w:t>2.</w:t>
      </w:r>
      <w:r>
        <w:rPr>
          <w:sz w:val="22"/>
          <w:szCs w:val="22"/>
        </w:rPr>
        <w:t>7</w:t>
      </w:r>
      <w:r w:rsidRPr="006F5170">
        <w:rPr>
          <w:sz w:val="22"/>
          <w:szCs w:val="22"/>
        </w:rPr>
        <w:t xml:space="preserve">  52.240-90  SECURITY PROHIBITIONS AND EXCLUSIONS REPRESENTATIONS AND CERTIFICATIONS (NOV 2025) (DEVIATION)</w:t>
      </w:r>
      <w:bookmarkEnd w:id="25"/>
    </w:p>
    <w:p w14:paraId="3A90AF6D" w14:textId="77777777" w:rsidR="00656378" w:rsidRPr="006F5170" w:rsidRDefault="00656378" w:rsidP="00656378">
      <w:r w:rsidRPr="006F5170">
        <w:t xml:space="preserve">  (a) </w:t>
      </w:r>
      <w:r w:rsidRPr="006F5170">
        <w:rPr>
          <w:i/>
          <w:iCs/>
        </w:rPr>
        <w:t>Definitions.</w:t>
      </w:r>
      <w:r w:rsidRPr="006F5170">
        <w:t xml:space="preserve"> As used in this provision—</w:t>
      </w:r>
    </w:p>
    <w:p w14:paraId="5BA6B7A5" w14:textId="77777777" w:rsidR="00656378" w:rsidRPr="006F5170" w:rsidRDefault="00656378" w:rsidP="00656378">
      <w:r w:rsidRPr="006F5170">
        <w:rPr>
          <w:i/>
          <w:iCs/>
        </w:rPr>
        <w:t xml:space="preserve">  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Pr="006F5170">
        <w:t xml:space="preserve"> have the meanings provided in the clause 52.240-91, Security Prohibitions and Exclusions.</w:t>
      </w:r>
    </w:p>
    <w:p w14:paraId="25E026FC" w14:textId="77777777" w:rsidR="00656378" w:rsidRPr="006F5170" w:rsidRDefault="00656378" w:rsidP="00656378">
      <w:r w:rsidRPr="006F5170">
        <w:rPr>
          <w:i/>
          <w:iCs/>
        </w:rPr>
        <w:t xml:space="preserve">  Business operations</w:t>
      </w:r>
      <w:r w:rsidRPr="006F5170">
        <w:t xml:space="preserve"> 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2344568F" w14:textId="77777777" w:rsidR="00656378" w:rsidRPr="006F5170" w:rsidRDefault="00656378" w:rsidP="00656378">
      <w:r w:rsidRPr="006F5170">
        <w:rPr>
          <w:i/>
          <w:iCs/>
        </w:rPr>
        <w:t xml:space="preserve">  Marginalized populations of Sudan</w:t>
      </w:r>
      <w:r w:rsidRPr="006F5170">
        <w:t xml:space="preserve"> means—</w:t>
      </w:r>
    </w:p>
    <w:p w14:paraId="0FB96A98" w14:textId="77777777" w:rsidR="00656378" w:rsidRPr="006F5170" w:rsidRDefault="00656378" w:rsidP="00656378">
      <w:r w:rsidRPr="006F5170">
        <w:t xml:space="preserve">    (1) Adversely affected groups in regions authorized to receive assistance under section 8(c) of the Darfur Peace and Accountability Act (Pub. L. 109-344) (50 U.S.C. 1701 note); and</w:t>
      </w:r>
    </w:p>
    <w:p w14:paraId="573AF700" w14:textId="77777777" w:rsidR="00656378" w:rsidRPr="006F5170" w:rsidRDefault="00656378" w:rsidP="00656378">
      <w:r w:rsidRPr="006F5170">
        <w:t xml:space="preserve">    (2) Marginalized areas in Northern Sudan described in section 4(9) of such Act.</w:t>
      </w:r>
    </w:p>
    <w:p w14:paraId="0C22942B" w14:textId="77777777" w:rsidR="00656378" w:rsidRPr="006F5170" w:rsidRDefault="00656378" w:rsidP="00656378">
      <w:r w:rsidRPr="006F5170">
        <w:rPr>
          <w:i/>
          <w:iCs/>
        </w:rPr>
        <w:t xml:space="preserve">  Restricted business operations</w:t>
      </w:r>
      <w:r w:rsidRPr="006F5170">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59AEEF1" w14:textId="77777777" w:rsidR="00656378" w:rsidRPr="006F5170" w:rsidRDefault="00656378" w:rsidP="00656378">
      <w:r w:rsidRPr="006F5170">
        <w:t xml:space="preserve">    (1) Are conducted under contract directly and exclusively with the regional government of southern Sudan;</w:t>
      </w:r>
    </w:p>
    <w:p w14:paraId="43CD6BAB" w14:textId="77777777" w:rsidR="00656378" w:rsidRPr="006F5170" w:rsidRDefault="00656378" w:rsidP="00656378">
      <w:r w:rsidRPr="006F5170">
        <w:t xml:space="preserve">    (2) Are conducted under specific authorization from the Office of Foreign Assets Control in the Department of the Treasury, or are expressly exempted under Federal law from the requirement to be conducted under such authorization;</w:t>
      </w:r>
    </w:p>
    <w:p w14:paraId="3AA849FA" w14:textId="77777777" w:rsidR="00656378" w:rsidRPr="006F5170" w:rsidRDefault="00656378" w:rsidP="00656378">
      <w:r w:rsidRPr="006F5170">
        <w:t xml:space="preserve">    (3) Consist of providing goods or services to marginalized populations of Sudan;</w:t>
      </w:r>
    </w:p>
    <w:p w14:paraId="652AC0E7" w14:textId="77777777" w:rsidR="00656378" w:rsidRPr="006F5170" w:rsidRDefault="00656378" w:rsidP="00656378">
      <w:r w:rsidRPr="006F5170">
        <w:t xml:space="preserve">    (4) Consist of providing goods or services to an internationally recognized peacekeeping force or humanitarian organization;</w:t>
      </w:r>
    </w:p>
    <w:p w14:paraId="343749E4" w14:textId="77777777" w:rsidR="00656378" w:rsidRPr="006F5170" w:rsidRDefault="00656378" w:rsidP="00656378">
      <w:r w:rsidRPr="006F5170">
        <w:t xml:space="preserve">    (5) Consist of providing goods or services that are used only to promote health or education; or</w:t>
      </w:r>
    </w:p>
    <w:p w14:paraId="481A7FDA" w14:textId="77777777" w:rsidR="00656378" w:rsidRPr="006F5170" w:rsidRDefault="00656378" w:rsidP="00656378">
      <w:r w:rsidRPr="006F5170">
        <w:t xml:space="preserve">    (6) Have been voluntarily suspended.</w:t>
      </w:r>
    </w:p>
    <w:p w14:paraId="3BA7A7BC" w14:textId="77777777" w:rsidR="00656378" w:rsidRPr="006F5170" w:rsidRDefault="00656378" w:rsidP="00656378">
      <w:r w:rsidRPr="006F5170">
        <w:rPr>
          <w:i/>
          <w:iCs/>
        </w:rPr>
        <w:t xml:space="preserve">  Sensitive technology</w:t>
      </w:r>
      <w:r w:rsidRPr="006F5170">
        <w:t>—</w:t>
      </w:r>
    </w:p>
    <w:p w14:paraId="29DAB376" w14:textId="77777777" w:rsidR="00656378" w:rsidRPr="006F5170" w:rsidRDefault="00656378" w:rsidP="00656378">
      <w:r w:rsidRPr="006F5170">
        <w:t xml:space="preserve">    (1) Means hardware, software, telecommunications equipment, or any other technology that is to be used specifically—</w:t>
      </w:r>
    </w:p>
    <w:p w14:paraId="46237961" w14:textId="77777777" w:rsidR="00656378" w:rsidRPr="006F5170" w:rsidRDefault="00656378" w:rsidP="00656378">
      <w:r w:rsidRPr="006F5170">
        <w:lastRenderedPageBreak/>
        <w:t xml:space="preserve">      (i) To restrict the free flow of unbiased information in Iran; or</w:t>
      </w:r>
    </w:p>
    <w:p w14:paraId="59F44AF7" w14:textId="77777777" w:rsidR="00656378" w:rsidRPr="006F5170" w:rsidRDefault="00656378" w:rsidP="00656378">
      <w:r w:rsidRPr="006F5170">
        <w:t xml:space="preserve">      (ii) To disrupt, monitor, or otherwise restrict speech of the people of Iran; and</w:t>
      </w:r>
    </w:p>
    <w:p w14:paraId="0BECBF93" w14:textId="77777777" w:rsidR="00656378" w:rsidRPr="006F5170" w:rsidRDefault="00656378" w:rsidP="00656378">
      <w:r w:rsidRPr="006F5170">
        <w:t xml:space="preserve">    (2) Does not include information or informational materials the export of which the President does not have the authority to regulate or prohibit pursuant to section 203(b)(3) of the International Emergency Economic Powers Act (50 U.S.C. 1702(b)(3)).</w:t>
      </w:r>
    </w:p>
    <w:p w14:paraId="147E15B7" w14:textId="77777777" w:rsidR="00656378" w:rsidRPr="006F5170" w:rsidRDefault="00656378" w:rsidP="00656378">
      <w:r w:rsidRPr="006F5170">
        <w:t xml:space="preserve">  (b) </w:t>
      </w:r>
      <w:r w:rsidRPr="006F5170">
        <w:rPr>
          <w:i/>
          <w:iCs/>
        </w:rPr>
        <w:t>Procedures</w:t>
      </w:r>
      <w:r w:rsidRPr="006F5170">
        <w:t>.</w:t>
      </w:r>
    </w:p>
    <w:p w14:paraId="4413C082" w14:textId="77777777" w:rsidR="00656378" w:rsidRPr="006F5170" w:rsidRDefault="00656378" w:rsidP="00656378">
      <w:r w:rsidRPr="006F5170">
        <w:t xml:space="preserve">    (1) </w:t>
      </w:r>
      <w:r w:rsidRPr="006F5170">
        <w:rPr>
          <w:i/>
          <w:iCs/>
        </w:rPr>
        <w:t>Covered telecommunications and video surveillance</w:t>
      </w:r>
      <w:r w:rsidRPr="006F5170">
        <w:t xml:space="preserve">. The Offeror shall review the list of excluded parties in the System for Award Management (SAM) at </w:t>
      </w:r>
      <w:hyperlink r:id="rId46" w:history="1">
        <w:r w:rsidRPr="006F5170">
          <w:rPr>
            <w:rStyle w:val="Hyperlink"/>
            <w:i/>
            <w:iCs/>
          </w:rPr>
          <w:t>https://www.sam.gov</w:t>
        </w:r>
      </w:hyperlink>
      <w:r w:rsidRPr="006F5170">
        <w:t xml:space="preserve"> for entities excluded from receiving federal awards for “covered telecommunications equipment or services.”</w:t>
      </w:r>
    </w:p>
    <w:p w14:paraId="44CD0974" w14:textId="77777777" w:rsidR="00656378" w:rsidRPr="006F5170" w:rsidRDefault="00656378" w:rsidP="00656378">
      <w:r w:rsidRPr="006F5170">
        <w:t xml:space="preserve">    (2) </w:t>
      </w:r>
      <w:r w:rsidRPr="006F5170">
        <w:rPr>
          <w:i/>
          <w:iCs/>
        </w:rPr>
        <w:t>FASCSA Orders</w:t>
      </w:r>
      <w:r w:rsidRPr="006F5170">
        <w:t>.</w:t>
      </w:r>
    </w:p>
    <w:p w14:paraId="08F072E6" w14:textId="77777777" w:rsidR="00656378" w:rsidRPr="006F5170" w:rsidRDefault="00656378" w:rsidP="00656378">
      <w:r w:rsidRPr="006F5170">
        <w:t xml:space="preserve">      (i)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0B74872C" w14:textId="77777777" w:rsidR="00656378" w:rsidRPr="006F5170" w:rsidRDefault="00656378" w:rsidP="00656378">
      <w:r w:rsidRPr="006F5170">
        <w:t xml:space="preserve">      (ii) The Offeror shall review the solicitation for any FASCSA orders that are not in SAM but are effective and apply to the solicitation and resultant contract (see FAR 40.204-1(c)(2)).</w:t>
      </w:r>
    </w:p>
    <w:p w14:paraId="10725D82" w14:textId="77777777" w:rsidR="00656378" w:rsidRPr="006F5170" w:rsidRDefault="00656378" w:rsidP="00656378">
      <w:r w:rsidRPr="006F5170">
        <w:t xml:space="preserve">      (iii) FASCSA orders issued after the date of solicitation do not apply unless added by an amendment to the solicitation.</w:t>
      </w:r>
    </w:p>
    <w:p w14:paraId="0E79F263" w14:textId="77777777" w:rsidR="00656378" w:rsidRPr="006F5170" w:rsidRDefault="00656378" w:rsidP="00656378">
      <w:r w:rsidRPr="006F5170">
        <w:t xml:space="preserve">  (c) </w:t>
      </w:r>
      <w:r w:rsidRPr="006F5170">
        <w:rPr>
          <w:i/>
          <w:iCs/>
        </w:rPr>
        <w:t>Covered telecommunications equipment or services representations</w:t>
      </w:r>
      <w:r w:rsidRPr="006F5170">
        <w:t>. By submission of its offer, the Offeror represents that, after conducting a reasonable inquiry (that looks at any information in the Offeror’s possession but does not need to include an internal or third-party audit)—</w:t>
      </w:r>
    </w:p>
    <w:p w14:paraId="77546F3E" w14:textId="77777777" w:rsidR="00656378" w:rsidRPr="006F5170" w:rsidRDefault="00656378" w:rsidP="00656378">
      <w:r w:rsidRPr="006F5170">
        <w:t xml:space="preserve">    (1)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D3C8EF6" w14:textId="77777777" w:rsidR="00656378" w:rsidRPr="006F5170" w:rsidRDefault="00656378" w:rsidP="00656378">
      <w:r w:rsidRPr="006F5170">
        <w:t xml:space="preserve">    (2) It does not use covered telecommunications equipment or services, or use any equipment, system, or service that uses covered telecommunications equipment or services, except as waived by the solicitation, or as disclosed in paragraph (g).</w:t>
      </w:r>
    </w:p>
    <w:p w14:paraId="174573DF" w14:textId="77777777" w:rsidR="00656378" w:rsidRPr="006F5170" w:rsidRDefault="00656378" w:rsidP="00656378">
      <w:r w:rsidRPr="006F5170">
        <w:t xml:space="preserve">  (d) </w:t>
      </w:r>
      <w:r w:rsidRPr="006F5170">
        <w:rPr>
          <w:i/>
          <w:iCs/>
        </w:rPr>
        <w:t>FASCSA Representation</w:t>
      </w:r>
      <w:r w:rsidRPr="006F5170">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E7AF944" w14:textId="77777777" w:rsidR="00656378" w:rsidRPr="006F5170" w:rsidRDefault="00656378" w:rsidP="00656378">
      <w:r w:rsidRPr="006F5170">
        <w:t xml:space="preserve">  (e) </w:t>
      </w:r>
      <w:r w:rsidRPr="006F5170">
        <w:rPr>
          <w:i/>
          <w:iCs/>
        </w:rPr>
        <w:t>Sudan certification</w:t>
      </w:r>
      <w:r w:rsidRPr="006F5170">
        <w:t xml:space="preserve">. By submission of its offer, the offeror certifies, after conducting a reasonable inquiry (that looks at any information in the offeror’s possession but does not need </w:t>
      </w:r>
      <w:r w:rsidRPr="006F5170">
        <w:lastRenderedPageBreak/>
        <w:t>to include an internal or third-party audit), that the offeror does not conduct any restricted business operations in Sudan.</w:t>
      </w:r>
    </w:p>
    <w:p w14:paraId="2EB99BF1" w14:textId="77777777" w:rsidR="00656378" w:rsidRPr="006F5170" w:rsidRDefault="00656378" w:rsidP="00656378">
      <w:r w:rsidRPr="006F5170">
        <w:t xml:space="preserve">  (f) </w:t>
      </w:r>
      <w:r w:rsidRPr="006F5170">
        <w:rPr>
          <w:i/>
          <w:iCs/>
        </w:rPr>
        <w:t>Iran Representation and Certifications</w:t>
      </w:r>
      <w:r w:rsidRPr="006F5170">
        <w:t>.</w:t>
      </w:r>
    </w:p>
    <w:p w14:paraId="21A03828" w14:textId="77777777" w:rsidR="00656378" w:rsidRPr="006F5170" w:rsidRDefault="00656378" w:rsidP="00656378">
      <w:r w:rsidRPr="006F5170">
        <w:t xml:space="preserve">    (1)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A971493" w14:textId="77777777" w:rsidR="00656378" w:rsidRPr="006F5170" w:rsidRDefault="00656378" w:rsidP="00656378">
      <w:r w:rsidRPr="006F5170">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0FD0E2A" w14:textId="77777777" w:rsidR="00656378" w:rsidRPr="006F5170" w:rsidRDefault="00656378" w:rsidP="00656378">
      <w:r w:rsidRPr="006F5170">
        <w:t xml:space="preserve">      (ii)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7153506" w14:textId="77777777" w:rsidR="00656378" w:rsidRPr="006F5170" w:rsidRDefault="00656378" w:rsidP="00656378">
      <w:r w:rsidRPr="006F5170">
        <w:t xml:space="preserve">      (iii)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47" w:history="1">
        <w:r w:rsidRPr="006F5170">
          <w:rPr>
            <w:rStyle w:val="Hyperlink"/>
            <w:i/>
            <w:iCs/>
          </w:rPr>
          <w:t>https://www.treasury.gov/resource-center/sanctions/SDN-List/Pages/default.aspx</w:t>
        </w:r>
      </w:hyperlink>
      <w:r w:rsidRPr="006F5170">
        <w:t>)</w:t>
      </w:r>
    </w:p>
    <w:p w14:paraId="03A02A3C" w14:textId="77777777" w:rsidR="00656378" w:rsidRPr="006F5170" w:rsidRDefault="00656378" w:rsidP="00656378">
      <w:r w:rsidRPr="006F5170">
        <w:t xml:space="preserve">    (2) Exception for trade agreements. The representation and certification requirements of paragraph (f)(1) of this provision do not apply if—</w:t>
      </w:r>
    </w:p>
    <w:p w14:paraId="3280E76F" w14:textId="77777777" w:rsidR="00656378" w:rsidRPr="006F5170" w:rsidRDefault="00656378" w:rsidP="00656378">
      <w:r w:rsidRPr="006F5170">
        <w:t xml:space="preserve">      (i) This solicitation includes a trade agreements notice or certification (e.g., 52.225-6, Trade Agreements Certificate); and</w:t>
      </w:r>
    </w:p>
    <w:p w14:paraId="163B6A8A" w14:textId="77777777" w:rsidR="00656378" w:rsidRPr="006F5170" w:rsidRDefault="00656378" w:rsidP="00656378">
      <w:r w:rsidRPr="006F5170">
        <w:t xml:space="preserve">      (ii) The offeror has certified that all the offered products to be supplied are designated country end products or designated country construction material.</w:t>
      </w:r>
    </w:p>
    <w:p w14:paraId="0072E21D" w14:textId="77777777" w:rsidR="00656378" w:rsidRPr="006F5170" w:rsidRDefault="00656378" w:rsidP="00656378">
      <w:r w:rsidRPr="006F5170">
        <w:t xml:space="preserve">      (iii) The offeror shall email questions concerning sensitive technology to the Department of State at </w:t>
      </w:r>
      <w:hyperlink r:id="rId48" w:history="1">
        <w:r w:rsidRPr="006F5170">
          <w:rPr>
            <w:rStyle w:val="Hyperlink"/>
            <w:i/>
            <w:iCs/>
          </w:rPr>
          <w:t>CISADA106@state.gov</w:t>
        </w:r>
      </w:hyperlink>
      <w:r w:rsidRPr="006F5170">
        <w:t>.</w:t>
      </w:r>
    </w:p>
    <w:p w14:paraId="52592BEE" w14:textId="77777777" w:rsidR="00656378" w:rsidRPr="006F5170" w:rsidRDefault="00656378" w:rsidP="00656378">
      <w:r w:rsidRPr="006F5170">
        <w:t xml:space="preserve">  (g) </w:t>
      </w:r>
      <w:r w:rsidRPr="006F5170">
        <w:rPr>
          <w:i/>
          <w:iCs/>
        </w:rPr>
        <w:t>Disclosure</w:t>
      </w:r>
      <w:r w:rsidRPr="006F5170">
        <w:t>.</w:t>
      </w:r>
    </w:p>
    <w:p w14:paraId="41F7288C" w14:textId="77777777" w:rsidR="00656378" w:rsidRPr="006F5170" w:rsidRDefault="00656378" w:rsidP="00656378">
      <w:r w:rsidRPr="006F5170">
        <w:t xml:space="preserve">    (1) If the Offeror </w:t>
      </w:r>
      <w:proofErr w:type="gramStart"/>
      <w:r w:rsidRPr="006F5170">
        <w:t>is not able to</w:t>
      </w:r>
      <w:proofErr w:type="gramEnd"/>
      <w:r w:rsidRPr="006F5170">
        <w:t xml:space="preserve"> represent compliance with the prohibitions in paragraphs (c) or (d), then the Offeror shall disclose within 72 hours to the contracting office identified in paragraph (g)(2) the following information for each product or service not compliant:</w:t>
      </w:r>
    </w:p>
    <w:p w14:paraId="41DB550E" w14:textId="77777777" w:rsidR="00656378" w:rsidRPr="006F5170" w:rsidRDefault="00656378" w:rsidP="00656378">
      <w:r w:rsidRPr="006F5170">
        <w:t xml:space="preserve">      (i) Contract number and order number, if applicable;</w:t>
      </w:r>
    </w:p>
    <w:p w14:paraId="165ADDE5" w14:textId="77777777" w:rsidR="00656378" w:rsidRPr="006F5170" w:rsidRDefault="00656378" w:rsidP="00656378">
      <w:r w:rsidRPr="006F5170">
        <w:t xml:space="preserve">      (ii) Identification of whether this disclosure relates to paragraph (c) on covered telecommunication equipment or services, or to paragraph (d) on FASCSA orders;</w:t>
      </w:r>
    </w:p>
    <w:p w14:paraId="36FF4B92" w14:textId="77777777" w:rsidR="00656378" w:rsidRPr="006F5170" w:rsidRDefault="00656378" w:rsidP="00656378">
      <w:r w:rsidRPr="006F5170">
        <w:lastRenderedPageBreak/>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B02EE69" w14:textId="77777777" w:rsidR="00656378" w:rsidRPr="006F5170" w:rsidRDefault="00656378" w:rsidP="00656378">
      <w:r w:rsidRPr="006F5170">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A813233" w14:textId="77777777" w:rsidR="00656378" w:rsidRPr="006F5170" w:rsidRDefault="00656378" w:rsidP="00656378">
      <w:r w:rsidRPr="006F5170">
        <w:t xml:space="preserve">      (v) Description of the functionality of the product or service and how that functionality impacts the risk to the product or service;</w:t>
      </w:r>
    </w:p>
    <w:p w14:paraId="096F9257" w14:textId="77777777" w:rsidR="00656378" w:rsidRPr="006F5170" w:rsidRDefault="00656378" w:rsidP="00656378">
      <w:r w:rsidRPr="006F5170">
        <w:t xml:space="preserve">      (vi) An explanation of any factors relevant to determining if the product or service should be permitted by an applicable exception, exemption, or waiver (if the offeror would like the Government to consider a waiver);</w:t>
      </w:r>
    </w:p>
    <w:p w14:paraId="184DD5D8" w14:textId="77777777" w:rsidR="00656378" w:rsidRPr="006F5170" w:rsidRDefault="00656378" w:rsidP="00656378">
      <w:r w:rsidRPr="006F5170">
        <w:t xml:space="preserve">      (vii) Whether alternative products or services are available that would be compliant with the prohibition;</w:t>
      </w:r>
    </w:p>
    <w:p w14:paraId="7D1188D2" w14:textId="77777777" w:rsidR="00656378" w:rsidRPr="006F5170" w:rsidRDefault="00656378" w:rsidP="00656378">
      <w:r w:rsidRPr="006F5170">
        <w:t xml:space="preserve">      (viii) If the product or service is related to item maintenance, include the following information on the item being maintained:</w:t>
      </w:r>
    </w:p>
    <w:p w14:paraId="24BAD9D3" w14:textId="77777777" w:rsidR="00656378" w:rsidRPr="006F5170" w:rsidRDefault="00656378" w:rsidP="00656378">
      <w:r w:rsidRPr="006F5170">
        <w:t xml:space="preserve">        (A) Brand;</w:t>
      </w:r>
    </w:p>
    <w:p w14:paraId="2F433F1B" w14:textId="77777777" w:rsidR="00656378" w:rsidRPr="006F5170" w:rsidRDefault="00656378" w:rsidP="00656378">
      <w:r w:rsidRPr="006F5170">
        <w:t xml:space="preserve">        (B) Model number, OEM number, manufacturer part number, or wholesaler number; and</w:t>
      </w:r>
    </w:p>
    <w:p w14:paraId="41D8C547" w14:textId="77777777" w:rsidR="00656378" w:rsidRPr="006F5170" w:rsidRDefault="00656378" w:rsidP="00656378">
      <w:r w:rsidRPr="006F5170">
        <w:t xml:space="preserve">        (C) Item description, as applicable.</w:t>
      </w:r>
    </w:p>
    <w:p w14:paraId="3414FFCC" w14:textId="77777777" w:rsidR="00656378" w:rsidRPr="006F5170" w:rsidRDefault="00656378" w:rsidP="00656378">
      <w:r w:rsidRPr="006F5170">
        <w:t xml:space="preserve">      (ix) Any readily available information about mitigation actions undertaken or recommended.</w:t>
      </w:r>
    </w:p>
    <w:p w14:paraId="24A60822" w14:textId="77777777" w:rsidR="00656378" w:rsidRPr="006F5170" w:rsidRDefault="00656378" w:rsidP="00656378">
      <w:r w:rsidRPr="006F5170">
        <w:t xml:space="preserve">    (2) If a disclosure is required to be submitted to a contracting office, the offeror shall submit the disclosure as follows:</w:t>
      </w:r>
    </w:p>
    <w:p w14:paraId="1092BDB9" w14:textId="77777777" w:rsidR="00656378" w:rsidRPr="006F5170" w:rsidRDefault="00656378" w:rsidP="00656378">
      <w:r w:rsidRPr="006F5170">
        <w:t xml:space="preserve">      (i) If a Department of Defense contracting office, the offeror shall submit the disclosure to the website at </w:t>
      </w:r>
      <w:hyperlink r:id="rId49" w:history="1">
        <w:r w:rsidRPr="006F5170">
          <w:rPr>
            <w:rStyle w:val="Hyperlink"/>
            <w:i/>
            <w:iCs/>
          </w:rPr>
          <w:t>https://dibnet.dod.mil</w:t>
        </w:r>
      </w:hyperlink>
      <w:r w:rsidRPr="006F5170">
        <w:t>.</w:t>
      </w:r>
    </w:p>
    <w:p w14:paraId="68850C9D" w14:textId="77777777" w:rsidR="00656378" w:rsidRPr="006F5170" w:rsidRDefault="00656378" w:rsidP="00656378">
      <w:r w:rsidRPr="006F5170">
        <w:t xml:space="preserve">      (ii) For all other contracting offices, the Offeror shall submit the disclosure to the Contracting Officer.</w:t>
      </w:r>
    </w:p>
    <w:p w14:paraId="5341DBE5" w14:textId="77777777" w:rsidR="00656378" w:rsidRPr="006F5170" w:rsidRDefault="00656378" w:rsidP="00656378">
      <w:r w:rsidRPr="006F5170">
        <w:t xml:space="preserve">    (3)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09DB982" w14:textId="77777777" w:rsidR="00656378" w:rsidRPr="006F5170" w:rsidRDefault="00656378" w:rsidP="00656378">
      <w:pPr>
        <w:rPr>
          <w:rStyle w:val="AAMSKBFill-InHighlight"/>
          <w:color w:val="auto"/>
        </w:rPr>
      </w:pPr>
      <w:r w:rsidRPr="006F5170">
        <w:t xml:space="preserve">  (h) </w:t>
      </w:r>
      <w:r w:rsidRPr="006F5170">
        <w:rPr>
          <w:i/>
          <w:iCs/>
        </w:rPr>
        <w:t>Executive agency review of disclosures</w:t>
      </w:r>
      <w:r w:rsidRPr="006F5170">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DE2777B" w14:textId="77777777" w:rsidR="00656378" w:rsidRPr="006F5170" w:rsidRDefault="00656378" w:rsidP="00656378">
      <w:pPr>
        <w:jc w:val="center"/>
      </w:pPr>
      <w:r w:rsidRPr="006F5170">
        <w:t>(End of Provision)</w:t>
      </w:r>
    </w:p>
    <w:p w14:paraId="540E9FEB" w14:textId="77777777" w:rsidR="00656378" w:rsidRPr="006F5170" w:rsidRDefault="00656378" w:rsidP="00656378">
      <w:pPr>
        <w:pStyle w:val="Heading2"/>
        <w:rPr>
          <w:sz w:val="22"/>
          <w:szCs w:val="22"/>
        </w:rPr>
      </w:pPr>
      <w:bookmarkStart w:id="26" w:name="_Toc228870362"/>
      <w:r w:rsidRPr="006F5170">
        <w:rPr>
          <w:sz w:val="22"/>
          <w:szCs w:val="22"/>
        </w:rPr>
        <w:lastRenderedPageBreak/>
        <w:t>2.</w:t>
      </w:r>
      <w:r>
        <w:rPr>
          <w:sz w:val="22"/>
          <w:szCs w:val="22"/>
        </w:rPr>
        <w:t>8</w:t>
      </w:r>
      <w:r w:rsidRPr="006F5170">
        <w:rPr>
          <w:sz w:val="22"/>
          <w:szCs w:val="22"/>
        </w:rPr>
        <w:t xml:space="preserve">  52.252-1  SOLICITATION PROVISIONS INCORPORATED BY REFERENCE  (FEB 1998)</w:t>
      </w:r>
      <w:bookmarkEnd w:id="26"/>
    </w:p>
    <w:p w14:paraId="5019EC56" w14:textId="77777777" w:rsidR="00656378" w:rsidRPr="006F5170" w:rsidRDefault="00656378" w:rsidP="00656378">
      <w:r w:rsidRPr="006F5170">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0D8C83A6" w14:textId="77777777" w:rsidR="00656378" w:rsidRPr="006F5170" w:rsidRDefault="00656378" w:rsidP="00656378">
      <w:pPr>
        <w:ind w:left="1440" w:right="-360"/>
        <w:rPr>
          <w:rFonts w:ascii="Times New Roman" w:hAnsi="Times New Roman"/>
        </w:rPr>
      </w:pPr>
      <w:r w:rsidRPr="006F5170">
        <w:t xml:space="preserve">  </w:t>
      </w:r>
      <w:bookmarkStart w:id="27" w:name="_Hlk214282229"/>
      <w:r w:rsidRPr="006F5170">
        <w:fldChar w:fldCharType="begin"/>
      </w:r>
      <w:r w:rsidRPr="006F5170">
        <w:instrText>HYPERLINK "https://www.acquisition.gov/far-overhaul/far-part-deviation-guide/far-overhaul-part-52" \l "FAR_52_252_1"</w:instrText>
      </w:r>
      <w:r w:rsidRPr="006F5170">
        <w:fldChar w:fldCharType="separate"/>
      </w:r>
      <w:r w:rsidRPr="006F5170">
        <w:rPr>
          <w:rStyle w:val="Hyperlink"/>
        </w:rPr>
        <w:t>https://www.acquisition.gov/far-overhaul/far-part-deviation-guide/far-overhaul-part-52#FAR_52_252_1</w:t>
      </w:r>
      <w:r w:rsidRPr="006F5170">
        <w:fldChar w:fldCharType="end"/>
      </w:r>
      <w:r w:rsidRPr="006F5170">
        <w:rPr>
          <w:rFonts w:ascii="Times New Roman" w:hAnsi="Times New Roman"/>
        </w:rPr>
        <w:t xml:space="preserve"> </w:t>
      </w:r>
      <w:bookmarkEnd w:id="27"/>
      <w:r w:rsidRPr="006F5170">
        <w:rPr>
          <w:rFonts w:ascii="Times New Roman" w:hAnsi="Times New Roman"/>
        </w:rPr>
        <w:t xml:space="preserve"> (FAR), and  </w:t>
      </w:r>
    </w:p>
    <w:p w14:paraId="62A33A10" w14:textId="77777777" w:rsidR="00656378" w:rsidRPr="006F5170" w:rsidRDefault="00656378" w:rsidP="00656378">
      <w:pPr>
        <w:ind w:right="-360"/>
        <w:rPr>
          <w:rFonts w:ascii="Times New Roman" w:hAnsi="Times New Roman"/>
        </w:rPr>
      </w:pPr>
      <w:r w:rsidRPr="006F5170">
        <w:rPr>
          <w:rFonts w:ascii="Times New Roman" w:hAnsi="Times New Roman"/>
        </w:rPr>
        <w:tab/>
      </w:r>
      <w:r w:rsidRPr="006F5170">
        <w:rPr>
          <w:rFonts w:ascii="Times New Roman" w:hAnsi="Times New Roman"/>
        </w:rPr>
        <w:tab/>
      </w:r>
      <w:hyperlink r:id="rId50" w:history="1">
        <w:r w:rsidRPr="006F5170">
          <w:rPr>
            <w:rStyle w:val="Hyperlink"/>
            <w:rFonts w:ascii="Times New Roman" w:hAnsi="Times New Roman"/>
          </w:rPr>
          <w:t>http://www.va.gov/oal/library/vaar/index.asp</w:t>
        </w:r>
      </w:hyperlink>
      <w:r w:rsidRPr="006F5170">
        <w:rPr>
          <w:rFonts w:ascii="Times New Roman" w:hAnsi="Times New Roman"/>
        </w:rPr>
        <w:t xml:space="preserve"> (VAAR) </w:t>
      </w:r>
    </w:p>
    <w:p w14:paraId="2AF771F2" w14:textId="77777777" w:rsidR="00656378" w:rsidRPr="006F5170" w:rsidRDefault="00656378" w:rsidP="00656378">
      <w:pPr>
        <w:pStyle w:val="NoSpacing"/>
        <w:spacing w:before="160"/>
      </w:pPr>
      <w:r w:rsidRPr="006F5170">
        <w:t xml:space="preserve">  </w:t>
      </w:r>
    </w:p>
    <w:p w14:paraId="71DB2D99" w14:textId="77777777" w:rsidR="00656378" w:rsidRPr="006F5170" w:rsidRDefault="00656378" w:rsidP="00656378">
      <w:pPr>
        <w:jc w:val="center"/>
      </w:pPr>
      <w:r w:rsidRPr="006F5170">
        <w:t>(End of Provision)</w:t>
      </w:r>
    </w:p>
    <w:p w14:paraId="00713AE0" w14:textId="77777777" w:rsidR="00656378" w:rsidRPr="006F5170" w:rsidRDefault="00656378" w:rsidP="00656378">
      <w:pPr>
        <w:jc w:val="center"/>
        <w:rPr>
          <w:rStyle w:val="AAMSKBFill-InHighlight"/>
        </w:rPr>
      </w:pPr>
    </w:p>
    <w:p w14:paraId="12EC5342" w14:textId="77777777" w:rsidR="00656378" w:rsidRPr="006F5170" w:rsidRDefault="00656378" w:rsidP="00656378">
      <w:pPr>
        <w:jc w:val="center"/>
        <w:rPr>
          <w:rStyle w:val="AAMSKBFill-InHighlight"/>
        </w:rPr>
      </w:pPr>
    </w:p>
    <w:p w14:paraId="0F42C114" w14:textId="77777777" w:rsidR="00656378" w:rsidRPr="006F5170" w:rsidRDefault="00656378" w:rsidP="00656378">
      <w:pPr>
        <w:pStyle w:val="Heading2"/>
        <w:rPr>
          <w:sz w:val="22"/>
          <w:szCs w:val="22"/>
        </w:rPr>
      </w:pPr>
      <w:bookmarkStart w:id="28" w:name="_Toc228870363"/>
      <w:r w:rsidRPr="006F5170">
        <w:rPr>
          <w:sz w:val="22"/>
          <w:szCs w:val="22"/>
        </w:rPr>
        <w:t>2.</w:t>
      </w:r>
      <w:r>
        <w:rPr>
          <w:sz w:val="22"/>
          <w:szCs w:val="22"/>
        </w:rPr>
        <w:t>9</w:t>
      </w:r>
      <w:r w:rsidRPr="006F5170">
        <w:rPr>
          <w:sz w:val="22"/>
          <w:szCs w:val="22"/>
        </w:rPr>
        <w:t xml:space="preserve">  52.252-5  AUTHORIZED DEVIATIONS IN PROVISIONS  (NOV 2020)</w:t>
      </w:r>
      <w:bookmarkEnd w:id="28"/>
    </w:p>
    <w:p w14:paraId="0EF5E0CA" w14:textId="77777777" w:rsidR="00656378" w:rsidRPr="006F5170" w:rsidRDefault="00656378" w:rsidP="00656378">
      <w:r w:rsidRPr="006F5170">
        <w:t xml:space="preserve">  (a) The use in this solicitation of any Federal Acquisition Regulation (48 CFR Chapter 1) provision with an authorized deviation is indicated by the addition of “(DEVIATION)” after the date of the provision.</w:t>
      </w:r>
    </w:p>
    <w:p w14:paraId="09BD7047" w14:textId="77777777" w:rsidR="00656378" w:rsidRPr="006F5170" w:rsidRDefault="00656378" w:rsidP="00656378">
      <w:r w:rsidRPr="006F5170">
        <w:t xml:space="preserve">  (b) The use in this solicitation of any VAAR Acquisition Regulation (48 CFR Chapter FEDERAL ACQUISITION REGULATION (48 CFR Chapter 1)) provision with an authorized deviation is indicated by the addition of “(DEVIATION)” after the name of the regulation.</w:t>
      </w:r>
    </w:p>
    <w:p w14:paraId="4389092E" w14:textId="77777777" w:rsidR="00656378" w:rsidRPr="006F5170" w:rsidRDefault="00656378" w:rsidP="00656378">
      <w:pPr>
        <w:jc w:val="center"/>
      </w:pPr>
      <w:r w:rsidRPr="006F5170">
        <w:t>(End of Provision)</w:t>
      </w:r>
    </w:p>
    <w:p w14:paraId="7B320070" w14:textId="77777777" w:rsidR="00656378" w:rsidRPr="006F5170" w:rsidRDefault="00656378" w:rsidP="00656378">
      <w:pPr>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56378" w:rsidRPr="006F5170" w14:paraId="4B8AB1AD" w14:textId="77777777" w:rsidTr="001F0102">
        <w:tc>
          <w:tcPr>
            <w:tcW w:w="1440" w:type="dxa"/>
          </w:tcPr>
          <w:p w14:paraId="4847BF39" w14:textId="77777777" w:rsidR="00656378" w:rsidRPr="006F5170" w:rsidRDefault="00656378" w:rsidP="001F0102">
            <w:pPr>
              <w:pStyle w:val="ByReference"/>
            </w:pPr>
            <w:r w:rsidRPr="006F5170">
              <w:rPr>
                <w:b/>
                <w:u w:val="single"/>
              </w:rPr>
              <w:t>FAR Number</w:t>
            </w:r>
          </w:p>
        </w:tc>
        <w:tc>
          <w:tcPr>
            <w:tcW w:w="6192" w:type="dxa"/>
          </w:tcPr>
          <w:p w14:paraId="037FD556" w14:textId="77777777" w:rsidR="00656378" w:rsidRPr="006F5170" w:rsidRDefault="00656378" w:rsidP="001F0102">
            <w:pPr>
              <w:pStyle w:val="ByReference"/>
            </w:pPr>
            <w:r w:rsidRPr="006F5170">
              <w:rPr>
                <w:b/>
                <w:u w:val="single"/>
              </w:rPr>
              <w:t>Title</w:t>
            </w:r>
          </w:p>
        </w:tc>
        <w:tc>
          <w:tcPr>
            <w:tcW w:w="1440" w:type="dxa"/>
          </w:tcPr>
          <w:p w14:paraId="5A27FFBC" w14:textId="77777777" w:rsidR="00656378" w:rsidRPr="006F5170" w:rsidRDefault="00656378" w:rsidP="001F0102">
            <w:pPr>
              <w:pStyle w:val="ByReference"/>
            </w:pPr>
            <w:r w:rsidRPr="006F5170">
              <w:rPr>
                <w:b/>
                <w:u w:val="single"/>
              </w:rPr>
              <w:t>Date</w:t>
            </w:r>
          </w:p>
        </w:tc>
      </w:tr>
      <w:tr w:rsidR="00656378" w:rsidRPr="006F5170" w14:paraId="08156158" w14:textId="77777777" w:rsidTr="001F0102">
        <w:tc>
          <w:tcPr>
            <w:tcW w:w="1440" w:type="dxa"/>
          </w:tcPr>
          <w:p w14:paraId="22CF26A5" w14:textId="77777777" w:rsidR="00656378" w:rsidRPr="006F5170" w:rsidRDefault="00656378" w:rsidP="001F0102">
            <w:pPr>
              <w:pStyle w:val="ByReference"/>
            </w:pPr>
            <w:r w:rsidRPr="006F5170">
              <w:t>52.204-7</w:t>
            </w:r>
          </w:p>
        </w:tc>
        <w:tc>
          <w:tcPr>
            <w:tcW w:w="6192" w:type="dxa"/>
          </w:tcPr>
          <w:p w14:paraId="000A57E5" w14:textId="77777777" w:rsidR="00656378" w:rsidRPr="006F5170" w:rsidRDefault="00656378" w:rsidP="001F0102">
            <w:pPr>
              <w:pStyle w:val="ByReference"/>
            </w:pPr>
            <w:r w:rsidRPr="006F5170">
              <w:t>SYSTEM FOR AWARD MANAGEMENT—REGISTRATION (DEVIATION)</w:t>
            </w:r>
          </w:p>
        </w:tc>
        <w:tc>
          <w:tcPr>
            <w:tcW w:w="1440" w:type="dxa"/>
          </w:tcPr>
          <w:p w14:paraId="27DA9867" w14:textId="77777777" w:rsidR="00656378" w:rsidRPr="006F5170" w:rsidRDefault="00656378" w:rsidP="001F0102">
            <w:pPr>
              <w:pStyle w:val="ByReference"/>
            </w:pPr>
            <w:r w:rsidRPr="006F5170">
              <w:t>NOV 2025</w:t>
            </w:r>
          </w:p>
        </w:tc>
      </w:tr>
      <w:tr w:rsidR="00656378" w:rsidRPr="006F5170" w14:paraId="2ABF054B" w14:textId="77777777" w:rsidTr="001F0102">
        <w:tc>
          <w:tcPr>
            <w:tcW w:w="1440" w:type="dxa"/>
          </w:tcPr>
          <w:p w14:paraId="37441761" w14:textId="77777777" w:rsidR="00656378" w:rsidRPr="006F5170" w:rsidRDefault="00656378" w:rsidP="001F0102">
            <w:pPr>
              <w:pStyle w:val="ByReference"/>
            </w:pPr>
            <w:r w:rsidRPr="006F5170">
              <w:t>52.214-34</w:t>
            </w:r>
          </w:p>
        </w:tc>
        <w:tc>
          <w:tcPr>
            <w:tcW w:w="6192" w:type="dxa"/>
          </w:tcPr>
          <w:p w14:paraId="4A41B6BC" w14:textId="77777777" w:rsidR="00656378" w:rsidRPr="006F5170" w:rsidRDefault="00656378" w:rsidP="001F0102">
            <w:pPr>
              <w:pStyle w:val="ByReference"/>
            </w:pPr>
            <w:r w:rsidRPr="006F5170">
              <w:t>SUBMISSION OF OFFERS IN THE ENGLISH LANGUAGE</w:t>
            </w:r>
          </w:p>
        </w:tc>
        <w:tc>
          <w:tcPr>
            <w:tcW w:w="1440" w:type="dxa"/>
          </w:tcPr>
          <w:p w14:paraId="560C239C" w14:textId="77777777" w:rsidR="00656378" w:rsidRPr="006F5170" w:rsidRDefault="00656378" w:rsidP="001F0102">
            <w:pPr>
              <w:pStyle w:val="ByReference"/>
            </w:pPr>
            <w:r w:rsidRPr="006F5170">
              <w:t>APR 1991</w:t>
            </w:r>
          </w:p>
        </w:tc>
      </w:tr>
      <w:tr w:rsidR="00656378" w:rsidRPr="006F5170" w14:paraId="692428EE" w14:textId="77777777" w:rsidTr="001F0102">
        <w:tc>
          <w:tcPr>
            <w:tcW w:w="1440" w:type="dxa"/>
          </w:tcPr>
          <w:p w14:paraId="7D3ADE1E" w14:textId="77777777" w:rsidR="00656378" w:rsidRPr="006F5170" w:rsidRDefault="00656378" w:rsidP="001F0102">
            <w:pPr>
              <w:pStyle w:val="ByReference"/>
            </w:pPr>
            <w:r w:rsidRPr="006F5170">
              <w:t>52.214-35</w:t>
            </w:r>
          </w:p>
        </w:tc>
        <w:tc>
          <w:tcPr>
            <w:tcW w:w="6192" w:type="dxa"/>
          </w:tcPr>
          <w:p w14:paraId="566816DD" w14:textId="77777777" w:rsidR="00656378" w:rsidRPr="006F5170" w:rsidRDefault="00656378" w:rsidP="001F0102">
            <w:pPr>
              <w:pStyle w:val="ByReference"/>
            </w:pPr>
            <w:r w:rsidRPr="006F5170">
              <w:t>SUBMISSION OF OFFERS IN U.S. CURRENCY</w:t>
            </w:r>
          </w:p>
        </w:tc>
        <w:tc>
          <w:tcPr>
            <w:tcW w:w="1440" w:type="dxa"/>
          </w:tcPr>
          <w:p w14:paraId="724200C3" w14:textId="77777777" w:rsidR="00656378" w:rsidRPr="006F5170" w:rsidRDefault="00656378" w:rsidP="001F0102">
            <w:pPr>
              <w:pStyle w:val="ByReference"/>
            </w:pPr>
            <w:r w:rsidRPr="006F5170">
              <w:t>APR 1991</w:t>
            </w:r>
          </w:p>
        </w:tc>
      </w:tr>
      <w:tr w:rsidR="00656378" w:rsidRPr="006F5170" w14:paraId="27A56D59" w14:textId="77777777" w:rsidTr="001F0102">
        <w:tc>
          <w:tcPr>
            <w:tcW w:w="1440" w:type="dxa"/>
          </w:tcPr>
          <w:p w14:paraId="2B432879" w14:textId="77777777" w:rsidR="00656378" w:rsidRPr="006F5170" w:rsidRDefault="00656378" w:rsidP="001F0102">
            <w:pPr>
              <w:pStyle w:val="ByReference"/>
            </w:pPr>
            <w:r w:rsidRPr="006F5170">
              <w:t>52.228-17</w:t>
            </w:r>
          </w:p>
        </w:tc>
        <w:tc>
          <w:tcPr>
            <w:tcW w:w="6192" w:type="dxa"/>
          </w:tcPr>
          <w:p w14:paraId="4A748705" w14:textId="77777777" w:rsidR="00656378" w:rsidRPr="006F5170" w:rsidRDefault="00656378" w:rsidP="001F0102">
            <w:pPr>
              <w:pStyle w:val="ByReference"/>
            </w:pPr>
            <w:r w:rsidRPr="006F5170">
              <w:t>INDIVIDUAL SURETY—PLEDGE OF ASSETS (BID GUARANTEE)</w:t>
            </w:r>
          </w:p>
        </w:tc>
        <w:tc>
          <w:tcPr>
            <w:tcW w:w="1440" w:type="dxa"/>
          </w:tcPr>
          <w:p w14:paraId="736C9538" w14:textId="77777777" w:rsidR="00656378" w:rsidRPr="006F5170" w:rsidRDefault="00656378" w:rsidP="001F0102">
            <w:pPr>
              <w:pStyle w:val="ByReference"/>
            </w:pPr>
            <w:r w:rsidRPr="006F5170">
              <w:t>FEB 2021</w:t>
            </w:r>
          </w:p>
        </w:tc>
      </w:tr>
      <w:tr w:rsidR="00656378" w:rsidRPr="006F5170" w14:paraId="51C1EDCF" w14:textId="77777777" w:rsidTr="001F0102">
        <w:tc>
          <w:tcPr>
            <w:tcW w:w="1440" w:type="dxa"/>
          </w:tcPr>
          <w:p w14:paraId="1060A74F" w14:textId="77777777" w:rsidR="00656378" w:rsidRPr="006F5170" w:rsidRDefault="00656378" w:rsidP="001F0102">
            <w:pPr>
              <w:pStyle w:val="ByReference"/>
            </w:pPr>
            <w:r w:rsidRPr="006F5170">
              <w:t>52.229-11</w:t>
            </w:r>
          </w:p>
        </w:tc>
        <w:tc>
          <w:tcPr>
            <w:tcW w:w="6192" w:type="dxa"/>
          </w:tcPr>
          <w:p w14:paraId="66FF291C" w14:textId="77777777" w:rsidR="00656378" w:rsidRPr="006F5170" w:rsidRDefault="00656378" w:rsidP="001F0102">
            <w:pPr>
              <w:pStyle w:val="ByReference"/>
            </w:pPr>
            <w:r w:rsidRPr="006F5170">
              <w:t>TAX ON CERTAIN FOREIGN PROCUREMENTS—NOTICE AND REPRESENTATION (DEVIATION SEP 2025)</w:t>
            </w:r>
          </w:p>
        </w:tc>
        <w:tc>
          <w:tcPr>
            <w:tcW w:w="1440" w:type="dxa"/>
          </w:tcPr>
          <w:p w14:paraId="65D905D7" w14:textId="77777777" w:rsidR="00656378" w:rsidRPr="006F5170" w:rsidRDefault="00656378" w:rsidP="001F0102">
            <w:pPr>
              <w:pStyle w:val="ByReference"/>
            </w:pPr>
            <w:r w:rsidRPr="006F5170">
              <w:t>SEP 2025</w:t>
            </w:r>
          </w:p>
        </w:tc>
      </w:tr>
    </w:tbl>
    <w:p w14:paraId="17CCFCD6" w14:textId="77777777" w:rsidR="00656378" w:rsidRPr="006F5170" w:rsidRDefault="00656378" w:rsidP="00656378">
      <w:pPr>
        <w:pStyle w:val="Heading2"/>
        <w:rPr>
          <w:sz w:val="22"/>
          <w:szCs w:val="22"/>
        </w:rPr>
      </w:pPr>
      <w:bookmarkStart w:id="29" w:name="_Toc228870364"/>
      <w:r w:rsidRPr="006F5170">
        <w:rPr>
          <w:sz w:val="22"/>
          <w:szCs w:val="22"/>
        </w:rPr>
        <w:t>2.1</w:t>
      </w:r>
      <w:r>
        <w:rPr>
          <w:sz w:val="22"/>
          <w:szCs w:val="22"/>
        </w:rPr>
        <w:t>0</w:t>
      </w:r>
      <w:r w:rsidRPr="006F5170">
        <w:rPr>
          <w:sz w:val="22"/>
          <w:szCs w:val="22"/>
        </w:rPr>
        <w:t xml:space="preserve">  VAAR 852.252-70  SOLICITATION PROVISIONS OR CLAUSES INCORPORATED BY REFERENCE (JAN 2008)</w:t>
      </w:r>
      <w:bookmarkEnd w:id="29"/>
    </w:p>
    <w:p w14:paraId="2E0C6107" w14:textId="77777777" w:rsidR="00656378" w:rsidRPr="006F5170" w:rsidRDefault="00656378" w:rsidP="00656378">
      <w:r w:rsidRPr="006F5170">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w:t>
      </w:r>
      <w:r w:rsidRPr="006F5170">
        <w:lastRenderedPageBreak/>
        <w:t>at FAR 52.252-2, Clauses Incorporated by Reference. Copies may also be obtained from the contracting officer.</w:t>
      </w:r>
    </w:p>
    <w:p w14:paraId="2BF327BB" w14:textId="77777777" w:rsidR="00656378" w:rsidRPr="006F5170" w:rsidRDefault="00656378" w:rsidP="00656378">
      <w:pPr>
        <w:rPr>
          <w:b/>
          <w:bCs/>
        </w:r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tblGrid>
      <w:tr w:rsidR="00656378" w:rsidRPr="006F5170" w14:paraId="26A1A847" w14:textId="77777777" w:rsidTr="001F0102">
        <w:tc>
          <w:tcPr>
            <w:tcW w:w="1440" w:type="dxa"/>
          </w:tcPr>
          <w:p w14:paraId="2A47F0C6" w14:textId="77777777" w:rsidR="00656378" w:rsidRPr="006F5170" w:rsidRDefault="00656378" w:rsidP="001F0102">
            <w:pPr>
              <w:pStyle w:val="ByReference"/>
              <w:rPr>
                <w:b/>
                <w:bCs/>
              </w:rPr>
            </w:pPr>
            <w:r w:rsidRPr="006F5170">
              <w:rPr>
                <w:b/>
                <w:bCs/>
              </w:rPr>
              <w:t>52.228-14</w:t>
            </w:r>
          </w:p>
        </w:tc>
        <w:tc>
          <w:tcPr>
            <w:tcW w:w="6192" w:type="dxa"/>
          </w:tcPr>
          <w:p w14:paraId="24ECAC7B" w14:textId="77777777" w:rsidR="00656378" w:rsidRPr="006F5170" w:rsidRDefault="00656378" w:rsidP="001F0102">
            <w:pPr>
              <w:pStyle w:val="ByReference"/>
              <w:rPr>
                <w:b/>
                <w:bCs/>
              </w:rPr>
            </w:pPr>
            <w:r w:rsidRPr="006F5170">
              <w:rPr>
                <w:b/>
                <w:bCs/>
              </w:rPr>
              <w:t>IRREVOCABLE LETTER OF CREDIT</w:t>
            </w:r>
          </w:p>
        </w:tc>
      </w:tr>
    </w:tbl>
    <w:p w14:paraId="22C16B1C" w14:textId="77777777" w:rsidR="00656378" w:rsidRPr="006F5170" w:rsidRDefault="00656378" w:rsidP="00656378">
      <w:pPr>
        <w:jc w:val="center"/>
      </w:pPr>
    </w:p>
    <w:p w14:paraId="7136D74D" w14:textId="77777777" w:rsidR="00656378" w:rsidRPr="006F5170" w:rsidRDefault="00656378" w:rsidP="00656378">
      <w:pPr>
        <w:jc w:val="center"/>
      </w:pPr>
      <w:r w:rsidRPr="006F5170">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56378" w:rsidRPr="006F5170" w14:paraId="6FA188FD" w14:textId="77777777" w:rsidTr="001F0102">
        <w:tc>
          <w:tcPr>
            <w:tcW w:w="1440" w:type="dxa"/>
          </w:tcPr>
          <w:p w14:paraId="5FEEA5C6" w14:textId="77777777" w:rsidR="00656378" w:rsidRPr="006F5170" w:rsidRDefault="00656378" w:rsidP="001F0102">
            <w:pPr>
              <w:pStyle w:val="ByReference"/>
            </w:pPr>
            <w:r w:rsidRPr="006F5170">
              <w:rPr>
                <w:b/>
                <w:u w:val="single"/>
              </w:rPr>
              <w:t>VAAR Number</w:t>
            </w:r>
          </w:p>
        </w:tc>
        <w:tc>
          <w:tcPr>
            <w:tcW w:w="6192" w:type="dxa"/>
          </w:tcPr>
          <w:p w14:paraId="615A800F" w14:textId="77777777" w:rsidR="00656378" w:rsidRPr="006F5170" w:rsidRDefault="00656378" w:rsidP="001F0102">
            <w:pPr>
              <w:pStyle w:val="ByReference"/>
            </w:pPr>
            <w:r w:rsidRPr="006F5170">
              <w:rPr>
                <w:b/>
                <w:u w:val="single"/>
              </w:rPr>
              <w:t>Title</w:t>
            </w:r>
          </w:p>
        </w:tc>
        <w:tc>
          <w:tcPr>
            <w:tcW w:w="1440" w:type="dxa"/>
          </w:tcPr>
          <w:p w14:paraId="67EFA533" w14:textId="77777777" w:rsidR="00656378" w:rsidRPr="006F5170" w:rsidRDefault="00656378" w:rsidP="001F0102">
            <w:pPr>
              <w:pStyle w:val="ByReference"/>
            </w:pPr>
            <w:r w:rsidRPr="006F5170">
              <w:rPr>
                <w:b/>
                <w:u w:val="single"/>
              </w:rPr>
              <w:t>Date</w:t>
            </w:r>
          </w:p>
        </w:tc>
      </w:tr>
      <w:tr w:rsidR="00656378" w:rsidRPr="006F5170" w14:paraId="7C8EC4A2" w14:textId="77777777" w:rsidTr="001F0102">
        <w:tc>
          <w:tcPr>
            <w:tcW w:w="1440" w:type="dxa"/>
          </w:tcPr>
          <w:p w14:paraId="23114E98" w14:textId="77777777" w:rsidR="00656378" w:rsidRPr="006F5170" w:rsidRDefault="00656378" w:rsidP="001F0102">
            <w:pPr>
              <w:pStyle w:val="ByReference"/>
            </w:pPr>
            <w:r w:rsidRPr="006F5170">
              <w:t>852.233-70</w:t>
            </w:r>
          </w:p>
        </w:tc>
        <w:tc>
          <w:tcPr>
            <w:tcW w:w="6192" w:type="dxa"/>
          </w:tcPr>
          <w:p w14:paraId="6A00DA48" w14:textId="77777777" w:rsidR="00656378" w:rsidRPr="006F5170" w:rsidRDefault="00656378" w:rsidP="001F0102">
            <w:pPr>
              <w:pStyle w:val="ByReference"/>
            </w:pPr>
            <w:r w:rsidRPr="006F5170">
              <w:t>PROTEST CONTENT/ALTERNATIVE DISPUTE RESOLUTION</w:t>
            </w:r>
          </w:p>
        </w:tc>
        <w:tc>
          <w:tcPr>
            <w:tcW w:w="1440" w:type="dxa"/>
          </w:tcPr>
          <w:p w14:paraId="3DC2FDC8" w14:textId="77777777" w:rsidR="00656378" w:rsidRPr="006F5170" w:rsidRDefault="00656378" w:rsidP="001F0102">
            <w:pPr>
              <w:pStyle w:val="ByReference"/>
            </w:pPr>
            <w:r w:rsidRPr="006F5170">
              <w:t>OCT 2018</w:t>
            </w:r>
          </w:p>
        </w:tc>
      </w:tr>
      <w:tr w:rsidR="00656378" w:rsidRPr="006F5170" w14:paraId="7E521D8C" w14:textId="77777777" w:rsidTr="001F0102">
        <w:tc>
          <w:tcPr>
            <w:tcW w:w="1440" w:type="dxa"/>
          </w:tcPr>
          <w:p w14:paraId="0C1A7909" w14:textId="77777777" w:rsidR="00656378" w:rsidRPr="006F5170" w:rsidRDefault="00656378" w:rsidP="001F0102">
            <w:pPr>
              <w:pStyle w:val="ByReference"/>
            </w:pPr>
            <w:r w:rsidRPr="006F5170">
              <w:t>852.233-71</w:t>
            </w:r>
          </w:p>
        </w:tc>
        <w:tc>
          <w:tcPr>
            <w:tcW w:w="6192" w:type="dxa"/>
          </w:tcPr>
          <w:p w14:paraId="6EA1FD3F" w14:textId="77777777" w:rsidR="00656378" w:rsidRPr="006F5170" w:rsidRDefault="00656378" w:rsidP="001F0102">
            <w:pPr>
              <w:pStyle w:val="ByReference"/>
            </w:pPr>
            <w:r w:rsidRPr="006F5170">
              <w:t>ALTERNATE PROTEST PROCEDURE</w:t>
            </w:r>
          </w:p>
        </w:tc>
        <w:tc>
          <w:tcPr>
            <w:tcW w:w="1440" w:type="dxa"/>
          </w:tcPr>
          <w:p w14:paraId="577D55D1" w14:textId="77777777" w:rsidR="00656378" w:rsidRPr="006F5170" w:rsidRDefault="00656378" w:rsidP="001F0102">
            <w:pPr>
              <w:pStyle w:val="ByReference"/>
            </w:pPr>
            <w:r w:rsidRPr="006F5170">
              <w:t>OCT 2018</w:t>
            </w:r>
          </w:p>
        </w:tc>
      </w:tr>
    </w:tbl>
    <w:p w14:paraId="2F446FE8" w14:textId="77777777" w:rsidR="00656378" w:rsidRPr="006F5170" w:rsidRDefault="00656378" w:rsidP="00656378">
      <w:pPr>
        <w:pageBreakBefore/>
      </w:pPr>
    </w:p>
    <w:p w14:paraId="6F85EE6C" w14:textId="77777777" w:rsidR="00656378" w:rsidRPr="006F5170" w:rsidRDefault="00656378" w:rsidP="00656378">
      <w:pPr>
        <w:pStyle w:val="Heading1"/>
        <w:rPr>
          <w:sz w:val="22"/>
          <w:szCs w:val="22"/>
        </w:rPr>
      </w:pPr>
      <w:bookmarkStart w:id="30" w:name="_Toc228870365"/>
      <w:r w:rsidRPr="006F5170">
        <w:rPr>
          <w:sz w:val="22"/>
          <w:szCs w:val="22"/>
        </w:rPr>
        <w:t>GENERAL CONDITIONS</w:t>
      </w:r>
      <w:bookmarkEnd w:id="30"/>
    </w:p>
    <w:p w14:paraId="00188898" w14:textId="77777777" w:rsidR="00656378" w:rsidRPr="006F5170" w:rsidRDefault="00656378" w:rsidP="00656378">
      <w:pPr>
        <w:pStyle w:val="Heading2"/>
        <w:rPr>
          <w:sz w:val="22"/>
          <w:szCs w:val="22"/>
        </w:rPr>
      </w:pPr>
      <w:bookmarkStart w:id="31" w:name="_Toc228870366"/>
      <w:r w:rsidRPr="006F5170">
        <w:rPr>
          <w:sz w:val="22"/>
          <w:szCs w:val="22"/>
        </w:rPr>
        <w:t>4.1  52.219-14 LIMITATIONS ON SUBCONTRACTING (NOV 2025) (DEVIATION)</w:t>
      </w:r>
      <w:bookmarkEnd w:id="31"/>
    </w:p>
    <w:p w14:paraId="483CDD4D" w14:textId="77777777" w:rsidR="00656378" w:rsidRPr="006F5170" w:rsidRDefault="00656378" w:rsidP="00656378">
      <w:r w:rsidRPr="006F5170">
        <w:t xml:space="preserve">  (a) This clause does not apply to the unrestricted portion of a partial set-aside.</w:t>
      </w:r>
    </w:p>
    <w:p w14:paraId="6202A1A6" w14:textId="77777777" w:rsidR="00656378" w:rsidRPr="006F5170" w:rsidRDefault="00656378" w:rsidP="00656378">
      <w:r w:rsidRPr="006F5170">
        <w:t xml:space="preserve">  (b) </w:t>
      </w:r>
      <w:r w:rsidRPr="006F5170">
        <w:rPr>
          <w:i/>
          <w:iCs/>
        </w:rPr>
        <w:t>Definition. Similarly situated entity</w:t>
      </w:r>
      <w:r w:rsidRPr="006F5170">
        <w:t>, as used in this clause, means a first-tier subcontractor, including an independent contractor, that—</w:t>
      </w:r>
    </w:p>
    <w:p w14:paraId="1A003A25" w14:textId="77777777" w:rsidR="00656378" w:rsidRPr="006F5170" w:rsidRDefault="00656378" w:rsidP="00656378">
      <w:r w:rsidRPr="006F5170">
        <w:t xml:space="preserve">    (1) Has the same small business program status as that which qualified the prime contractor for the award (</w:t>
      </w:r>
      <w:r w:rsidRPr="006F5170">
        <w:rPr>
          <w:i/>
          <w:iCs/>
        </w:rPr>
        <w:t>e.g.</w:t>
      </w:r>
      <w:r w:rsidRPr="006F5170">
        <w:t>, for a small business set-aside contract, any small business concern, without regard to its socioeconomic status); and</w:t>
      </w:r>
    </w:p>
    <w:p w14:paraId="15C352F1" w14:textId="77777777" w:rsidR="00656378" w:rsidRPr="006F5170" w:rsidRDefault="00656378" w:rsidP="00656378">
      <w:r w:rsidRPr="006F5170">
        <w:t xml:space="preserve">    (2) Is considered small for the size standard under the North American Industry Classification System (NAICS) code the prime contractor assigned to the subcontract.</w:t>
      </w:r>
    </w:p>
    <w:p w14:paraId="0151B58E" w14:textId="77777777" w:rsidR="00656378" w:rsidRPr="006F5170" w:rsidRDefault="00656378" w:rsidP="00656378">
      <w:r w:rsidRPr="006F5170">
        <w:t xml:space="preserve">  (c) </w:t>
      </w:r>
      <w:r w:rsidRPr="006F5170">
        <w:rPr>
          <w:i/>
          <w:iCs/>
        </w:rPr>
        <w:t>Applicability</w:t>
      </w:r>
      <w:r w:rsidRPr="006F5170">
        <w:t>. This clause applies only to—</w:t>
      </w:r>
    </w:p>
    <w:p w14:paraId="36AEBF6F" w14:textId="77777777" w:rsidR="00656378" w:rsidRPr="006F5170" w:rsidRDefault="00656378" w:rsidP="00656378">
      <w:r w:rsidRPr="006F5170">
        <w:t xml:space="preserve">    (1) Contracts that have been set aside for any of the small business concerns identified in 19.000(a)(3);</w:t>
      </w:r>
    </w:p>
    <w:p w14:paraId="68F2DDAA" w14:textId="77777777" w:rsidR="00656378" w:rsidRPr="006F5170" w:rsidRDefault="00656378" w:rsidP="00656378">
      <w:r w:rsidRPr="006F5170">
        <w:t xml:space="preserve">    (2) Part or parts of a multiple-award contract that have been set aside for any of the small business concerns identified in 19.000(a)(3);</w:t>
      </w:r>
    </w:p>
    <w:p w14:paraId="482EADFB" w14:textId="77777777" w:rsidR="00656378" w:rsidRPr="006F5170" w:rsidRDefault="00656378" w:rsidP="00656378">
      <w:r w:rsidRPr="006F5170">
        <w:t xml:space="preserve">    (3) Contracts that have been awarded on a sole-source basis in accordance with sections 19.105, 19.106, 19.107, and 19.108;</w:t>
      </w:r>
    </w:p>
    <w:p w14:paraId="41D54D40" w14:textId="77777777" w:rsidR="00656378" w:rsidRPr="006F5170" w:rsidRDefault="00656378" w:rsidP="00656378">
      <w:r w:rsidRPr="006F5170">
        <w:t xml:space="preserve">    (4) Orders expected to exceed the simplified acquisition threshold and that are set aside for small business concerns under multiple-award contracts, as described in 8.4 and 16.5;</w:t>
      </w:r>
    </w:p>
    <w:p w14:paraId="2F016CA3" w14:textId="77777777" w:rsidR="00656378" w:rsidRPr="006F5170" w:rsidRDefault="00656378" w:rsidP="00656378">
      <w:r w:rsidRPr="006F5170">
        <w:t xml:space="preserve">    (5) Orders, regardless of dollar value, that are set aside in accordance with sections 19.105, 19.106, 19.107, and 19.108 under multiple-award contracts, as described in 8.4 and 16.5; and</w:t>
      </w:r>
    </w:p>
    <w:p w14:paraId="64B181A1" w14:textId="77777777" w:rsidR="00656378" w:rsidRPr="006F5170" w:rsidRDefault="00656378" w:rsidP="00656378">
      <w:r w:rsidRPr="006F5170">
        <w:t xml:space="preserve">    (6) Contracts using the HUBZone price evaluation preference to award to a HUBZone small business concern unless the concern waived the evaluation preference.</w:t>
      </w:r>
    </w:p>
    <w:p w14:paraId="08C6E438" w14:textId="77777777" w:rsidR="00656378" w:rsidRPr="006F5170" w:rsidRDefault="00656378" w:rsidP="00656378">
      <w:r w:rsidRPr="006F5170">
        <w:t xml:space="preserve">  (d) </w:t>
      </w:r>
      <w:r w:rsidRPr="006F5170">
        <w:rPr>
          <w:i/>
          <w:iCs/>
        </w:rPr>
        <w:t>Independent contractors</w:t>
      </w:r>
      <w:r w:rsidRPr="006F5170">
        <w:t>. An independent contractor shall be considered a subcontractor.</w:t>
      </w:r>
    </w:p>
    <w:p w14:paraId="512DECF1" w14:textId="77777777" w:rsidR="00656378" w:rsidRPr="006F5170" w:rsidRDefault="00656378" w:rsidP="00656378">
      <w:r w:rsidRPr="006F5170">
        <w:t xml:space="preserve">  (e) By submission of an offer and execution of a contract, the Contractor agrees that in performance of a contract assigned a North American Industry Classification System (NAICS) code for—</w:t>
      </w:r>
    </w:p>
    <w:p w14:paraId="69E7C705" w14:textId="77777777" w:rsidR="00656378" w:rsidRPr="006F5170" w:rsidRDefault="00656378" w:rsidP="00656378">
      <w:r w:rsidRPr="006F5170">
        <w:t xml:space="preserve">    (1)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7BCAF31D" w14:textId="77777777" w:rsidR="00656378" w:rsidRPr="006F5170" w:rsidRDefault="00656378" w:rsidP="00656378">
      <w:r w:rsidRPr="006F5170">
        <w:t xml:space="preserve">    (2) Supplies (other than procurement from a nonmanufacturer of such supplies), it will not pay more than 50 percent of the amount paid by the Government for contract performance, </w:t>
      </w:r>
      <w:r w:rsidRPr="006F5170">
        <w:lastRenderedPageBreak/>
        <w:t>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14:paraId="33DD99BF" w14:textId="77777777" w:rsidR="00656378" w:rsidRPr="006F5170" w:rsidRDefault="00656378" w:rsidP="00656378">
      <w:r w:rsidRPr="006F5170">
        <w:t xml:space="preserve">    (3)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575FF1C0" w14:textId="77777777" w:rsidR="00656378" w:rsidRPr="006F5170" w:rsidRDefault="00656378" w:rsidP="00656378">
      <w:r w:rsidRPr="006F5170">
        <w:t xml:space="preserve">    (4)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16CA49E4" w14:textId="77777777" w:rsidR="00656378" w:rsidRPr="006F5170" w:rsidRDefault="00656378" w:rsidP="00656378">
      <w:r w:rsidRPr="006F5170">
        <w:t xml:space="preserve">  (f) The Contractor shall comply with the limitations on subcontracting as follows:</w:t>
      </w:r>
    </w:p>
    <w:p w14:paraId="69815BF5" w14:textId="77777777" w:rsidR="00656378" w:rsidRPr="006F5170" w:rsidRDefault="00656378" w:rsidP="00656378">
      <w:r w:rsidRPr="006F5170">
        <w:t xml:space="preserve">    (1) For contracts, in accordance with paragraphs (c)(1), (2), (3) and (6) of this clause—</w:t>
      </w:r>
    </w:p>
    <w:p w14:paraId="22B1C5AF" w14:textId="77777777" w:rsidR="00656378" w:rsidRPr="006F5170" w:rsidRDefault="00656378" w:rsidP="00656378">
      <w:r w:rsidRPr="006F5170">
        <w:t xml:space="preserve">      [X] By the end of the base term of the contract and then by the end of each subsequent option period; or</w:t>
      </w:r>
    </w:p>
    <w:p w14:paraId="18F991D5" w14:textId="77777777" w:rsidR="00656378" w:rsidRPr="006F5170" w:rsidRDefault="00656378" w:rsidP="00656378">
      <w:r w:rsidRPr="006F5170">
        <w:t xml:space="preserve">      [] By the end of the performance period for each order issued under the contract.</w:t>
      </w:r>
    </w:p>
    <w:p w14:paraId="395C6841" w14:textId="77777777" w:rsidR="00656378" w:rsidRPr="006F5170" w:rsidRDefault="00656378" w:rsidP="00656378">
      <w:r w:rsidRPr="006F5170">
        <w:t xml:space="preserve">    (2) For orders, in accordance with paragraphs (c)(4) and (5) of this clause, by the end of the performance period for the order.</w:t>
      </w:r>
    </w:p>
    <w:p w14:paraId="29185138" w14:textId="77777777" w:rsidR="00656378" w:rsidRPr="006F5170" w:rsidRDefault="00656378" w:rsidP="00656378">
      <w:r w:rsidRPr="006F5170">
        <w:t xml:space="preserve">  (g) A joint venture agrees that, in the performance of the contract, the applicable percentage specified in paragraph (e) of this clause will be performed by the aggregate of the joint venture participants.</w:t>
      </w:r>
    </w:p>
    <w:p w14:paraId="24F08F63" w14:textId="77777777" w:rsidR="00656378" w:rsidRPr="006F5170" w:rsidRDefault="00656378" w:rsidP="00656378">
      <w:r w:rsidRPr="006F5170">
        <w:t xml:space="preserve">    (1)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14:paraId="3BB98BBA" w14:textId="77777777" w:rsidR="00656378" w:rsidRPr="006F5170" w:rsidRDefault="00656378" w:rsidP="00656378">
      <w:r w:rsidRPr="006F5170">
        <w:t xml:space="preserve">    (2) In an 8(a) joint venture, the 8(a) participant(s) shall perform at least 40 percent of the work performed by the joint venture. Work performed by the 8(a) participants in the joint venture must be more than administrative functions.</w:t>
      </w:r>
    </w:p>
    <w:p w14:paraId="58323257" w14:textId="77777777" w:rsidR="00656378" w:rsidRPr="006F5170" w:rsidRDefault="00656378" w:rsidP="00656378">
      <w:pPr>
        <w:jc w:val="center"/>
      </w:pPr>
      <w:r w:rsidRPr="006F5170">
        <w:t>(End of Clause)</w:t>
      </w:r>
    </w:p>
    <w:p w14:paraId="18C2104B" w14:textId="77777777" w:rsidR="00656378" w:rsidRPr="006F5170" w:rsidRDefault="00656378" w:rsidP="00656378">
      <w:pPr>
        <w:pStyle w:val="Heading2"/>
        <w:rPr>
          <w:sz w:val="22"/>
          <w:szCs w:val="22"/>
        </w:rPr>
      </w:pPr>
      <w:bookmarkStart w:id="32" w:name="_Toc228870367"/>
      <w:r w:rsidRPr="006F5170">
        <w:rPr>
          <w:sz w:val="22"/>
          <w:szCs w:val="22"/>
        </w:rPr>
        <w:t>4.2  52.219-28 POSTAWARD SMALL BUSINESS PROGRAM REREPRESENTATION (NOV 2025) (DEVIATION)</w:t>
      </w:r>
      <w:bookmarkEnd w:id="32"/>
    </w:p>
    <w:p w14:paraId="67F7DB2B" w14:textId="77777777" w:rsidR="00656378" w:rsidRPr="006F5170" w:rsidRDefault="00656378" w:rsidP="00656378">
      <w:r w:rsidRPr="006F5170">
        <w:t xml:space="preserve">  (a) </w:t>
      </w:r>
      <w:r w:rsidRPr="006F5170">
        <w:rPr>
          <w:i/>
        </w:rPr>
        <w:t>Definitions.</w:t>
      </w:r>
      <w:r w:rsidRPr="006F5170">
        <w:t xml:space="preserve"> As used in this clause—</w:t>
      </w:r>
    </w:p>
    <w:p w14:paraId="2A9FFD3A" w14:textId="77777777" w:rsidR="00656378" w:rsidRPr="006F5170" w:rsidRDefault="00656378" w:rsidP="00656378">
      <w:r w:rsidRPr="006F5170">
        <w:lastRenderedPageBreak/>
        <w:t xml:space="preserve">  </w:t>
      </w:r>
      <w:r w:rsidRPr="006F5170">
        <w:rPr>
          <w:i/>
        </w:rPr>
        <w:t>Long-term contract</w:t>
      </w:r>
      <w:r w:rsidRPr="006F5170">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56C27688" w14:textId="77777777" w:rsidR="00656378" w:rsidRPr="006F5170" w:rsidRDefault="00656378" w:rsidP="00656378">
      <w:pPr>
        <w:rPr>
          <w:rFonts w:cstheme="minorHAnsi"/>
        </w:rPr>
      </w:pPr>
      <w:r w:rsidRPr="006F5170">
        <w:rPr>
          <w:rFonts w:cstheme="minorHAnsi"/>
        </w:rPr>
        <w:t xml:space="preserve">  </w:t>
      </w:r>
      <w:r w:rsidRPr="006F5170">
        <w:rPr>
          <w:rFonts w:cstheme="minorHAnsi"/>
          <w:i/>
          <w:iCs/>
        </w:rPr>
        <w:t>Small business concern</w:t>
      </w:r>
      <w:r w:rsidRPr="006F5170">
        <w:rPr>
          <w:rFonts w:cstheme="minorHAnsi"/>
        </w:rPr>
        <w:t>—</w:t>
      </w:r>
    </w:p>
    <w:p w14:paraId="7D4A1EC9" w14:textId="77777777" w:rsidR="00656378" w:rsidRPr="006F5170" w:rsidRDefault="00656378" w:rsidP="00656378">
      <w:pPr>
        <w:rPr>
          <w:rFonts w:cstheme="minorHAnsi"/>
        </w:rPr>
      </w:pPr>
      <w:r w:rsidRPr="006F5170">
        <w:rPr>
          <w:rFonts w:cstheme="minorHAnsi"/>
        </w:rPr>
        <w:t xml:space="preserve">    (1) Means a concern, including its affiliates, that is independently owned and operated, not dominant in its field of operation, and qualified as a small business under the criteria in 13 CFR part 121 and the size standard in paragraph (c) of this clause.</w:t>
      </w:r>
    </w:p>
    <w:p w14:paraId="1F8C0DFE" w14:textId="77777777" w:rsidR="00656378" w:rsidRPr="006F5170" w:rsidRDefault="00656378" w:rsidP="00656378">
      <w:pPr>
        <w:rPr>
          <w:rFonts w:cstheme="minorHAnsi"/>
        </w:rPr>
      </w:pPr>
      <w:r w:rsidRPr="006F5170">
        <w:rPr>
          <w:rFonts w:cstheme="minorHAnsi"/>
        </w:rPr>
        <w:t xml:space="preserve">    (2) </w:t>
      </w:r>
      <w:r w:rsidRPr="006F5170">
        <w:rPr>
          <w:rFonts w:cstheme="minorHAnsi"/>
          <w:i/>
          <w:iCs/>
        </w:rPr>
        <w:t>Affiliates</w:t>
      </w:r>
      <w:r w:rsidRPr="006F5170">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B017E3F" w14:textId="77777777" w:rsidR="00656378" w:rsidRPr="006F5170" w:rsidRDefault="00656378" w:rsidP="00656378">
      <w:r w:rsidRPr="006F5170">
        <w:t xml:space="preserve">  (b) 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635520D5" w14:textId="77777777" w:rsidR="00656378" w:rsidRPr="006F5170" w:rsidRDefault="00656378" w:rsidP="00656378">
      <w:r w:rsidRPr="006F5170">
        <w:t xml:space="preserve">    (1) Within 30 days after execution of a novation agreement or within 30 days after modification of the contract to include this clause, if the novation agreement was executed prior to inclusion of this clause in the contract.</w:t>
      </w:r>
    </w:p>
    <w:p w14:paraId="53D98570" w14:textId="77777777" w:rsidR="00656378" w:rsidRPr="006F5170" w:rsidRDefault="00656378" w:rsidP="00656378">
      <w:r w:rsidRPr="006F5170">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5AE0EF67" w14:textId="77777777" w:rsidR="00656378" w:rsidRPr="006F5170" w:rsidRDefault="00656378" w:rsidP="00656378">
      <w:r w:rsidRPr="006F5170">
        <w:t xml:space="preserve">    (3) For long-term contracts-</w:t>
      </w:r>
    </w:p>
    <w:p w14:paraId="024D3AD5" w14:textId="77777777" w:rsidR="00656378" w:rsidRPr="006F5170" w:rsidRDefault="00656378" w:rsidP="00656378">
      <w:r w:rsidRPr="006F5170">
        <w:t xml:space="preserve">      (i) Within 60 to 120 days prior to the end of the fifth year of the contract; and</w:t>
      </w:r>
    </w:p>
    <w:p w14:paraId="67D6ACE2" w14:textId="77777777" w:rsidR="00656378" w:rsidRPr="006F5170" w:rsidRDefault="00656378" w:rsidP="00656378">
      <w:r w:rsidRPr="006F5170">
        <w:t xml:space="preserve">      (ii) Within 60 to 120 days prior to the date specified in the contract for exercising any option thereafter.</w:t>
      </w:r>
    </w:p>
    <w:p w14:paraId="31B33A17" w14:textId="77777777" w:rsidR="00656378" w:rsidRPr="006F5170" w:rsidRDefault="00656378" w:rsidP="00656378">
      <w:r w:rsidRPr="006F5170">
        <w:t xml:space="preserve">  (c)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51" w:history="1">
        <w:r w:rsidRPr="006F5170">
          <w:rPr>
            <w:rStyle w:val="Hyperlink"/>
          </w:rPr>
          <w:t>https://www.sba.gov/document/support--table-size-standards</w:t>
        </w:r>
      </w:hyperlink>
      <w:r w:rsidRPr="006F5170">
        <w:t>.</w:t>
      </w:r>
    </w:p>
    <w:p w14:paraId="43C8429F" w14:textId="77777777" w:rsidR="00656378" w:rsidRPr="006F5170" w:rsidRDefault="00656378" w:rsidP="00656378">
      <w:r w:rsidRPr="006F5170">
        <w:t xml:space="preserve">  (d)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74B0A56D" w14:textId="77777777" w:rsidR="00656378" w:rsidRPr="006F5170" w:rsidRDefault="00656378" w:rsidP="00656378">
      <w:r w:rsidRPr="006F5170">
        <w:lastRenderedPageBreak/>
        <w:t xml:space="preserve">    (1) Was set aside for small business and has a value above the simplified acquisition threshold;</w:t>
      </w:r>
    </w:p>
    <w:p w14:paraId="37C7345E" w14:textId="77777777" w:rsidR="00656378" w:rsidRPr="006F5170" w:rsidRDefault="00656378" w:rsidP="00656378">
      <w:r w:rsidRPr="006F5170">
        <w:t xml:space="preserve">    (2) Used the HUBZone price evaluation preference regardless of dollar value, unless the Contractor waived the price evaluation preference; or</w:t>
      </w:r>
    </w:p>
    <w:p w14:paraId="7030D808" w14:textId="77777777" w:rsidR="00656378" w:rsidRPr="006F5170" w:rsidRDefault="00656378" w:rsidP="00656378">
      <w:r w:rsidRPr="006F5170">
        <w:t xml:space="preserve">    (3) Was an 8(a), HUBZone, service-disabled veteran-owned, economically disadvantaged women-owned, or women-owned small business set-aside or sole-source award regardless of dollar value.</w:t>
      </w:r>
    </w:p>
    <w:p w14:paraId="1CDC9B9A" w14:textId="77777777" w:rsidR="00656378" w:rsidRPr="006F5170" w:rsidRDefault="00656378" w:rsidP="00656378">
      <w:pPr>
        <w:rPr>
          <w:rFonts w:eastAsia="Times New Roman" w:cs="Courier New"/>
        </w:rPr>
      </w:pPr>
      <w:r w:rsidRPr="006F5170">
        <w:t xml:space="preserve">  (e) 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w:t>
      </w:r>
      <w:proofErr w:type="gramStart"/>
      <w:r w:rsidRPr="006F5170">
        <w:t>current status</w:t>
      </w:r>
      <w:proofErr w:type="gramEnd"/>
      <w:r w:rsidRPr="006F5170">
        <w:t>. The Contractor shall notify the contracting officer in writing within the timeframes specified in paragraph (b) of this clause, that the data have been validated or updated, and provide the date of the validation or update.</w:t>
      </w:r>
    </w:p>
    <w:p w14:paraId="564A1D9D" w14:textId="77777777" w:rsidR="00656378" w:rsidRPr="006F5170" w:rsidRDefault="00656378" w:rsidP="00656378">
      <w:r w:rsidRPr="006F5170">
        <w:t xml:space="preserve">  (f) If the Contractor represented that it was other than a small business concern prior to award of this contract, the Contractor may, but is not required to, take the actions required by paragraphs (e) or (g) of this clause.</w:t>
      </w:r>
    </w:p>
    <w:p w14:paraId="745EF27D" w14:textId="77777777" w:rsidR="00656378" w:rsidRPr="006F5170" w:rsidRDefault="00656378" w:rsidP="00656378">
      <w:r w:rsidRPr="006F5170">
        <w:t xml:space="preserve">  (g)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7989992C" w14:textId="77777777" w:rsidR="00656378" w:rsidRPr="006F5170" w:rsidRDefault="00656378" w:rsidP="00656378">
      <w:r w:rsidRPr="006F5170">
        <w:t xml:space="preserve">    (1) The Contractor represents that it [ ] is, [ ] is not a small business concern under NAICS Code 236220 assigned to contract number .</w:t>
      </w:r>
    </w:p>
    <w:p w14:paraId="2EC61F40" w14:textId="77777777" w:rsidR="00656378" w:rsidRPr="006F5170" w:rsidRDefault="00656378" w:rsidP="00656378">
      <w:pPr>
        <w:rPr>
          <w:rFonts w:cstheme="minorHAnsi"/>
        </w:rPr>
      </w:pPr>
      <w:r w:rsidRPr="006F5170">
        <w:rPr>
          <w:rFonts w:cstheme="minorHAnsi"/>
        </w:rPr>
        <w:t xml:space="preserve">    (2) [</w:t>
      </w:r>
      <w:r w:rsidRPr="006F5170">
        <w:rPr>
          <w:rFonts w:cstheme="minorHAnsi"/>
          <w:i/>
        </w:rPr>
        <w:t>Complete only if the Contractor represented itself as a small business concern in paragraph (g)(1) of this clause.</w:t>
      </w:r>
      <w:r w:rsidRPr="006F5170">
        <w:rPr>
          <w:rFonts w:cstheme="minorHAnsi"/>
        </w:rPr>
        <w:t>] The Contractor represents that it [ ] is, [ ] is not, a small disadvantaged business concern as defined in 13 CFR 124.1001.</w:t>
      </w:r>
    </w:p>
    <w:p w14:paraId="01A9B43E" w14:textId="77777777" w:rsidR="00656378" w:rsidRPr="006F5170" w:rsidRDefault="00656378" w:rsidP="00656378">
      <w:pPr>
        <w:rPr>
          <w:rFonts w:cstheme="minorHAnsi"/>
        </w:rPr>
      </w:pPr>
      <w:r w:rsidRPr="006F5170">
        <w:rPr>
          <w:rFonts w:cstheme="minorHAnsi"/>
        </w:rPr>
        <w:t xml:space="preserve">    (3) </w:t>
      </w:r>
      <w:r w:rsidRPr="006F5170">
        <w:rPr>
          <w:rFonts w:cstheme="minorHAnsi"/>
          <w:i/>
          <w:iCs/>
        </w:rPr>
        <w:t>Women-owned small business (WOSB) joint venture eligible under the WOSB Program</w:t>
      </w:r>
      <w:r w:rsidRPr="006F5170">
        <w:rPr>
          <w:rFonts w:cstheme="minorHAnsi"/>
        </w:rPr>
        <w:t>. The Contractor represents that it [ ] is, [ ] is not a joint venture that complies with the requirements of 13 CFR 127.506(a) through (c). [</w:t>
      </w:r>
      <w:r w:rsidRPr="006F5170">
        <w:rPr>
          <w:rFonts w:cstheme="minorHAnsi"/>
          <w:i/>
        </w:rPr>
        <w:t>The Contractor shall enter the name and unique entity identifier of each party to the joint venture:</w:t>
      </w:r>
      <w:r w:rsidRPr="006F5170">
        <w:rPr>
          <w:rFonts w:cstheme="minorHAnsi"/>
        </w:rPr>
        <w:t xml:space="preserve"> _____.]</w:t>
      </w:r>
    </w:p>
    <w:p w14:paraId="667467C4" w14:textId="77777777" w:rsidR="00656378" w:rsidRPr="006F5170" w:rsidRDefault="00656378" w:rsidP="00656378">
      <w:pPr>
        <w:rPr>
          <w:rFonts w:cstheme="minorHAnsi"/>
        </w:rPr>
      </w:pPr>
      <w:r w:rsidRPr="006F5170">
        <w:rPr>
          <w:rFonts w:cstheme="minorHAnsi"/>
        </w:rPr>
        <w:t xml:space="preserve">    (4) </w:t>
      </w:r>
      <w:r w:rsidRPr="006F5170">
        <w:rPr>
          <w:rFonts w:cstheme="minorHAnsi"/>
          <w:i/>
          <w:iCs/>
        </w:rPr>
        <w:t>Economically disadvantaged women-owned small business (EDWOSB) joint venture</w:t>
      </w:r>
      <w:r w:rsidRPr="006F5170">
        <w:rPr>
          <w:rFonts w:cstheme="minorHAnsi"/>
        </w:rPr>
        <w:t>. The Contractor represents that it [ ] is, [ ] is not a joint venture that complies with the requirements of 13 CFR 127.506(a) through (c). [</w:t>
      </w:r>
      <w:r w:rsidRPr="006F5170">
        <w:rPr>
          <w:rFonts w:cstheme="minorHAnsi"/>
          <w:i/>
        </w:rPr>
        <w:t>The Contractor shall enter the name and unique entity identifier of each party to the joint venture</w:t>
      </w:r>
      <w:r w:rsidRPr="006F5170">
        <w:rPr>
          <w:rFonts w:cstheme="minorHAnsi"/>
        </w:rPr>
        <w:t>: _____.]</w:t>
      </w:r>
    </w:p>
    <w:p w14:paraId="1ABDC1B8" w14:textId="77777777" w:rsidR="00656378" w:rsidRPr="006F5170" w:rsidRDefault="00656378" w:rsidP="00656378">
      <w:pPr>
        <w:rPr>
          <w:rFonts w:cstheme="minorHAnsi"/>
        </w:rPr>
      </w:pPr>
      <w:r w:rsidRPr="006F5170">
        <w:rPr>
          <w:rFonts w:cstheme="minorHAnsi"/>
        </w:rPr>
        <w:t xml:space="preserve">    (5) </w:t>
      </w:r>
      <w:r w:rsidRPr="006F5170">
        <w:rPr>
          <w:rFonts w:cstheme="minorHAnsi"/>
          <w:i/>
          <w:iCs/>
        </w:rPr>
        <w:t>Service-disabled veteran-owned small business (SDVOSB) joint venture eligible under the SDVOSB Program</w:t>
      </w:r>
      <w:r w:rsidRPr="006F5170">
        <w:rPr>
          <w:rFonts w:cstheme="minorHAnsi"/>
        </w:rPr>
        <w:t>. The Contractor represents that it [ ] is, [ ] is not an SDVOSB joint venture eligible under the SDVOSB Program that complies with the requirements of 13 CFR 128.402. [</w:t>
      </w:r>
      <w:r w:rsidRPr="006F5170">
        <w:rPr>
          <w:rFonts w:cstheme="minorHAnsi"/>
          <w:i/>
          <w:iCs/>
        </w:rPr>
        <w:t>The Contractor shall enter the name and unique entity identifier of each party to the joint venture</w:t>
      </w:r>
      <w:r w:rsidRPr="006F5170">
        <w:rPr>
          <w:rFonts w:cstheme="minorHAnsi"/>
        </w:rPr>
        <w:t>: _____.]</w:t>
      </w:r>
    </w:p>
    <w:p w14:paraId="7CBD63EA" w14:textId="77777777" w:rsidR="00656378" w:rsidRPr="006F5170" w:rsidRDefault="00656378" w:rsidP="00656378">
      <w:pPr>
        <w:rPr>
          <w:rFonts w:cstheme="minorHAnsi"/>
        </w:rPr>
      </w:pPr>
      <w:r w:rsidRPr="006F5170">
        <w:rPr>
          <w:rFonts w:cstheme="minorHAnsi"/>
        </w:rPr>
        <w:lastRenderedPageBreak/>
        <w:t xml:space="preserve">    (6) </w:t>
      </w:r>
      <w:r w:rsidRPr="006F5170">
        <w:rPr>
          <w:rFonts w:cstheme="minorHAnsi"/>
          <w:i/>
          <w:iCs/>
        </w:rPr>
        <w:t>HUBZone joint venture eligible under the HUBZone Program</w:t>
      </w:r>
      <w:r w:rsidRPr="006F5170">
        <w:rPr>
          <w:rFonts w:cstheme="minorHAnsi"/>
        </w:rPr>
        <w:t>. [</w:t>
      </w:r>
      <w:r w:rsidRPr="006F5170">
        <w:rPr>
          <w:rFonts w:cstheme="minorHAnsi"/>
          <w:i/>
          <w:iCs/>
        </w:rPr>
        <w:t>Complete only if the offeror is a HUBZone small business concern</w:t>
      </w:r>
      <w:r w:rsidRPr="006F5170">
        <w:rPr>
          <w:rFonts w:cstheme="minorHAnsi"/>
        </w:rPr>
        <w:t>.] The offeror represents, as part of its offer, that It [ ] is, [ ] is not a HUBZone joint venture that complies with the requirements of 13 CFR 126.616(a) through (c). [</w:t>
      </w:r>
      <w:r w:rsidRPr="006F5170">
        <w:rPr>
          <w:rFonts w:cstheme="minorHAnsi"/>
          <w:i/>
          <w:iCs/>
        </w:rPr>
        <w:t>The Contractor shall enter the name and unique entity identifier of each party to the joint venture:</w:t>
      </w:r>
      <w:r w:rsidRPr="006F5170">
        <w:rPr>
          <w:rFonts w:cstheme="minorHAnsi"/>
        </w:rPr>
        <w:t xml:space="preserve"> _____.] Each HUBZone small business concern participating in the HUBZone joint venture must be certified as a HUBZone concern.</w:t>
      </w:r>
    </w:p>
    <w:p w14:paraId="08AF116E" w14:textId="77777777" w:rsidR="00656378" w:rsidRPr="006F5170" w:rsidRDefault="00656378" w:rsidP="00656378">
      <w:pPr>
        <w:rPr>
          <w:rFonts w:cstheme="minorHAnsi"/>
          <w:i/>
        </w:rPr>
      </w:pPr>
      <w:r w:rsidRPr="006F5170">
        <w:rPr>
          <w:rFonts w:cstheme="minorHAnsi"/>
          <w:i/>
        </w:rPr>
        <w:t>[Contractor to sign and date and insert authorized signer's name and title.</w:t>
      </w:r>
      <w:r w:rsidRPr="006F5170">
        <w:t xml:space="preserve"> </w:t>
      </w:r>
      <w:r w:rsidRPr="006F5170">
        <w:rPr>
          <w:rFonts w:cstheme="minorHAnsi"/>
          <w:i/>
        </w:rPr>
        <w:t>______________________]</w:t>
      </w:r>
    </w:p>
    <w:p w14:paraId="3F3C6188" w14:textId="77777777" w:rsidR="00656378" w:rsidRPr="006F5170" w:rsidRDefault="00656378" w:rsidP="00656378">
      <w:pPr>
        <w:jc w:val="center"/>
      </w:pPr>
      <w:r w:rsidRPr="006F5170">
        <w:t>(End of Clause)</w:t>
      </w:r>
    </w:p>
    <w:p w14:paraId="0A767D92" w14:textId="77777777" w:rsidR="00656378" w:rsidRPr="006F5170" w:rsidRDefault="00656378" w:rsidP="00656378">
      <w:pPr>
        <w:jc w:val="center"/>
      </w:pPr>
    </w:p>
    <w:p w14:paraId="7EBBF15F" w14:textId="77777777" w:rsidR="00656378" w:rsidRPr="006F5170" w:rsidRDefault="00656378" w:rsidP="00656378">
      <w:pPr>
        <w:rPr>
          <w:rFonts w:ascii="Arial" w:hAnsi="Arial" w:cs="Arial"/>
          <w:b/>
          <w:bCs/>
          <w:color w:val="2E2E2E"/>
          <w:shd w:val="clear" w:color="auto" w:fill="FFFFFF"/>
        </w:rPr>
      </w:pPr>
      <w:r w:rsidRPr="006F5170">
        <w:rPr>
          <w:rFonts w:ascii="Arial" w:hAnsi="Arial" w:cs="Arial"/>
          <w:b/>
          <w:bCs/>
          <w:color w:val="2E2E2E"/>
          <w:shd w:val="clear" w:color="auto" w:fill="FFFFFF"/>
        </w:rPr>
        <w:t>52.222-90 Addressing DEI Discrimination by Federal Contractors.</w:t>
      </w:r>
    </w:p>
    <w:p w14:paraId="0B27D794" w14:textId="77777777" w:rsidR="00656378" w:rsidRPr="006F5170" w:rsidRDefault="00656378" w:rsidP="00656378">
      <w:pPr>
        <w:pStyle w:val="p"/>
        <w:shd w:val="clear" w:color="auto" w:fill="FFFFFF"/>
        <w:spacing w:before="0" w:beforeAutospacing="0" w:after="150" w:afterAutospacing="0" w:line="360" w:lineRule="atLeast"/>
        <w:jc w:val="center"/>
        <w:textAlignment w:val="baseline"/>
        <w:rPr>
          <w:rFonts w:ascii="Arial" w:hAnsi="Arial" w:cs="Arial"/>
          <w:b/>
          <w:bCs/>
          <w:color w:val="2E2E2E"/>
          <w:shd w:val="clear" w:color="auto" w:fill="FFFFFF"/>
        </w:rPr>
      </w:pPr>
      <w:r w:rsidRPr="006F5170">
        <w:rPr>
          <w:rFonts w:ascii="Open Sans" w:hAnsi="Open Sans" w:cs="Open Sans"/>
          <w:smallCaps/>
          <w:color w:val="000000"/>
        </w:rPr>
        <w:t>Addressing DEI Discrimination by Federal Contractors</w:t>
      </w:r>
      <w:bookmarkStart w:id="33" w:name="_Hlk215340229"/>
      <w:bookmarkStart w:id="34" w:name="_Hlk215338343"/>
      <w:bookmarkStart w:id="35" w:name="_Hlk215269792"/>
      <w:r w:rsidRPr="006F5170">
        <w:rPr>
          <w:rFonts w:ascii="Open Sans" w:hAnsi="Open Sans" w:cs="Open Sans"/>
          <w:smallCaps/>
          <w:color w:val="000000"/>
        </w:rPr>
        <w:t xml:space="preserve"> (DEVIATION Apr 2026)</w:t>
      </w:r>
      <w:bookmarkEnd w:id="33"/>
    </w:p>
    <w:bookmarkEnd w:id="34"/>
    <w:bookmarkEnd w:id="35"/>
    <w:p w14:paraId="12860B3B" w14:textId="77777777" w:rsidR="00656378" w:rsidRPr="006F5170" w:rsidRDefault="00656378" w:rsidP="00656378">
      <w:pPr>
        <w:pStyle w:val="listl1"/>
        <w:shd w:val="clear" w:color="auto" w:fill="FFFFFF"/>
        <w:spacing w:before="0" w:beforeAutospacing="0" w:after="150" w:afterAutospacing="0" w:line="360" w:lineRule="atLeast"/>
        <w:textAlignment w:val="baseline"/>
        <w:rPr>
          <w:rFonts w:ascii="Open Sans" w:hAnsi="Open Sans" w:cs="Open Sans"/>
          <w:color w:val="000000"/>
        </w:rPr>
      </w:pPr>
      <w:r w:rsidRPr="006F5170">
        <w:rPr>
          <w:rStyle w:val="ph"/>
          <w:rFonts w:ascii="Open Sans" w:eastAsiaTheme="majorEastAsia" w:hAnsi="Open Sans" w:cs="Open Sans"/>
          <w:color w:val="000000"/>
          <w:bdr w:val="none" w:sz="0" w:space="0" w:color="auto" w:frame="1"/>
        </w:rPr>
        <w:t>(a)</w:t>
      </w:r>
      <w:r w:rsidRPr="006F5170">
        <w:rPr>
          <w:rFonts w:ascii="Open Sans" w:hAnsi="Open Sans" w:cs="Open Sans"/>
          <w:color w:val="000000"/>
        </w:rPr>
        <w:t> </w:t>
      </w:r>
      <w:r w:rsidRPr="006F5170">
        <w:rPr>
          <w:rStyle w:val="Emphasis"/>
          <w:rFonts w:ascii="inherit" w:eastAsiaTheme="majorEastAsia" w:hAnsi="inherit" w:cs="Open Sans"/>
          <w:color w:val="000000"/>
          <w:bdr w:val="none" w:sz="0" w:space="0" w:color="auto" w:frame="1"/>
        </w:rPr>
        <w:t>Definitions</w:t>
      </w:r>
      <w:r w:rsidRPr="006F5170">
        <w:rPr>
          <w:rFonts w:ascii="Open Sans" w:hAnsi="Open Sans" w:cs="Open Sans"/>
          <w:color w:val="000000"/>
        </w:rPr>
        <w:t>. As used in this clause—</w:t>
      </w:r>
    </w:p>
    <w:p w14:paraId="3B698E55" w14:textId="77777777" w:rsidR="00656378" w:rsidRPr="006F5170" w:rsidRDefault="00656378" w:rsidP="00656378">
      <w:pPr>
        <w:pStyle w:val="listl1"/>
        <w:shd w:val="clear" w:color="auto" w:fill="FFFFFF"/>
        <w:spacing w:before="0" w:beforeAutospacing="0" w:after="150" w:afterAutospacing="0" w:line="360" w:lineRule="atLeast"/>
        <w:textAlignment w:val="baseline"/>
        <w:rPr>
          <w:rFonts w:ascii="Open Sans" w:hAnsi="Open Sans" w:cs="Open Sans"/>
          <w:color w:val="000000"/>
        </w:rPr>
      </w:pPr>
      <w:r w:rsidRPr="006F5170">
        <w:rPr>
          <w:rStyle w:val="Emphasis"/>
          <w:rFonts w:ascii="inherit" w:eastAsiaTheme="majorEastAsia" w:hAnsi="inherit" w:cs="Open Sans"/>
          <w:color w:val="000000"/>
          <w:bdr w:val="none" w:sz="0" w:space="0" w:color="auto" w:frame="1"/>
        </w:rPr>
        <w:t>Program participation </w:t>
      </w:r>
      <w:r w:rsidRPr="006F5170">
        <w:rPr>
          <w:rFonts w:ascii="Open Sans" w:hAnsi="Open Sans" w:cs="Open Sans"/>
          <w:color w:val="000000"/>
        </w:rPr>
        <w:t>means membership or participation in, or access or admission to: training, mentoring, or leadership development programs; educational opportunities; clubs; associations; or similar opportunities that are sponsored or established by the contractor or subcontractor.</w:t>
      </w:r>
    </w:p>
    <w:p w14:paraId="5B8619AF" w14:textId="77777777" w:rsidR="00656378" w:rsidRPr="006F5170" w:rsidRDefault="00656378" w:rsidP="00656378">
      <w:pPr>
        <w:pStyle w:val="listl1"/>
        <w:shd w:val="clear" w:color="auto" w:fill="FFFFFF"/>
        <w:spacing w:before="0" w:beforeAutospacing="0" w:after="150" w:afterAutospacing="0" w:line="360" w:lineRule="atLeast"/>
        <w:textAlignment w:val="baseline"/>
        <w:rPr>
          <w:rFonts w:ascii="Open Sans" w:hAnsi="Open Sans" w:cs="Open Sans"/>
          <w:color w:val="000000"/>
        </w:rPr>
      </w:pPr>
      <w:r w:rsidRPr="006F5170">
        <w:rPr>
          <w:rStyle w:val="Emphasis"/>
          <w:rFonts w:ascii="inherit" w:eastAsiaTheme="majorEastAsia" w:hAnsi="inherit" w:cs="Open Sans"/>
          <w:color w:val="000000"/>
          <w:bdr w:val="none" w:sz="0" w:space="0" w:color="auto" w:frame="1"/>
        </w:rPr>
        <w:t>Racially discriminatory diversity, equity, and inclusion (DEI) activities</w:t>
      </w:r>
      <w:r w:rsidRPr="006F5170">
        <w:rPr>
          <w:rFonts w:ascii="Open Sans" w:hAnsi="Open Sans" w:cs="Open Sans"/>
          <w:color w:val="000000"/>
        </w:rPr>
        <w:t> means disparate treatment based on race or ethnicity in the recruitment, employment (e.g., hiring, promotions), contracting (</w:t>
      </w:r>
      <w:r w:rsidRPr="006F5170">
        <w:rPr>
          <w:rStyle w:val="Emphasis"/>
          <w:rFonts w:ascii="inherit" w:eastAsiaTheme="majorEastAsia" w:hAnsi="inherit" w:cs="Open Sans"/>
          <w:color w:val="000000"/>
          <w:bdr w:val="none" w:sz="0" w:space="0" w:color="auto" w:frame="1"/>
        </w:rPr>
        <w:t>e.g.</w:t>
      </w:r>
      <w:r w:rsidRPr="006F5170">
        <w:rPr>
          <w:rFonts w:ascii="Open Sans" w:hAnsi="Open Sans" w:cs="Open Sans"/>
          <w:color w:val="000000"/>
        </w:rPr>
        <w:t>, vendor agreements), program participation, or allocation or deployment of an entity's resources.</w:t>
      </w:r>
    </w:p>
    <w:p w14:paraId="4294415D" w14:textId="77777777" w:rsidR="00656378" w:rsidRPr="006F5170" w:rsidRDefault="00656378" w:rsidP="00656378">
      <w:pPr>
        <w:pStyle w:val="listl1"/>
        <w:shd w:val="clear" w:color="auto" w:fill="FFFFFF"/>
        <w:spacing w:before="0" w:beforeAutospacing="0" w:after="150" w:afterAutospacing="0" w:line="360" w:lineRule="atLeast"/>
        <w:textAlignment w:val="baseline"/>
        <w:rPr>
          <w:rFonts w:ascii="Open Sans" w:hAnsi="Open Sans" w:cs="Open Sans"/>
          <w:color w:val="000000"/>
        </w:rPr>
      </w:pPr>
      <w:r w:rsidRPr="006F5170">
        <w:rPr>
          <w:rStyle w:val="ph"/>
          <w:rFonts w:ascii="Open Sans" w:eastAsiaTheme="majorEastAsia" w:hAnsi="Open Sans" w:cs="Open Sans"/>
          <w:color w:val="000000"/>
          <w:bdr w:val="none" w:sz="0" w:space="0" w:color="auto" w:frame="1"/>
        </w:rPr>
        <w:t>(b)</w:t>
      </w:r>
      <w:r w:rsidRPr="006F5170">
        <w:rPr>
          <w:rFonts w:ascii="Open Sans" w:hAnsi="Open Sans" w:cs="Open Sans"/>
          <w:color w:val="000000"/>
        </w:rPr>
        <w:t> In connection with the performance of work under this contract, the Contractor agrees as follows:</w:t>
      </w:r>
    </w:p>
    <w:p w14:paraId="4C9C711D" w14:textId="77777777" w:rsidR="00656378" w:rsidRPr="006F5170" w:rsidRDefault="00656378" w:rsidP="00656378">
      <w:pPr>
        <w:pStyle w:val="listl2"/>
        <w:shd w:val="clear" w:color="auto" w:fill="FFFFFF"/>
        <w:spacing w:before="0" w:beforeAutospacing="0" w:after="150" w:afterAutospacing="0" w:line="360" w:lineRule="atLeast"/>
        <w:ind w:firstLine="720"/>
        <w:textAlignment w:val="baseline"/>
        <w:rPr>
          <w:rFonts w:ascii="Open Sans" w:hAnsi="Open Sans" w:cs="Open Sans"/>
          <w:color w:val="000000"/>
        </w:rPr>
      </w:pPr>
      <w:r w:rsidRPr="006F5170">
        <w:rPr>
          <w:rStyle w:val="ph"/>
          <w:rFonts w:ascii="Open Sans" w:eastAsiaTheme="majorEastAsia" w:hAnsi="Open Sans" w:cs="Open Sans"/>
          <w:color w:val="000000"/>
          <w:bdr w:val="none" w:sz="0" w:space="0" w:color="auto" w:frame="1"/>
        </w:rPr>
        <w:t>(1)</w:t>
      </w:r>
      <w:r w:rsidRPr="006F5170">
        <w:rPr>
          <w:rFonts w:ascii="Open Sans" w:hAnsi="Open Sans" w:cs="Open Sans"/>
          <w:color w:val="000000"/>
        </w:rPr>
        <w:t> The Contractor will not engage in any racially discriminatory DEI activities;</w:t>
      </w:r>
    </w:p>
    <w:p w14:paraId="28AC47B1" w14:textId="77777777" w:rsidR="00656378" w:rsidRPr="006F5170" w:rsidRDefault="00656378" w:rsidP="00656378">
      <w:pPr>
        <w:pStyle w:val="listl2"/>
        <w:shd w:val="clear" w:color="auto" w:fill="FFFFFF"/>
        <w:spacing w:before="0" w:beforeAutospacing="0" w:after="150" w:afterAutospacing="0" w:line="360" w:lineRule="atLeast"/>
        <w:ind w:left="720"/>
        <w:textAlignment w:val="baseline"/>
        <w:rPr>
          <w:rFonts w:ascii="Open Sans" w:hAnsi="Open Sans" w:cs="Open Sans"/>
          <w:color w:val="000000"/>
        </w:rPr>
      </w:pPr>
      <w:r w:rsidRPr="006F5170">
        <w:rPr>
          <w:rStyle w:val="ph"/>
          <w:rFonts w:ascii="Open Sans" w:eastAsiaTheme="majorEastAsia" w:hAnsi="Open Sans" w:cs="Open Sans"/>
          <w:color w:val="000000"/>
          <w:bdr w:val="none" w:sz="0" w:space="0" w:color="auto" w:frame="1"/>
        </w:rPr>
        <w:t>(2)</w:t>
      </w:r>
      <w:r w:rsidRPr="006F5170">
        <w:rPr>
          <w:rFonts w:ascii="Open Sans" w:hAnsi="Open Sans" w:cs="Open Sans"/>
          <w:color w:val="000000"/>
        </w:rPr>
        <w:t> The Contractor will furnish all information and reports, including providing access to    books, records, and accounts, as required by the Contracting Officer, for purposes of ascertaining compliance with this clause;</w:t>
      </w:r>
    </w:p>
    <w:p w14:paraId="74472930" w14:textId="77777777" w:rsidR="00656378" w:rsidRPr="006F5170" w:rsidRDefault="00656378" w:rsidP="00656378">
      <w:pPr>
        <w:pStyle w:val="listl2"/>
        <w:shd w:val="clear" w:color="auto" w:fill="FFFFFF"/>
        <w:spacing w:before="0" w:beforeAutospacing="0" w:after="150" w:afterAutospacing="0" w:line="360" w:lineRule="atLeast"/>
        <w:ind w:left="720" w:firstLine="50"/>
        <w:textAlignment w:val="baseline"/>
        <w:rPr>
          <w:rFonts w:ascii="Open Sans" w:hAnsi="Open Sans" w:cs="Open Sans"/>
          <w:color w:val="000000"/>
        </w:rPr>
      </w:pPr>
      <w:r w:rsidRPr="006F5170">
        <w:rPr>
          <w:rStyle w:val="ph"/>
          <w:rFonts w:ascii="Open Sans" w:eastAsiaTheme="majorEastAsia" w:hAnsi="Open Sans" w:cs="Open Sans"/>
          <w:color w:val="000000"/>
          <w:bdr w:val="none" w:sz="0" w:space="0" w:color="auto" w:frame="1"/>
        </w:rPr>
        <w:t>(3)</w:t>
      </w:r>
      <w:r w:rsidRPr="006F5170">
        <w:rPr>
          <w:rFonts w:ascii="Open Sans" w:hAnsi="Open Sans" w:cs="Open Sans"/>
          <w:color w:val="000000"/>
        </w:rPr>
        <w:t> In the event of the Contractor's or a subcontractor's noncompliance with this clause, this contract may be canceled, terminated, or suspended in whole or in part, and the Contractor or subcontractor may be declared ineligible for further Government contracts;</w:t>
      </w:r>
    </w:p>
    <w:p w14:paraId="6904191C" w14:textId="77777777" w:rsidR="00656378" w:rsidRPr="006F5170" w:rsidRDefault="00656378" w:rsidP="00656378">
      <w:pPr>
        <w:pStyle w:val="listl2"/>
        <w:shd w:val="clear" w:color="auto" w:fill="FFFFFF"/>
        <w:spacing w:before="0" w:beforeAutospacing="0" w:after="150" w:afterAutospacing="0" w:line="360" w:lineRule="atLeast"/>
        <w:ind w:left="720"/>
        <w:textAlignment w:val="baseline"/>
        <w:rPr>
          <w:rFonts w:ascii="Open Sans" w:hAnsi="Open Sans" w:cs="Open Sans"/>
          <w:color w:val="000000"/>
        </w:rPr>
      </w:pPr>
      <w:r w:rsidRPr="006F5170">
        <w:rPr>
          <w:rStyle w:val="ph"/>
          <w:rFonts w:ascii="Open Sans" w:eastAsiaTheme="majorEastAsia" w:hAnsi="Open Sans" w:cs="Open Sans"/>
          <w:color w:val="000000"/>
          <w:bdr w:val="none" w:sz="0" w:space="0" w:color="auto" w:frame="1"/>
        </w:rPr>
        <w:lastRenderedPageBreak/>
        <w:t>(4)</w:t>
      </w:r>
      <w:r w:rsidRPr="006F5170">
        <w:rPr>
          <w:rFonts w:ascii="Open Sans" w:hAnsi="Open Sans" w:cs="Open Sans"/>
          <w:color w:val="000000"/>
        </w:rPr>
        <w:t> The Contractor will report any subcontractor's known or reasonably knowable conduct that may violate this clause to the Contracting Officer and take any appropriate remedial actions directed by the Contracting Officer; and</w:t>
      </w:r>
    </w:p>
    <w:p w14:paraId="5D443EFB" w14:textId="77777777" w:rsidR="00656378" w:rsidRPr="006F5170" w:rsidRDefault="00656378" w:rsidP="00656378">
      <w:pPr>
        <w:pStyle w:val="listl2"/>
        <w:shd w:val="clear" w:color="auto" w:fill="FFFFFF"/>
        <w:spacing w:before="0" w:beforeAutospacing="0" w:after="150" w:afterAutospacing="0" w:line="360" w:lineRule="atLeast"/>
        <w:ind w:left="720"/>
        <w:textAlignment w:val="baseline"/>
        <w:rPr>
          <w:rFonts w:ascii="Open Sans" w:hAnsi="Open Sans" w:cs="Open Sans"/>
          <w:color w:val="000000"/>
        </w:rPr>
      </w:pPr>
      <w:r w:rsidRPr="006F5170">
        <w:rPr>
          <w:rStyle w:val="ph"/>
          <w:rFonts w:ascii="Open Sans" w:eastAsiaTheme="majorEastAsia" w:hAnsi="Open Sans" w:cs="Open Sans"/>
          <w:color w:val="000000"/>
          <w:bdr w:val="none" w:sz="0" w:space="0" w:color="auto" w:frame="1"/>
        </w:rPr>
        <w:t>(5)</w:t>
      </w:r>
      <w:r w:rsidRPr="006F5170">
        <w:rPr>
          <w:rFonts w:ascii="Open Sans" w:hAnsi="Open Sans" w:cs="Open Sans"/>
          <w:color w:val="000000"/>
        </w:rPr>
        <w:t> The Contractor will inform the Contracting Officer if a subcontractor sues the Contractor and the suit puts at issue, in any way, the validity of this clause.</w:t>
      </w:r>
    </w:p>
    <w:p w14:paraId="1E310E09" w14:textId="77777777" w:rsidR="00656378" w:rsidRPr="006F5170" w:rsidRDefault="00656378" w:rsidP="00656378">
      <w:pPr>
        <w:pStyle w:val="listl2"/>
        <w:shd w:val="clear" w:color="auto" w:fill="FFFFFF"/>
        <w:spacing w:before="0" w:beforeAutospacing="0" w:after="150" w:afterAutospacing="0" w:line="360" w:lineRule="atLeast"/>
        <w:ind w:left="720"/>
        <w:textAlignment w:val="baseline"/>
        <w:rPr>
          <w:rFonts w:ascii="Open Sans" w:hAnsi="Open Sans" w:cs="Open Sans"/>
          <w:color w:val="000000"/>
        </w:rPr>
      </w:pPr>
      <w:r w:rsidRPr="006F5170">
        <w:rPr>
          <w:rStyle w:val="ph"/>
          <w:rFonts w:ascii="Open Sans" w:eastAsiaTheme="majorEastAsia" w:hAnsi="Open Sans" w:cs="Open Sans"/>
          <w:color w:val="000000"/>
          <w:bdr w:val="none" w:sz="0" w:space="0" w:color="auto" w:frame="1"/>
        </w:rPr>
        <w:t>(6)</w:t>
      </w:r>
      <w:r w:rsidRPr="006F5170">
        <w:rPr>
          <w:rFonts w:ascii="Open Sans" w:hAnsi="Open Sans" w:cs="Open Sans"/>
          <w:color w:val="000000"/>
        </w:rPr>
        <w:t> The Contractor recognizes that compliance with the requirements of this clause are material to the Government's payment decisions for purposes of 31 U.S.C. 3729(b)(4).</w:t>
      </w:r>
    </w:p>
    <w:p w14:paraId="5AF4237E" w14:textId="77777777" w:rsidR="00656378" w:rsidRPr="006F5170" w:rsidRDefault="00656378" w:rsidP="00656378">
      <w:pPr>
        <w:pStyle w:val="listl2"/>
        <w:shd w:val="clear" w:color="auto" w:fill="FFFFFF"/>
        <w:spacing w:before="0" w:beforeAutospacing="0" w:after="150" w:afterAutospacing="0" w:line="360" w:lineRule="atLeast"/>
        <w:ind w:left="720"/>
        <w:textAlignment w:val="baseline"/>
        <w:rPr>
          <w:rFonts w:ascii="Open Sans" w:hAnsi="Open Sans" w:cs="Open Sans"/>
          <w:color w:val="000000"/>
        </w:rPr>
      </w:pPr>
    </w:p>
    <w:p w14:paraId="630289C3" w14:textId="77777777" w:rsidR="00656378" w:rsidRPr="006F5170" w:rsidRDefault="00656378" w:rsidP="00656378">
      <w:pPr>
        <w:pStyle w:val="listl1"/>
        <w:shd w:val="clear" w:color="auto" w:fill="FFFFFF"/>
        <w:spacing w:before="0" w:beforeAutospacing="0" w:after="150" w:afterAutospacing="0" w:line="360" w:lineRule="atLeast"/>
        <w:textAlignment w:val="baseline"/>
        <w:rPr>
          <w:rFonts w:ascii="Open Sans" w:hAnsi="Open Sans" w:cs="Open Sans"/>
          <w:color w:val="000000"/>
        </w:rPr>
      </w:pPr>
      <w:r w:rsidRPr="006F5170">
        <w:rPr>
          <w:rStyle w:val="ph"/>
          <w:rFonts w:ascii="Open Sans" w:eastAsiaTheme="majorEastAsia" w:hAnsi="Open Sans" w:cs="Open Sans"/>
          <w:color w:val="000000"/>
          <w:bdr w:val="none" w:sz="0" w:space="0" w:color="auto" w:frame="1"/>
        </w:rPr>
        <w:t>(c)</w:t>
      </w:r>
      <w:r w:rsidRPr="006F5170">
        <w:rPr>
          <w:rFonts w:ascii="Open Sans" w:hAnsi="Open Sans" w:cs="Open Sans"/>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736BFABE" w14:textId="77777777" w:rsidR="00656378" w:rsidRPr="006F5170" w:rsidRDefault="00656378" w:rsidP="00656378">
      <w:pPr>
        <w:shd w:val="clear" w:color="auto" w:fill="FFFFFF"/>
        <w:spacing w:after="150" w:line="360" w:lineRule="atLeast"/>
        <w:jc w:val="center"/>
        <w:textAlignment w:val="baseline"/>
        <w:rPr>
          <w:rStyle w:val="Strong"/>
          <w:rFonts w:ascii="Arial" w:hAnsi="Arial" w:cs="Arial"/>
          <w:color w:val="2E2E2E"/>
          <w:shd w:val="clear" w:color="auto" w:fill="FFFFFF"/>
        </w:rPr>
      </w:pPr>
      <w:r w:rsidRPr="006F5170">
        <w:rPr>
          <w:rFonts w:ascii="Open Sans" w:eastAsia="Times New Roman" w:hAnsi="Open Sans" w:cs="Open Sans"/>
          <w:color w:val="000000"/>
        </w:rPr>
        <w:t>(End of clause)</w:t>
      </w:r>
    </w:p>
    <w:p w14:paraId="107F435D" w14:textId="77777777" w:rsidR="00656378" w:rsidRPr="006F5170" w:rsidRDefault="00656378" w:rsidP="00656378">
      <w:pPr>
        <w:jc w:val="center"/>
      </w:pPr>
    </w:p>
    <w:p w14:paraId="7D47EF78" w14:textId="77777777" w:rsidR="00656378" w:rsidRPr="006F5170" w:rsidRDefault="00656378" w:rsidP="00656378">
      <w:pPr>
        <w:pStyle w:val="Heading2"/>
        <w:rPr>
          <w:sz w:val="22"/>
          <w:szCs w:val="22"/>
        </w:rPr>
      </w:pPr>
      <w:bookmarkStart w:id="36" w:name="_Toc228870368"/>
      <w:r w:rsidRPr="006F5170">
        <w:rPr>
          <w:sz w:val="22"/>
          <w:szCs w:val="22"/>
        </w:rPr>
        <w:t>4.3 52.223-9 ESTIMATE OF PERCENTAGE OF RECOVERED MATERIAL CONTENT FOR EPA-DESIGNATED ITEMS (MAY 2008)</w:t>
      </w:r>
      <w:bookmarkEnd w:id="36"/>
    </w:p>
    <w:p w14:paraId="4BBAC0A2" w14:textId="77777777" w:rsidR="00656378" w:rsidRPr="006F5170" w:rsidRDefault="00656378" w:rsidP="00656378">
      <w:r w:rsidRPr="006F5170">
        <w:t xml:space="preserve">  (a) </w:t>
      </w:r>
      <w:r w:rsidRPr="006F5170">
        <w:rPr>
          <w:i/>
        </w:rPr>
        <w:t>Definitions.</w:t>
      </w:r>
      <w:r w:rsidRPr="006F5170">
        <w:t xml:space="preserve"> As used in this clause—</w:t>
      </w:r>
    </w:p>
    <w:p w14:paraId="567CF25F" w14:textId="77777777" w:rsidR="00656378" w:rsidRPr="006F5170" w:rsidRDefault="00656378" w:rsidP="00656378">
      <w:r w:rsidRPr="006F5170">
        <w:t xml:space="preserve">    "Postconsumer material" means a material or finished product that has served its intended use and has been discarded for disposal or recovery, having completed its life as a consumer item. Postconsumer material is a part of the broader category of "recovered material."</w:t>
      </w:r>
    </w:p>
    <w:p w14:paraId="126B1974" w14:textId="77777777" w:rsidR="00656378" w:rsidRPr="006F5170" w:rsidRDefault="00656378" w:rsidP="00656378">
      <w:r w:rsidRPr="006F5170">
        <w:t xml:space="preserve">    "Recovered material" means waste materials and by-products recovered or diverted from solid waste, but the term does not include those materials and by-products generated from, and commonly reused within, an original manufacturing process.</w:t>
      </w:r>
    </w:p>
    <w:p w14:paraId="31BC430B" w14:textId="77777777" w:rsidR="00656378" w:rsidRPr="006F5170" w:rsidRDefault="00656378" w:rsidP="00656378">
      <w:r w:rsidRPr="006F5170">
        <w:t xml:space="preserve">  (b) The Contractor, on completion of this contract, shall—</w:t>
      </w:r>
    </w:p>
    <w:p w14:paraId="1E64D6EA" w14:textId="77777777" w:rsidR="00656378" w:rsidRPr="006F5170" w:rsidRDefault="00656378" w:rsidP="00656378">
      <w:r w:rsidRPr="006F5170">
        <w:t xml:space="preserve">    (1) Estimate the percentage of the total recovered material content for EPA-designated item(s) delivered and/or used in contract performance, including, if applicable, the percentage of postconsumer material content; and</w:t>
      </w:r>
    </w:p>
    <w:p w14:paraId="1D95814A" w14:textId="77777777" w:rsidR="00656378" w:rsidRPr="006F5170" w:rsidRDefault="00656378" w:rsidP="00656378">
      <w:r w:rsidRPr="006F5170">
        <w:t xml:space="preserve">    (2) Submit this estimate to the Contracting Officer or the Contract Specialist.</w:t>
      </w:r>
    </w:p>
    <w:p w14:paraId="0B8DA2CB" w14:textId="77777777" w:rsidR="00656378" w:rsidRDefault="00656378" w:rsidP="00656378">
      <w:pPr>
        <w:jc w:val="center"/>
      </w:pPr>
      <w:r w:rsidRPr="006F5170">
        <w:t>(End of Clause)</w:t>
      </w:r>
    </w:p>
    <w:p w14:paraId="53AAEDFB" w14:textId="77777777" w:rsidR="00656378" w:rsidRPr="006F5170" w:rsidRDefault="00656378" w:rsidP="00656378">
      <w:pPr>
        <w:pStyle w:val="Heading2"/>
        <w:rPr>
          <w:sz w:val="22"/>
          <w:szCs w:val="22"/>
        </w:rPr>
      </w:pPr>
      <w:bookmarkStart w:id="37" w:name="_Toc228870369"/>
      <w:r>
        <w:rPr>
          <w:sz w:val="22"/>
          <w:szCs w:val="22"/>
        </w:rPr>
        <w:t>4.4</w:t>
      </w:r>
      <w:r w:rsidRPr="006F5170">
        <w:rPr>
          <w:sz w:val="22"/>
          <w:szCs w:val="22"/>
        </w:rPr>
        <w:t xml:space="preserve">  52.225-9 BUY AMERICAN—CONSTRUCTION MATERIALS (DEVIATION) (NOV 2025)</w:t>
      </w:r>
      <w:bookmarkEnd w:id="37"/>
    </w:p>
    <w:p w14:paraId="5F78A4C7" w14:textId="77777777" w:rsidR="00656378" w:rsidRPr="006F5170" w:rsidRDefault="00656378" w:rsidP="00656378">
      <w:r w:rsidRPr="006F5170">
        <w:t xml:space="preserve">  (a) </w:t>
      </w:r>
      <w:r w:rsidRPr="006F5170">
        <w:rPr>
          <w:i/>
        </w:rPr>
        <w:t>Definitions.</w:t>
      </w:r>
      <w:r w:rsidRPr="006F5170">
        <w:t xml:space="preserve"> As used in this clause—</w:t>
      </w:r>
    </w:p>
    <w:p w14:paraId="32564408" w14:textId="77777777" w:rsidR="00656378" w:rsidRPr="006F5170" w:rsidRDefault="00656378" w:rsidP="00656378">
      <w:r w:rsidRPr="006F5170">
        <w:t xml:space="preserve">  </w:t>
      </w:r>
      <w:r w:rsidRPr="006F5170">
        <w:rPr>
          <w:i/>
          <w:iCs/>
        </w:rPr>
        <w:t>Commercially available off-the-shelf (COTS) item</w:t>
      </w:r>
      <w:r w:rsidRPr="006F5170">
        <w:t>—</w:t>
      </w:r>
    </w:p>
    <w:p w14:paraId="327CA34D" w14:textId="77777777" w:rsidR="00656378" w:rsidRPr="006F5170" w:rsidRDefault="00656378" w:rsidP="00656378">
      <w:r w:rsidRPr="006F5170">
        <w:t xml:space="preserve">    (1) Means any item of supply (including construction material) that is–</w:t>
      </w:r>
    </w:p>
    <w:p w14:paraId="729183E2" w14:textId="77777777" w:rsidR="00656378" w:rsidRPr="006F5170" w:rsidRDefault="00656378" w:rsidP="00656378">
      <w:r w:rsidRPr="006F5170">
        <w:lastRenderedPageBreak/>
        <w:t xml:space="preserve">      (i) A commercial product (as defined in paragraph (1) of the definition of ‘‘commercial product’’ at Federal Acquisition Regulation (FAR) 2.101);</w:t>
      </w:r>
    </w:p>
    <w:p w14:paraId="537D56CF" w14:textId="77777777" w:rsidR="00656378" w:rsidRPr="006F5170" w:rsidRDefault="00656378" w:rsidP="00656378">
      <w:r w:rsidRPr="006F5170">
        <w:t xml:space="preserve">      (ii) Sold in substantial quantities in the commercial marketplace; and</w:t>
      </w:r>
    </w:p>
    <w:p w14:paraId="0A7817A6" w14:textId="77777777" w:rsidR="00656378" w:rsidRPr="006F5170" w:rsidRDefault="00656378" w:rsidP="00656378">
      <w:r w:rsidRPr="006F5170">
        <w:t xml:space="preserve">      (iii) Offered to the Government, under a contract or subcontract at any tier, without modification, in the same form in which it is sold in the commercial marketplace; and</w:t>
      </w:r>
    </w:p>
    <w:p w14:paraId="3C2FE39E" w14:textId="77777777" w:rsidR="00656378" w:rsidRPr="006F5170" w:rsidRDefault="00656378" w:rsidP="00656378">
      <w:r w:rsidRPr="006F5170">
        <w:t xml:space="preserve">    (2) Does not include bulk cargo, as defined in 46 U.S.C. 40102(4), such as agricultural products and petroleum products.</w:t>
      </w:r>
    </w:p>
    <w:p w14:paraId="143BF39A" w14:textId="77777777" w:rsidR="00656378" w:rsidRPr="006F5170" w:rsidRDefault="00656378" w:rsidP="00656378">
      <w:pPr>
        <w:rPr>
          <w:i/>
          <w:iCs/>
        </w:rPr>
      </w:pPr>
      <w:r w:rsidRPr="006F5170">
        <w:t xml:space="preserve">  “Construction material”</w:t>
      </w:r>
      <w:r w:rsidRPr="006F5170">
        <w:rPr>
          <w:i/>
          <w:iCs/>
        </w:rPr>
        <w:t xml:space="preserve"> </w:t>
      </w:r>
      <w:r w:rsidRPr="006F5170">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5AFD0E32" w14:textId="77777777" w:rsidR="00656378" w:rsidRPr="006F5170" w:rsidRDefault="00656378" w:rsidP="00656378">
      <w:r w:rsidRPr="006F5170">
        <w:t xml:space="preserve">  </w:t>
      </w:r>
      <w:r w:rsidRPr="006F5170">
        <w:rPr>
          <w:i/>
          <w:iCs/>
        </w:rPr>
        <w:t>Cost of components</w:t>
      </w:r>
      <w:r w:rsidRPr="006F5170">
        <w:t xml:space="preserve"> means—</w:t>
      </w:r>
    </w:p>
    <w:p w14:paraId="3916774C" w14:textId="77777777" w:rsidR="00656378" w:rsidRPr="006F5170" w:rsidRDefault="00656378" w:rsidP="00656378">
      <w:r w:rsidRPr="006F5170">
        <w:t xml:space="preserve">    (1) For components purchased by the Contractor, the acquisition cost, including transportation costs to the place of incorporation into the construction material (</w:t>
      </w:r>
      <w:proofErr w:type="gramStart"/>
      <w:r w:rsidRPr="006F5170">
        <w:t>whether or not</w:t>
      </w:r>
      <w:proofErr w:type="gramEnd"/>
      <w:r w:rsidRPr="006F5170">
        <w:t xml:space="preserve"> such costs are paid to a domestic firm), and any applicable duty (</w:t>
      </w:r>
      <w:proofErr w:type="gramStart"/>
      <w:r w:rsidRPr="006F5170">
        <w:t>whether or not</w:t>
      </w:r>
      <w:proofErr w:type="gramEnd"/>
      <w:r w:rsidRPr="006F5170">
        <w:t xml:space="preserve"> a duty-free entry certificate is issued); or</w:t>
      </w:r>
    </w:p>
    <w:p w14:paraId="2DEB5E00" w14:textId="77777777" w:rsidR="00656378" w:rsidRPr="006F5170" w:rsidRDefault="00656378" w:rsidP="00656378">
      <w:r w:rsidRPr="006F5170">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3981F31A" w14:textId="77777777" w:rsidR="00656378" w:rsidRPr="006F5170" w:rsidRDefault="00656378" w:rsidP="00656378">
      <w:r w:rsidRPr="006F5170">
        <w:t xml:space="preserve">  </w:t>
      </w:r>
      <w:r w:rsidRPr="006F5170">
        <w:rPr>
          <w:i/>
          <w:iCs/>
        </w:rPr>
        <w:t>Critical component</w:t>
      </w:r>
      <w:r w:rsidRPr="006F5170">
        <w:t xml:space="preserve"> means a component that is mined, produced, or manufactured in the United States and deemed critical to the U.S. supply chain. The list of critical components is at FAR 25.105.</w:t>
      </w:r>
    </w:p>
    <w:p w14:paraId="495802C3" w14:textId="77777777" w:rsidR="00656378" w:rsidRPr="006F5170" w:rsidRDefault="00656378" w:rsidP="00656378">
      <w:r w:rsidRPr="006F5170">
        <w:t xml:space="preserve">  </w:t>
      </w:r>
      <w:r w:rsidRPr="006F5170">
        <w:rPr>
          <w:i/>
          <w:iCs/>
        </w:rPr>
        <w:t>Critical item</w:t>
      </w:r>
      <w:r w:rsidRPr="006F5170">
        <w:t xml:space="preserve"> means a domestic construction material or domestic </w:t>
      </w:r>
      <w:proofErr w:type="gramStart"/>
      <w:r w:rsidRPr="006F5170">
        <w:t>end product</w:t>
      </w:r>
      <w:proofErr w:type="gramEnd"/>
      <w:r w:rsidRPr="006F5170">
        <w:t xml:space="preserve"> that is deemed critical to U.S. supply chain resiliency. The list of critical items is at FAR 25.105.</w:t>
      </w:r>
    </w:p>
    <w:p w14:paraId="506ED645" w14:textId="77777777" w:rsidR="00656378" w:rsidRPr="006F5170" w:rsidRDefault="00656378" w:rsidP="00656378">
      <w:r w:rsidRPr="006F5170">
        <w:t xml:space="preserve">  </w:t>
      </w:r>
      <w:r w:rsidRPr="006F5170">
        <w:rPr>
          <w:i/>
          <w:iCs/>
        </w:rPr>
        <w:t>Domestic construction material</w:t>
      </w:r>
      <w:r w:rsidRPr="006F5170">
        <w:t xml:space="preserve"> means—</w:t>
      </w:r>
    </w:p>
    <w:p w14:paraId="471EF054" w14:textId="77777777" w:rsidR="00656378" w:rsidRPr="006F5170" w:rsidRDefault="00656378" w:rsidP="00656378">
      <w:r w:rsidRPr="006F5170">
        <w:t xml:space="preserve">    (1) For construction material that does not consist wholly or predominantly of iron or steel or a combination of both—</w:t>
      </w:r>
    </w:p>
    <w:p w14:paraId="08F6A980" w14:textId="77777777" w:rsidR="00656378" w:rsidRPr="006F5170" w:rsidRDefault="00656378" w:rsidP="00656378">
      <w:r w:rsidRPr="006F5170">
        <w:t xml:space="preserve">      (i) An unmanufactured construction material mined or produced in the United States; or</w:t>
      </w:r>
    </w:p>
    <w:p w14:paraId="79D144F3" w14:textId="77777777" w:rsidR="00656378" w:rsidRPr="006F5170" w:rsidRDefault="00656378" w:rsidP="00656378">
      <w:r w:rsidRPr="006F5170">
        <w:t xml:space="preserve">      (ii) A construction material manufactured in the United States, if–</w:t>
      </w:r>
    </w:p>
    <w:p w14:paraId="6C4F19FB" w14:textId="77777777" w:rsidR="00656378" w:rsidRPr="006F5170" w:rsidRDefault="00656378" w:rsidP="00656378">
      <w:r w:rsidRPr="006F5170">
        <w:t xml:space="preserve">        (A) The cost of its components mined, produced, or manufactured in the United States exceeds 60 percent of the cost of all its components, except that the percentage will be 65 </w:t>
      </w:r>
      <w:r w:rsidRPr="006F5170">
        <w:lastRenderedPageBreak/>
        <w:t>percent for items delivered in calendar years 2024 through 2028 and 75 percent for items delivered starting in calendar year 2029. Components of foreign origin of the same class or kind for which nonavailability determinations have been made are treated as domestic. Components of unknown origin are treated as foreign; or</w:t>
      </w:r>
    </w:p>
    <w:p w14:paraId="31A4AE31" w14:textId="77777777" w:rsidR="00656378" w:rsidRPr="006F5170" w:rsidRDefault="00656378" w:rsidP="00656378">
      <w:r w:rsidRPr="006F5170">
        <w:t xml:space="preserve">        (B) The construction material is a COTS item; or</w:t>
      </w:r>
    </w:p>
    <w:p w14:paraId="15BB58F5" w14:textId="77777777" w:rsidR="00656378" w:rsidRPr="006F5170" w:rsidRDefault="00656378" w:rsidP="00656378">
      <w:r w:rsidRPr="006F5170">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4F506999" w14:textId="77777777" w:rsidR="00656378" w:rsidRPr="006F5170" w:rsidRDefault="00656378" w:rsidP="00656378">
      <w:r w:rsidRPr="006F5170">
        <w:t xml:space="preserve">  </w:t>
      </w:r>
      <w:r w:rsidRPr="006F5170">
        <w:rPr>
          <w:i/>
          <w:iCs/>
        </w:rPr>
        <w:t>Fastener</w:t>
      </w:r>
      <w:r w:rsidRPr="006F5170">
        <w:t xml:space="preserve"> means a hardware device that mechanically joins or affixes two or more objects together. Examples of fasteners are nuts, bolts, pins, rivets, nails, clips, and screws.</w:t>
      </w:r>
    </w:p>
    <w:p w14:paraId="5AEFEE11" w14:textId="77777777" w:rsidR="00656378" w:rsidRPr="006F5170" w:rsidRDefault="00656378" w:rsidP="00656378">
      <w:r w:rsidRPr="006F5170">
        <w:t xml:space="preserve">  </w:t>
      </w:r>
      <w:r w:rsidRPr="006F5170">
        <w:rPr>
          <w:i/>
          <w:iCs/>
        </w:rPr>
        <w:t>Foreign construction material</w:t>
      </w:r>
      <w:r w:rsidRPr="006F5170">
        <w:t xml:space="preserve"> means a construction material other than a domestic construction material.</w:t>
      </w:r>
    </w:p>
    <w:p w14:paraId="418CFA10" w14:textId="77777777" w:rsidR="00656378" w:rsidRPr="006F5170" w:rsidRDefault="00656378" w:rsidP="00656378">
      <w:r w:rsidRPr="006F5170">
        <w:t xml:space="preserve">  </w:t>
      </w:r>
      <w:r w:rsidRPr="006F5170">
        <w:rPr>
          <w:i/>
          <w:iCs/>
        </w:rPr>
        <w:t>Foreign iron and steel</w:t>
      </w:r>
      <w:r w:rsidRPr="006F5170">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58620344" w14:textId="77777777" w:rsidR="00656378" w:rsidRPr="006F5170" w:rsidRDefault="00656378" w:rsidP="00656378">
      <w:r w:rsidRPr="006F5170">
        <w:t xml:space="preserve">  </w:t>
      </w:r>
      <w:r w:rsidRPr="006F5170">
        <w:rPr>
          <w:i/>
          <w:iCs/>
        </w:rPr>
        <w:t>Predominantly of iron or steel or a combination of both</w:t>
      </w:r>
      <w:r w:rsidRPr="006F5170">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3241E2C" w14:textId="77777777" w:rsidR="00656378" w:rsidRPr="006F5170" w:rsidRDefault="00656378" w:rsidP="00656378">
      <w:r w:rsidRPr="006F5170">
        <w:t xml:space="preserve">  </w:t>
      </w:r>
      <w:r w:rsidRPr="006F5170">
        <w:rPr>
          <w:i/>
          <w:iCs/>
        </w:rPr>
        <w:t>Steel</w:t>
      </w:r>
      <w:r w:rsidRPr="006F5170">
        <w:t xml:space="preserve"> means an alloy that includes at least 50 percent iron, between 0.02 and 2 percent carbon, and may include other elements.</w:t>
      </w:r>
    </w:p>
    <w:p w14:paraId="5BA648FC" w14:textId="77777777" w:rsidR="00656378" w:rsidRPr="006F5170" w:rsidRDefault="00656378" w:rsidP="00656378">
      <w:r w:rsidRPr="006F5170">
        <w:t xml:space="preserve">  “United States” means the 50 States, the District of Columbia, and outlying areas.</w:t>
      </w:r>
    </w:p>
    <w:p w14:paraId="154AE4EF" w14:textId="77777777" w:rsidR="00656378" w:rsidRPr="006F5170" w:rsidRDefault="00656378" w:rsidP="00656378">
      <w:r w:rsidRPr="006F5170">
        <w:t xml:space="preserve">  (b) Domestic preference.</w:t>
      </w:r>
    </w:p>
    <w:p w14:paraId="753D6230" w14:textId="77777777" w:rsidR="00656378" w:rsidRPr="006F5170" w:rsidRDefault="00656378" w:rsidP="00656378">
      <w:r w:rsidRPr="006F5170">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fasteners. The Contractor shall use only domestic </w:t>
      </w:r>
      <w:r w:rsidRPr="006F5170">
        <w:lastRenderedPageBreak/>
        <w:t>construction material in performing this contract, except as provided in paragraphs (b)(2) and (b)(3) of this clause.</w:t>
      </w:r>
    </w:p>
    <w:p w14:paraId="4EECC293" w14:textId="77777777" w:rsidR="00656378" w:rsidRPr="006F5170" w:rsidRDefault="00656378" w:rsidP="00656378">
      <w:r w:rsidRPr="006F5170">
        <w:t xml:space="preserve">    (2) This requirement does not apply to information technology that is a commercial product or to the construction materials or components listed by the Government as follows: NONE.</w:t>
      </w:r>
    </w:p>
    <w:p w14:paraId="6BF1540C" w14:textId="77777777" w:rsidR="00656378" w:rsidRPr="006F5170" w:rsidRDefault="00656378" w:rsidP="00656378">
      <w:pPr>
        <w:pStyle w:val="NoSpacing"/>
        <w:tabs>
          <w:tab w:val="left" w:pos="270"/>
        </w:tabs>
      </w:pPr>
      <w:r w:rsidRPr="006F5170">
        <w:tab/>
      </w:r>
    </w:p>
    <w:p w14:paraId="2432379D" w14:textId="77777777" w:rsidR="00656378" w:rsidRPr="006F5170" w:rsidRDefault="00656378" w:rsidP="00656378">
      <w:pPr>
        <w:pStyle w:val="NoSpacing"/>
        <w:tabs>
          <w:tab w:val="left" w:pos="270"/>
        </w:tabs>
      </w:pPr>
      <w:r w:rsidRPr="006F5170">
        <w:tab/>
      </w:r>
    </w:p>
    <w:p w14:paraId="358C4133" w14:textId="77777777" w:rsidR="00656378" w:rsidRPr="006F5170" w:rsidRDefault="00656378" w:rsidP="00656378">
      <w:pPr>
        <w:pStyle w:val="NoSpacing"/>
        <w:tabs>
          <w:tab w:val="left" w:pos="270"/>
        </w:tabs>
      </w:pPr>
      <w:r w:rsidRPr="006F5170">
        <w:tab/>
      </w:r>
    </w:p>
    <w:p w14:paraId="60AE2016" w14:textId="77777777" w:rsidR="00656378" w:rsidRPr="006F5170" w:rsidRDefault="00656378" w:rsidP="00656378">
      <w:pPr>
        <w:pStyle w:val="NoSpacing"/>
        <w:tabs>
          <w:tab w:val="left" w:pos="270"/>
        </w:tabs>
      </w:pPr>
      <w:r w:rsidRPr="006F5170">
        <w:tab/>
      </w:r>
    </w:p>
    <w:p w14:paraId="1311CEAD" w14:textId="77777777" w:rsidR="00656378" w:rsidRPr="006F5170" w:rsidRDefault="00656378" w:rsidP="00656378">
      <w:pPr>
        <w:pStyle w:val="NoSpacing"/>
        <w:tabs>
          <w:tab w:val="left" w:pos="270"/>
        </w:tabs>
      </w:pPr>
      <w:r w:rsidRPr="006F5170">
        <w:tab/>
      </w:r>
    </w:p>
    <w:p w14:paraId="2D327ECB" w14:textId="77777777" w:rsidR="00656378" w:rsidRPr="006F5170" w:rsidRDefault="00656378" w:rsidP="00656378">
      <w:r w:rsidRPr="006F5170">
        <w:t xml:space="preserve">    (3) The Contracting Officer may add other foreign construction material to the list in paragraph (b)(2) of this clause if the Government determines that-</w:t>
      </w:r>
    </w:p>
    <w:p w14:paraId="0536F137" w14:textId="77777777" w:rsidR="00656378" w:rsidRPr="006F5170" w:rsidRDefault="00656378" w:rsidP="00656378">
      <w:r w:rsidRPr="006F5170">
        <w:t xml:space="preserve">      (i) The cost of domestic construction material would be unreasonable.</w:t>
      </w:r>
    </w:p>
    <w:p w14:paraId="27D078B0" w14:textId="77777777" w:rsidR="00656378" w:rsidRPr="006F5170" w:rsidRDefault="00656378" w:rsidP="00656378">
      <w:r w:rsidRPr="006F5170">
        <w:t xml:space="preserve">        (A) </w:t>
      </w:r>
      <w:r w:rsidRPr="006F5170">
        <w:rPr>
          <w:i/>
          <w:iCs/>
        </w:rPr>
        <w:t>For domestic construction material that is not a critical item or does not contain critical components.</w:t>
      </w:r>
    </w:p>
    <w:p w14:paraId="03B2CA23" w14:textId="77777777" w:rsidR="00656378" w:rsidRPr="006F5170" w:rsidRDefault="00656378" w:rsidP="00656378">
      <w:r w:rsidRPr="006F5170">
        <w:t xml:space="preserve">          (</w:t>
      </w:r>
      <w:r w:rsidRPr="006F5170">
        <w:rPr>
          <w:i/>
          <w:iCs/>
        </w:rPr>
        <w:t>1</w:t>
      </w:r>
      <w:r w:rsidRPr="006F5170">
        <w:t>) The cost of a particular domestic construction material subject to the requirements of the Buy American statute is unreasonable when the cost of such material exceeds the cost of foreign material by more than 20 percent;</w:t>
      </w:r>
    </w:p>
    <w:p w14:paraId="7D015E27" w14:textId="77777777" w:rsidR="00656378" w:rsidRPr="006F5170" w:rsidRDefault="00656378" w:rsidP="00656378">
      <w:r w:rsidRPr="006F5170">
        <w:t xml:space="preserve">          (</w:t>
      </w:r>
      <w:r w:rsidRPr="006F5170">
        <w:rPr>
          <w:i/>
          <w:iCs/>
        </w:rPr>
        <w:t>2</w:t>
      </w:r>
      <w:r w:rsidRPr="006F5170">
        <w:t>)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6F5170">
        <w:rPr>
          <w:i/>
          <w:iCs/>
        </w:rPr>
        <w:t>1</w:t>
      </w:r>
      <w:r w:rsidRPr="006F5170">
        <w:t>) of this clause.</w:t>
      </w:r>
    </w:p>
    <w:p w14:paraId="3885FC46" w14:textId="77777777" w:rsidR="00656378" w:rsidRPr="006F5170" w:rsidRDefault="00656378" w:rsidP="00656378">
      <w:r w:rsidRPr="006F5170">
        <w:t xml:space="preserve">          (</w:t>
      </w:r>
      <w:r w:rsidRPr="006F5170">
        <w:rPr>
          <w:i/>
          <w:iCs/>
        </w:rPr>
        <w:t>3</w:t>
      </w:r>
      <w:r w:rsidRPr="006F5170">
        <w:t>) The procedures in paragraph (b)(3)(i)(A)(</w:t>
      </w:r>
      <w:r w:rsidRPr="006F5170">
        <w:rPr>
          <w:i/>
          <w:iCs/>
        </w:rPr>
        <w:t>2</w:t>
      </w:r>
      <w:r w:rsidRPr="006F5170">
        <w:t>) of this clause will no longer apply as of January 1, 2030.</w:t>
      </w:r>
    </w:p>
    <w:p w14:paraId="072BD7E2" w14:textId="77777777" w:rsidR="00656378" w:rsidRPr="006F5170" w:rsidRDefault="00656378" w:rsidP="00656378">
      <w:r w:rsidRPr="006F5170">
        <w:t xml:space="preserve">        (B) </w:t>
      </w:r>
      <w:r w:rsidRPr="006F5170">
        <w:rPr>
          <w:i/>
          <w:iCs/>
        </w:rPr>
        <w:t>For domestic construction material that is a critical item or contains critical components.</w:t>
      </w:r>
    </w:p>
    <w:p w14:paraId="3805B366" w14:textId="77777777" w:rsidR="00656378" w:rsidRPr="006F5170" w:rsidRDefault="00656378" w:rsidP="00656378">
      <w:r w:rsidRPr="006F5170">
        <w:t xml:space="preserve">          (</w:t>
      </w:r>
      <w:r w:rsidRPr="006F5170">
        <w:rPr>
          <w:i/>
          <w:iCs/>
        </w:rPr>
        <w:t>1</w:t>
      </w:r>
      <w:r w:rsidRPr="006F5170">
        <w:t>)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4DC00FAB" w14:textId="77777777" w:rsidR="00656378" w:rsidRPr="006F5170" w:rsidRDefault="00656378" w:rsidP="00656378">
      <w:r w:rsidRPr="006F5170">
        <w:t xml:space="preserve">          (</w:t>
      </w:r>
      <w:r w:rsidRPr="006F5170">
        <w:rPr>
          <w:i/>
          <w:iCs/>
        </w:rPr>
        <w:t>2</w:t>
      </w:r>
      <w:r w:rsidRPr="006F5170">
        <w:t xml:space="preserve">)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States and exceeds 55 percent domestic content as a domestic offer, and determine whether </w:t>
      </w:r>
      <w:r w:rsidRPr="006F5170">
        <w:lastRenderedPageBreak/>
        <w:t>the cost of that offer is unreasonable by applying the evaluation factor listed in paragraph (b)(3)(i)(B)(</w:t>
      </w:r>
      <w:r w:rsidRPr="006F5170">
        <w:rPr>
          <w:i/>
          <w:iCs/>
        </w:rPr>
        <w:t>1</w:t>
      </w:r>
      <w:r w:rsidRPr="006F5170">
        <w:t>) of this clause.</w:t>
      </w:r>
    </w:p>
    <w:p w14:paraId="5C25F520" w14:textId="77777777" w:rsidR="00656378" w:rsidRPr="006F5170" w:rsidRDefault="00656378" w:rsidP="00656378">
      <w:r w:rsidRPr="006F5170">
        <w:t xml:space="preserve">          (</w:t>
      </w:r>
      <w:r w:rsidRPr="006F5170">
        <w:rPr>
          <w:i/>
          <w:iCs/>
        </w:rPr>
        <w:t>3</w:t>
      </w:r>
      <w:r w:rsidRPr="006F5170">
        <w:t>) The procedures in paragraph (b)(3)(i)(B)(</w:t>
      </w:r>
      <w:r w:rsidRPr="006F5170">
        <w:rPr>
          <w:i/>
          <w:iCs/>
        </w:rPr>
        <w:t>2</w:t>
      </w:r>
      <w:r w:rsidRPr="006F5170">
        <w:t>) of this clause will no longer apply as of January 1, 2030.</w:t>
      </w:r>
    </w:p>
    <w:p w14:paraId="3739BCF2" w14:textId="77777777" w:rsidR="00656378" w:rsidRPr="006F5170" w:rsidRDefault="00656378" w:rsidP="00656378">
      <w:r w:rsidRPr="006F5170">
        <w:t xml:space="preserve">      (ii) The application of the restriction of the Buy American statute to a particular construction material would be impracticable or inconsistent with the public interest; or</w:t>
      </w:r>
    </w:p>
    <w:p w14:paraId="3D124E1B" w14:textId="77777777" w:rsidR="00656378" w:rsidRPr="006F5170" w:rsidRDefault="00656378" w:rsidP="00656378">
      <w:r w:rsidRPr="006F5170">
        <w:t xml:space="preserve">      (iii) The construction material is not mined, produced, or manufactured in the United States in sufficient and reasonably available commercial quantities of a satisfactory quality.</w:t>
      </w:r>
    </w:p>
    <w:p w14:paraId="024B3283" w14:textId="77777777" w:rsidR="00656378" w:rsidRPr="006F5170" w:rsidRDefault="00656378" w:rsidP="00656378">
      <w:r w:rsidRPr="006F5170">
        <w:t xml:space="preserve">  (c) Request for determination of inapplicability of the Buy American statute.</w:t>
      </w:r>
    </w:p>
    <w:p w14:paraId="19DD70C2" w14:textId="77777777" w:rsidR="00656378" w:rsidRPr="006F5170" w:rsidRDefault="00656378" w:rsidP="00656378">
      <w:r w:rsidRPr="006F5170">
        <w:t xml:space="preserve">    (1)(i) Any Contractor request to use foreign construction material in accordance with paragraph (b)(3) of this clause shall include adequate information for Government evaluation of the request, including-</w:t>
      </w:r>
    </w:p>
    <w:p w14:paraId="5F3B798D" w14:textId="77777777" w:rsidR="00656378" w:rsidRPr="006F5170" w:rsidRDefault="00656378" w:rsidP="00656378">
      <w:r w:rsidRPr="006F5170">
        <w:t xml:space="preserve">         (A) A description of the foreign and domestic construction materials;</w:t>
      </w:r>
    </w:p>
    <w:p w14:paraId="07B2F41D" w14:textId="77777777" w:rsidR="00656378" w:rsidRPr="006F5170" w:rsidRDefault="00656378" w:rsidP="00656378">
      <w:r w:rsidRPr="006F5170">
        <w:t xml:space="preserve">         (B) Unit of measure;</w:t>
      </w:r>
    </w:p>
    <w:p w14:paraId="774BA07F" w14:textId="77777777" w:rsidR="00656378" w:rsidRPr="006F5170" w:rsidRDefault="00656378" w:rsidP="00656378">
      <w:r w:rsidRPr="006F5170">
        <w:t xml:space="preserve">         (C) Quantity;</w:t>
      </w:r>
    </w:p>
    <w:p w14:paraId="2B592F89" w14:textId="77777777" w:rsidR="00656378" w:rsidRPr="006F5170" w:rsidRDefault="00656378" w:rsidP="00656378">
      <w:r w:rsidRPr="006F5170">
        <w:t xml:space="preserve">         (D) Price;</w:t>
      </w:r>
    </w:p>
    <w:p w14:paraId="178156F1" w14:textId="77777777" w:rsidR="00656378" w:rsidRPr="006F5170" w:rsidRDefault="00656378" w:rsidP="00656378">
      <w:r w:rsidRPr="006F5170">
        <w:t xml:space="preserve">         (E) Time of delivery or availability;</w:t>
      </w:r>
    </w:p>
    <w:p w14:paraId="57F1098E" w14:textId="77777777" w:rsidR="00656378" w:rsidRPr="006F5170" w:rsidRDefault="00656378" w:rsidP="00656378">
      <w:r w:rsidRPr="006F5170">
        <w:t xml:space="preserve">         (F) Location of the construction project;</w:t>
      </w:r>
    </w:p>
    <w:p w14:paraId="55087AA8" w14:textId="77777777" w:rsidR="00656378" w:rsidRPr="006F5170" w:rsidRDefault="00656378" w:rsidP="00656378">
      <w:r w:rsidRPr="006F5170">
        <w:t xml:space="preserve">         (G) Name and address of the proposed supplier; and</w:t>
      </w:r>
    </w:p>
    <w:p w14:paraId="4156525A" w14:textId="77777777" w:rsidR="00656378" w:rsidRPr="006F5170" w:rsidRDefault="00656378" w:rsidP="00656378">
      <w:r w:rsidRPr="006F5170">
        <w:t xml:space="preserve">         (H) A detailed justification of the reason for use of foreign construction materials cited in accordance with paragraph (b)(3) of this clause.</w:t>
      </w:r>
    </w:p>
    <w:p w14:paraId="27A21FF0" w14:textId="77777777" w:rsidR="00656378" w:rsidRPr="006F5170" w:rsidRDefault="00656378" w:rsidP="00656378">
      <w:r w:rsidRPr="006F5170">
        <w:t xml:space="preserve">      (ii) A request based on unreasonable cost shall include a reasonable survey of the market and a completed price comparison table in the format in paragraph (d) of this clause.</w:t>
      </w:r>
    </w:p>
    <w:p w14:paraId="11AFFA7B" w14:textId="77777777" w:rsidR="00656378" w:rsidRPr="006F5170" w:rsidRDefault="00656378" w:rsidP="00656378">
      <w:r w:rsidRPr="006F5170">
        <w:t xml:space="preserve">      (iii) The price of construction material shall include all delivery costs to the construction site and any applicable duty (</w:t>
      </w:r>
      <w:proofErr w:type="gramStart"/>
      <w:r w:rsidRPr="006F5170">
        <w:t>whether or not</w:t>
      </w:r>
      <w:proofErr w:type="gramEnd"/>
      <w:r w:rsidRPr="006F5170">
        <w:t xml:space="preserve"> a duty-free certificate may be issued).</w:t>
      </w:r>
    </w:p>
    <w:p w14:paraId="2728EE51" w14:textId="77777777" w:rsidR="00656378" w:rsidRPr="006F5170" w:rsidRDefault="00656378" w:rsidP="00656378">
      <w:r w:rsidRPr="006F5170">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w:t>
      </w:r>
      <w:proofErr w:type="gramStart"/>
      <w:r w:rsidRPr="006F5170">
        <w:t>make a determination</w:t>
      </w:r>
      <w:proofErr w:type="gramEnd"/>
      <w:r w:rsidRPr="006F5170">
        <w:t>.</w:t>
      </w:r>
    </w:p>
    <w:p w14:paraId="684B64A7" w14:textId="77777777" w:rsidR="00656378" w:rsidRPr="006F5170" w:rsidRDefault="00656378" w:rsidP="00656378">
      <w:r w:rsidRPr="006F5170">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2F614298" w14:textId="77777777" w:rsidR="00656378" w:rsidRPr="006F5170" w:rsidRDefault="00656378" w:rsidP="00656378">
      <w:r w:rsidRPr="006F5170">
        <w:lastRenderedPageBreak/>
        <w:t xml:space="preserve">    (3) Unless the Government determines that an exception to the Buy American statute applies, use of foreign construction material is noncompliant with the Buy American statute or Balance of Payments Program.</w:t>
      </w:r>
    </w:p>
    <w:p w14:paraId="41449896" w14:textId="77777777" w:rsidR="00656378" w:rsidRPr="006F5170" w:rsidRDefault="00656378" w:rsidP="00656378">
      <w:r w:rsidRPr="006F5170">
        <w:t xml:space="preserve">  (d) </w:t>
      </w:r>
      <w:r w:rsidRPr="006F5170">
        <w:rPr>
          <w:i/>
          <w:iCs/>
        </w:rPr>
        <w:t>Data</w:t>
      </w:r>
      <w:r w:rsidRPr="006F5170">
        <w:t>. To permit evaluation of requests under paragraph (c) of this clause based on unreasonable cost, the Contractor shall include the following information and any applicable supporting data based on the survey of suppliers:</w:t>
      </w:r>
    </w:p>
    <w:p w14:paraId="7F9E8463" w14:textId="77777777" w:rsidR="00656378" w:rsidRPr="006F5170" w:rsidRDefault="00656378" w:rsidP="00656378">
      <w:pPr>
        <w:pStyle w:val="NoSpacing"/>
      </w:pPr>
    </w:p>
    <w:p w14:paraId="7F49B841" w14:textId="77777777" w:rsidR="00656378" w:rsidRPr="006F5170" w:rsidRDefault="00656378" w:rsidP="00656378">
      <w:pPr>
        <w:pStyle w:val="NoSpacing"/>
        <w:jc w:val="center"/>
      </w:pPr>
      <w:r w:rsidRPr="006F5170">
        <w:t>Foreign and Domestic Construction Materials Price Comparison</w:t>
      </w:r>
    </w:p>
    <w:tbl>
      <w:tblPr>
        <w:tblStyle w:val="TableGrid"/>
        <w:tblW w:w="0" w:type="auto"/>
        <w:tblLook w:val="04A0" w:firstRow="1" w:lastRow="0" w:firstColumn="1" w:lastColumn="0" w:noHBand="0" w:noVBand="1"/>
      </w:tblPr>
      <w:tblGrid>
        <w:gridCol w:w="3168"/>
        <w:gridCol w:w="1710"/>
        <w:gridCol w:w="2304"/>
        <w:gridCol w:w="2394"/>
      </w:tblGrid>
      <w:tr w:rsidR="00656378" w:rsidRPr="006F5170" w14:paraId="25374C1F" w14:textId="77777777" w:rsidTr="001F0102">
        <w:tc>
          <w:tcPr>
            <w:tcW w:w="3168" w:type="dxa"/>
          </w:tcPr>
          <w:p w14:paraId="4A2EA434" w14:textId="77777777" w:rsidR="00656378" w:rsidRPr="006F5170" w:rsidRDefault="00656378" w:rsidP="001F0102">
            <w:pPr>
              <w:pStyle w:val="NoSpacing"/>
              <w:rPr>
                <w:b/>
                <w:bCs/>
              </w:rPr>
            </w:pPr>
            <w:bookmarkStart w:id="38" w:name="ColumnTitle_522259"/>
            <w:bookmarkEnd w:id="38"/>
            <w:r w:rsidRPr="006F5170">
              <w:rPr>
                <w:b/>
                <w:bCs/>
              </w:rPr>
              <w:t>Construction material description</w:t>
            </w:r>
          </w:p>
        </w:tc>
        <w:tc>
          <w:tcPr>
            <w:tcW w:w="1710" w:type="dxa"/>
          </w:tcPr>
          <w:p w14:paraId="7A5E2BD7" w14:textId="77777777" w:rsidR="00656378" w:rsidRPr="006F5170" w:rsidRDefault="00656378" w:rsidP="001F0102">
            <w:pPr>
              <w:pStyle w:val="NoSpacing"/>
              <w:rPr>
                <w:b/>
                <w:bCs/>
              </w:rPr>
            </w:pPr>
            <w:r w:rsidRPr="006F5170">
              <w:rPr>
                <w:b/>
                <w:bCs/>
              </w:rPr>
              <w:t>Unit of measure</w:t>
            </w:r>
          </w:p>
        </w:tc>
        <w:tc>
          <w:tcPr>
            <w:tcW w:w="2304" w:type="dxa"/>
          </w:tcPr>
          <w:p w14:paraId="09C4C5DA" w14:textId="77777777" w:rsidR="00656378" w:rsidRPr="006F5170" w:rsidRDefault="00656378" w:rsidP="001F0102">
            <w:pPr>
              <w:pStyle w:val="NoSpacing"/>
              <w:rPr>
                <w:b/>
                <w:bCs/>
              </w:rPr>
            </w:pPr>
            <w:r w:rsidRPr="006F5170">
              <w:rPr>
                <w:b/>
                <w:bCs/>
              </w:rPr>
              <w:t>Quantity</w:t>
            </w:r>
          </w:p>
        </w:tc>
        <w:tc>
          <w:tcPr>
            <w:tcW w:w="2394" w:type="dxa"/>
          </w:tcPr>
          <w:p w14:paraId="5CE701A7" w14:textId="77777777" w:rsidR="00656378" w:rsidRPr="006F5170" w:rsidRDefault="00656378" w:rsidP="001F0102">
            <w:pPr>
              <w:pStyle w:val="NoSpacing"/>
              <w:rPr>
                <w:b/>
                <w:bCs/>
              </w:rPr>
            </w:pPr>
            <w:r w:rsidRPr="006F5170">
              <w:rPr>
                <w:b/>
                <w:bCs/>
              </w:rPr>
              <w:t>Price (dollars)*</w:t>
            </w:r>
          </w:p>
        </w:tc>
      </w:tr>
      <w:tr w:rsidR="00656378" w:rsidRPr="006F5170" w14:paraId="443D7AA0" w14:textId="77777777" w:rsidTr="001F0102">
        <w:tc>
          <w:tcPr>
            <w:tcW w:w="9576" w:type="dxa"/>
            <w:gridSpan w:val="4"/>
          </w:tcPr>
          <w:p w14:paraId="556FFCAE" w14:textId="77777777" w:rsidR="00656378" w:rsidRPr="006F5170" w:rsidRDefault="00656378" w:rsidP="001F0102">
            <w:pPr>
              <w:pStyle w:val="NoSpacing"/>
            </w:pPr>
            <w:r w:rsidRPr="006F5170">
              <w:t>Item 1:</w:t>
            </w:r>
          </w:p>
        </w:tc>
      </w:tr>
      <w:tr w:rsidR="00656378" w:rsidRPr="006F5170" w14:paraId="33640F13" w14:textId="77777777" w:rsidTr="001F0102">
        <w:tc>
          <w:tcPr>
            <w:tcW w:w="3168" w:type="dxa"/>
          </w:tcPr>
          <w:p w14:paraId="059616AF" w14:textId="77777777" w:rsidR="00656378" w:rsidRPr="006F5170" w:rsidRDefault="00656378" w:rsidP="001F0102">
            <w:pPr>
              <w:pStyle w:val="NoSpacing"/>
            </w:pPr>
            <w:r w:rsidRPr="006F5170">
              <w:t>Foreign construction material.</w:t>
            </w:r>
          </w:p>
        </w:tc>
        <w:tc>
          <w:tcPr>
            <w:tcW w:w="1710" w:type="dxa"/>
          </w:tcPr>
          <w:p w14:paraId="69F0E0C8" w14:textId="77777777" w:rsidR="00656378" w:rsidRPr="006F5170" w:rsidRDefault="00656378" w:rsidP="001F0102">
            <w:pPr>
              <w:pStyle w:val="NoSpacing"/>
            </w:pPr>
          </w:p>
        </w:tc>
        <w:tc>
          <w:tcPr>
            <w:tcW w:w="2304" w:type="dxa"/>
          </w:tcPr>
          <w:p w14:paraId="58EC551C" w14:textId="77777777" w:rsidR="00656378" w:rsidRPr="006F5170" w:rsidRDefault="00656378" w:rsidP="001F0102">
            <w:pPr>
              <w:pStyle w:val="NoSpacing"/>
            </w:pPr>
          </w:p>
        </w:tc>
        <w:tc>
          <w:tcPr>
            <w:tcW w:w="2394" w:type="dxa"/>
          </w:tcPr>
          <w:p w14:paraId="7D8A080E" w14:textId="77777777" w:rsidR="00656378" w:rsidRPr="006F5170" w:rsidRDefault="00656378" w:rsidP="001F0102">
            <w:pPr>
              <w:pStyle w:val="NoSpacing"/>
            </w:pPr>
          </w:p>
        </w:tc>
      </w:tr>
      <w:tr w:rsidR="00656378" w:rsidRPr="006F5170" w14:paraId="1C506CAB" w14:textId="77777777" w:rsidTr="001F0102">
        <w:tc>
          <w:tcPr>
            <w:tcW w:w="3168" w:type="dxa"/>
          </w:tcPr>
          <w:p w14:paraId="20A32DD6" w14:textId="77777777" w:rsidR="00656378" w:rsidRPr="006F5170" w:rsidRDefault="00656378" w:rsidP="001F0102">
            <w:pPr>
              <w:pStyle w:val="NoSpacing"/>
            </w:pPr>
            <w:r w:rsidRPr="006F5170">
              <w:t>Domestic construction material.</w:t>
            </w:r>
          </w:p>
        </w:tc>
        <w:tc>
          <w:tcPr>
            <w:tcW w:w="1710" w:type="dxa"/>
          </w:tcPr>
          <w:p w14:paraId="2F222DBB" w14:textId="77777777" w:rsidR="00656378" w:rsidRPr="006F5170" w:rsidRDefault="00656378" w:rsidP="001F0102">
            <w:pPr>
              <w:pStyle w:val="NoSpacing"/>
            </w:pPr>
          </w:p>
        </w:tc>
        <w:tc>
          <w:tcPr>
            <w:tcW w:w="2304" w:type="dxa"/>
          </w:tcPr>
          <w:p w14:paraId="4D41213F" w14:textId="77777777" w:rsidR="00656378" w:rsidRPr="006F5170" w:rsidRDefault="00656378" w:rsidP="001F0102">
            <w:pPr>
              <w:pStyle w:val="NoSpacing"/>
            </w:pPr>
          </w:p>
        </w:tc>
        <w:tc>
          <w:tcPr>
            <w:tcW w:w="2394" w:type="dxa"/>
          </w:tcPr>
          <w:p w14:paraId="56A53E35" w14:textId="77777777" w:rsidR="00656378" w:rsidRPr="006F5170" w:rsidRDefault="00656378" w:rsidP="001F0102">
            <w:pPr>
              <w:pStyle w:val="NoSpacing"/>
            </w:pPr>
          </w:p>
        </w:tc>
      </w:tr>
      <w:tr w:rsidR="00656378" w:rsidRPr="006F5170" w14:paraId="5AE3287B" w14:textId="77777777" w:rsidTr="001F0102">
        <w:tc>
          <w:tcPr>
            <w:tcW w:w="9576" w:type="dxa"/>
            <w:gridSpan w:val="4"/>
          </w:tcPr>
          <w:p w14:paraId="5465A7CC" w14:textId="77777777" w:rsidR="00656378" w:rsidRPr="006F5170" w:rsidRDefault="00656378" w:rsidP="001F0102">
            <w:pPr>
              <w:pStyle w:val="NoSpacing"/>
            </w:pPr>
            <w:r w:rsidRPr="006F5170">
              <w:t>Item 2:</w:t>
            </w:r>
          </w:p>
        </w:tc>
      </w:tr>
      <w:tr w:rsidR="00656378" w:rsidRPr="006F5170" w14:paraId="4015D014" w14:textId="77777777" w:rsidTr="001F0102">
        <w:tc>
          <w:tcPr>
            <w:tcW w:w="3168" w:type="dxa"/>
          </w:tcPr>
          <w:p w14:paraId="5794DBB0" w14:textId="77777777" w:rsidR="00656378" w:rsidRPr="006F5170" w:rsidRDefault="00656378" w:rsidP="001F0102">
            <w:pPr>
              <w:pStyle w:val="NoSpacing"/>
            </w:pPr>
            <w:r w:rsidRPr="006F5170">
              <w:t>Foreign construction material.</w:t>
            </w:r>
          </w:p>
        </w:tc>
        <w:tc>
          <w:tcPr>
            <w:tcW w:w="1710" w:type="dxa"/>
          </w:tcPr>
          <w:p w14:paraId="04BCC316" w14:textId="77777777" w:rsidR="00656378" w:rsidRPr="006F5170" w:rsidRDefault="00656378" w:rsidP="001F0102">
            <w:pPr>
              <w:pStyle w:val="NoSpacing"/>
            </w:pPr>
          </w:p>
        </w:tc>
        <w:tc>
          <w:tcPr>
            <w:tcW w:w="2304" w:type="dxa"/>
          </w:tcPr>
          <w:p w14:paraId="5894D5CB" w14:textId="77777777" w:rsidR="00656378" w:rsidRPr="006F5170" w:rsidRDefault="00656378" w:rsidP="001F0102">
            <w:pPr>
              <w:pStyle w:val="NoSpacing"/>
            </w:pPr>
          </w:p>
        </w:tc>
        <w:tc>
          <w:tcPr>
            <w:tcW w:w="2394" w:type="dxa"/>
          </w:tcPr>
          <w:p w14:paraId="60DAAC6E" w14:textId="77777777" w:rsidR="00656378" w:rsidRPr="006F5170" w:rsidRDefault="00656378" w:rsidP="001F0102">
            <w:pPr>
              <w:pStyle w:val="NoSpacing"/>
            </w:pPr>
          </w:p>
        </w:tc>
      </w:tr>
      <w:tr w:rsidR="00656378" w:rsidRPr="006F5170" w14:paraId="5CC7B8F1" w14:textId="77777777" w:rsidTr="001F0102">
        <w:tc>
          <w:tcPr>
            <w:tcW w:w="3168" w:type="dxa"/>
          </w:tcPr>
          <w:p w14:paraId="1FDC5A1F" w14:textId="77777777" w:rsidR="00656378" w:rsidRPr="006F5170" w:rsidRDefault="00656378" w:rsidP="001F0102">
            <w:pPr>
              <w:pStyle w:val="NoSpacing"/>
            </w:pPr>
            <w:r w:rsidRPr="006F5170">
              <w:t>Domestic construction material.</w:t>
            </w:r>
          </w:p>
        </w:tc>
        <w:tc>
          <w:tcPr>
            <w:tcW w:w="1710" w:type="dxa"/>
          </w:tcPr>
          <w:p w14:paraId="637A1C58" w14:textId="77777777" w:rsidR="00656378" w:rsidRPr="006F5170" w:rsidRDefault="00656378" w:rsidP="001F0102">
            <w:pPr>
              <w:pStyle w:val="NoSpacing"/>
            </w:pPr>
          </w:p>
        </w:tc>
        <w:tc>
          <w:tcPr>
            <w:tcW w:w="2304" w:type="dxa"/>
          </w:tcPr>
          <w:p w14:paraId="5E9E47F0" w14:textId="77777777" w:rsidR="00656378" w:rsidRPr="006F5170" w:rsidRDefault="00656378" w:rsidP="001F0102">
            <w:pPr>
              <w:pStyle w:val="NoSpacing"/>
            </w:pPr>
          </w:p>
        </w:tc>
        <w:tc>
          <w:tcPr>
            <w:tcW w:w="2394" w:type="dxa"/>
          </w:tcPr>
          <w:p w14:paraId="793AB892" w14:textId="77777777" w:rsidR="00656378" w:rsidRPr="006F5170" w:rsidRDefault="00656378" w:rsidP="001F0102">
            <w:pPr>
              <w:pStyle w:val="NoSpacing"/>
            </w:pPr>
          </w:p>
        </w:tc>
      </w:tr>
    </w:tbl>
    <w:p w14:paraId="750ED1C9" w14:textId="77777777" w:rsidR="00656378" w:rsidRPr="006F5170" w:rsidRDefault="00656378" w:rsidP="00656378">
      <w:pPr>
        <w:pStyle w:val="NoSpacing"/>
      </w:pPr>
    </w:p>
    <w:p w14:paraId="5492FCDC" w14:textId="77777777" w:rsidR="00656378" w:rsidRPr="006F5170" w:rsidRDefault="00656378" w:rsidP="00656378">
      <w:pPr>
        <w:jc w:val="center"/>
      </w:pPr>
      <w:r w:rsidRPr="006F5170">
        <w:t>(End of Clause)</w:t>
      </w:r>
    </w:p>
    <w:p w14:paraId="25FB730B" w14:textId="77777777" w:rsidR="00656378" w:rsidRPr="006F5170" w:rsidRDefault="00656378" w:rsidP="00656378">
      <w:pPr>
        <w:jc w:val="center"/>
      </w:pPr>
    </w:p>
    <w:p w14:paraId="3A792EC9" w14:textId="77777777" w:rsidR="00656378" w:rsidRPr="006F5170" w:rsidRDefault="00656378" w:rsidP="00656378">
      <w:pPr>
        <w:pStyle w:val="Heading2"/>
        <w:rPr>
          <w:sz w:val="22"/>
          <w:szCs w:val="22"/>
        </w:rPr>
      </w:pPr>
      <w:bookmarkStart w:id="39" w:name="_Toc228870370"/>
      <w:r w:rsidRPr="006F5170">
        <w:rPr>
          <w:sz w:val="22"/>
          <w:szCs w:val="22"/>
        </w:rPr>
        <w:t>4.</w:t>
      </w:r>
      <w:r>
        <w:rPr>
          <w:sz w:val="22"/>
          <w:szCs w:val="22"/>
        </w:rPr>
        <w:t>5</w:t>
      </w:r>
      <w:r w:rsidRPr="006F5170">
        <w:rPr>
          <w:sz w:val="22"/>
          <w:szCs w:val="22"/>
        </w:rPr>
        <w:t xml:space="preserve">  52.240-91  SECURITY PROHIBITIONS AND EXCLUSIONS  (NOV 2025) (DEVIATION)</w:t>
      </w:r>
      <w:bookmarkEnd w:id="39"/>
    </w:p>
    <w:p w14:paraId="56049AED" w14:textId="77777777" w:rsidR="00656378" w:rsidRPr="006F5170" w:rsidRDefault="00656378" w:rsidP="00656378">
      <w:r w:rsidRPr="006F5170">
        <w:t xml:space="preserve">  (a) </w:t>
      </w:r>
      <w:r w:rsidRPr="006F5170">
        <w:rPr>
          <w:i/>
          <w:iCs/>
        </w:rPr>
        <w:t>Definitions</w:t>
      </w:r>
      <w:r w:rsidRPr="006F5170">
        <w:t>. As used in this clause—</w:t>
      </w:r>
    </w:p>
    <w:p w14:paraId="09B861FF" w14:textId="77777777" w:rsidR="00656378" w:rsidRPr="006F5170" w:rsidRDefault="00656378" w:rsidP="00656378">
      <w:r w:rsidRPr="006F5170">
        <w:rPr>
          <w:i/>
          <w:iCs/>
        </w:rPr>
        <w:t xml:space="preserve">  American Security Drone Act-covered foreign entity</w:t>
      </w:r>
      <w:r w:rsidRPr="006F5170">
        <w:t xml:space="preserve"> means an entity included on a list that the Federal Acquisition Security Council (FASC) develops and maintains and publishes in the System for Award Management (SAM) at</w:t>
      </w:r>
      <w:hyperlink r:id="rId52" w:history="1">
        <w:r w:rsidRPr="006F5170">
          <w:rPr>
            <w:rStyle w:val="Hyperlink"/>
            <w:i/>
            <w:iCs/>
          </w:rPr>
          <w:t xml:space="preserve"> https://www.sam.gov</w:t>
        </w:r>
      </w:hyperlink>
      <w:r w:rsidRPr="006F5170">
        <w:t xml:space="preserve"> (section 1822 of Pub. L. 118-31, 41 U.S.C. 3901 note prec.).</w:t>
      </w:r>
    </w:p>
    <w:p w14:paraId="01943CB2" w14:textId="77777777" w:rsidR="00656378" w:rsidRPr="006F5170" w:rsidRDefault="00656378" w:rsidP="00656378">
      <w:r w:rsidRPr="006F5170">
        <w:rPr>
          <w:i/>
          <w:iCs/>
        </w:rPr>
        <w:t xml:space="preserve">  Backhaul</w:t>
      </w:r>
      <w:r w:rsidRPr="006F5170">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EE92FF6" w14:textId="77777777" w:rsidR="00656378" w:rsidRPr="006F5170" w:rsidRDefault="00656378" w:rsidP="00656378">
      <w:r w:rsidRPr="006F5170">
        <w:rPr>
          <w:i/>
          <w:iCs/>
        </w:rPr>
        <w:t xml:space="preserve">  Covered application</w:t>
      </w:r>
      <w:r w:rsidRPr="006F5170">
        <w:t xml:space="preserve"> means the social networking service TikTok or any successor application or service developed or provided by ByteDance Limited or an entity owned by ByteDance Limited.</w:t>
      </w:r>
    </w:p>
    <w:p w14:paraId="42E1CC28" w14:textId="77777777" w:rsidR="00656378" w:rsidRPr="006F5170" w:rsidRDefault="00656378" w:rsidP="00656378">
      <w:r w:rsidRPr="006F5170">
        <w:rPr>
          <w:i/>
          <w:iCs/>
        </w:rPr>
        <w:t xml:space="preserve">  Covered article</w:t>
      </w:r>
      <w:r w:rsidRPr="006F5170">
        <w:t>, as defined in 41 U.S.C. 4713(k), means:</w:t>
      </w:r>
    </w:p>
    <w:p w14:paraId="6B61ED10" w14:textId="77777777" w:rsidR="00656378" w:rsidRPr="006F5170" w:rsidRDefault="00656378" w:rsidP="00656378">
      <w:r w:rsidRPr="006F5170">
        <w:t xml:space="preserve">    (1) Information technology, as defined in 40 U.S.C. 11101, including cloud computing services of all types;</w:t>
      </w:r>
    </w:p>
    <w:p w14:paraId="26D06EC2" w14:textId="77777777" w:rsidR="00656378" w:rsidRPr="006F5170" w:rsidRDefault="00656378" w:rsidP="00656378">
      <w:r w:rsidRPr="006F5170">
        <w:t xml:space="preserve">    (2) Telecommunications equipment or telecommunications service, as those terms are defined in section 3 of the Communications Act of 1934 (47 U.S.C. 153);</w:t>
      </w:r>
    </w:p>
    <w:p w14:paraId="2535CA57" w14:textId="77777777" w:rsidR="00656378" w:rsidRPr="006F5170" w:rsidRDefault="00656378" w:rsidP="00656378">
      <w:r w:rsidRPr="006F5170">
        <w:lastRenderedPageBreak/>
        <w:t xml:space="preserve">    (3) The processing of information on a Federal or non-Federal information system, subject to the requirements of the Controlled Unclassified Information program (see 32 CFR part 2002); or</w:t>
      </w:r>
    </w:p>
    <w:p w14:paraId="1BA0387C" w14:textId="77777777" w:rsidR="00656378" w:rsidRPr="006F5170" w:rsidRDefault="00656378" w:rsidP="00656378">
      <w:r w:rsidRPr="006F5170">
        <w:t xml:space="preserve">    (4) Hardware, systems, devices, software, or services that include embedded or incidental information technology.</w:t>
      </w:r>
    </w:p>
    <w:p w14:paraId="6CA3AE75" w14:textId="77777777" w:rsidR="00656378" w:rsidRPr="006F5170" w:rsidRDefault="00656378" w:rsidP="00656378">
      <w:r w:rsidRPr="006F5170">
        <w:rPr>
          <w:i/>
          <w:iCs/>
        </w:rPr>
        <w:t xml:space="preserve">  Covered foreign country</w:t>
      </w:r>
      <w:r w:rsidRPr="006F5170">
        <w:t xml:space="preserve"> means The People’s Republic of China.</w:t>
      </w:r>
    </w:p>
    <w:p w14:paraId="5E68AE4C" w14:textId="77777777" w:rsidR="00656378" w:rsidRPr="006F5170" w:rsidRDefault="00656378" w:rsidP="00656378">
      <w:r w:rsidRPr="006F5170">
        <w:rPr>
          <w:i/>
          <w:iCs/>
        </w:rPr>
        <w:t xml:space="preserve">  Covered telecommunications equipment or services</w:t>
      </w:r>
      <w:r w:rsidRPr="006F5170">
        <w:t xml:space="preserve"> means—</w:t>
      </w:r>
    </w:p>
    <w:p w14:paraId="70F373BF" w14:textId="77777777" w:rsidR="00656378" w:rsidRPr="006F5170" w:rsidRDefault="00656378" w:rsidP="00656378">
      <w:r w:rsidRPr="006F5170">
        <w:t xml:space="preserve">    (1) Telecommunications equipment produced by Huawei Technologies Company or ZTE Corporation (or any subsidiary or affiliate of such entities);</w:t>
      </w:r>
    </w:p>
    <w:p w14:paraId="46AC53EF" w14:textId="77777777" w:rsidR="00656378" w:rsidRPr="006F5170" w:rsidRDefault="00656378" w:rsidP="00656378">
      <w:r w:rsidRPr="006F5170">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C1CC0E1" w14:textId="77777777" w:rsidR="00656378" w:rsidRPr="006F5170" w:rsidRDefault="00656378" w:rsidP="00656378">
      <w:r w:rsidRPr="006F5170">
        <w:t xml:space="preserve">    (3) Telecommunications or video surveillance services provided by such entities or using such equipment; or</w:t>
      </w:r>
    </w:p>
    <w:p w14:paraId="56205566" w14:textId="77777777" w:rsidR="00656378" w:rsidRPr="006F5170" w:rsidRDefault="00656378" w:rsidP="00656378">
      <w:r w:rsidRPr="006F5170">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17905D8" w14:textId="77777777" w:rsidR="00656378" w:rsidRPr="006F5170" w:rsidRDefault="00656378" w:rsidP="00656378">
      <w:r w:rsidRPr="006F5170">
        <w:rPr>
          <w:i/>
          <w:iCs/>
        </w:rPr>
        <w:t xml:space="preserve">  Critical technology</w:t>
      </w:r>
      <w:r w:rsidRPr="006F5170">
        <w:t xml:space="preserve"> means—</w:t>
      </w:r>
    </w:p>
    <w:p w14:paraId="0AE1F681" w14:textId="77777777" w:rsidR="00656378" w:rsidRPr="006F5170" w:rsidRDefault="00656378" w:rsidP="00656378">
      <w:r w:rsidRPr="006F5170">
        <w:t xml:space="preserve">    (1) Defense articles or defense services included on the United States Munitions List set forth in the International Traffic in Arms Regulations under subchapter M of chapter I of title 22, Code of Federal Regulations;</w:t>
      </w:r>
    </w:p>
    <w:p w14:paraId="19BA6DD6" w14:textId="77777777" w:rsidR="00656378" w:rsidRPr="006F5170" w:rsidRDefault="00656378" w:rsidP="00656378">
      <w:r w:rsidRPr="006F5170">
        <w:t xml:space="preserve">    (2) Items included on the Commerce Control List set forth in Supplement No. 1 to part 774 of the Export Administration Regulations under subchapter C of chapter VII of title 15, Code of Federal Regulations, and controlled—</w:t>
      </w:r>
    </w:p>
    <w:p w14:paraId="20145C59" w14:textId="77777777" w:rsidR="00656378" w:rsidRPr="006F5170" w:rsidRDefault="00656378" w:rsidP="00656378">
      <w:r w:rsidRPr="006F5170">
        <w:t xml:space="preserve">      (i) Pursuant to multilateral regimes, including for reasons relating to national security, chemical and biological weapons proliferation, nuclear nonproliferation, or missile technology; or</w:t>
      </w:r>
    </w:p>
    <w:p w14:paraId="48277F40" w14:textId="77777777" w:rsidR="00656378" w:rsidRPr="006F5170" w:rsidRDefault="00656378" w:rsidP="00656378">
      <w:r w:rsidRPr="006F5170">
        <w:t xml:space="preserve">      (ii) For reasons relating to regional stability or surreptitious listening;</w:t>
      </w:r>
    </w:p>
    <w:p w14:paraId="2E498794" w14:textId="77777777" w:rsidR="00656378" w:rsidRPr="006F5170" w:rsidRDefault="00656378" w:rsidP="00656378">
      <w:r w:rsidRPr="006F5170">
        <w:t xml:space="preserve">    (3) Specially designed and prepared nuclear equipment, parts and components, materials, software, and technology covered by part 810 of title 10, Code of Federal Regulations (relating to assistance to foreign atomic energy activities);</w:t>
      </w:r>
    </w:p>
    <w:p w14:paraId="55E2FDA0" w14:textId="77777777" w:rsidR="00656378" w:rsidRPr="006F5170" w:rsidRDefault="00656378" w:rsidP="00656378">
      <w:r w:rsidRPr="006F5170">
        <w:t xml:space="preserve">    (4) Nuclear facilities, equipment, and material covered by part 110 of title 10, Code of Federal Regulations (relating to export and import of nuclear equipment and material);</w:t>
      </w:r>
    </w:p>
    <w:p w14:paraId="0028BA32" w14:textId="77777777" w:rsidR="00656378" w:rsidRPr="006F5170" w:rsidRDefault="00656378" w:rsidP="00656378">
      <w:r w:rsidRPr="006F5170">
        <w:t xml:space="preserve">    (5) Select agents and toxins covered by part 331 of title 7, Code of Federal Regulations, part 121 of title 9 of such Code, or part 73 of title 42 of such Code; or</w:t>
      </w:r>
    </w:p>
    <w:p w14:paraId="357BC630" w14:textId="77777777" w:rsidR="00656378" w:rsidRPr="006F5170" w:rsidRDefault="00656378" w:rsidP="00656378">
      <w:r w:rsidRPr="006F5170">
        <w:lastRenderedPageBreak/>
        <w:t xml:space="preserve">    (6) Emerging and foundational technologies controlled pursuant to section 1758 of the Export Control Reform Act of 2018 (50 U.S.C. 4817).</w:t>
      </w:r>
    </w:p>
    <w:p w14:paraId="686EF7DA" w14:textId="77777777" w:rsidR="00656378" w:rsidRPr="006F5170" w:rsidRDefault="00656378" w:rsidP="00656378">
      <w:r w:rsidRPr="006F5170">
        <w:rPr>
          <w:i/>
          <w:iCs/>
        </w:rPr>
        <w:t xml:space="preserve">  FASC-prohibited unmanned aircraft system</w:t>
      </w:r>
      <w:r w:rsidRPr="006F5170">
        <w:t xml:space="preserve"> means an unmanned aircraft system manufactured or assembled by an American Security Drone Act—covered foreign entity.</w:t>
      </w:r>
    </w:p>
    <w:p w14:paraId="04275B50" w14:textId="77777777" w:rsidR="00656378" w:rsidRPr="006F5170" w:rsidRDefault="00656378" w:rsidP="00656378">
      <w:r w:rsidRPr="006F5170">
        <w:rPr>
          <w:i/>
          <w:iCs/>
        </w:rPr>
        <w:t xml:space="preserve">  FASCSA order</w:t>
      </w:r>
      <w:r w:rsidRPr="006F5170">
        <w:t xml:space="preserve">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4E6BBDD" w14:textId="77777777" w:rsidR="00656378" w:rsidRPr="006F5170" w:rsidRDefault="00656378" w:rsidP="00656378">
      <w:r w:rsidRPr="006F5170">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14:paraId="52C20924" w14:textId="77777777" w:rsidR="00656378" w:rsidRPr="006F5170" w:rsidRDefault="00656378" w:rsidP="00656378">
      <w:r w:rsidRPr="006F5170">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14:paraId="78E58DA8" w14:textId="77777777" w:rsidR="00656378" w:rsidRPr="006F5170" w:rsidRDefault="00656378" w:rsidP="00656378">
      <w:r w:rsidRPr="006F5170">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9784F3C" w14:textId="77777777" w:rsidR="00656378" w:rsidRPr="006F5170" w:rsidRDefault="00656378" w:rsidP="00656378">
      <w:r w:rsidRPr="006F5170">
        <w:rPr>
          <w:i/>
          <w:iCs/>
        </w:rPr>
        <w:t xml:space="preserve">  Information technology</w:t>
      </w:r>
      <w:r w:rsidRPr="006F5170">
        <w:t>, as defined in 40 U.S.C. 11101(6)—</w:t>
      </w:r>
    </w:p>
    <w:p w14:paraId="3784652C" w14:textId="77777777" w:rsidR="00656378" w:rsidRPr="006F5170" w:rsidRDefault="00656378" w:rsidP="00656378">
      <w:r w:rsidRPr="006F5170">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D2A218C" w14:textId="77777777" w:rsidR="00656378" w:rsidRPr="006F5170" w:rsidRDefault="00656378" w:rsidP="00656378">
      <w:r w:rsidRPr="006F5170">
        <w:t xml:space="preserve">      (i) Of that equipment; or</w:t>
      </w:r>
    </w:p>
    <w:p w14:paraId="0455EC87" w14:textId="77777777" w:rsidR="00656378" w:rsidRPr="006F5170" w:rsidRDefault="00656378" w:rsidP="00656378">
      <w:r w:rsidRPr="006F5170">
        <w:t xml:space="preserve">      (ii) Of that equipment to a significant extent in the performance of a service or the furnishing of a product;</w:t>
      </w:r>
    </w:p>
    <w:p w14:paraId="6F5FA379" w14:textId="77777777" w:rsidR="00656378" w:rsidRPr="006F5170" w:rsidRDefault="00656378" w:rsidP="00656378">
      <w:r w:rsidRPr="006F5170">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30F4E25" w14:textId="77777777" w:rsidR="00656378" w:rsidRPr="006F5170" w:rsidRDefault="00656378" w:rsidP="00656378">
      <w:r w:rsidRPr="006F5170">
        <w:t xml:space="preserve">    (3) Does not include any equipment acquired by a Federal contractor incidental to a Federal contract.</w:t>
      </w:r>
    </w:p>
    <w:p w14:paraId="3D35BE94" w14:textId="77777777" w:rsidR="00656378" w:rsidRPr="006F5170" w:rsidRDefault="00656378" w:rsidP="00656378">
      <w:r w:rsidRPr="006F5170">
        <w:rPr>
          <w:i/>
          <w:iCs/>
        </w:rPr>
        <w:t xml:space="preserve">  Intelligence community</w:t>
      </w:r>
      <w:r w:rsidRPr="006F5170">
        <w:t>, as defined by 50 U.S.C. 3003(4), means the following—</w:t>
      </w:r>
    </w:p>
    <w:p w14:paraId="51DD0523" w14:textId="77777777" w:rsidR="00656378" w:rsidRPr="006F5170" w:rsidRDefault="00656378" w:rsidP="00656378">
      <w:r w:rsidRPr="006F5170">
        <w:t xml:space="preserve">    (1) The Office of the Director of National Intelligence;</w:t>
      </w:r>
    </w:p>
    <w:p w14:paraId="271AF399" w14:textId="77777777" w:rsidR="00656378" w:rsidRPr="006F5170" w:rsidRDefault="00656378" w:rsidP="00656378">
      <w:r w:rsidRPr="006F5170">
        <w:t xml:space="preserve">    (2) The Central Intelligence Agency;</w:t>
      </w:r>
    </w:p>
    <w:p w14:paraId="4FFFECED" w14:textId="77777777" w:rsidR="00656378" w:rsidRPr="006F5170" w:rsidRDefault="00656378" w:rsidP="00656378">
      <w:r w:rsidRPr="006F5170">
        <w:lastRenderedPageBreak/>
        <w:t xml:space="preserve">    (3) The National Security Agency;</w:t>
      </w:r>
    </w:p>
    <w:p w14:paraId="283130B7" w14:textId="77777777" w:rsidR="00656378" w:rsidRPr="006F5170" w:rsidRDefault="00656378" w:rsidP="00656378">
      <w:r w:rsidRPr="006F5170">
        <w:t xml:space="preserve">    (4) The Defense Intelligence Agency;</w:t>
      </w:r>
    </w:p>
    <w:p w14:paraId="0226B68C" w14:textId="77777777" w:rsidR="00656378" w:rsidRPr="006F5170" w:rsidRDefault="00656378" w:rsidP="00656378">
      <w:r w:rsidRPr="006F5170">
        <w:t xml:space="preserve">    (5) The National Geospatial-Intelligence Agency;</w:t>
      </w:r>
    </w:p>
    <w:p w14:paraId="2235D913" w14:textId="77777777" w:rsidR="00656378" w:rsidRPr="006F5170" w:rsidRDefault="00656378" w:rsidP="00656378">
      <w:r w:rsidRPr="006F5170">
        <w:t xml:space="preserve">    (6) The National Reconnaissance Office;</w:t>
      </w:r>
    </w:p>
    <w:p w14:paraId="06D57AEF" w14:textId="77777777" w:rsidR="00656378" w:rsidRPr="006F5170" w:rsidRDefault="00656378" w:rsidP="00656378">
      <w:r w:rsidRPr="006F5170">
        <w:t xml:space="preserve">    (7) Other offices within the Department of Defense for the collection of specialized national intelligence through reconnaissance programs;</w:t>
      </w:r>
    </w:p>
    <w:p w14:paraId="46D9E2D0" w14:textId="77777777" w:rsidR="00656378" w:rsidRPr="006F5170" w:rsidRDefault="00656378" w:rsidP="00656378">
      <w:r w:rsidRPr="006F5170">
        <w:t xml:space="preserve">    (8) The intelligence elements of the Army, the Navy, the Air Force, the Marine Corps, the Coast Guard, the Federal Bureau of Investigation, the Drug Enforcement Administration, and the Department of Energy;</w:t>
      </w:r>
    </w:p>
    <w:p w14:paraId="2FDF240C" w14:textId="77777777" w:rsidR="00656378" w:rsidRPr="006F5170" w:rsidRDefault="00656378" w:rsidP="00656378">
      <w:r w:rsidRPr="006F5170">
        <w:t xml:space="preserve">    (9) The Bureau of Intelligence and Research of the Department of State;</w:t>
      </w:r>
    </w:p>
    <w:p w14:paraId="1E76BC13" w14:textId="77777777" w:rsidR="00656378" w:rsidRPr="006F5170" w:rsidRDefault="00656378" w:rsidP="00656378">
      <w:r w:rsidRPr="006F5170">
        <w:t xml:space="preserve">    (10) The Office of Intelligence and Analysis of the Department of the Treasury;</w:t>
      </w:r>
    </w:p>
    <w:p w14:paraId="4C19E4F7" w14:textId="77777777" w:rsidR="00656378" w:rsidRPr="006F5170" w:rsidRDefault="00656378" w:rsidP="00656378">
      <w:r w:rsidRPr="006F5170">
        <w:t xml:space="preserve">    (11) The Office of Intelligence and Analysis of the Department of Homeland Security; or</w:t>
      </w:r>
    </w:p>
    <w:p w14:paraId="1871BD30" w14:textId="77777777" w:rsidR="00656378" w:rsidRPr="006F5170" w:rsidRDefault="00656378" w:rsidP="00656378">
      <w:r w:rsidRPr="006F5170">
        <w:t xml:space="preserve">    (12) Such other elements of any department or agency as may be designated by the President, or designated jointly by the Director of National Intelligence and the head of the department or agency concerned, as an element of the intelligence community.</w:t>
      </w:r>
    </w:p>
    <w:p w14:paraId="5E738BAA" w14:textId="77777777" w:rsidR="00656378" w:rsidRPr="006F5170" w:rsidRDefault="00656378" w:rsidP="00656378">
      <w:r w:rsidRPr="006F5170">
        <w:rPr>
          <w:i/>
          <w:iCs/>
        </w:rPr>
        <w:t xml:space="preserve">  Interconnection arrangement</w:t>
      </w:r>
      <w:r w:rsidRPr="006F5170">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1C1DF90" w14:textId="77777777" w:rsidR="00656378" w:rsidRPr="006F5170" w:rsidRDefault="00656378" w:rsidP="00656378">
      <w:r w:rsidRPr="006F5170">
        <w:rPr>
          <w:i/>
          <w:iCs/>
        </w:rPr>
        <w:t xml:space="preserve">  Kaspersky Lab-covered article</w:t>
      </w:r>
      <w:r w:rsidRPr="006F5170">
        <w:t xml:space="preserve"> means any hardware, software, or service that—</w:t>
      </w:r>
    </w:p>
    <w:p w14:paraId="55AA52E1" w14:textId="77777777" w:rsidR="00656378" w:rsidRPr="006F5170" w:rsidRDefault="00656378" w:rsidP="00656378">
      <w:r w:rsidRPr="006F5170">
        <w:t xml:space="preserve">    (1) Is developed or provided by a Kaspersky Lab-covered entity;</w:t>
      </w:r>
    </w:p>
    <w:p w14:paraId="023A6B17" w14:textId="77777777" w:rsidR="00656378" w:rsidRPr="006F5170" w:rsidRDefault="00656378" w:rsidP="00656378">
      <w:r w:rsidRPr="006F5170">
        <w:t xml:space="preserve">    (2) Includes any hardware, software, or service developed or provided in whole or in part by a Kaspersky Lab-covered entity; or</w:t>
      </w:r>
    </w:p>
    <w:p w14:paraId="162B13AB" w14:textId="77777777" w:rsidR="00656378" w:rsidRPr="006F5170" w:rsidRDefault="00656378" w:rsidP="00656378">
      <w:r w:rsidRPr="006F5170">
        <w:t xml:space="preserve">    (3) Contains components using any hardware or software developed in whole or in part by a Kaspersky Lab-covered entity.</w:t>
      </w:r>
    </w:p>
    <w:p w14:paraId="0D9E5773" w14:textId="77777777" w:rsidR="00656378" w:rsidRPr="006F5170" w:rsidRDefault="00656378" w:rsidP="00656378">
      <w:r w:rsidRPr="006F5170">
        <w:rPr>
          <w:i/>
          <w:iCs/>
        </w:rPr>
        <w:t xml:space="preserve">  Kaspersky Lab-covered entity</w:t>
      </w:r>
      <w:r w:rsidRPr="006F5170">
        <w:t xml:space="preserve"> means—</w:t>
      </w:r>
    </w:p>
    <w:p w14:paraId="0E8D9678" w14:textId="77777777" w:rsidR="00656378" w:rsidRPr="006F5170" w:rsidRDefault="00656378" w:rsidP="00656378">
      <w:r w:rsidRPr="006F5170">
        <w:t xml:space="preserve">    (1) Kaspersky Lab;</w:t>
      </w:r>
    </w:p>
    <w:p w14:paraId="68D23C34" w14:textId="77777777" w:rsidR="00656378" w:rsidRPr="006F5170" w:rsidRDefault="00656378" w:rsidP="00656378">
      <w:r w:rsidRPr="006F5170">
        <w:t xml:space="preserve">    (2) Any successor entity to Kaspersky Lab, including any change in name, e.g., “Kaspersky”;</w:t>
      </w:r>
    </w:p>
    <w:p w14:paraId="645C8316" w14:textId="77777777" w:rsidR="00656378" w:rsidRPr="006F5170" w:rsidRDefault="00656378" w:rsidP="00656378">
      <w:r w:rsidRPr="006F5170">
        <w:t xml:space="preserve">    (3) Any entity that controls, is controlled by, or is under common control with Kaspersky Lab; or</w:t>
      </w:r>
    </w:p>
    <w:p w14:paraId="4C1DC7EC" w14:textId="77777777" w:rsidR="00656378" w:rsidRPr="006F5170" w:rsidRDefault="00656378" w:rsidP="00656378">
      <w:r w:rsidRPr="006F5170">
        <w:t xml:space="preserve">    (4) Any entity of which Kaspersky Lab has a majority ownership.</w:t>
      </w:r>
    </w:p>
    <w:p w14:paraId="2D8B75E9" w14:textId="77777777" w:rsidR="00656378" w:rsidRPr="006F5170" w:rsidRDefault="00656378" w:rsidP="00656378">
      <w:r w:rsidRPr="006F5170">
        <w:rPr>
          <w:i/>
          <w:iCs/>
        </w:rPr>
        <w:lastRenderedPageBreak/>
        <w:t xml:space="preserve">  National security system</w:t>
      </w:r>
      <w:r w:rsidRPr="006F5170">
        <w:t>, as defined in 44 U.S.C. 3552, means any information system (including any telecommunications system) used or operated by an agency or by a contractor of an agency, or other organization on behalf of an agency—</w:t>
      </w:r>
    </w:p>
    <w:p w14:paraId="5A3748EE" w14:textId="77777777" w:rsidR="00656378" w:rsidRPr="006F5170" w:rsidRDefault="00656378" w:rsidP="00656378">
      <w:r w:rsidRPr="006F5170">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15F5B1C6" w14:textId="77777777" w:rsidR="00656378" w:rsidRPr="006F5170" w:rsidRDefault="00656378" w:rsidP="00656378">
      <w:r w:rsidRPr="006F5170">
        <w:t xml:space="preserve">    (2) Is </w:t>
      </w:r>
      <w:proofErr w:type="gramStart"/>
      <w:r w:rsidRPr="006F5170">
        <w:t>protected at all times</w:t>
      </w:r>
      <w:proofErr w:type="gramEnd"/>
      <w:r w:rsidRPr="006F5170">
        <w:t xml:space="preserve"> by procedures established for information that have been specifically authorized under criteria established by an Executive order or an Act of Congress to be kept classified in the interest of national defense or foreign policy.</w:t>
      </w:r>
    </w:p>
    <w:p w14:paraId="0DB1AE35" w14:textId="77777777" w:rsidR="00656378" w:rsidRPr="006F5170" w:rsidRDefault="00656378" w:rsidP="00656378">
      <w:r w:rsidRPr="006F5170">
        <w:rPr>
          <w:i/>
          <w:iCs/>
        </w:rPr>
        <w:t xml:space="preserve">  Roaming</w:t>
      </w:r>
      <w:r w:rsidRPr="006F5170">
        <w:t xml:space="preserve"> means cellular communications services (e.g., voice, video, data) received from a visited network when unable to connect to the facilities of the home network either because signal coverage is too weak or because traffic is too high.</w:t>
      </w:r>
    </w:p>
    <w:p w14:paraId="7474E059" w14:textId="77777777" w:rsidR="00656378" w:rsidRPr="006F5170" w:rsidRDefault="00656378" w:rsidP="00656378">
      <w:r w:rsidRPr="006F5170">
        <w:rPr>
          <w:i/>
          <w:iCs/>
        </w:rPr>
        <w:t xml:space="preserve">  Sensitive compartmented information</w:t>
      </w:r>
      <w:r w:rsidRPr="006F5170">
        <w:t xml:space="preserve"> means classified information concerning or derived from intelligence sources, methods, or analytical processes, which is required to be handled within formal access control systems established by the Director of National Intelligence.</w:t>
      </w:r>
    </w:p>
    <w:p w14:paraId="42CF9FE8" w14:textId="77777777" w:rsidR="00656378" w:rsidRPr="006F5170" w:rsidRDefault="00656378" w:rsidP="00656378">
      <w:r w:rsidRPr="006F5170">
        <w:rPr>
          <w:i/>
          <w:iCs/>
        </w:rPr>
        <w:t xml:space="preserve">  Sensitive compartmented information system</w:t>
      </w:r>
      <w:r w:rsidRPr="006F5170">
        <w:t xml:space="preserve"> means a national security system authorized to process or store sensitive compartmented information.</w:t>
      </w:r>
    </w:p>
    <w:p w14:paraId="32365E93" w14:textId="77777777" w:rsidR="00656378" w:rsidRPr="006F5170" w:rsidRDefault="00656378" w:rsidP="00656378">
      <w:r w:rsidRPr="006F5170">
        <w:rPr>
          <w:i/>
          <w:iCs/>
        </w:rPr>
        <w:t xml:space="preserve">  Source</w:t>
      </w:r>
      <w:r w:rsidRPr="006F5170">
        <w:t xml:space="preserve"> means a non-Federal supplier, or potential supplier, of products or services, at any tier.</w:t>
      </w:r>
    </w:p>
    <w:p w14:paraId="6AD6F854" w14:textId="77777777" w:rsidR="00656378" w:rsidRPr="006F5170" w:rsidRDefault="00656378" w:rsidP="00656378">
      <w:r w:rsidRPr="006F5170">
        <w:rPr>
          <w:i/>
          <w:iCs/>
        </w:rPr>
        <w:t xml:space="preserve">  Subsidiary</w:t>
      </w:r>
      <w:r w:rsidRPr="006F5170">
        <w:t xml:space="preserve"> means an entity in which more than 50 percent of the entity is owned directly by a parent corporation or through another subsidiary of a parent corporation.</w:t>
      </w:r>
    </w:p>
    <w:p w14:paraId="5401A0EE" w14:textId="77777777" w:rsidR="00656378" w:rsidRPr="006F5170" w:rsidRDefault="00656378" w:rsidP="00656378">
      <w:r w:rsidRPr="006F5170">
        <w:rPr>
          <w:i/>
          <w:iCs/>
        </w:rPr>
        <w:t xml:space="preserve">  Substantial or essential component</w:t>
      </w:r>
      <w:r w:rsidRPr="006F5170">
        <w:t xml:space="preserve"> means any component necessary for the proper function or performance of a piece of equipment, system, or service.</w:t>
      </w:r>
    </w:p>
    <w:p w14:paraId="5D87B263" w14:textId="77777777" w:rsidR="00656378" w:rsidRPr="006F5170" w:rsidRDefault="00656378" w:rsidP="00656378">
      <w:r w:rsidRPr="006F5170">
        <w:rPr>
          <w:i/>
          <w:iCs/>
        </w:rPr>
        <w:t xml:space="preserve">  Unmanned aircraft</w:t>
      </w:r>
      <w:r w:rsidRPr="006F5170">
        <w:t xml:space="preserve"> means an aircraft that is operated without the possibility of direct human intervention from within or on the aircraft (49 U.S.C. 44801(11)).</w:t>
      </w:r>
    </w:p>
    <w:p w14:paraId="39D35755" w14:textId="77777777" w:rsidR="00656378" w:rsidRPr="006F5170" w:rsidRDefault="00656378" w:rsidP="00656378">
      <w:r w:rsidRPr="006F5170">
        <w:rPr>
          <w:i/>
          <w:iCs/>
        </w:rPr>
        <w:t xml:space="preserve">  Unmanned aircraft system</w:t>
      </w:r>
      <w:r w:rsidRPr="006F5170">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14:paraId="7BCA29C6" w14:textId="77777777" w:rsidR="00656378" w:rsidRPr="006F5170" w:rsidRDefault="00656378" w:rsidP="00656378">
      <w:r w:rsidRPr="006F5170">
        <w:t xml:space="preserve">  (b) </w:t>
      </w:r>
      <w:r w:rsidRPr="006F5170">
        <w:rPr>
          <w:i/>
          <w:iCs/>
        </w:rPr>
        <w:t>Prohibitions on providing or using specific products or services in performance of contract</w:t>
      </w:r>
      <w:r w:rsidRPr="006F5170">
        <w:t>. Unless a waiver or exception applies, the Contractor is prohibited from providing any products or services to the Government or using in the performance of the contract any of the following:</w:t>
      </w:r>
    </w:p>
    <w:p w14:paraId="15B17F3A" w14:textId="77777777" w:rsidR="00656378" w:rsidRPr="006F5170" w:rsidRDefault="00656378" w:rsidP="00656378">
      <w:r w:rsidRPr="006F5170">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56A95EE" w14:textId="77777777" w:rsidR="00656378" w:rsidRPr="006F5170" w:rsidRDefault="00656378" w:rsidP="00656378">
      <w:r w:rsidRPr="006F5170">
        <w:lastRenderedPageBreak/>
        <w:t xml:space="preserve">    (2) A Kaspersky Lab-covered article (Section 1634 of Division A of the National Defense Authorization Act for Fiscal Year 2018 (Pub. L. 115-91));</w:t>
      </w:r>
    </w:p>
    <w:p w14:paraId="7506BEB3" w14:textId="77777777" w:rsidR="00656378" w:rsidRPr="006F5170" w:rsidRDefault="00656378" w:rsidP="00656378">
      <w:r w:rsidRPr="006F5170">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ECEC0CE" w14:textId="77777777" w:rsidR="00656378" w:rsidRPr="006F5170" w:rsidRDefault="00656378" w:rsidP="00656378">
      <w:r w:rsidRPr="006F5170">
        <w:t xml:space="preserve">      (i) A service that connects to the facilities of a third-party, such as backhaul, roaming, or interconnection arrangements; or</w:t>
      </w:r>
    </w:p>
    <w:p w14:paraId="7CC76856" w14:textId="77777777" w:rsidR="00656378" w:rsidRPr="006F5170" w:rsidRDefault="00656378" w:rsidP="00656378">
      <w:r w:rsidRPr="006F5170">
        <w:t xml:space="preserve">      (ii) Telecommunications equipment that cannot route or redirect user data traffic or cannot permit visibility into any user data or packets that such equipment transmits or otherwise handles.</w:t>
      </w:r>
    </w:p>
    <w:p w14:paraId="08FAB2B7" w14:textId="77777777" w:rsidR="00656378" w:rsidRPr="006F5170" w:rsidRDefault="00656378" w:rsidP="00656378">
      <w:r w:rsidRPr="006F5170">
        <w:t xml:space="preserve">  (c) Prohibition on unmanned aircraft systems manufactured or assembled by American Security Drone Act—covered foreign entities.</w:t>
      </w:r>
    </w:p>
    <w:p w14:paraId="14A6D98B" w14:textId="77777777" w:rsidR="00656378" w:rsidRPr="006F5170" w:rsidRDefault="00656378" w:rsidP="00656378">
      <w:r w:rsidRPr="006F5170">
        <w:t xml:space="preserve">    (1) Prohibition. The Contractor is prohibited from—</w:t>
      </w:r>
    </w:p>
    <w:p w14:paraId="5FF472C6" w14:textId="77777777" w:rsidR="00656378" w:rsidRPr="006F5170" w:rsidRDefault="00656378" w:rsidP="00656378">
      <w:r w:rsidRPr="006F5170">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3FE4087F" w14:textId="77777777" w:rsidR="00656378" w:rsidRPr="006F5170" w:rsidRDefault="00656378" w:rsidP="00656378">
      <w:r w:rsidRPr="006F5170">
        <w:t xml:space="preserve">      (ii) On or after December 22, 2025, operating a FASC-prohibited unmanned aircraft system in the performance of the contract (section 1824 of Pub. L. 118-31); and</w:t>
      </w:r>
    </w:p>
    <w:p w14:paraId="2A26BF90" w14:textId="77777777" w:rsidR="00656378" w:rsidRPr="006F5170" w:rsidRDefault="00656378" w:rsidP="00656378">
      <w:r w:rsidRPr="006F5170">
        <w:t xml:space="preserve">      (iii) On or after December 22, 2025, using Federal funds to procure or operate a FASC-prohibited unmanned aircraft system (section 1825 of Pub. L. 118-31).</w:t>
      </w:r>
    </w:p>
    <w:p w14:paraId="2B8FBF78" w14:textId="77777777" w:rsidR="00656378" w:rsidRPr="006F5170" w:rsidRDefault="00656378" w:rsidP="00656378">
      <w:r w:rsidRPr="006F5170">
        <w:t xml:space="preserve">    (2) </w:t>
      </w:r>
      <w:r w:rsidRPr="006F5170">
        <w:rPr>
          <w:i/>
          <w:iCs/>
        </w:rPr>
        <w:t>Procedures</w:t>
      </w:r>
      <w:r w:rsidRPr="006F5170">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4B1355C" w14:textId="77777777" w:rsidR="00656378" w:rsidRPr="006F5170" w:rsidRDefault="00656378" w:rsidP="00656378">
      <w:r w:rsidRPr="006F5170">
        <w:t xml:space="preserve">    (3) </w:t>
      </w:r>
      <w:r w:rsidRPr="006F5170">
        <w:rPr>
          <w:i/>
          <w:iCs/>
        </w:rPr>
        <w:t>Exemptions, exceptions, and waivers</w:t>
      </w:r>
      <w:r w:rsidRPr="006F5170">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D58F14C" w14:textId="77777777" w:rsidR="00656378" w:rsidRPr="006F5170" w:rsidRDefault="00656378" w:rsidP="00656378">
      <w:r w:rsidRPr="006F5170">
        <w:t xml:space="preserve">  (d) </w:t>
      </w:r>
      <w:r w:rsidRPr="006F5170">
        <w:rPr>
          <w:i/>
          <w:iCs/>
        </w:rPr>
        <w:t>Prohibition on using or providing specific products or services or conducting certain transactions regardless of connection to contract</w:t>
      </w:r>
      <w:r w:rsidRPr="006F5170">
        <w:t>.</w:t>
      </w:r>
    </w:p>
    <w:p w14:paraId="382DD983" w14:textId="77777777" w:rsidR="00656378" w:rsidRPr="006F5170" w:rsidRDefault="00656378" w:rsidP="00656378">
      <w:r w:rsidRPr="006F5170">
        <w:t xml:space="preserve">    (1) </w:t>
      </w:r>
      <w:r w:rsidRPr="006F5170">
        <w:rPr>
          <w:i/>
          <w:iCs/>
        </w:rPr>
        <w:t>Certain telecommunications and video surveillance equipment, systems, or services</w:t>
      </w:r>
      <w:r w:rsidRPr="006F5170">
        <w:t>.</w:t>
      </w:r>
    </w:p>
    <w:p w14:paraId="51FE3574" w14:textId="77777777" w:rsidR="00656378" w:rsidRPr="006F5170" w:rsidRDefault="00656378" w:rsidP="00656378">
      <w:r w:rsidRPr="006F5170">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6F5170">
        <w:lastRenderedPageBreak/>
        <w:t>of any system (paragraph (a)(1)(B) of section 889 of the John S. McCain National Defense Authorization Act for Fiscal Year 2019 (Pub. L. 115-232)).</w:t>
      </w:r>
    </w:p>
    <w:p w14:paraId="20558C31" w14:textId="77777777" w:rsidR="00656378" w:rsidRPr="006F5170" w:rsidRDefault="00656378" w:rsidP="00656378">
      <w:r w:rsidRPr="006F5170">
        <w:t xml:space="preserve">      (ii) This prohibition applies to using covered telecommunications equipment or services, regardless of whether that use is in performance of work under a Federal contract. This does not prohibit the contractor from using—</w:t>
      </w:r>
    </w:p>
    <w:p w14:paraId="0CF0009B" w14:textId="77777777" w:rsidR="00656378" w:rsidRPr="006F5170" w:rsidRDefault="00656378" w:rsidP="00656378">
      <w:r w:rsidRPr="006F5170">
        <w:t xml:space="preserve">        (A) A service that connects to the facilities of a third party, such as backhaul, roaming, or interconnection arrangements; or</w:t>
      </w:r>
    </w:p>
    <w:p w14:paraId="6E53F4C0" w14:textId="77777777" w:rsidR="00656378" w:rsidRPr="006F5170" w:rsidRDefault="00656378" w:rsidP="00656378">
      <w:r w:rsidRPr="006F5170">
        <w:t xml:space="preserve">        (B) Telecommunications equipment that cannot route or redirect user data traffic or cannot permit visibility into any user data or packets that such equipment transmits or otherwise handles.</w:t>
      </w:r>
    </w:p>
    <w:p w14:paraId="25E15DAA" w14:textId="77777777" w:rsidR="00656378" w:rsidRPr="006F5170" w:rsidRDefault="00656378" w:rsidP="00656378">
      <w:r w:rsidRPr="006F5170">
        <w:t xml:space="preserve">    (2) </w:t>
      </w:r>
      <w:r w:rsidRPr="006F5170">
        <w:rPr>
          <w:i/>
          <w:iCs/>
        </w:rPr>
        <w:t>Office of Foreign Assets Control Restrictions</w:t>
      </w:r>
      <w:r w:rsidRPr="006F5170">
        <w:t>.</w:t>
      </w:r>
    </w:p>
    <w:p w14:paraId="51D31C99" w14:textId="77777777" w:rsidR="00656378" w:rsidRPr="006F5170" w:rsidRDefault="00656378" w:rsidP="00656378">
      <w:r w:rsidRPr="006F5170">
        <w:t xml:space="preserve">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2AFCEB41" w14:textId="77777777" w:rsidR="00656378" w:rsidRPr="006F5170" w:rsidRDefault="00656378" w:rsidP="00656378">
      <w:r w:rsidRPr="006F5170">
        <w:t xml:space="preserve">      (ii) Except as authorized by OFAC, most transactions involving Cuba, Iran, and Sudan are prohibited, as are most imports from Burma or North Korea, into the United States or its outlying areas.</w:t>
      </w:r>
    </w:p>
    <w:p w14:paraId="43D9F601" w14:textId="77777777" w:rsidR="00656378" w:rsidRPr="006F5170" w:rsidRDefault="00656378" w:rsidP="00656378">
      <w:r w:rsidRPr="006F5170">
        <w:t xml:space="preserve">        (A) For lists of entities and individuals subject to economic sanctions, see OFAC’s List of Specially Designated Nationals and Blocked Persons at </w:t>
      </w:r>
      <w:hyperlink r:id="rId53" w:history="1">
        <w:r w:rsidRPr="006F5170">
          <w:rPr>
            <w:rStyle w:val="Hyperlink"/>
            <w:i/>
            <w:iCs/>
          </w:rPr>
          <w:t>https://home.treasury.gov/policy-issues/financial-sanctions/specially-designated-nationals-and-blocked-persons-list-sdn-human-readable-lists</w:t>
        </w:r>
      </w:hyperlink>
      <w:r w:rsidRPr="006F5170">
        <w:t>.</w:t>
      </w:r>
    </w:p>
    <w:p w14:paraId="1BBF5297" w14:textId="77777777" w:rsidR="00656378" w:rsidRPr="006F5170" w:rsidRDefault="00656378" w:rsidP="00656378">
      <w:r w:rsidRPr="006F5170">
        <w:t xml:space="preserve">        (B) For more information about these restrictions, as well as updates, see OFAC’s regulations at 31 CFR chapter V and at </w:t>
      </w:r>
      <w:hyperlink r:id="rId54" w:history="1">
        <w:r w:rsidRPr="006F5170">
          <w:rPr>
            <w:rStyle w:val="Hyperlink"/>
            <w:i/>
            <w:iCs/>
          </w:rPr>
          <w:t>https://home.treasury.gov/policy-issues/office-of-foreign-assets-control-sanctions-programs-and-information</w:t>
        </w:r>
      </w:hyperlink>
      <w:r w:rsidRPr="006F5170">
        <w:t>.</w:t>
      </w:r>
    </w:p>
    <w:p w14:paraId="15D0369C" w14:textId="77777777" w:rsidR="00656378" w:rsidRPr="006F5170" w:rsidRDefault="00656378" w:rsidP="00656378">
      <w:r w:rsidRPr="006F5170">
        <w:t xml:space="preserve">        (C) To conduct electronic screens of potential parties to regulated transactions, see the consolidated screening list at </w:t>
      </w:r>
      <w:hyperlink r:id="rId55" w:history="1">
        <w:r w:rsidRPr="006F5170">
          <w:rPr>
            <w:rStyle w:val="Hyperlink"/>
            <w:i/>
            <w:iCs/>
          </w:rPr>
          <w:t>https://www.trade.gov/consolidated-screening-list</w:t>
        </w:r>
      </w:hyperlink>
      <w:r w:rsidRPr="006F5170">
        <w:t>, which consolidates multiple export screening lists of the Departments of Commerce, State, and the Treasury.</w:t>
      </w:r>
    </w:p>
    <w:p w14:paraId="6FCBCAA6" w14:textId="77777777" w:rsidR="00656378" w:rsidRPr="006F5170" w:rsidRDefault="00656378" w:rsidP="00656378">
      <w:r w:rsidRPr="006F5170">
        <w:t xml:space="preserve">    (3) </w:t>
      </w:r>
      <w:r w:rsidRPr="006F5170">
        <w:rPr>
          <w:i/>
          <w:iCs/>
        </w:rPr>
        <w:t>Sudan prohibition</w:t>
      </w:r>
      <w:r w:rsidRPr="006F5170">
        <w:t>. The Contractor is prohibited from conducting any restricted business operations in Sudan in accordance with Accountability and Divestment Act of 2007 (Pub. L. 110-174).</w:t>
      </w:r>
    </w:p>
    <w:p w14:paraId="782A232F" w14:textId="77777777" w:rsidR="00656378" w:rsidRPr="006F5170" w:rsidRDefault="00656378" w:rsidP="00656378">
      <w:r w:rsidRPr="006F5170">
        <w:t xml:space="preserve">    (4) </w:t>
      </w:r>
      <w:r w:rsidRPr="006F5170">
        <w:rPr>
          <w:i/>
          <w:iCs/>
        </w:rPr>
        <w:t>Iran prohibitions</w:t>
      </w:r>
      <w:r w:rsidRPr="006F5170">
        <w:t>.</w:t>
      </w:r>
    </w:p>
    <w:p w14:paraId="0394BD09" w14:textId="77777777" w:rsidR="00656378" w:rsidRPr="006F5170" w:rsidRDefault="00656378" w:rsidP="00656378">
      <w:r w:rsidRPr="006F5170">
        <w:t xml:space="preserve">      (i) Unless an exception applies according to paragraph (d)(4)(iii) or the Government grants a waiver, the contractor shall not engage in certain activities or transactions relating to Iran (section 6(b)(1)(A) of Iran Sanctions Act (50 U.S.C. 1701 note).</w:t>
      </w:r>
    </w:p>
    <w:p w14:paraId="7C24B897" w14:textId="77777777" w:rsidR="00656378" w:rsidRPr="006F5170" w:rsidRDefault="00656378" w:rsidP="00656378">
      <w:r w:rsidRPr="006F5170">
        <w:lastRenderedPageBreak/>
        <w:t xml:space="preserve">      (ii) Unless an exception applies according to paragraph (d)(4)(iii) or the Government grants a waiver, contractor shall not export certain sensitive technology to Iran, as determined by the President, and has an active exclusion in SAM (22 U.S.C. 8515).</w:t>
      </w:r>
    </w:p>
    <w:p w14:paraId="27CA6D25" w14:textId="77777777" w:rsidR="00656378" w:rsidRPr="006F5170" w:rsidRDefault="00656378" w:rsidP="00656378">
      <w:r w:rsidRPr="006F5170">
        <w:t xml:space="preserve">      (iii) The prohibition in paragraphs (d)(4)(i) and (d)(4)(ii) do not apply if the acquisition is subject to trade agreements and the offeror certifies that all the offered products are designated country end products or designated country construction material (see part 25).</w:t>
      </w:r>
    </w:p>
    <w:p w14:paraId="1BC9FAB0" w14:textId="77777777" w:rsidR="00656378" w:rsidRPr="006F5170" w:rsidRDefault="00656378" w:rsidP="00656378">
      <w:r w:rsidRPr="006F5170">
        <w:t xml:space="preserve">      (iv)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2EA2E80A" w14:textId="77777777" w:rsidR="00656378" w:rsidRPr="006F5170" w:rsidRDefault="00656378" w:rsidP="00656378">
      <w:r w:rsidRPr="006F5170">
        <w:t xml:space="preserve">  (e) </w:t>
      </w:r>
      <w:r w:rsidRPr="006F5170">
        <w:rPr>
          <w:i/>
          <w:iCs/>
        </w:rPr>
        <w:t>Governmentwide exclusion and removal orders</w:t>
      </w:r>
      <w:r w:rsidRPr="006F5170">
        <w:t>.</w:t>
      </w:r>
    </w:p>
    <w:p w14:paraId="3AAC80A7" w14:textId="77777777" w:rsidR="00656378" w:rsidRPr="006F5170" w:rsidRDefault="00656378" w:rsidP="00656378">
      <w:r w:rsidRPr="006F5170">
        <w:t xml:space="preserve">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06D06947" w14:textId="77777777" w:rsidR="00656378" w:rsidRPr="006F5170" w:rsidRDefault="00656378" w:rsidP="00656378">
      <w:r w:rsidRPr="006F5170">
        <w:t xml:space="preserve">      (i) For solicitations and contracts awarded by a Department of Defense contracting office, DoD FASCSA orders apply.</w:t>
      </w:r>
    </w:p>
    <w:p w14:paraId="04637DC5" w14:textId="77777777" w:rsidR="00656378" w:rsidRPr="006F5170" w:rsidRDefault="00656378" w:rsidP="00656378">
      <w:r w:rsidRPr="006F5170">
        <w:t xml:space="preserve">      (ii) For all other solicitations and contracts, DHS FASCSA orders apply.</w:t>
      </w:r>
    </w:p>
    <w:p w14:paraId="77DCB226" w14:textId="77777777" w:rsidR="00656378" w:rsidRPr="006F5170" w:rsidRDefault="00656378" w:rsidP="00656378">
      <w:r w:rsidRPr="006F5170">
        <w:t xml:space="preserve">    (2) The Contractor shall search for the phrase “FASCSA order” in the System for Award Management (SAM) at </w:t>
      </w:r>
      <w:hyperlink r:id="rId56" w:history="1">
        <w:r w:rsidRPr="006F5170">
          <w:rPr>
            <w:rStyle w:val="Hyperlink"/>
            <w:i/>
            <w:iCs/>
          </w:rPr>
          <w:t>https://www.sam.gov</w:t>
        </w:r>
      </w:hyperlink>
      <w:r w:rsidRPr="006F5170">
        <w:t xml:space="preserve"> to locate applicable FASCSA orders.</w:t>
      </w:r>
    </w:p>
    <w:p w14:paraId="68AB55DC" w14:textId="77777777" w:rsidR="00656378" w:rsidRPr="006F5170" w:rsidRDefault="00656378" w:rsidP="00656378">
      <w:r w:rsidRPr="006F5170">
        <w:t xml:space="preserve">    (3) The Government may identify in the solicitation other FASCSA orders that are not in SAM, which are effective and apply to the solicitation and resulting contract.</w:t>
      </w:r>
    </w:p>
    <w:p w14:paraId="1009D515" w14:textId="77777777" w:rsidR="00656378" w:rsidRPr="006F5170" w:rsidRDefault="00656378" w:rsidP="00656378">
      <w:r w:rsidRPr="006F5170">
        <w:t xml:space="preserve">    (4) A FASCSA order issued after the date of solicitation applies to this contract only if added by an amendment to the solicitation or modification to the contract (see FAR 40.204-1(c)).</w:t>
      </w:r>
    </w:p>
    <w:p w14:paraId="64403947" w14:textId="77777777" w:rsidR="00656378" w:rsidRPr="006F5170" w:rsidRDefault="00656378" w:rsidP="00656378">
      <w:r w:rsidRPr="006F5170">
        <w:t xml:space="preserve">  (f)</w:t>
      </w:r>
      <w:r w:rsidRPr="006F5170">
        <w:rPr>
          <w:i/>
          <w:iCs/>
        </w:rPr>
        <w:t>Reasonable inquiry</w:t>
      </w:r>
      <w:r w:rsidRPr="006F5170">
        <w:t>. The contractor shall conduct a reasonable inquiry to determine if there are any prohibited products or services. The inquiry will look at any information in the entity’s possession but does not need to include an internal or third-party audit.</w:t>
      </w:r>
    </w:p>
    <w:p w14:paraId="0EE250E8" w14:textId="77777777" w:rsidR="00656378" w:rsidRPr="006F5170" w:rsidRDefault="00656378" w:rsidP="00656378">
      <w:r w:rsidRPr="006F5170">
        <w:t xml:space="preserve">  (g) </w:t>
      </w:r>
      <w:r w:rsidRPr="006F5170">
        <w:rPr>
          <w:i/>
          <w:iCs/>
        </w:rPr>
        <w:t>Removal of prohibited products and services</w:t>
      </w:r>
      <w:r w:rsidRPr="006F5170">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B468E47" w14:textId="77777777" w:rsidR="00656378" w:rsidRPr="006F5170" w:rsidRDefault="00656378" w:rsidP="00656378">
      <w:r w:rsidRPr="006F5170">
        <w:t xml:space="preserve">  (h) </w:t>
      </w:r>
      <w:r w:rsidRPr="006F5170">
        <w:rPr>
          <w:i/>
          <w:iCs/>
        </w:rPr>
        <w:t>General report</w:t>
      </w:r>
      <w:r w:rsidRPr="006F5170">
        <w:t>.</w:t>
      </w:r>
    </w:p>
    <w:p w14:paraId="7CCD03E5" w14:textId="77777777" w:rsidR="00656378" w:rsidRPr="006F5170" w:rsidRDefault="00656378" w:rsidP="00656378">
      <w:r w:rsidRPr="006F5170">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6F5170">
        <w:lastRenderedPageBreak/>
        <w:t>the following information, or as much information is known, in writing to the contracting office as identified in paragraph (h)(2) within 72 hours:</w:t>
      </w:r>
    </w:p>
    <w:p w14:paraId="601B5AAE" w14:textId="77777777" w:rsidR="00656378" w:rsidRPr="006F5170" w:rsidRDefault="00656378" w:rsidP="00656378">
      <w:r w:rsidRPr="006F5170">
        <w:t xml:space="preserve">      (i) Contract number and order number, if applicable;</w:t>
      </w:r>
    </w:p>
    <w:p w14:paraId="1472B408" w14:textId="77777777" w:rsidR="00656378" w:rsidRPr="006F5170" w:rsidRDefault="00656378" w:rsidP="00656378">
      <w:r w:rsidRPr="006F5170">
        <w:t xml:space="preserve">      (ii) The specific prohibition the product or service is not complying with;</w:t>
      </w:r>
    </w:p>
    <w:p w14:paraId="0F716330" w14:textId="77777777" w:rsidR="00656378" w:rsidRPr="006F5170" w:rsidRDefault="00656378" w:rsidP="00656378">
      <w:r w:rsidRPr="006F5170">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BF6D878" w14:textId="77777777" w:rsidR="00656378" w:rsidRPr="006F5170" w:rsidRDefault="00656378" w:rsidP="00656378">
      <w:r w:rsidRPr="006F5170">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7DB37A2" w14:textId="77777777" w:rsidR="00656378" w:rsidRPr="006F5170" w:rsidRDefault="00656378" w:rsidP="00656378">
      <w:r w:rsidRPr="006F5170">
        <w:t xml:space="preserve">      (v) Description of the functionality of the product or service and how that functionality impacts the risk to the product or service;</w:t>
      </w:r>
    </w:p>
    <w:p w14:paraId="4FF1F2A1" w14:textId="77777777" w:rsidR="00656378" w:rsidRPr="006F5170" w:rsidRDefault="00656378" w:rsidP="00656378">
      <w:r w:rsidRPr="006F5170">
        <w:t xml:space="preserve">      (vi) An explanation of any factors relevant to determining if the product or service should be permitted by an applicable exception, exemption, or waiver (if the contractor would like the Government to consider a waiver, and asks for such a waiver);</w:t>
      </w:r>
    </w:p>
    <w:p w14:paraId="0FF5EDD9" w14:textId="77777777" w:rsidR="00656378" w:rsidRPr="006F5170" w:rsidRDefault="00656378" w:rsidP="00656378">
      <w:r w:rsidRPr="006F5170">
        <w:t xml:space="preserve">      (vii) Whether alternative products or services are available that would comply with the prohibition;</w:t>
      </w:r>
    </w:p>
    <w:p w14:paraId="68B24BC3" w14:textId="77777777" w:rsidR="00656378" w:rsidRPr="006F5170" w:rsidRDefault="00656378" w:rsidP="00656378">
      <w:r w:rsidRPr="006F5170">
        <w:t xml:space="preserve">      (viii) If the product or service is related to item maintenance, include the following information on the item being maintained:</w:t>
      </w:r>
    </w:p>
    <w:p w14:paraId="1B115EF2" w14:textId="77777777" w:rsidR="00656378" w:rsidRPr="006F5170" w:rsidRDefault="00656378" w:rsidP="00656378">
      <w:r w:rsidRPr="006F5170">
        <w:t xml:space="preserve">        (A) Brand;</w:t>
      </w:r>
    </w:p>
    <w:p w14:paraId="04741AFF" w14:textId="77777777" w:rsidR="00656378" w:rsidRPr="006F5170" w:rsidRDefault="00656378" w:rsidP="00656378">
      <w:r w:rsidRPr="006F5170">
        <w:t xml:space="preserve">        (B) Model number, OEM number, manufacturer part number, or wholesaler number; and</w:t>
      </w:r>
    </w:p>
    <w:p w14:paraId="753C5B23" w14:textId="77777777" w:rsidR="00656378" w:rsidRPr="006F5170" w:rsidRDefault="00656378" w:rsidP="00656378">
      <w:r w:rsidRPr="006F5170">
        <w:t xml:space="preserve">        (C) Item description, as applicable.</w:t>
      </w:r>
    </w:p>
    <w:p w14:paraId="278137E4" w14:textId="77777777" w:rsidR="00656378" w:rsidRPr="006F5170" w:rsidRDefault="00656378" w:rsidP="00656378">
      <w:r w:rsidRPr="006F5170">
        <w:t xml:space="preserve">      (ix) Any readily available information about mitigation actions implemented or recommended.</w:t>
      </w:r>
    </w:p>
    <w:p w14:paraId="2349E824" w14:textId="77777777" w:rsidR="00656378" w:rsidRPr="006F5170" w:rsidRDefault="00656378" w:rsidP="00656378">
      <w:r w:rsidRPr="006F5170">
        <w:t xml:space="preserve">    (2) If a report must be submitted to a contracting office, the Contractor shall submit the report as follows:</w:t>
      </w:r>
    </w:p>
    <w:p w14:paraId="655B7D66" w14:textId="77777777" w:rsidR="00656378" w:rsidRPr="006F5170" w:rsidRDefault="00656378" w:rsidP="00656378">
      <w:r w:rsidRPr="006F5170">
        <w:t xml:space="preserve">      (i) If a Department of Defense contracting office, the Contractor shall report to the website at </w:t>
      </w:r>
      <w:hyperlink r:id="rId57" w:history="1">
        <w:r w:rsidRPr="006F5170">
          <w:rPr>
            <w:rStyle w:val="Hyperlink"/>
            <w:i/>
            <w:iCs/>
          </w:rPr>
          <w:t>https://dibnet.dod.mil</w:t>
        </w:r>
      </w:hyperlink>
      <w:r w:rsidRPr="006F5170">
        <w:t>.</w:t>
      </w:r>
    </w:p>
    <w:p w14:paraId="01E6A779" w14:textId="77777777" w:rsidR="00656378" w:rsidRPr="006F5170" w:rsidRDefault="00656378" w:rsidP="00656378">
      <w:r w:rsidRPr="006F5170">
        <w:t xml:space="preserve">      (ii) For all other contracting offices, the Contractor shall report to the Contracting Officer.</w:t>
      </w:r>
    </w:p>
    <w:p w14:paraId="08B37246" w14:textId="77777777" w:rsidR="00656378" w:rsidRPr="006F5170" w:rsidRDefault="00656378" w:rsidP="00656378">
      <w:r w:rsidRPr="006F5170">
        <w:t xml:space="preserve">      (iii) For indefinite delivery contracts, the Contractor shall report to both the contracting office for the indefinite delivery contract and the contracting office for any affected order.</w:t>
      </w:r>
    </w:p>
    <w:p w14:paraId="6733AC70" w14:textId="77777777" w:rsidR="00656378" w:rsidRPr="006F5170" w:rsidRDefault="00656378" w:rsidP="00656378">
      <w:r w:rsidRPr="006F5170">
        <w:t xml:space="preserve">    (3) If the report provided does not contain any of the information required by paragraph (h)(1) of this clause, and the contractor later discovers new information that is required by paragraph </w:t>
      </w:r>
      <w:r w:rsidRPr="006F5170">
        <w:lastRenderedPageBreak/>
        <w:t>(h)(1) of this clause, then the contractor shall submit a subsequent report within 72 hours of discovering the new information.</w:t>
      </w:r>
    </w:p>
    <w:p w14:paraId="446B40AF" w14:textId="77777777" w:rsidR="00656378" w:rsidRPr="006F5170" w:rsidRDefault="00656378" w:rsidP="00656378">
      <w:r w:rsidRPr="006F5170">
        <w:t xml:space="preserve">    (4) The contractor shall also report the information in paragraph (h)(1) if the contractor wishes to ask for a waiver of the requirements of a new FASCSA order being applied through modification.</w:t>
      </w:r>
    </w:p>
    <w:p w14:paraId="619D5BBB" w14:textId="77777777" w:rsidR="00656378" w:rsidRPr="006F5170" w:rsidRDefault="00656378" w:rsidP="00656378">
      <w:r w:rsidRPr="006F5170">
        <w:t xml:space="preserve">  (i) </w:t>
      </w:r>
      <w:r w:rsidRPr="006F5170">
        <w:rPr>
          <w:i/>
          <w:iCs/>
        </w:rPr>
        <w:t>New FASCSA orders report</w:t>
      </w:r>
      <w:r w:rsidRPr="006F5170">
        <w:t>.</w:t>
      </w:r>
    </w:p>
    <w:p w14:paraId="6CD4ECD2" w14:textId="77777777" w:rsidR="00656378" w:rsidRPr="006F5170" w:rsidRDefault="00656378" w:rsidP="00656378">
      <w:r w:rsidRPr="006F5170">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3F8E36F7" w14:textId="77777777" w:rsidR="00656378" w:rsidRPr="006F5170" w:rsidRDefault="00656378" w:rsidP="00656378">
      <w:r w:rsidRPr="006F5170">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DDF732D" w14:textId="77777777" w:rsidR="00656378" w:rsidRPr="006F5170" w:rsidRDefault="00656378" w:rsidP="00656378">
      <w:r w:rsidRPr="006F5170">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0527033" w14:textId="77777777" w:rsidR="00656378" w:rsidRPr="006F5170" w:rsidRDefault="00656378" w:rsidP="00656378">
      <w:r w:rsidRPr="006F5170">
        <w:t xml:space="preserve">      (i) Contract number and order number, if applicable;</w:t>
      </w:r>
    </w:p>
    <w:p w14:paraId="45A708C1" w14:textId="77777777" w:rsidR="00656378" w:rsidRPr="006F5170" w:rsidRDefault="00656378" w:rsidP="00656378">
      <w:r w:rsidRPr="006F5170">
        <w:t xml:space="preserve">      (ii) Name of the covered article or source subject to a FASCSA order;</w:t>
      </w:r>
    </w:p>
    <w:p w14:paraId="34079EBE" w14:textId="77777777" w:rsidR="00656378" w:rsidRPr="006F5170" w:rsidRDefault="00656378" w:rsidP="00656378">
      <w:r w:rsidRPr="006F5170">
        <w:t xml:space="preserve">      (iii) The specific FASCSA order the product or service does not comply with;</w:t>
      </w:r>
    </w:p>
    <w:p w14:paraId="2361B591" w14:textId="77777777" w:rsidR="00656378" w:rsidRPr="006F5170" w:rsidRDefault="00656378" w:rsidP="00656378">
      <w:r w:rsidRPr="006F5170">
        <w:t xml:space="preserve">      (iv) The elements of (h)(1)(iii) through (ix) of this clause.</w:t>
      </w:r>
    </w:p>
    <w:p w14:paraId="767F4DA5" w14:textId="77777777" w:rsidR="00656378" w:rsidRPr="006F5170" w:rsidRDefault="00656378" w:rsidP="00656378">
      <w:r w:rsidRPr="006F5170">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0CD2A835" w14:textId="77777777" w:rsidR="00656378" w:rsidRPr="006F5170" w:rsidRDefault="00656378" w:rsidP="00656378">
      <w:pPr>
        <w:jc w:val="center"/>
      </w:pPr>
      <w:r w:rsidRPr="006F5170">
        <w:t>(End of Provision)</w:t>
      </w:r>
    </w:p>
    <w:p w14:paraId="088BB713" w14:textId="77777777" w:rsidR="00656378" w:rsidRPr="006F5170" w:rsidRDefault="00656378" w:rsidP="00656378">
      <w:pPr>
        <w:pStyle w:val="Heading2"/>
        <w:rPr>
          <w:sz w:val="22"/>
          <w:szCs w:val="22"/>
        </w:rPr>
      </w:pPr>
      <w:bookmarkStart w:id="40" w:name="_Toc228870371"/>
      <w:r w:rsidRPr="006F5170">
        <w:rPr>
          <w:sz w:val="22"/>
          <w:szCs w:val="22"/>
        </w:rPr>
        <w:t>4.</w:t>
      </w:r>
      <w:r>
        <w:rPr>
          <w:sz w:val="22"/>
          <w:szCs w:val="22"/>
        </w:rPr>
        <w:t>6</w:t>
      </w:r>
      <w:r w:rsidRPr="006F5170">
        <w:rPr>
          <w:sz w:val="22"/>
          <w:szCs w:val="22"/>
        </w:rPr>
        <w:t xml:space="preserve">  52.240-93  BASIC SAFEGAURDING OF COVERED CONTRACTOR INFORMATION SYSTEMS (DEVIATION) (NOV 2025)</w:t>
      </w:r>
      <w:bookmarkEnd w:id="40"/>
      <w:r w:rsidRPr="006F5170">
        <w:rPr>
          <w:sz w:val="22"/>
          <w:szCs w:val="22"/>
        </w:rPr>
        <w:t xml:space="preserve"> </w:t>
      </w:r>
    </w:p>
    <w:p w14:paraId="72FB01C1" w14:textId="77777777" w:rsidR="00656378" w:rsidRPr="006F5170" w:rsidRDefault="00656378" w:rsidP="00656378">
      <w:r w:rsidRPr="006F5170">
        <w:t xml:space="preserve">  (a) Definitions. As used in this clause—</w:t>
      </w:r>
    </w:p>
    <w:p w14:paraId="227F4F9D" w14:textId="77777777" w:rsidR="00656378" w:rsidRPr="006F5170" w:rsidRDefault="00656378" w:rsidP="00656378">
      <w:r w:rsidRPr="006F5170">
        <w:rPr>
          <w:i/>
          <w:iCs/>
        </w:rPr>
        <w:lastRenderedPageBreak/>
        <w:t xml:space="preserve">  Covered contractor information system</w:t>
      </w:r>
      <w:r w:rsidRPr="006F5170">
        <w:t xml:space="preserve"> means an information system that is owned or operated by a contractor that processes, stores, or transmits Federal contract information.</w:t>
      </w:r>
    </w:p>
    <w:p w14:paraId="091DEF50" w14:textId="77777777" w:rsidR="00656378" w:rsidRPr="006F5170" w:rsidRDefault="00656378" w:rsidP="00656378">
      <w:r w:rsidRPr="006F5170">
        <w:rPr>
          <w:i/>
          <w:iCs/>
        </w:rPr>
        <w:t xml:space="preserve">  Federal contract information</w:t>
      </w:r>
      <w:r w:rsidRPr="006F5170">
        <w:t>—</w:t>
      </w:r>
    </w:p>
    <w:p w14:paraId="5C728928" w14:textId="77777777" w:rsidR="00656378" w:rsidRPr="006F5170" w:rsidRDefault="00656378" w:rsidP="00656378">
      <w:r w:rsidRPr="006F5170">
        <w:t xml:space="preserve">    (1) Means information, not intended for public release, that is provided by or generated for the Government under a contract to develop or deliver a product or service to the Government; but</w:t>
      </w:r>
    </w:p>
    <w:p w14:paraId="3104AD1B" w14:textId="77777777" w:rsidR="00656378" w:rsidRPr="006F5170" w:rsidRDefault="00656378" w:rsidP="00656378">
      <w:r w:rsidRPr="006F5170">
        <w:t xml:space="preserve">    (2) Does not include information provided by the Government to the public (such as on public websites) or simple transactional information (such as information necessary to process payments).</w:t>
      </w:r>
    </w:p>
    <w:p w14:paraId="1B71BC07" w14:textId="77777777" w:rsidR="00656378" w:rsidRPr="006F5170" w:rsidRDefault="00656378" w:rsidP="00656378">
      <w:r w:rsidRPr="006F5170">
        <w:rPr>
          <w:i/>
          <w:iCs/>
        </w:rPr>
        <w:t xml:space="preserve">  Information</w:t>
      </w:r>
      <w:r w:rsidRPr="006F5170">
        <w:t xml:space="preserve"> means any communication or representation of knowledge such as facts, data, or opinions, in any medium or form, including textual, numerical, graphic, cartographic, narrative, or audiovisual (Committee on National Security Systems Instruction (CNSSI) 4009).</w:t>
      </w:r>
    </w:p>
    <w:p w14:paraId="75471C80" w14:textId="77777777" w:rsidR="00656378" w:rsidRPr="006F5170" w:rsidRDefault="00656378" w:rsidP="00656378">
      <w:r w:rsidRPr="006F5170">
        <w:rPr>
          <w:i/>
          <w:iCs/>
        </w:rPr>
        <w:t xml:space="preserve">  Information system</w:t>
      </w:r>
      <w:r w:rsidRPr="006F5170">
        <w:t xml:space="preserve"> means a discrete set of information resources organized for the collection, processing, maintenance, use, sharing, dissemination, or disposition of information (44 U.S.C. 3502).</w:t>
      </w:r>
    </w:p>
    <w:p w14:paraId="441D5109" w14:textId="77777777" w:rsidR="00656378" w:rsidRPr="006F5170" w:rsidRDefault="00656378" w:rsidP="00656378">
      <w:r w:rsidRPr="006F5170">
        <w:rPr>
          <w:i/>
          <w:iCs/>
        </w:rPr>
        <w:t xml:space="preserve">  Safeguarding</w:t>
      </w:r>
      <w:r w:rsidRPr="006F5170">
        <w:t xml:space="preserve"> means measures or controls that are prescribed to protect information systems.</w:t>
      </w:r>
    </w:p>
    <w:p w14:paraId="33BAADE5" w14:textId="77777777" w:rsidR="00656378" w:rsidRPr="006F5170" w:rsidRDefault="00656378" w:rsidP="00656378">
      <w:r w:rsidRPr="006F5170">
        <w:t xml:space="preserve">  (b) </w:t>
      </w:r>
      <w:r w:rsidRPr="006F5170">
        <w:rPr>
          <w:i/>
          <w:iCs/>
        </w:rPr>
        <w:t>Safeguarding requirements</w:t>
      </w:r>
      <w:r w:rsidRPr="006F5170">
        <w:t>.</w:t>
      </w:r>
    </w:p>
    <w:p w14:paraId="1BAE0C0D" w14:textId="77777777" w:rsidR="00656378" w:rsidRPr="006F5170" w:rsidRDefault="00656378" w:rsidP="00656378">
      <w:r w:rsidRPr="006F5170">
        <w:t xml:space="preserve">    (1) Basic requirements. The Contractor shall safeguard its covered contractor information systems by implementing, at minimum, the following security controls:</w:t>
      </w:r>
    </w:p>
    <w:p w14:paraId="7F110ABD" w14:textId="77777777" w:rsidR="00656378" w:rsidRPr="006F5170" w:rsidRDefault="00656378" w:rsidP="00656378">
      <w:r w:rsidRPr="006F5170">
        <w:t xml:space="preserve">      (i) Limit information system access to authorized users, processes acting on behalf of authorized users, or devices (including other information systems).</w:t>
      </w:r>
    </w:p>
    <w:p w14:paraId="4BD5E175" w14:textId="77777777" w:rsidR="00656378" w:rsidRPr="006F5170" w:rsidRDefault="00656378" w:rsidP="00656378">
      <w:r w:rsidRPr="006F5170">
        <w:t xml:space="preserve">      (ii) Limit information system access to the types of transactions and functions that authorized users are permitted to execute.</w:t>
      </w:r>
    </w:p>
    <w:p w14:paraId="67371573" w14:textId="77777777" w:rsidR="00656378" w:rsidRPr="006F5170" w:rsidRDefault="00656378" w:rsidP="00656378">
      <w:r w:rsidRPr="006F5170">
        <w:t xml:space="preserve">      (iii) Verify and control/limit connections to and use of external information systems.</w:t>
      </w:r>
    </w:p>
    <w:p w14:paraId="473ED5B6" w14:textId="77777777" w:rsidR="00656378" w:rsidRPr="006F5170" w:rsidRDefault="00656378" w:rsidP="00656378">
      <w:r w:rsidRPr="006F5170">
        <w:t xml:space="preserve">      (iv) Control information posted or processed on publicly accessible information systems.</w:t>
      </w:r>
    </w:p>
    <w:p w14:paraId="50998766" w14:textId="77777777" w:rsidR="00656378" w:rsidRPr="006F5170" w:rsidRDefault="00656378" w:rsidP="00656378">
      <w:r w:rsidRPr="006F5170">
        <w:t xml:space="preserve">      (v) Identify information system users, processes acting on behalf of users, or devices.</w:t>
      </w:r>
    </w:p>
    <w:p w14:paraId="2CEC3D8E" w14:textId="77777777" w:rsidR="00656378" w:rsidRPr="006F5170" w:rsidRDefault="00656378" w:rsidP="00656378">
      <w:r w:rsidRPr="006F5170">
        <w:t xml:space="preserve">      (vi) Authenticate (or verify) the identities of those users, processes, or devices, as a prerequisite to allowing access to organizational information systems.</w:t>
      </w:r>
    </w:p>
    <w:p w14:paraId="7E0240D5" w14:textId="77777777" w:rsidR="00656378" w:rsidRPr="006F5170" w:rsidRDefault="00656378" w:rsidP="00656378">
      <w:r w:rsidRPr="006F5170">
        <w:t xml:space="preserve">      (vii) Sanitize or destroy information system media containing Federal Contract Information before disposal or release for reuse.</w:t>
      </w:r>
    </w:p>
    <w:p w14:paraId="377E19D3" w14:textId="77777777" w:rsidR="00656378" w:rsidRPr="006F5170" w:rsidRDefault="00656378" w:rsidP="00656378">
      <w:r w:rsidRPr="006F5170">
        <w:t xml:space="preserve">      (viii) Limit physical access to organizational information systems, equipment, and the respective operating environments to authorized individuals.</w:t>
      </w:r>
    </w:p>
    <w:p w14:paraId="7BB18399" w14:textId="77777777" w:rsidR="00656378" w:rsidRPr="006F5170" w:rsidRDefault="00656378" w:rsidP="00656378">
      <w:r w:rsidRPr="006F5170">
        <w:t xml:space="preserve">      (ix) Escort visitors and monitor visitor activity; maintain audit logs of physical access; and control and manage physical access devices.</w:t>
      </w:r>
    </w:p>
    <w:p w14:paraId="64127D84" w14:textId="77777777" w:rsidR="00656378" w:rsidRPr="006F5170" w:rsidRDefault="00656378" w:rsidP="00656378">
      <w:r w:rsidRPr="006F5170">
        <w:lastRenderedPageBreak/>
        <w:t xml:space="preserve">      (x) Monitor, control, and protect organizational communications (i.e., information transmitted or received by organizational information systems) at the external boundaries and key internal boundaries of the information systems.</w:t>
      </w:r>
    </w:p>
    <w:p w14:paraId="34661163" w14:textId="77777777" w:rsidR="00656378" w:rsidRPr="006F5170" w:rsidRDefault="00656378" w:rsidP="00656378">
      <w:r w:rsidRPr="006F5170">
        <w:t xml:space="preserve">      (xi) Implement subnetworks for publicly accessible system components that are physically or logically separated from internal networks.</w:t>
      </w:r>
    </w:p>
    <w:p w14:paraId="4AB5D409" w14:textId="77777777" w:rsidR="00656378" w:rsidRPr="006F5170" w:rsidRDefault="00656378" w:rsidP="00656378">
      <w:r w:rsidRPr="006F5170">
        <w:t xml:space="preserve">      (xii) Identify, report, and correct information and information system flaws in a timely manner.</w:t>
      </w:r>
    </w:p>
    <w:p w14:paraId="3C944BA4" w14:textId="77777777" w:rsidR="00656378" w:rsidRPr="006F5170" w:rsidRDefault="00656378" w:rsidP="00656378">
      <w:r w:rsidRPr="006F5170">
        <w:t xml:space="preserve">      (xiii) Provide protection from malicious code at appropriate locations within organizational information systems.</w:t>
      </w:r>
    </w:p>
    <w:p w14:paraId="20269B69" w14:textId="77777777" w:rsidR="00656378" w:rsidRPr="006F5170" w:rsidRDefault="00656378" w:rsidP="00656378">
      <w:r w:rsidRPr="006F5170">
        <w:t xml:space="preserve">      (xiv) Update malicious code protection mechanisms when new releases are available.</w:t>
      </w:r>
    </w:p>
    <w:p w14:paraId="0424D3E7" w14:textId="77777777" w:rsidR="00656378" w:rsidRPr="006F5170" w:rsidRDefault="00656378" w:rsidP="00656378">
      <w:r w:rsidRPr="006F5170">
        <w:t xml:space="preserve">      (xv) Perform periodic scans of the information system and real-time scans of files from external sources as files are downloaded, opened, or executed.</w:t>
      </w:r>
    </w:p>
    <w:p w14:paraId="13E206B5" w14:textId="77777777" w:rsidR="00656378" w:rsidRPr="006F5170" w:rsidRDefault="00656378" w:rsidP="00656378">
      <w:r w:rsidRPr="006F5170">
        <w:t xml:space="preserve">    (2)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612813A9" w14:textId="77777777" w:rsidR="00656378" w:rsidRPr="006F5170" w:rsidRDefault="00656378" w:rsidP="00656378">
      <w:r w:rsidRPr="006F5170">
        <w:t xml:space="preserve">  (c)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5987264A" w14:textId="77777777" w:rsidR="00656378" w:rsidRPr="006F5170" w:rsidRDefault="00656378" w:rsidP="00656378">
      <w:pPr>
        <w:jc w:val="center"/>
      </w:pPr>
      <w:r w:rsidRPr="006F5170">
        <w:t>(End of Provision)</w:t>
      </w:r>
    </w:p>
    <w:p w14:paraId="30D4D44D" w14:textId="77777777" w:rsidR="00656378" w:rsidRPr="006F5170" w:rsidRDefault="00656378" w:rsidP="00656378">
      <w:pPr>
        <w:pStyle w:val="Heading2"/>
        <w:rPr>
          <w:sz w:val="22"/>
          <w:szCs w:val="22"/>
        </w:rPr>
      </w:pPr>
      <w:bookmarkStart w:id="41" w:name="_Toc228870372"/>
      <w:r w:rsidRPr="006F5170">
        <w:rPr>
          <w:sz w:val="22"/>
          <w:szCs w:val="22"/>
        </w:rPr>
        <w:t>4.</w:t>
      </w:r>
      <w:r>
        <w:rPr>
          <w:sz w:val="22"/>
          <w:szCs w:val="22"/>
        </w:rPr>
        <w:t>7</w:t>
      </w:r>
      <w:r w:rsidRPr="006F5170">
        <w:rPr>
          <w:sz w:val="22"/>
          <w:szCs w:val="22"/>
        </w:rPr>
        <w:t xml:space="preserve">  52.252-2  CLAUSES INCORPORATED BY REFERENCE  (FEB 1998)</w:t>
      </w:r>
      <w:bookmarkEnd w:id="41"/>
    </w:p>
    <w:p w14:paraId="6FE16BA1" w14:textId="77777777" w:rsidR="00656378" w:rsidRPr="006F5170" w:rsidRDefault="00656378" w:rsidP="00656378">
      <w:r w:rsidRPr="006F5170">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5EB01A4" w14:textId="77777777" w:rsidR="00656378" w:rsidRPr="006F5170" w:rsidRDefault="00656378" w:rsidP="00656378">
      <w:pPr>
        <w:pStyle w:val="NoSpacing"/>
        <w:spacing w:before="160"/>
      </w:pPr>
      <w:r w:rsidRPr="006F5170">
        <w:t xml:space="preserve">  https://www.acquisition.gov/browse/index/far</w:t>
      </w:r>
    </w:p>
    <w:p w14:paraId="13AAB7B0" w14:textId="77777777" w:rsidR="00656378" w:rsidRPr="006F5170" w:rsidRDefault="00656378" w:rsidP="00656378">
      <w:pPr>
        <w:pStyle w:val="NoSpacing"/>
      </w:pPr>
      <w:r w:rsidRPr="006F5170">
        <w:t xml:space="preserve">  </w:t>
      </w:r>
      <w:hyperlink r:id="rId58" w:history="1">
        <w:r w:rsidRPr="006F5170">
          <w:rPr>
            <w:rStyle w:val="Hyperlink"/>
          </w:rPr>
          <w:t>https://www.va.gov/oal/library/vaar/</w:t>
        </w:r>
      </w:hyperlink>
    </w:p>
    <w:p w14:paraId="17559CE1" w14:textId="77777777" w:rsidR="00656378" w:rsidRPr="006F5170" w:rsidRDefault="00656378" w:rsidP="00656378">
      <w:pPr>
        <w:pStyle w:val="NoSpacing"/>
      </w:pPr>
    </w:p>
    <w:p w14:paraId="4A701138" w14:textId="77777777" w:rsidR="00656378" w:rsidRPr="006F5170" w:rsidRDefault="00656378" w:rsidP="00656378">
      <w:pPr>
        <w:pStyle w:val="Heading2"/>
        <w:rPr>
          <w:sz w:val="22"/>
          <w:szCs w:val="22"/>
        </w:rPr>
      </w:pPr>
      <w:bookmarkStart w:id="42" w:name="_Toc228870373"/>
      <w:r w:rsidRPr="006F5170">
        <w:rPr>
          <w:sz w:val="22"/>
          <w:szCs w:val="22"/>
        </w:rPr>
        <w:t>52.252-6  AUTHORIZED DEVIATIONS IN CLAUSES  (NOV 2020)</w:t>
      </w:r>
      <w:bookmarkEnd w:id="42"/>
    </w:p>
    <w:p w14:paraId="48517500" w14:textId="77777777" w:rsidR="00656378" w:rsidRPr="006F5170" w:rsidRDefault="00656378" w:rsidP="00656378">
      <w:r w:rsidRPr="006F5170">
        <w:t xml:space="preserve">  (a) The use in this solicitation or contract of any Federal Acquisition Regulation (48 CFR Chapter 1) clause with an authorized deviation is indicated by the addition of "(DEVIATION)" after the date of the clause.</w:t>
      </w:r>
    </w:p>
    <w:p w14:paraId="78024ACD" w14:textId="77777777" w:rsidR="00656378" w:rsidRPr="006F5170" w:rsidRDefault="00656378" w:rsidP="00656378">
      <w:r w:rsidRPr="006F5170">
        <w:t xml:space="preserve">  (b) The use in this solicitation or contract of any VAAR (48 CFR Chapter FEDERAL ACQUISITION REGULATION (48 CFR Chapter 1)) clause with an authorized deviation is indicated by the addition of "(DEVIATION)" after the name of the regulation.</w:t>
      </w:r>
    </w:p>
    <w:p w14:paraId="0AFC9775" w14:textId="77777777" w:rsidR="00656378" w:rsidRPr="006F5170" w:rsidRDefault="00656378" w:rsidP="00656378">
      <w:pPr>
        <w:pStyle w:val="NoSpacing"/>
        <w:jc w:val="center"/>
      </w:pPr>
    </w:p>
    <w:p w14:paraId="174B1615" w14:textId="77777777" w:rsidR="00656378" w:rsidRPr="006F5170" w:rsidRDefault="00656378" w:rsidP="00656378">
      <w:pPr>
        <w:pStyle w:val="NoSpacing"/>
      </w:pPr>
      <w:r w:rsidRPr="006F5170">
        <w:lastRenderedPageBreak/>
        <w:t xml:space="preserve">  </w:t>
      </w:r>
    </w:p>
    <w:p w14:paraId="369AEE69" w14:textId="77777777" w:rsidR="00656378" w:rsidRPr="006F5170" w:rsidRDefault="00656378" w:rsidP="00656378">
      <w:pPr>
        <w:jc w:val="center"/>
      </w:pPr>
      <w:r w:rsidRPr="006F5170">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56378" w:rsidRPr="006F5170" w14:paraId="078F6C81" w14:textId="77777777" w:rsidTr="001F0102">
        <w:tc>
          <w:tcPr>
            <w:tcW w:w="1440" w:type="dxa"/>
          </w:tcPr>
          <w:p w14:paraId="70B8F042" w14:textId="77777777" w:rsidR="00656378" w:rsidRPr="006F5170" w:rsidRDefault="00656378" w:rsidP="001F0102">
            <w:pPr>
              <w:pStyle w:val="ByReference"/>
            </w:pPr>
            <w:r w:rsidRPr="006F5170">
              <w:rPr>
                <w:b/>
                <w:u w:val="single"/>
              </w:rPr>
              <w:t>FAR Number</w:t>
            </w:r>
          </w:p>
        </w:tc>
        <w:tc>
          <w:tcPr>
            <w:tcW w:w="6192" w:type="dxa"/>
          </w:tcPr>
          <w:p w14:paraId="01E60413" w14:textId="77777777" w:rsidR="00656378" w:rsidRPr="006F5170" w:rsidRDefault="00656378" w:rsidP="001F0102">
            <w:pPr>
              <w:pStyle w:val="ByReference"/>
            </w:pPr>
            <w:r w:rsidRPr="006F5170">
              <w:rPr>
                <w:b/>
                <w:u w:val="single"/>
              </w:rPr>
              <w:t>Title</w:t>
            </w:r>
          </w:p>
        </w:tc>
        <w:tc>
          <w:tcPr>
            <w:tcW w:w="1440" w:type="dxa"/>
          </w:tcPr>
          <w:p w14:paraId="7036F62F" w14:textId="77777777" w:rsidR="00656378" w:rsidRPr="006F5170" w:rsidRDefault="00656378" w:rsidP="001F0102">
            <w:pPr>
              <w:pStyle w:val="ByReference"/>
            </w:pPr>
            <w:r w:rsidRPr="006F5170">
              <w:rPr>
                <w:b/>
                <w:u w:val="single"/>
              </w:rPr>
              <w:t>Date</w:t>
            </w:r>
          </w:p>
        </w:tc>
      </w:tr>
      <w:tr w:rsidR="00656378" w:rsidRPr="006F5170" w14:paraId="08F97DFC" w14:textId="77777777" w:rsidTr="001F0102">
        <w:tc>
          <w:tcPr>
            <w:tcW w:w="1440" w:type="dxa"/>
          </w:tcPr>
          <w:p w14:paraId="24424BFC" w14:textId="77777777" w:rsidR="00656378" w:rsidRPr="006F5170" w:rsidRDefault="00656378" w:rsidP="001F0102">
            <w:pPr>
              <w:pStyle w:val="ByReference"/>
            </w:pPr>
            <w:r w:rsidRPr="006F5170">
              <w:t>52.202-1</w:t>
            </w:r>
          </w:p>
        </w:tc>
        <w:tc>
          <w:tcPr>
            <w:tcW w:w="6192" w:type="dxa"/>
          </w:tcPr>
          <w:p w14:paraId="1E69C217" w14:textId="77777777" w:rsidR="00656378" w:rsidRPr="006F5170" w:rsidRDefault="00656378" w:rsidP="001F0102">
            <w:pPr>
              <w:pStyle w:val="ByReference"/>
            </w:pPr>
            <w:r w:rsidRPr="006F5170">
              <w:t>DEFINITIONS</w:t>
            </w:r>
          </w:p>
        </w:tc>
        <w:tc>
          <w:tcPr>
            <w:tcW w:w="1440" w:type="dxa"/>
          </w:tcPr>
          <w:p w14:paraId="5A47A107" w14:textId="77777777" w:rsidR="00656378" w:rsidRPr="006F5170" w:rsidRDefault="00656378" w:rsidP="001F0102">
            <w:pPr>
              <w:pStyle w:val="ByReference"/>
            </w:pPr>
            <w:r w:rsidRPr="006F5170">
              <w:t>JUN 2020</w:t>
            </w:r>
          </w:p>
        </w:tc>
      </w:tr>
      <w:tr w:rsidR="00656378" w:rsidRPr="006F5170" w14:paraId="493587C6" w14:textId="77777777" w:rsidTr="001F0102">
        <w:tc>
          <w:tcPr>
            <w:tcW w:w="1440" w:type="dxa"/>
          </w:tcPr>
          <w:p w14:paraId="6662EA5C" w14:textId="77777777" w:rsidR="00656378" w:rsidRPr="006F5170" w:rsidRDefault="00656378" w:rsidP="001F0102">
            <w:pPr>
              <w:pStyle w:val="ByReference"/>
            </w:pPr>
            <w:r w:rsidRPr="006F5170">
              <w:t>52.203-3</w:t>
            </w:r>
          </w:p>
        </w:tc>
        <w:tc>
          <w:tcPr>
            <w:tcW w:w="6192" w:type="dxa"/>
          </w:tcPr>
          <w:p w14:paraId="7BC5C600" w14:textId="77777777" w:rsidR="00656378" w:rsidRPr="006F5170" w:rsidRDefault="00656378" w:rsidP="001F0102">
            <w:pPr>
              <w:pStyle w:val="ByReference"/>
            </w:pPr>
            <w:r w:rsidRPr="006F5170">
              <w:t>GRATUITIES</w:t>
            </w:r>
          </w:p>
        </w:tc>
        <w:tc>
          <w:tcPr>
            <w:tcW w:w="1440" w:type="dxa"/>
          </w:tcPr>
          <w:p w14:paraId="6D49F47E" w14:textId="77777777" w:rsidR="00656378" w:rsidRPr="006F5170" w:rsidRDefault="00656378" w:rsidP="001F0102">
            <w:pPr>
              <w:pStyle w:val="ByReference"/>
            </w:pPr>
            <w:r w:rsidRPr="006F5170">
              <w:t>APR 1984</w:t>
            </w:r>
          </w:p>
        </w:tc>
      </w:tr>
      <w:tr w:rsidR="00656378" w:rsidRPr="006F5170" w14:paraId="3C8EC6DC" w14:textId="77777777" w:rsidTr="001F0102">
        <w:tc>
          <w:tcPr>
            <w:tcW w:w="1440" w:type="dxa"/>
          </w:tcPr>
          <w:p w14:paraId="25A69677" w14:textId="77777777" w:rsidR="00656378" w:rsidRPr="006F5170" w:rsidRDefault="00656378" w:rsidP="001F0102">
            <w:pPr>
              <w:pStyle w:val="ByReference"/>
            </w:pPr>
            <w:r w:rsidRPr="006F5170">
              <w:t>52.203-5</w:t>
            </w:r>
          </w:p>
        </w:tc>
        <w:tc>
          <w:tcPr>
            <w:tcW w:w="6192" w:type="dxa"/>
          </w:tcPr>
          <w:p w14:paraId="02E71D6A" w14:textId="77777777" w:rsidR="00656378" w:rsidRPr="006F5170" w:rsidRDefault="00656378" w:rsidP="001F0102">
            <w:pPr>
              <w:pStyle w:val="ByReference"/>
            </w:pPr>
            <w:r w:rsidRPr="006F5170">
              <w:t>COVENANT AGAINST CONTINGENT FEES</w:t>
            </w:r>
          </w:p>
        </w:tc>
        <w:tc>
          <w:tcPr>
            <w:tcW w:w="1440" w:type="dxa"/>
          </w:tcPr>
          <w:p w14:paraId="7760183D" w14:textId="77777777" w:rsidR="00656378" w:rsidRPr="006F5170" w:rsidRDefault="00656378" w:rsidP="001F0102">
            <w:pPr>
              <w:pStyle w:val="ByReference"/>
            </w:pPr>
            <w:r w:rsidRPr="006F5170">
              <w:t>MAY 2014</w:t>
            </w:r>
          </w:p>
        </w:tc>
      </w:tr>
      <w:tr w:rsidR="00656378" w:rsidRPr="006F5170" w14:paraId="3992C9E0" w14:textId="77777777" w:rsidTr="001F0102">
        <w:tc>
          <w:tcPr>
            <w:tcW w:w="1440" w:type="dxa"/>
          </w:tcPr>
          <w:p w14:paraId="4C6FC9A7" w14:textId="77777777" w:rsidR="00656378" w:rsidRDefault="00656378" w:rsidP="001F0102">
            <w:pPr>
              <w:pStyle w:val="ByReference"/>
            </w:pPr>
            <w:r w:rsidRPr="006F5170">
              <w:t>52.203-6</w:t>
            </w:r>
          </w:p>
          <w:p w14:paraId="7797DC70" w14:textId="77777777" w:rsidR="00656378" w:rsidRDefault="00656378" w:rsidP="001F0102"/>
          <w:p w14:paraId="17F0AD8D" w14:textId="77777777" w:rsidR="00656378" w:rsidRDefault="00656378" w:rsidP="001F0102"/>
          <w:p w14:paraId="073EAD41" w14:textId="77777777" w:rsidR="00656378" w:rsidRPr="00145808" w:rsidRDefault="00656378" w:rsidP="001F0102">
            <w:r w:rsidRPr="00BD6E0D">
              <w:t>52.203-7</w:t>
            </w:r>
          </w:p>
        </w:tc>
        <w:tc>
          <w:tcPr>
            <w:tcW w:w="6192" w:type="dxa"/>
          </w:tcPr>
          <w:p w14:paraId="0A893E7B" w14:textId="77777777" w:rsidR="00656378" w:rsidRDefault="00656378" w:rsidP="001F0102">
            <w:pPr>
              <w:pStyle w:val="ByReference"/>
            </w:pPr>
            <w:r w:rsidRPr="006F5170">
              <w:t>RESTRICTIONS ON SUBCONTRACTOR SALES TO THE GOVERNMENT</w:t>
            </w:r>
          </w:p>
          <w:p w14:paraId="4E2E9A13" w14:textId="77777777" w:rsidR="00656378" w:rsidRDefault="00656378" w:rsidP="001F0102">
            <w:pPr>
              <w:pStyle w:val="ByReference"/>
            </w:pPr>
          </w:p>
          <w:p w14:paraId="6CD996E1" w14:textId="77777777" w:rsidR="00656378" w:rsidRDefault="00656378" w:rsidP="001F0102">
            <w:pPr>
              <w:pStyle w:val="ByReference"/>
            </w:pPr>
            <w:r>
              <w:t>ANTI-KICKBACK PROCEDURES</w:t>
            </w:r>
          </w:p>
          <w:p w14:paraId="727E169E" w14:textId="77777777" w:rsidR="00656378" w:rsidRPr="006F5170" w:rsidRDefault="00656378" w:rsidP="001F0102">
            <w:pPr>
              <w:pStyle w:val="ByReference"/>
            </w:pPr>
          </w:p>
        </w:tc>
        <w:tc>
          <w:tcPr>
            <w:tcW w:w="1440" w:type="dxa"/>
          </w:tcPr>
          <w:p w14:paraId="6A36A65B" w14:textId="77777777" w:rsidR="00656378" w:rsidRDefault="00656378" w:rsidP="001F0102">
            <w:pPr>
              <w:pStyle w:val="ByReference"/>
            </w:pPr>
            <w:r w:rsidRPr="006F5170">
              <w:t>JUN 2020</w:t>
            </w:r>
          </w:p>
          <w:p w14:paraId="4D98CDBF" w14:textId="77777777" w:rsidR="00656378" w:rsidRDefault="00656378" w:rsidP="001F0102"/>
          <w:p w14:paraId="7A19E64F" w14:textId="77777777" w:rsidR="00656378" w:rsidRDefault="00656378" w:rsidP="001F0102"/>
          <w:p w14:paraId="4EA5614E" w14:textId="77777777" w:rsidR="00656378" w:rsidRPr="00BD6E0D" w:rsidRDefault="00656378" w:rsidP="001F0102">
            <w:r>
              <w:t>JUN 2020</w:t>
            </w:r>
          </w:p>
        </w:tc>
      </w:tr>
      <w:tr w:rsidR="00656378" w:rsidRPr="006F5170" w14:paraId="520A4EB8" w14:textId="77777777" w:rsidTr="001F0102">
        <w:tc>
          <w:tcPr>
            <w:tcW w:w="1440" w:type="dxa"/>
          </w:tcPr>
          <w:p w14:paraId="4F57565D" w14:textId="77777777" w:rsidR="00656378" w:rsidRPr="006F5170" w:rsidRDefault="00656378" w:rsidP="001F0102">
            <w:pPr>
              <w:pStyle w:val="ByReference"/>
            </w:pPr>
            <w:r w:rsidRPr="006F5170">
              <w:t>52.203-8</w:t>
            </w:r>
          </w:p>
        </w:tc>
        <w:tc>
          <w:tcPr>
            <w:tcW w:w="6192" w:type="dxa"/>
          </w:tcPr>
          <w:p w14:paraId="64990C45" w14:textId="77777777" w:rsidR="00656378" w:rsidRPr="006F5170" w:rsidRDefault="00656378" w:rsidP="001F0102">
            <w:pPr>
              <w:pStyle w:val="ByReference"/>
            </w:pPr>
            <w:r w:rsidRPr="006F5170">
              <w:t>CANCELLATION, RESCISSION, AND RECOVERY OF FUNDS FOR ILLEGAL OR IMPROPER ACTIVITY</w:t>
            </w:r>
          </w:p>
        </w:tc>
        <w:tc>
          <w:tcPr>
            <w:tcW w:w="1440" w:type="dxa"/>
          </w:tcPr>
          <w:p w14:paraId="5E788EC7" w14:textId="77777777" w:rsidR="00656378" w:rsidRPr="006F5170" w:rsidRDefault="00656378" w:rsidP="001F0102">
            <w:pPr>
              <w:pStyle w:val="ByReference"/>
            </w:pPr>
            <w:r w:rsidRPr="006F5170">
              <w:t>MAY 2014</w:t>
            </w:r>
          </w:p>
        </w:tc>
      </w:tr>
      <w:tr w:rsidR="00656378" w:rsidRPr="006F5170" w14:paraId="1A203052" w14:textId="77777777" w:rsidTr="001F0102">
        <w:tc>
          <w:tcPr>
            <w:tcW w:w="1440" w:type="dxa"/>
          </w:tcPr>
          <w:p w14:paraId="707ACE4B" w14:textId="77777777" w:rsidR="00656378" w:rsidRPr="006F5170" w:rsidRDefault="00656378" w:rsidP="001F0102">
            <w:pPr>
              <w:pStyle w:val="ByReference"/>
            </w:pPr>
            <w:r w:rsidRPr="006F5170">
              <w:t>52.203-10</w:t>
            </w:r>
          </w:p>
        </w:tc>
        <w:tc>
          <w:tcPr>
            <w:tcW w:w="6192" w:type="dxa"/>
          </w:tcPr>
          <w:p w14:paraId="32491134" w14:textId="77777777" w:rsidR="00656378" w:rsidRPr="006F5170" w:rsidRDefault="00656378" w:rsidP="001F0102">
            <w:pPr>
              <w:pStyle w:val="ByReference"/>
            </w:pPr>
            <w:r w:rsidRPr="006F5170">
              <w:t>PRICE OR FEE ADJUSTMENT FOR ILLEGAL OR IMPROPER ACTIVITY</w:t>
            </w:r>
          </w:p>
        </w:tc>
        <w:tc>
          <w:tcPr>
            <w:tcW w:w="1440" w:type="dxa"/>
          </w:tcPr>
          <w:p w14:paraId="3825B868" w14:textId="77777777" w:rsidR="00656378" w:rsidRPr="006F5170" w:rsidRDefault="00656378" w:rsidP="001F0102">
            <w:pPr>
              <w:pStyle w:val="ByReference"/>
            </w:pPr>
            <w:r w:rsidRPr="006F5170">
              <w:t>MAY 2014</w:t>
            </w:r>
          </w:p>
        </w:tc>
      </w:tr>
      <w:tr w:rsidR="00656378" w:rsidRPr="006F5170" w14:paraId="0F7A1CC1" w14:textId="77777777" w:rsidTr="001F0102">
        <w:tc>
          <w:tcPr>
            <w:tcW w:w="1440" w:type="dxa"/>
          </w:tcPr>
          <w:p w14:paraId="5FEA78A7" w14:textId="77777777" w:rsidR="00656378" w:rsidRPr="006F5170" w:rsidRDefault="00656378" w:rsidP="001F0102">
            <w:pPr>
              <w:pStyle w:val="ByReference"/>
            </w:pPr>
            <w:r w:rsidRPr="006F5170">
              <w:t>52.203-12</w:t>
            </w:r>
          </w:p>
        </w:tc>
        <w:tc>
          <w:tcPr>
            <w:tcW w:w="6192" w:type="dxa"/>
          </w:tcPr>
          <w:p w14:paraId="412387B8" w14:textId="77777777" w:rsidR="00656378" w:rsidRPr="006F5170" w:rsidRDefault="00656378" w:rsidP="001F0102">
            <w:pPr>
              <w:pStyle w:val="ByReference"/>
            </w:pPr>
            <w:r w:rsidRPr="006F5170">
              <w:t>LIMITATION ON PAYMENTS TO INFLUENCE CERTAIN FEDERAL TRANSACTIONS</w:t>
            </w:r>
          </w:p>
        </w:tc>
        <w:tc>
          <w:tcPr>
            <w:tcW w:w="1440" w:type="dxa"/>
          </w:tcPr>
          <w:p w14:paraId="0B1A6AA6" w14:textId="77777777" w:rsidR="00656378" w:rsidRPr="006F5170" w:rsidRDefault="00656378" w:rsidP="001F0102">
            <w:pPr>
              <w:pStyle w:val="ByReference"/>
            </w:pPr>
            <w:r w:rsidRPr="006F5170">
              <w:t>JUN 2020</w:t>
            </w:r>
          </w:p>
        </w:tc>
      </w:tr>
      <w:tr w:rsidR="00656378" w:rsidRPr="006F5170" w14:paraId="2731CC4C" w14:textId="77777777" w:rsidTr="001F0102">
        <w:tc>
          <w:tcPr>
            <w:tcW w:w="1440" w:type="dxa"/>
          </w:tcPr>
          <w:p w14:paraId="5AADBF4D" w14:textId="77777777" w:rsidR="00656378" w:rsidRPr="006F5170" w:rsidRDefault="00656378" w:rsidP="001F0102">
            <w:pPr>
              <w:pStyle w:val="ByReference"/>
            </w:pPr>
            <w:r w:rsidRPr="006F5170">
              <w:t>52.203-17</w:t>
            </w:r>
          </w:p>
        </w:tc>
        <w:tc>
          <w:tcPr>
            <w:tcW w:w="6192" w:type="dxa"/>
          </w:tcPr>
          <w:p w14:paraId="5690C6BC" w14:textId="77777777" w:rsidR="00656378" w:rsidRPr="006F5170" w:rsidRDefault="00656378" w:rsidP="001F0102">
            <w:pPr>
              <w:pStyle w:val="ByReference"/>
            </w:pPr>
            <w:r w:rsidRPr="006F5170">
              <w:t>CONTRACTOR EMPLOYEE WHISTLEBLOWER RIGHTS</w:t>
            </w:r>
          </w:p>
        </w:tc>
        <w:tc>
          <w:tcPr>
            <w:tcW w:w="1440" w:type="dxa"/>
          </w:tcPr>
          <w:p w14:paraId="0B250B5E" w14:textId="77777777" w:rsidR="00656378" w:rsidRPr="006F5170" w:rsidRDefault="00656378" w:rsidP="001F0102">
            <w:pPr>
              <w:pStyle w:val="ByReference"/>
            </w:pPr>
            <w:r w:rsidRPr="006F5170">
              <w:t>NOV 2023</w:t>
            </w:r>
          </w:p>
        </w:tc>
      </w:tr>
      <w:tr w:rsidR="00656378" w:rsidRPr="006F5170" w14:paraId="507AB267" w14:textId="77777777" w:rsidTr="001F0102">
        <w:tc>
          <w:tcPr>
            <w:tcW w:w="1440" w:type="dxa"/>
          </w:tcPr>
          <w:p w14:paraId="3C774D76" w14:textId="77777777" w:rsidR="00656378" w:rsidRPr="006F5170" w:rsidRDefault="00656378" w:rsidP="001F0102">
            <w:pPr>
              <w:pStyle w:val="ByReference"/>
            </w:pPr>
            <w:r w:rsidRPr="006F5170">
              <w:t>52.203-19</w:t>
            </w:r>
          </w:p>
        </w:tc>
        <w:tc>
          <w:tcPr>
            <w:tcW w:w="6192" w:type="dxa"/>
          </w:tcPr>
          <w:p w14:paraId="47E37724" w14:textId="77777777" w:rsidR="00656378" w:rsidRPr="006F5170" w:rsidRDefault="00656378" w:rsidP="001F0102">
            <w:pPr>
              <w:pStyle w:val="ByReference"/>
            </w:pPr>
            <w:r w:rsidRPr="006F5170">
              <w:t>PROHIBITION ON REQUIRING CERTAIN INTERNAL CONFIDENTIALITY AGREEMENTS OR STATEMENTS</w:t>
            </w:r>
          </w:p>
        </w:tc>
        <w:tc>
          <w:tcPr>
            <w:tcW w:w="1440" w:type="dxa"/>
          </w:tcPr>
          <w:p w14:paraId="7C5E80A8" w14:textId="77777777" w:rsidR="00656378" w:rsidRPr="006F5170" w:rsidRDefault="00656378" w:rsidP="001F0102">
            <w:pPr>
              <w:pStyle w:val="ByReference"/>
            </w:pPr>
            <w:r w:rsidRPr="006F5170">
              <w:t>JAN 2017</w:t>
            </w:r>
          </w:p>
        </w:tc>
      </w:tr>
      <w:tr w:rsidR="00656378" w:rsidRPr="006F5170" w14:paraId="2873EA47" w14:textId="77777777" w:rsidTr="001F0102">
        <w:tc>
          <w:tcPr>
            <w:tcW w:w="1440" w:type="dxa"/>
          </w:tcPr>
          <w:p w14:paraId="0E1AFF8C" w14:textId="77777777" w:rsidR="00656378" w:rsidRDefault="00656378" w:rsidP="001F0102">
            <w:pPr>
              <w:pStyle w:val="ByReference"/>
            </w:pPr>
            <w:r w:rsidRPr="006F5170">
              <w:t>52.204-9</w:t>
            </w:r>
          </w:p>
          <w:p w14:paraId="3CCA6771" w14:textId="77777777" w:rsidR="00656378" w:rsidRDefault="00656378" w:rsidP="001F0102"/>
          <w:p w14:paraId="3BEF1BC3" w14:textId="77777777" w:rsidR="00656378" w:rsidRPr="00713CD9" w:rsidRDefault="00656378" w:rsidP="001F0102">
            <w:r w:rsidRPr="00713CD9">
              <w:t>52.204-10</w:t>
            </w:r>
          </w:p>
        </w:tc>
        <w:tc>
          <w:tcPr>
            <w:tcW w:w="6192" w:type="dxa"/>
          </w:tcPr>
          <w:p w14:paraId="5F08ED24" w14:textId="77777777" w:rsidR="00656378" w:rsidRDefault="00656378" w:rsidP="001F0102">
            <w:pPr>
              <w:pStyle w:val="ByReference"/>
            </w:pPr>
            <w:r w:rsidRPr="006F5170">
              <w:t>PERSONAL IDENTITY VERIFICATION OF CONTRACTOR PERSONNEL</w:t>
            </w:r>
          </w:p>
          <w:p w14:paraId="747E6E18" w14:textId="77777777" w:rsidR="00656378" w:rsidRDefault="00656378" w:rsidP="001F0102">
            <w:pPr>
              <w:pStyle w:val="ByReference"/>
            </w:pPr>
            <w:r>
              <w:t>REPORTING EXECUTIVE COMPENSATION AND FIRST-TIER SUBCONTRACT AWARDS (DEVIATION)</w:t>
            </w:r>
          </w:p>
          <w:p w14:paraId="31527DC4" w14:textId="77777777" w:rsidR="00656378" w:rsidRPr="006F5170" w:rsidRDefault="00656378" w:rsidP="001F0102">
            <w:pPr>
              <w:pStyle w:val="ByReference"/>
            </w:pPr>
          </w:p>
        </w:tc>
        <w:tc>
          <w:tcPr>
            <w:tcW w:w="1440" w:type="dxa"/>
          </w:tcPr>
          <w:p w14:paraId="44AF832C" w14:textId="77777777" w:rsidR="00656378" w:rsidRDefault="00656378" w:rsidP="001F0102">
            <w:pPr>
              <w:pStyle w:val="ByReference"/>
            </w:pPr>
            <w:r w:rsidRPr="006F5170">
              <w:t>JAN 2011</w:t>
            </w:r>
          </w:p>
          <w:p w14:paraId="1C4806F4" w14:textId="77777777" w:rsidR="00656378" w:rsidRDefault="00656378" w:rsidP="001F0102"/>
          <w:p w14:paraId="123F7B8F" w14:textId="77777777" w:rsidR="00656378" w:rsidRPr="0009119D" w:rsidRDefault="00656378" w:rsidP="001F0102">
            <w:r>
              <w:t>NOV 2025</w:t>
            </w:r>
          </w:p>
        </w:tc>
      </w:tr>
      <w:tr w:rsidR="00656378" w:rsidRPr="006F5170" w14:paraId="2A9FA7FF" w14:textId="77777777" w:rsidTr="001F0102">
        <w:tc>
          <w:tcPr>
            <w:tcW w:w="1440" w:type="dxa"/>
          </w:tcPr>
          <w:p w14:paraId="01EF6AA8" w14:textId="77777777" w:rsidR="00656378" w:rsidRPr="006F5170" w:rsidRDefault="00656378" w:rsidP="001F0102">
            <w:pPr>
              <w:pStyle w:val="ByReference"/>
            </w:pPr>
            <w:r w:rsidRPr="006F5170">
              <w:t>52.204-13</w:t>
            </w:r>
          </w:p>
        </w:tc>
        <w:tc>
          <w:tcPr>
            <w:tcW w:w="6192" w:type="dxa"/>
          </w:tcPr>
          <w:p w14:paraId="58DB5FBC" w14:textId="77777777" w:rsidR="00656378" w:rsidRPr="006F5170" w:rsidRDefault="00656378" w:rsidP="001F0102">
            <w:pPr>
              <w:pStyle w:val="ByReference"/>
            </w:pPr>
            <w:r w:rsidRPr="006F5170">
              <w:t>SYSTEM FOR AWARD MANAGEMENT—MAINTENANCE (DEVIATION)</w:t>
            </w:r>
          </w:p>
        </w:tc>
        <w:tc>
          <w:tcPr>
            <w:tcW w:w="1440" w:type="dxa"/>
          </w:tcPr>
          <w:p w14:paraId="72F48BAF" w14:textId="77777777" w:rsidR="00656378" w:rsidRPr="006F5170" w:rsidRDefault="00656378" w:rsidP="001F0102">
            <w:pPr>
              <w:pStyle w:val="ByReference"/>
            </w:pPr>
            <w:r w:rsidRPr="006F5170">
              <w:t>NOV 2025</w:t>
            </w:r>
          </w:p>
        </w:tc>
      </w:tr>
      <w:tr w:rsidR="00656378" w:rsidRPr="006F5170" w14:paraId="0B0217CA" w14:textId="77777777" w:rsidTr="001F0102">
        <w:tc>
          <w:tcPr>
            <w:tcW w:w="1440" w:type="dxa"/>
          </w:tcPr>
          <w:p w14:paraId="49FC9902" w14:textId="77777777" w:rsidR="00656378" w:rsidRPr="006F5170" w:rsidRDefault="00656378" w:rsidP="001F0102">
            <w:pPr>
              <w:pStyle w:val="ByReference"/>
            </w:pPr>
            <w:r w:rsidRPr="006F5170">
              <w:t>52.204-14</w:t>
            </w:r>
          </w:p>
        </w:tc>
        <w:tc>
          <w:tcPr>
            <w:tcW w:w="6192" w:type="dxa"/>
          </w:tcPr>
          <w:p w14:paraId="7A86C47B" w14:textId="77777777" w:rsidR="00656378" w:rsidRPr="006F5170" w:rsidRDefault="00656378" w:rsidP="001F0102">
            <w:pPr>
              <w:pStyle w:val="ByReference"/>
            </w:pPr>
            <w:r w:rsidRPr="006F5170">
              <w:t>SERVICE CONTRACT REPORTING REQUIREMENTS (DEVIATION)</w:t>
            </w:r>
          </w:p>
        </w:tc>
        <w:tc>
          <w:tcPr>
            <w:tcW w:w="1440" w:type="dxa"/>
          </w:tcPr>
          <w:p w14:paraId="1F2C8BF6" w14:textId="77777777" w:rsidR="00656378" w:rsidRPr="006F5170" w:rsidRDefault="00656378" w:rsidP="001F0102">
            <w:pPr>
              <w:pStyle w:val="ByReference"/>
            </w:pPr>
            <w:r w:rsidRPr="006F5170">
              <w:t>NOV 2025</w:t>
            </w:r>
          </w:p>
        </w:tc>
      </w:tr>
      <w:tr w:rsidR="00656378" w:rsidRPr="006F5170" w14:paraId="56FC5327" w14:textId="77777777" w:rsidTr="001F0102">
        <w:tc>
          <w:tcPr>
            <w:tcW w:w="1440" w:type="dxa"/>
          </w:tcPr>
          <w:p w14:paraId="6A57556E" w14:textId="77777777" w:rsidR="00656378" w:rsidRPr="006F5170" w:rsidRDefault="00656378" w:rsidP="001F0102">
            <w:pPr>
              <w:pStyle w:val="ByReference"/>
            </w:pPr>
            <w:r w:rsidRPr="006F5170">
              <w:t>52.204-19</w:t>
            </w:r>
          </w:p>
        </w:tc>
        <w:tc>
          <w:tcPr>
            <w:tcW w:w="6192" w:type="dxa"/>
          </w:tcPr>
          <w:p w14:paraId="33754DE1" w14:textId="77777777" w:rsidR="00656378" w:rsidRPr="006F5170" w:rsidRDefault="00656378" w:rsidP="001F0102">
            <w:pPr>
              <w:pStyle w:val="ByReference"/>
            </w:pPr>
            <w:r w:rsidRPr="006F5170">
              <w:t>INCORPORATION BY REFERENCE OF REPRESENTATIONS AND CERTIFICATIONS</w:t>
            </w:r>
          </w:p>
        </w:tc>
        <w:tc>
          <w:tcPr>
            <w:tcW w:w="1440" w:type="dxa"/>
          </w:tcPr>
          <w:p w14:paraId="36398050" w14:textId="77777777" w:rsidR="00656378" w:rsidRPr="006F5170" w:rsidRDefault="00656378" w:rsidP="001F0102">
            <w:pPr>
              <w:pStyle w:val="ByReference"/>
            </w:pPr>
            <w:r w:rsidRPr="006F5170">
              <w:t>DEC 2014</w:t>
            </w:r>
          </w:p>
        </w:tc>
      </w:tr>
      <w:tr w:rsidR="00656378" w:rsidRPr="006F5170" w14:paraId="584421D6" w14:textId="77777777" w:rsidTr="001F0102">
        <w:tc>
          <w:tcPr>
            <w:tcW w:w="1440" w:type="dxa"/>
          </w:tcPr>
          <w:p w14:paraId="290EF40F" w14:textId="77777777" w:rsidR="00656378" w:rsidRPr="006F5170" w:rsidRDefault="00656378" w:rsidP="001F0102">
            <w:pPr>
              <w:pStyle w:val="ByReference"/>
            </w:pPr>
            <w:r w:rsidRPr="006F5170">
              <w:t>52.209-6</w:t>
            </w:r>
          </w:p>
        </w:tc>
        <w:tc>
          <w:tcPr>
            <w:tcW w:w="6192" w:type="dxa"/>
          </w:tcPr>
          <w:p w14:paraId="3DB5A4B6" w14:textId="77777777" w:rsidR="00656378" w:rsidRPr="006F5170" w:rsidRDefault="00656378" w:rsidP="001F0102">
            <w:pPr>
              <w:pStyle w:val="ByReference"/>
            </w:pPr>
            <w:r w:rsidRPr="006F5170">
              <w:t>PROTECTING THE GOVERNMENT'S INTEREST WHEN SUBCONTRACTING WITH CONTRACTORS DEBARRED, SUSPENDED, PROPOSED FOR DEBARMENT, OR VOLUNTARILY EXCLUDED</w:t>
            </w:r>
          </w:p>
        </w:tc>
        <w:tc>
          <w:tcPr>
            <w:tcW w:w="1440" w:type="dxa"/>
          </w:tcPr>
          <w:p w14:paraId="7C7CBBF8" w14:textId="77777777" w:rsidR="00656378" w:rsidRPr="006F5170" w:rsidRDefault="00656378" w:rsidP="001F0102">
            <w:pPr>
              <w:pStyle w:val="ByReference"/>
            </w:pPr>
            <w:r w:rsidRPr="006F5170">
              <w:t>JAN 2025</w:t>
            </w:r>
          </w:p>
        </w:tc>
      </w:tr>
      <w:tr w:rsidR="00656378" w:rsidRPr="006F5170" w14:paraId="7C86C202" w14:textId="77777777" w:rsidTr="001F0102">
        <w:tc>
          <w:tcPr>
            <w:tcW w:w="1440" w:type="dxa"/>
          </w:tcPr>
          <w:p w14:paraId="48D2FB9D" w14:textId="77777777" w:rsidR="00656378" w:rsidRPr="006F5170" w:rsidRDefault="00656378" w:rsidP="001F0102">
            <w:pPr>
              <w:pStyle w:val="ByReference"/>
            </w:pPr>
            <w:r w:rsidRPr="006F5170">
              <w:t>52.209-9</w:t>
            </w:r>
          </w:p>
        </w:tc>
        <w:tc>
          <w:tcPr>
            <w:tcW w:w="6192" w:type="dxa"/>
          </w:tcPr>
          <w:p w14:paraId="610B8CF3" w14:textId="77777777" w:rsidR="00656378" w:rsidRPr="006F5170" w:rsidRDefault="00656378" w:rsidP="001F0102">
            <w:pPr>
              <w:pStyle w:val="ByReference"/>
            </w:pPr>
            <w:r w:rsidRPr="006F5170">
              <w:t>UPDATES OF PUBLICLY AVAILABLE  INFORMATION REGARDING RESPONSIBILITY MATTERS</w:t>
            </w:r>
          </w:p>
        </w:tc>
        <w:tc>
          <w:tcPr>
            <w:tcW w:w="1440" w:type="dxa"/>
          </w:tcPr>
          <w:p w14:paraId="132B3B18" w14:textId="77777777" w:rsidR="00656378" w:rsidRPr="006F5170" w:rsidRDefault="00656378" w:rsidP="001F0102">
            <w:pPr>
              <w:pStyle w:val="ByReference"/>
            </w:pPr>
            <w:r w:rsidRPr="006F5170">
              <w:t>OCT 2018</w:t>
            </w:r>
          </w:p>
        </w:tc>
      </w:tr>
      <w:tr w:rsidR="00656378" w:rsidRPr="006F5170" w14:paraId="785738FC" w14:textId="77777777" w:rsidTr="001F0102">
        <w:tc>
          <w:tcPr>
            <w:tcW w:w="1440" w:type="dxa"/>
          </w:tcPr>
          <w:p w14:paraId="58CDD311" w14:textId="77777777" w:rsidR="00656378" w:rsidRPr="006F5170" w:rsidRDefault="00656378" w:rsidP="001F0102">
            <w:pPr>
              <w:pStyle w:val="ByReference"/>
            </w:pPr>
            <w:r w:rsidRPr="006F5170">
              <w:t>52.209-10</w:t>
            </w:r>
          </w:p>
        </w:tc>
        <w:tc>
          <w:tcPr>
            <w:tcW w:w="6192" w:type="dxa"/>
          </w:tcPr>
          <w:p w14:paraId="6B271541" w14:textId="77777777" w:rsidR="00656378" w:rsidRPr="006F5170" w:rsidRDefault="00656378" w:rsidP="001F0102">
            <w:pPr>
              <w:pStyle w:val="ByReference"/>
            </w:pPr>
            <w:r w:rsidRPr="006F5170">
              <w:t>PROHIBITION ON CONTRACTING WITH INVERTED DOMESTIC CORPORATIONS</w:t>
            </w:r>
          </w:p>
        </w:tc>
        <w:tc>
          <w:tcPr>
            <w:tcW w:w="1440" w:type="dxa"/>
          </w:tcPr>
          <w:p w14:paraId="556755E6" w14:textId="77777777" w:rsidR="00656378" w:rsidRPr="006F5170" w:rsidRDefault="00656378" w:rsidP="001F0102">
            <w:pPr>
              <w:pStyle w:val="ByReference"/>
            </w:pPr>
            <w:r w:rsidRPr="006F5170">
              <w:t>NOV 2015</w:t>
            </w:r>
          </w:p>
        </w:tc>
      </w:tr>
      <w:tr w:rsidR="00656378" w:rsidRPr="006F5170" w14:paraId="0FC1F269" w14:textId="77777777" w:rsidTr="001F0102">
        <w:tc>
          <w:tcPr>
            <w:tcW w:w="1440" w:type="dxa"/>
          </w:tcPr>
          <w:p w14:paraId="453212FC" w14:textId="77777777" w:rsidR="00656378" w:rsidRPr="006F5170" w:rsidRDefault="00656378" w:rsidP="001F0102">
            <w:pPr>
              <w:pStyle w:val="ByReference"/>
            </w:pPr>
            <w:r w:rsidRPr="006F5170">
              <w:t>52.215-17</w:t>
            </w:r>
          </w:p>
        </w:tc>
        <w:tc>
          <w:tcPr>
            <w:tcW w:w="6192" w:type="dxa"/>
          </w:tcPr>
          <w:p w14:paraId="2D0F15B4" w14:textId="77777777" w:rsidR="00656378" w:rsidRPr="006F5170" w:rsidRDefault="00656378" w:rsidP="001F0102">
            <w:pPr>
              <w:pStyle w:val="ByReference"/>
            </w:pPr>
            <w:r w:rsidRPr="006F5170">
              <w:t>WAIVER OF FACILITIES CAPITAL COST OF MONEY</w:t>
            </w:r>
          </w:p>
        </w:tc>
        <w:tc>
          <w:tcPr>
            <w:tcW w:w="1440" w:type="dxa"/>
          </w:tcPr>
          <w:p w14:paraId="36C07129" w14:textId="77777777" w:rsidR="00656378" w:rsidRPr="006F5170" w:rsidRDefault="00656378" w:rsidP="001F0102">
            <w:pPr>
              <w:pStyle w:val="ByReference"/>
            </w:pPr>
            <w:r w:rsidRPr="006F5170">
              <w:t>OCT 1997</w:t>
            </w:r>
          </w:p>
        </w:tc>
      </w:tr>
      <w:tr w:rsidR="00656378" w:rsidRPr="006F5170" w14:paraId="459C2C76" w14:textId="77777777" w:rsidTr="001F0102">
        <w:tc>
          <w:tcPr>
            <w:tcW w:w="1440" w:type="dxa"/>
          </w:tcPr>
          <w:p w14:paraId="1E7D68AF" w14:textId="77777777" w:rsidR="00656378" w:rsidRPr="006F5170" w:rsidRDefault="00656378" w:rsidP="001F0102">
            <w:pPr>
              <w:pStyle w:val="ByReference"/>
            </w:pPr>
            <w:r w:rsidRPr="006F5170">
              <w:t>52.219-8</w:t>
            </w:r>
          </w:p>
        </w:tc>
        <w:tc>
          <w:tcPr>
            <w:tcW w:w="6192" w:type="dxa"/>
          </w:tcPr>
          <w:p w14:paraId="4C25C070" w14:textId="77777777" w:rsidR="00656378" w:rsidRPr="006F5170" w:rsidRDefault="00656378" w:rsidP="001F0102">
            <w:pPr>
              <w:pStyle w:val="ByReference"/>
            </w:pPr>
            <w:r w:rsidRPr="006F5170">
              <w:t>UTILIZATION OF SMALL BUSINESS CONCERNS (DEVIATION)</w:t>
            </w:r>
          </w:p>
        </w:tc>
        <w:tc>
          <w:tcPr>
            <w:tcW w:w="1440" w:type="dxa"/>
          </w:tcPr>
          <w:p w14:paraId="5F5471BC" w14:textId="77777777" w:rsidR="00656378" w:rsidRPr="006F5170" w:rsidRDefault="00656378" w:rsidP="001F0102">
            <w:pPr>
              <w:pStyle w:val="ByReference"/>
            </w:pPr>
            <w:r w:rsidRPr="006F5170">
              <w:t>NOV 2025</w:t>
            </w:r>
          </w:p>
        </w:tc>
      </w:tr>
      <w:tr w:rsidR="00656378" w:rsidRPr="006F5170" w14:paraId="3EAF5DFE" w14:textId="77777777" w:rsidTr="001F0102">
        <w:tc>
          <w:tcPr>
            <w:tcW w:w="1440" w:type="dxa"/>
          </w:tcPr>
          <w:p w14:paraId="13628BAD" w14:textId="77777777" w:rsidR="00656378" w:rsidRPr="006F5170" w:rsidRDefault="00656378" w:rsidP="001F0102">
            <w:pPr>
              <w:pStyle w:val="ByReference"/>
            </w:pPr>
            <w:r w:rsidRPr="006F5170">
              <w:t>52.219-27</w:t>
            </w:r>
          </w:p>
        </w:tc>
        <w:tc>
          <w:tcPr>
            <w:tcW w:w="6192" w:type="dxa"/>
          </w:tcPr>
          <w:p w14:paraId="46953966" w14:textId="77777777" w:rsidR="00656378" w:rsidRPr="006F5170" w:rsidRDefault="00656378" w:rsidP="001F0102">
            <w:pPr>
              <w:pStyle w:val="ByReference"/>
            </w:pPr>
            <w:r w:rsidRPr="006F5170">
              <w:t>NOTICE OF SET-ASIDE FOR, OR SOLE-SOURCE AWARD TO, SERVICE-DISABLED VETERAN-OWNED SMALL BUSINESS (SDVOSB) CONCERNS ELIGIBLE UNDER THE SDVOSB PROGRAM (DEVIATION)</w:t>
            </w:r>
          </w:p>
        </w:tc>
        <w:tc>
          <w:tcPr>
            <w:tcW w:w="1440" w:type="dxa"/>
          </w:tcPr>
          <w:p w14:paraId="65C7D7D1" w14:textId="77777777" w:rsidR="00656378" w:rsidRPr="006F5170" w:rsidRDefault="00656378" w:rsidP="001F0102">
            <w:pPr>
              <w:pStyle w:val="ByReference"/>
            </w:pPr>
            <w:r w:rsidRPr="006F5170">
              <w:t>NOV 2025</w:t>
            </w:r>
          </w:p>
        </w:tc>
      </w:tr>
      <w:tr w:rsidR="00656378" w:rsidRPr="006F5170" w14:paraId="742ABD19" w14:textId="77777777" w:rsidTr="001F0102">
        <w:tc>
          <w:tcPr>
            <w:tcW w:w="1440" w:type="dxa"/>
          </w:tcPr>
          <w:p w14:paraId="68B5B6C8" w14:textId="77777777" w:rsidR="00656378" w:rsidRPr="006F5170" w:rsidRDefault="00656378" w:rsidP="001F0102">
            <w:pPr>
              <w:pStyle w:val="ByReference"/>
            </w:pPr>
            <w:r w:rsidRPr="006F5170">
              <w:t>52.222-3</w:t>
            </w:r>
          </w:p>
        </w:tc>
        <w:tc>
          <w:tcPr>
            <w:tcW w:w="6192" w:type="dxa"/>
          </w:tcPr>
          <w:p w14:paraId="1E320ADF" w14:textId="77777777" w:rsidR="00656378" w:rsidRPr="006F5170" w:rsidRDefault="00656378" w:rsidP="001F0102">
            <w:pPr>
              <w:pStyle w:val="ByReference"/>
            </w:pPr>
            <w:r w:rsidRPr="006F5170">
              <w:t>CONVICT LABOR (DEVIATION)</w:t>
            </w:r>
          </w:p>
        </w:tc>
        <w:tc>
          <w:tcPr>
            <w:tcW w:w="1440" w:type="dxa"/>
          </w:tcPr>
          <w:p w14:paraId="00D7DC4A" w14:textId="77777777" w:rsidR="00656378" w:rsidRPr="006F5170" w:rsidRDefault="00656378" w:rsidP="001F0102">
            <w:pPr>
              <w:pStyle w:val="ByReference"/>
            </w:pPr>
            <w:r w:rsidRPr="006F5170">
              <w:t>NOV 2025</w:t>
            </w:r>
          </w:p>
        </w:tc>
      </w:tr>
      <w:tr w:rsidR="00656378" w:rsidRPr="006F5170" w14:paraId="6AF99E2D" w14:textId="77777777" w:rsidTr="001F0102">
        <w:tc>
          <w:tcPr>
            <w:tcW w:w="1440" w:type="dxa"/>
          </w:tcPr>
          <w:p w14:paraId="26A56D75" w14:textId="77777777" w:rsidR="00656378" w:rsidRPr="006F5170" w:rsidRDefault="00656378" w:rsidP="001F0102">
            <w:pPr>
              <w:pStyle w:val="ByReference"/>
            </w:pPr>
            <w:r w:rsidRPr="006F5170">
              <w:t>52.222-4</w:t>
            </w:r>
          </w:p>
        </w:tc>
        <w:tc>
          <w:tcPr>
            <w:tcW w:w="6192" w:type="dxa"/>
          </w:tcPr>
          <w:p w14:paraId="3364ECCF" w14:textId="77777777" w:rsidR="00656378" w:rsidRPr="006F5170" w:rsidRDefault="00656378" w:rsidP="001F0102">
            <w:pPr>
              <w:pStyle w:val="ByReference"/>
            </w:pPr>
            <w:r w:rsidRPr="006F5170">
              <w:t>CONTRACT WORK HOURS AND SAFETY STANDARDS—OVERTIME COMPENSATION (DEVIATION)</w:t>
            </w:r>
          </w:p>
        </w:tc>
        <w:tc>
          <w:tcPr>
            <w:tcW w:w="1440" w:type="dxa"/>
          </w:tcPr>
          <w:p w14:paraId="41DD89BB" w14:textId="77777777" w:rsidR="00656378" w:rsidRPr="006F5170" w:rsidRDefault="00656378" w:rsidP="001F0102">
            <w:pPr>
              <w:pStyle w:val="ByReference"/>
            </w:pPr>
            <w:r w:rsidRPr="006F5170">
              <w:t>NOV 2025</w:t>
            </w:r>
          </w:p>
        </w:tc>
      </w:tr>
      <w:tr w:rsidR="00656378" w:rsidRPr="006F5170" w14:paraId="087249A9" w14:textId="77777777" w:rsidTr="001F0102">
        <w:tc>
          <w:tcPr>
            <w:tcW w:w="1440" w:type="dxa"/>
          </w:tcPr>
          <w:p w14:paraId="05361CFC" w14:textId="77777777" w:rsidR="00656378" w:rsidRPr="006F5170" w:rsidRDefault="00656378" w:rsidP="001F0102">
            <w:pPr>
              <w:pStyle w:val="ByReference"/>
            </w:pPr>
            <w:r w:rsidRPr="006F5170">
              <w:t>52.222-6</w:t>
            </w:r>
          </w:p>
        </w:tc>
        <w:tc>
          <w:tcPr>
            <w:tcW w:w="6192" w:type="dxa"/>
          </w:tcPr>
          <w:p w14:paraId="0802B41C" w14:textId="77777777" w:rsidR="00656378" w:rsidRPr="006F5170" w:rsidRDefault="00656378" w:rsidP="001F0102">
            <w:pPr>
              <w:pStyle w:val="ByReference"/>
            </w:pPr>
            <w:r w:rsidRPr="006F5170">
              <w:t xml:space="preserve">CONSTRUCTION WAGE RATE REQUIREMENTS </w:t>
            </w:r>
            <w:r w:rsidRPr="006F5170">
              <w:lastRenderedPageBreak/>
              <w:t>(DEVIATION)</w:t>
            </w:r>
          </w:p>
        </w:tc>
        <w:tc>
          <w:tcPr>
            <w:tcW w:w="1440" w:type="dxa"/>
          </w:tcPr>
          <w:p w14:paraId="6AC4515D" w14:textId="77777777" w:rsidR="00656378" w:rsidRPr="006F5170" w:rsidRDefault="00656378" w:rsidP="001F0102">
            <w:pPr>
              <w:pStyle w:val="ByReference"/>
            </w:pPr>
            <w:r w:rsidRPr="006F5170">
              <w:lastRenderedPageBreak/>
              <w:t>NOV 2025</w:t>
            </w:r>
          </w:p>
        </w:tc>
      </w:tr>
      <w:tr w:rsidR="00656378" w:rsidRPr="006F5170" w14:paraId="346F4740" w14:textId="77777777" w:rsidTr="001F0102">
        <w:tc>
          <w:tcPr>
            <w:tcW w:w="1440" w:type="dxa"/>
          </w:tcPr>
          <w:p w14:paraId="23808906" w14:textId="77777777" w:rsidR="00656378" w:rsidRPr="006F5170" w:rsidRDefault="00656378" w:rsidP="001F0102">
            <w:pPr>
              <w:pStyle w:val="ByReference"/>
            </w:pPr>
            <w:r w:rsidRPr="006F5170">
              <w:t>52.222-7</w:t>
            </w:r>
          </w:p>
        </w:tc>
        <w:tc>
          <w:tcPr>
            <w:tcW w:w="6192" w:type="dxa"/>
          </w:tcPr>
          <w:p w14:paraId="1515809A" w14:textId="77777777" w:rsidR="00656378" w:rsidRPr="006F5170" w:rsidRDefault="00656378" w:rsidP="001F0102">
            <w:pPr>
              <w:pStyle w:val="ByReference"/>
            </w:pPr>
            <w:r w:rsidRPr="006F5170">
              <w:t>WITHHOLDING OF FUNDS (DEVIATION)</w:t>
            </w:r>
          </w:p>
        </w:tc>
        <w:tc>
          <w:tcPr>
            <w:tcW w:w="1440" w:type="dxa"/>
          </w:tcPr>
          <w:p w14:paraId="74F34A1E" w14:textId="77777777" w:rsidR="00656378" w:rsidRPr="006F5170" w:rsidRDefault="00656378" w:rsidP="001F0102">
            <w:pPr>
              <w:pStyle w:val="ByReference"/>
            </w:pPr>
            <w:r w:rsidRPr="006F5170">
              <w:t>NOV 2025</w:t>
            </w:r>
          </w:p>
        </w:tc>
      </w:tr>
      <w:tr w:rsidR="00656378" w:rsidRPr="006F5170" w14:paraId="776A6D06" w14:textId="77777777" w:rsidTr="001F0102">
        <w:tc>
          <w:tcPr>
            <w:tcW w:w="1440" w:type="dxa"/>
          </w:tcPr>
          <w:p w14:paraId="2C0D40E3" w14:textId="77777777" w:rsidR="00656378" w:rsidRPr="006F5170" w:rsidRDefault="00656378" w:rsidP="001F0102">
            <w:pPr>
              <w:pStyle w:val="ByReference"/>
            </w:pPr>
            <w:r w:rsidRPr="006F5170">
              <w:t>52.222-8</w:t>
            </w:r>
          </w:p>
        </w:tc>
        <w:tc>
          <w:tcPr>
            <w:tcW w:w="6192" w:type="dxa"/>
          </w:tcPr>
          <w:p w14:paraId="137F07C1" w14:textId="77777777" w:rsidR="00656378" w:rsidRPr="006F5170" w:rsidRDefault="00656378" w:rsidP="001F0102">
            <w:pPr>
              <w:pStyle w:val="ByReference"/>
            </w:pPr>
            <w:r w:rsidRPr="006F5170">
              <w:t>PAYROLLS AND BASIC RECORDS (DEVIATION)</w:t>
            </w:r>
          </w:p>
        </w:tc>
        <w:tc>
          <w:tcPr>
            <w:tcW w:w="1440" w:type="dxa"/>
          </w:tcPr>
          <w:p w14:paraId="0B592EF0" w14:textId="77777777" w:rsidR="00656378" w:rsidRPr="006F5170" w:rsidRDefault="00656378" w:rsidP="001F0102">
            <w:pPr>
              <w:pStyle w:val="ByReference"/>
            </w:pPr>
            <w:r w:rsidRPr="006F5170">
              <w:t>NOV 2025</w:t>
            </w:r>
          </w:p>
        </w:tc>
      </w:tr>
      <w:tr w:rsidR="00656378" w:rsidRPr="006F5170" w14:paraId="7942D942" w14:textId="77777777" w:rsidTr="001F0102">
        <w:tc>
          <w:tcPr>
            <w:tcW w:w="1440" w:type="dxa"/>
          </w:tcPr>
          <w:p w14:paraId="48E57617" w14:textId="77777777" w:rsidR="00656378" w:rsidRPr="006F5170" w:rsidRDefault="00656378" w:rsidP="001F0102">
            <w:pPr>
              <w:pStyle w:val="ByReference"/>
            </w:pPr>
            <w:r w:rsidRPr="006F5170">
              <w:t>52.222-9</w:t>
            </w:r>
          </w:p>
        </w:tc>
        <w:tc>
          <w:tcPr>
            <w:tcW w:w="6192" w:type="dxa"/>
          </w:tcPr>
          <w:p w14:paraId="25F03463" w14:textId="77777777" w:rsidR="00656378" w:rsidRPr="006F5170" w:rsidRDefault="00656378" w:rsidP="001F0102">
            <w:pPr>
              <w:pStyle w:val="ByReference"/>
            </w:pPr>
            <w:r w:rsidRPr="006F5170">
              <w:t>APPRENTICES AND TRAINEES (DEVIATION)</w:t>
            </w:r>
          </w:p>
        </w:tc>
        <w:tc>
          <w:tcPr>
            <w:tcW w:w="1440" w:type="dxa"/>
          </w:tcPr>
          <w:p w14:paraId="0B168040" w14:textId="77777777" w:rsidR="00656378" w:rsidRPr="006F5170" w:rsidRDefault="00656378" w:rsidP="001F0102">
            <w:pPr>
              <w:pStyle w:val="ByReference"/>
            </w:pPr>
            <w:r w:rsidRPr="006F5170">
              <w:t>NOV 2025</w:t>
            </w:r>
          </w:p>
        </w:tc>
      </w:tr>
      <w:tr w:rsidR="00656378" w:rsidRPr="006F5170" w14:paraId="298FDC23" w14:textId="77777777" w:rsidTr="001F0102">
        <w:tc>
          <w:tcPr>
            <w:tcW w:w="1440" w:type="dxa"/>
          </w:tcPr>
          <w:p w14:paraId="1495BA28" w14:textId="77777777" w:rsidR="00656378" w:rsidRPr="006F5170" w:rsidRDefault="00656378" w:rsidP="001F0102">
            <w:pPr>
              <w:pStyle w:val="ByReference"/>
            </w:pPr>
            <w:r w:rsidRPr="006F5170">
              <w:t>52.222-10</w:t>
            </w:r>
          </w:p>
        </w:tc>
        <w:tc>
          <w:tcPr>
            <w:tcW w:w="6192" w:type="dxa"/>
          </w:tcPr>
          <w:p w14:paraId="4F1349B3" w14:textId="77777777" w:rsidR="00656378" w:rsidRPr="006F5170" w:rsidRDefault="00656378" w:rsidP="001F0102">
            <w:pPr>
              <w:pStyle w:val="ByReference"/>
            </w:pPr>
            <w:r w:rsidRPr="006F5170">
              <w:t>COMPLIANCE WITH COPELAND ACT REQUIREMENTS (DEVIATION)</w:t>
            </w:r>
          </w:p>
        </w:tc>
        <w:tc>
          <w:tcPr>
            <w:tcW w:w="1440" w:type="dxa"/>
          </w:tcPr>
          <w:p w14:paraId="31FF4892" w14:textId="77777777" w:rsidR="00656378" w:rsidRPr="006F5170" w:rsidRDefault="00656378" w:rsidP="001F0102">
            <w:pPr>
              <w:pStyle w:val="ByReference"/>
            </w:pPr>
            <w:r w:rsidRPr="006F5170">
              <w:t>NOV 2025</w:t>
            </w:r>
          </w:p>
        </w:tc>
      </w:tr>
      <w:tr w:rsidR="00656378" w:rsidRPr="006F5170" w14:paraId="0329582F" w14:textId="77777777" w:rsidTr="001F0102">
        <w:tc>
          <w:tcPr>
            <w:tcW w:w="1440" w:type="dxa"/>
          </w:tcPr>
          <w:p w14:paraId="0EFCEF0E" w14:textId="77777777" w:rsidR="00656378" w:rsidRPr="006F5170" w:rsidRDefault="00656378" w:rsidP="001F0102">
            <w:pPr>
              <w:pStyle w:val="ByReference"/>
            </w:pPr>
            <w:r w:rsidRPr="006F5170">
              <w:t>52.222-11</w:t>
            </w:r>
          </w:p>
        </w:tc>
        <w:tc>
          <w:tcPr>
            <w:tcW w:w="6192" w:type="dxa"/>
          </w:tcPr>
          <w:p w14:paraId="186B9261" w14:textId="77777777" w:rsidR="00656378" w:rsidRPr="006F5170" w:rsidRDefault="00656378" w:rsidP="001F0102">
            <w:pPr>
              <w:pStyle w:val="ByReference"/>
            </w:pPr>
            <w:r w:rsidRPr="006F5170">
              <w:t>SUBCONTRACTS (LABOR STANDARDS) (DEVIATION)</w:t>
            </w:r>
          </w:p>
        </w:tc>
        <w:tc>
          <w:tcPr>
            <w:tcW w:w="1440" w:type="dxa"/>
          </w:tcPr>
          <w:p w14:paraId="71DB3FBE" w14:textId="77777777" w:rsidR="00656378" w:rsidRPr="006F5170" w:rsidRDefault="00656378" w:rsidP="001F0102">
            <w:pPr>
              <w:pStyle w:val="ByReference"/>
            </w:pPr>
            <w:r w:rsidRPr="006F5170">
              <w:t>NOV 2025</w:t>
            </w:r>
          </w:p>
        </w:tc>
      </w:tr>
      <w:tr w:rsidR="00656378" w:rsidRPr="006F5170" w14:paraId="0E454AA0" w14:textId="77777777" w:rsidTr="001F0102">
        <w:tc>
          <w:tcPr>
            <w:tcW w:w="1440" w:type="dxa"/>
          </w:tcPr>
          <w:p w14:paraId="6428B5CC" w14:textId="77777777" w:rsidR="00656378" w:rsidRPr="006F5170" w:rsidRDefault="00656378" w:rsidP="001F0102">
            <w:pPr>
              <w:pStyle w:val="ByReference"/>
            </w:pPr>
            <w:r w:rsidRPr="006F5170">
              <w:t>52.222-12</w:t>
            </w:r>
          </w:p>
        </w:tc>
        <w:tc>
          <w:tcPr>
            <w:tcW w:w="6192" w:type="dxa"/>
          </w:tcPr>
          <w:p w14:paraId="08D35232" w14:textId="77777777" w:rsidR="00656378" w:rsidRPr="006F5170" w:rsidRDefault="00656378" w:rsidP="001F0102">
            <w:pPr>
              <w:pStyle w:val="ByReference"/>
            </w:pPr>
            <w:r w:rsidRPr="006F5170">
              <w:t>CONTRACT TERMINATION—DEBARMENT</w:t>
            </w:r>
          </w:p>
        </w:tc>
        <w:tc>
          <w:tcPr>
            <w:tcW w:w="1440" w:type="dxa"/>
          </w:tcPr>
          <w:p w14:paraId="2E04EEAE" w14:textId="77777777" w:rsidR="00656378" w:rsidRPr="006F5170" w:rsidRDefault="00656378" w:rsidP="001F0102">
            <w:pPr>
              <w:pStyle w:val="ByReference"/>
            </w:pPr>
            <w:r w:rsidRPr="006F5170">
              <w:t>MAY 2014</w:t>
            </w:r>
          </w:p>
        </w:tc>
      </w:tr>
      <w:tr w:rsidR="00656378" w:rsidRPr="006F5170" w14:paraId="6122252B" w14:textId="77777777" w:rsidTr="001F0102">
        <w:tc>
          <w:tcPr>
            <w:tcW w:w="1440" w:type="dxa"/>
          </w:tcPr>
          <w:p w14:paraId="134CA58F" w14:textId="77777777" w:rsidR="00656378" w:rsidRPr="006F5170" w:rsidRDefault="00656378" w:rsidP="001F0102">
            <w:pPr>
              <w:pStyle w:val="ByReference"/>
            </w:pPr>
            <w:r w:rsidRPr="006F5170">
              <w:t>52.222-13</w:t>
            </w:r>
          </w:p>
        </w:tc>
        <w:tc>
          <w:tcPr>
            <w:tcW w:w="6192" w:type="dxa"/>
          </w:tcPr>
          <w:p w14:paraId="7E7812B9" w14:textId="77777777" w:rsidR="00656378" w:rsidRPr="006F5170" w:rsidRDefault="00656378" w:rsidP="001F0102">
            <w:pPr>
              <w:pStyle w:val="ByReference"/>
            </w:pPr>
            <w:r w:rsidRPr="006F5170">
              <w:t>COMPLIANCE WITH CONSTRUCTION WAGE RATE REQUIREMENTS AND RELATED REGULATIONS</w:t>
            </w:r>
          </w:p>
        </w:tc>
        <w:tc>
          <w:tcPr>
            <w:tcW w:w="1440" w:type="dxa"/>
          </w:tcPr>
          <w:p w14:paraId="5F7330C0" w14:textId="77777777" w:rsidR="00656378" w:rsidRPr="006F5170" w:rsidRDefault="00656378" w:rsidP="001F0102">
            <w:pPr>
              <w:pStyle w:val="ByReference"/>
            </w:pPr>
            <w:r w:rsidRPr="006F5170">
              <w:t>MAY 2014</w:t>
            </w:r>
          </w:p>
        </w:tc>
      </w:tr>
      <w:tr w:rsidR="00656378" w:rsidRPr="006F5170" w14:paraId="7CBDF41D" w14:textId="77777777" w:rsidTr="001F0102">
        <w:tc>
          <w:tcPr>
            <w:tcW w:w="1440" w:type="dxa"/>
          </w:tcPr>
          <w:p w14:paraId="75F8C047" w14:textId="77777777" w:rsidR="00656378" w:rsidRPr="006F5170" w:rsidRDefault="00656378" w:rsidP="001F0102">
            <w:pPr>
              <w:pStyle w:val="ByReference"/>
            </w:pPr>
            <w:r w:rsidRPr="006F5170">
              <w:t>52.222-14</w:t>
            </w:r>
          </w:p>
        </w:tc>
        <w:tc>
          <w:tcPr>
            <w:tcW w:w="6192" w:type="dxa"/>
          </w:tcPr>
          <w:p w14:paraId="62F565F1" w14:textId="77777777" w:rsidR="00656378" w:rsidRPr="006F5170" w:rsidRDefault="00656378" w:rsidP="001F0102">
            <w:pPr>
              <w:pStyle w:val="ByReference"/>
            </w:pPr>
            <w:r w:rsidRPr="006F5170">
              <w:t>DISPUTES CONCERNING LABOR STANDARDS (DEVIATION)</w:t>
            </w:r>
          </w:p>
        </w:tc>
        <w:tc>
          <w:tcPr>
            <w:tcW w:w="1440" w:type="dxa"/>
          </w:tcPr>
          <w:p w14:paraId="7B54BC05" w14:textId="77777777" w:rsidR="00656378" w:rsidRPr="006F5170" w:rsidRDefault="00656378" w:rsidP="001F0102">
            <w:pPr>
              <w:pStyle w:val="ByReference"/>
            </w:pPr>
            <w:r w:rsidRPr="006F5170">
              <w:t>NOV 2025</w:t>
            </w:r>
          </w:p>
        </w:tc>
      </w:tr>
      <w:tr w:rsidR="00656378" w:rsidRPr="006F5170" w14:paraId="154C2CF7" w14:textId="77777777" w:rsidTr="001F0102">
        <w:tc>
          <w:tcPr>
            <w:tcW w:w="1440" w:type="dxa"/>
          </w:tcPr>
          <w:p w14:paraId="1E4AF6BF" w14:textId="77777777" w:rsidR="00656378" w:rsidRPr="006F5170" w:rsidRDefault="00656378" w:rsidP="001F0102">
            <w:pPr>
              <w:pStyle w:val="ByReference"/>
            </w:pPr>
            <w:r w:rsidRPr="006F5170">
              <w:t>52.222-15</w:t>
            </w:r>
          </w:p>
        </w:tc>
        <w:tc>
          <w:tcPr>
            <w:tcW w:w="6192" w:type="dxa"/>
          </w:tcPr>
          <w:p w14:paraId="3CE8BAC1" w14:textId="77777777" w:rsidR="00656378" w:rsidRPr="006F5170" w:rsidRDefault="00656378" w:rsidP="001F0102">
            <w:pPr>
              <w:pStyle w:val="ByReference"/>
            </w:pPr>
            <w:r w:rsidRPr="006F5170">
              <w:t>CERTIFICATION OF ELIGIBILITY</w:t>
            </w:r>
          </w:p>
        </w:tc>
        <w:tc>
          <w:tcPr>
            <w:tcW w:w="1440" w:type="dxa"/>
          </w:tcPr>
          <w:p w14:paraId="47514EE3" w14:textId="77777777" w:rsidR="00656378" w:rsidRPr="006F5170" w:rsidRDefault="00656378" w:rsidP="001F0102">
            <w:pPr>
              <w:pStyle w:val="ByReference"/>
            </w:pPr>
            <w:r w:rsidRPr="006F5170">
              <w:t>MAY 2014</w:t>
            </w:r>
          </w:p>
        </w:tc>
      </w:tr>
      <w:tr w:rsidR="00656378" w:rsidRPr="006F5170" w14:paraId="23C3F238" w14:textId="77777777" w:rsidTr="001F0102">
        <w:tc>
          <w:tcPr>
            <w:tcW w:w="1440" w:type="dxa"/>
          </w:tcPr>
          <w:p w14:paraId="2665B2AF" w14:textId="77777777" w:rsidR="00656378" w:rsidRPr="006F5170" w:rsidRDefault="00656378" w:rsidP="001F0102">
            <w:pPr>
              <w:pStyle w:val="ByReference"/>
            </w:pPr>
            <w:r w:rsidRPr="006F5170">
              <w:t>52.222-19</w:t>
            </w:r>
          </w:p>
        </w:tc>
        <w:tc>
          <w:tcPr>
            <w:tcW w:w="6192" w:type="dxa"/>
          </w:tcPr>
          <w:p w14:paraId="2684AAD5" w14:textId="77777777" w:rsidR="00656378" w:rsidRPr="006F5170" w:rsidRDefault="00656378" w:rsidP="001F0102">
            <w:pPr>
              <w:pStyle w:val="ByReference"/>
            </w:pPr>
            <w:r w:rsidRPr="006F5170">
              <w:t>CHILD LABOR—COOPERATION WITH AUTHORITIES AND REMEDIES (DEVIATION</w:t>
            </w:r>
            <w:r>
              <w:t xml:space="preserve"> NOV 2025</w:t>
            </w:r>
            <w:r w:rsidRPr="006F5170">
              <w:t>)</w:t>
            </w:r>
          </w:p>
        </w:tc>
        <w:tc>
          <w:tcPr>
            <w:tcW w:w="1440" w:type="dxa"/>
          </w:tcPr>
          <w:p w14:paraId="4A9A7D41" w14:textId="77777777" w:rsidR="00656378" w:rsidRPr="006F5170" w:rsidRDefault="00656378" w:rsidP="001F0102">
            <w:pPr>
              <w:pStyle w:val="ByReference"/>
            </w:pPr>
            <w:r>
              <w:t>MAR 2026</w:t>
            </w:r>
          </w:p>
        </w:tc>
      </w:tr>
      <w:tr w:rsidR="00656378" w:rsidRPr="006F5170" w14:paraId="3D32B63A" w14:textId="77777777" w:rsidTr="001F0102">
        <w:tc>
          <w:tcPr>
            <w:tcW w:w="1440" w:type="dxa"/>
          </w:tcPr>
          <w:p w14:paraId="2F300C63" w14:textId="77777777" w:rsidR="00656378" w:rsidRPr="006F5170" w:rsidRDefault="00656378" w:rsidP="001F0102">
            <w:pPr>
              <w:pStyle w:val="ByReference"/>
            </w:pPr>
            <w:r w:rsidRPr="006F5170">
              <w:t>52.222-35</w:t>
            </w:r>
          </w:p>
        </w:tc>
        <w:tc>
          <w:tcPr>
            <w:tcW w:w="6192" w:type="dxa"/>
          </w:tcPr>
          <w:p w14:paraId="6157F4B9" w14:textId="77777777" w:rsidR="00656378" w:rsidRPr="006F5170" w:rsidRDefault="00656378" w:rsidP="001F0102">
            <w:pPr>
              <w:pStyle w:val="ByReference"/>
            </w:pPr>
            <w:r w:rsidRPr="006F5170">
              <w:t>EQUAL OPPORTUNITY FOR VETERANS (DEVIATION)</w:t>
            </w:r>
          </w:p>
        </w:tc>
        <w:tc>
          <w:tcPr>
            <w:tcW w:w="1440" w:type="dxa"/>
          </w:tcPr>
          <w:p w14:paraId="06545758" w14:textId="77777777" w:rsidR="00656378" w:rsidRPr="006F5170" w:rsidRDefault="00656378" w:rsidP="001F0102">
            <w:pPr>
              <w:pStyle w:val="ByReference"/>
            </w:pPr>
            <w:r w:rsidRPr="006F5170">
              <w:t>NOV 2025</w:t>
            </w:r>
          </w:p>
          <w:p w14:paraId="6CA7814A" w14:textId="77777777" w:rsidR="00656378" w:rsidRPr="006F5170" w:rsidRDefault="00656378" w:rsidP="001F0102">
            <w:pPr>
              <w:pStyle w:val="ByReference"/>
            </w:pPr>
          </w:p>
          <w:p w14:paraId="7117E82B" w14:textId="77777777" w:rsidR="00656378" w:rsidRPr="006F5170" w:rsidRDefault="00656378" w:rsidP="001F0102">
            <w:pPr>
              <w:pStyle w:val="ByReference"/>
            </w:pPr>
          </w:p>
        </w:tc>
      </w:tr>
      <w:tr w:rsidR="00656378" w:rsidRPr="006F5170" w14:paraId="19AA1D14" w14:textId="77777777" w:rsidTr="001F0102">
        <w:trPr>
          <w:trHeight w:val="873"/>
        </w:trPr>
        <w:tc>
          <w:tcPr>
            <w:tcW w:w="1440" w:type="dxa"/>
          </w:tcPr>
          <w:p w14:paraId="5D85AB9B" w14:textId="77777777" w:rsidR="00656378" w:rsidRPr="006F5170" w:rsidRDefault="00656378" w:rsidP="001F0102">
            <w:pPr>
              <w:pStyle w:val="ByReference"/>
            </w:pPr>
            <w:r w:rsidRPr="006F5170">
              <w:t>52.222-36</w:t>
            </w:r>
          </w:p>
        </w:tc>
        <w:tc>
          <w:tcPr>
            <w:tcW w:w="6192" w:type="dxa"/>
          </w:tcPr>
          <w:p w14:paraId="6C153FA9" w14:textId="77777777" w:rsidR="00656378" w:rsidRPr="006F5170" w:rsidRDefault="00656378" w:rsidP="001F0102">
            <w:pPr>
              <w:pStyle w:val="Heading2"/>
              <w:rPr>
                <w:rFonts w:asciiTheme="minorHAnsi" w:hAnsiTheme="minorHAnsi" w:cstheme="minorHAnsi"/>
                <w:b w:val="0"/>
                <w:bCs w:val="0"/>
                <w:color w:val="auto"/>
                <w:sz w:val="22"/>
                <w:szCs w:val="22"/>
              </w:rPr>
            </w:pPr>
            <w:bookmarkStart w:id="43" w:name="_Toc228870374"/>
            <w:r w:rsidRPr="006F5170">
              <w:rPr>
                <w:rFonts w:asciiTheme="minorHAnsi" w:hAnsiTheme="minorHAnsi" w:cstheme="minorHAnsi"/>
                <w:b w:val="0"/>
                <w:bCs w:val="0"/>
                <w:color w:val="auto"/>
                <w:sz w:val="22"/>
                <w:szCs w:val="22"/>
              </w:rPr>
              <w:t>EQUAL OPPORTUNITY FOR WORKERS WITH DISABILITIES (NOV 2025) (DEVIATION)</w:t>
            </w:r>
            <w:bookmarkEnd w:id="43"/>
          </w:p>
          <w:p w14:paraId="063814E2" w14:textId="77777777" w:rsidR="00656378" w:rsidRPr="006F5170" w:rsidRDefault="00656378" w:rsidP="001F0102">
            <w:pPr>
              <w:pStyle w:val="ByReference"/>
            </w:pPr>
          </w:p>
        </w:tc>
        <w:tc>
          <w:tcPr>
            <w:tcW w:w="1440" w:type="dxa"/>
          </w:tcPr>
          <w:p w14:paraId="3085D787" w14:textId="77777777" w:rsidR="00656378" w:rsidRPr="006F5170" w:rsidRDefault="00656378" w:rsidP="001F0102">
            <w:pPr>
              <w:pStyle w:val="ByReference"/>
            </w:pPr>
            <w:r w:rsidRPr="006F5170">
              <w:t>NOV 2025</w:t>
            </w:r>
          </w:p>
        </w:tc>
      </w:tr>
    </w:tbl>
    <w:p w14:paraId="2E2A433C" w14:textId="77777777" w:rsidR="00656378" w:rsidRPr="006F5170" w:rsidRDefault="00656378" w:rsidP="00656378"/>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56378" w:rsidRPr="006F5170" w14:paraId="0C6CA7B8" w14:textId="77777777" w:rsidTr="001F0102">
        <w:tc>
          <w:tcPr>
            <w:tcW w:w="1440" w:type="dxa"/>
          </w:tcPr>
          <w:p w14:paraId="26622CC4" w14:textId="77777777" w:rsidR="00656378" w:rsidRPr="006F5170" w:rsidRDefault="00656378" w:rsidP="001F0102">
            <w:pPr>
              <w:pStyle w:val="ByReference"/>
            </w:pPr>
            <w:r w:rsidRPr="006F5170">
              <w:t>52.222-37</w:t>
            </w:r>
          </w:p>
        </w:tc>
        <w:tc>
          <w:tcPr>
            <w:tcW w:w="6192" w:type="dxa"/>
          </w:tcPr>
          <w:p w14:paraId="1F5C181F" w14:textId="77777777" w:rsidR="00656378" w:rsidRPr="006F5170" w:rsidRDefault="00656378" w:rsidP="001F0102">
            <w:pPr>
              <w:pStyle w:val="ByReference"/>
            </w:pPr>
            <w:r w:rsidRPr="006F5170">
              <w:t>EMPLOYMENT REPORTS ON VETERANS (DEVIATION)</w:t>
            </w:r>
          </w:p>
        </w:tc>
        <w:tc>
          <w:tcPr>
            <w:tcW w:w="1440" w:type="dxa"/>
          </w:tcPr>
          <w:p w14:paraId="2B162A97" w14:textId="77777777" w:rsidR="00656378" w:rsidRPr="006F5170" w:rsidRDefault="00656378" w:rsidP="001F0102">
            <w:pPr>
              <w:pStyle w:val="ByReference"/>
            </w:pPr>
            <w:r w:rsidRPr="006F5170">
              <w:t>NOV 2025</w:t>
            </w:r>
          </w:p>
        </w:tc>
      </w:tr>
      <w:tr w:rsidR="00656378" w:rsidRPr="006F5170" w14:paraId="645A6AB3" w14:textId="77777777" w:rsidTr="001F0102">
        <w:tc>
          <w:tcPr>
            <w:tcW w:w="1440" w:type="dxa"/>
          </w:tcPr>
          <w:p w14:paraId="3F6AEE8C" w14:textId="77777777" w:rsidR="00656378" w:rsidRPr="006F5170" w:rsidRDefault="00656378" w:rsidP="001F0102">
            <w:pPr>
              <w:pStyle w:val="ByReference"/>
            </w:pPr>
            <w:r w:rsidRPr="006F5170">
              <w:t>52.222-40</w:t>
            </w:r>
          </w:p>
        </w:tc>
        <w:tc>
          <w:tcPr>
            <w:tcW w:w="6192" w:type="dxa"/>
          </w:tcPr>
          <w:p w14:paraId="044E4D40" w14:textId="77777777" w:rsidR="00656378" w:rsidRPr="006F5170" w:rsidRDefault="00656378" w:rsidP="001F0102">
            <w:pPr>
              <w:pStyle w:val="ByReference"/>
            </w:pPr>
            <w:r w:rsidRPr="006F5170">
              <w:t>NOTIFICATION OF EMPLOYEE RIGHTS UNDER THE NATIONAL LABOR RELATIONS ACT (DEVIATION)</w:t>
            </w:r>
          </w:p>
        </w:tc>
        <w:tc>
          <w:tcPr>
            <w:tcW w:w="1440" w:type="dxa"/>
          </w:tcPr>
          <w:p w14:paraId="4AF6424D" w14:textId="77777777" w:rsidR="00656378" w:rsidRPr="006F5170" w:rsidRDefault="00656378" w:rsidP="001F0102">
            <w:pPr>
              <w:pStyle w:val="ByReference"/>
            </w:pPr>
            <w:r w:rsidRPr="006F5170">
              <w:t>NOV 2025</w:t>
            </w:r>
          </w:p>
        </w:tc>
      </w:tr>
      <w:tr w:rsidR="00656378" w:rsidRPr="006F5170" w14:paraId="7FED28EB" w14:textId="77777777" w:rsidTr="001F0102">
        <w:tc>
          <w:tcPr>
            <w:tcW w:w="1440" w:type="dxa"/>
          </w:tcPr>
          <w:p w14:paraId="7BBC2FFD" w14:textId="77777777" w:rsidR="00656378" w:rsidRPr="006F5170" w:rsidRDefault="00656378" w:rsidP="001F0102">
            <w:pPr>
              <w:pStyle w:val="ByReference"/>
            </w:pPr>
            <w:r w:rsidRPr="006F5170">
              <w:t>52.222-50</w:t>
            </w:r>
          </w:p>
        </w:tc>
        <w:tc>
          <w:tcPr>
            <w:tcW w:w="6192" w:type="dxa"/>
          </w:tcPr>
          <w:p w14:paraId="7D89EA61" w14:textId="77777777" w:rsidR="00656378" w:rsidRPr="006F5170" w:rsidRDefault="00656378" w:rsidP="001F0102">
            <w:pPr>
              <w:pStyle w:val="ByReference"/>
            </w:pPr>
            <w:r w:rsidRPr="006F5170">
              <w:t>COMBATING TRAFFICKING IN PERSONS (DEVIATION)</w:t>
            </w:r>
          </w:p>
        </w:tc>
        <w:tc>
          <w:tcPr>
            <w:tcW w:w="1440" w:type="dxa"/>
          </w:tcPr>
          <w:p w14:paraId="2EF1739D" w14:textId="77777777" w:rsidR="00656378" w:rsidRPr="006F5170" w:rsidRDefault="00656378" w:rsidP="001F0102">
            <w:pPr>
              <w:pStyle w:val="ByReference"/>
            </w:pPr>
            <w:r w:rsidRPr="006F5170">
              <w:t>NOV 2025</w:t>
            </w:r>
          </w:p>
        </w:tc>
      </w:tr>
      <w:tr w:rsidR="00656378" w:rsidRPr="006F5170" w14:paraId="44C8C3BD" w14:textId="77777777" w:rsidTr="001F0102">
        <w:tc>
          <w:tcPr>
            <w:tcW w:w="1440" w:type="dxa"/>
          </w:tcPr>
          <w:p w14:paraId="4847CC3C" w14:textId="77777777" w:rsidR="00656378" w:rsidRPr="006F5170" w:rsidRDefault="00656378" w:rsidP="001F0102">
            <w:pPr>
              <w:pStyle w:val="ByReference"/>
            </w:pPr>
            <w:r w:rsidRPr="006F5170">
              <w:t>52.222-54</w:t>
            </w:r>
          </w:p>
        </w:tc>
        <w:tc>
          <w:tcPr>
            <w:tcW w:w="6192" w:type="dxa"/>
          </w:tcPr>
          <w:p w14:paraId="05730639" w14:textId="77777777" w:rsidR="00656378" w:rsidRPr="006F5170" w:rsidRDefault="00656378" w:rsidP="001F0102">
            <w:pPr>
              <w:pStyle w:val="ByReference"/>
            </w:pPr>
            <w:r w:rsidRPr="006F5170">
              <w:t>EMPLOYMENT ELIGIBILITY VERIFICATION (DEVIATION)</w:t>
            </w:r>
          </w:p>
        </w:tc>
        <w:tc>
          <w:tcPr>
            <w:tcW w:w="1440" w:type="dxa"/>
          </w:tcPr>
          <w:p w14:paraId="28C265D1" w14:textId="77777777" w:rsidR="00656378" w:rsidRPr="006F5170" w:rsidRDefault="00656378" w:rsidP="001F0102">
            <w:pPr>
              <w:pStyle w:val="ByReference"/>
            </w:pPr>
            <w:r w:rsidRPr="006F5170">
              <w:t>NOV 2025</w:t>
            </w:r>
          </w:p>
        </w:tc>
      </w:tr>
      <w:tr w:rsidR="00656378" w:rsidRPr="006F5170" w14:paraId="4DCA6978" w14:textId="77777777" w:rsidTr="001F0102">
        <w:tc>
          <w:tcPr>
            <w:tcW w:w="1440" w:type="dxa"/>
          </w:tcPr>
          <w:p w14:paraId="650A0811" w14:textId="77777777" w:rsidR="00656378" w:rsidRPr="006F5170" w:rsidRDefault="00656378" w:rsidP="001F0102">
            <w:pPr>
              <w:pStyle w:val="ByReference"/>
            </w:pPr>
            <w:r w:rsidRPr="006F5170">
              <w:t>52.222-55</w:t>
            </w:r>
          </w:p>
        </w:tc>
        <w:tc>
          <w:tcPr>
            <w:tcW w:w="6192" w:type="dxa"/>
          </w:tcPr>
          <w:p w14:paraId="4CE46F48" w14:textId="77777777" w:rsidR="00656378" w:rsidRPr="006F5170" w:rsidRDefault="00656378" w:rsidP="001F0102">
            <w:pPr>
              <w:pStyle w:val="ByReference"/>
            </w:pPr>
            <w:r w:rsidRPr="006F5170">
              <w:t>MINIMUM WAGES FOR CONTRACTOR WORKERS UNDER EXECUTIVE ORDER 14026 (DEVIATION)</w:t>
            </w:r>
          </w:p>
        </w:tc>
        <w:tc>
          <w:tcPr>
            <w:tcW w:w="1440" w:type="dxa"/>
          </w:tcPr>
          <w:p w14:paraId="728E07B4" w14:textId="77777777" w:rsidR="00656378" w:rsidRPr="006F5170" w:rsidRDefault="00656378" w:rsidP="001F0102">
            <w:pPr>
              <w:pStyle w:val="ByReference"/>
            </w:pPr>
            <w:r w:rsidRPr="006F5170">
              <w:t>NOV 2025</w:t>
            </w:r>
          </w:p>
        </w:tc>
      </w:tr>
      <w:tr w:rsidR="00656378" w:rsidRPr="006F5170" w14:paraId="60DF7B6B" w14:textId="77777777" w:rsidTr="001F0102">
        <w:tc>
          <w:tcPr>
            <w:tcW w:w="1440" w:type="dxa"/>
          </w:tcPr>
          <w:p w14:paraId="693CFBC7" w14:textId="77777777" w:rsidR="00656378" w:rsidRPr="006F5170" w:rsidRDefault="00656378" w:rsidP="001F0102">
            <w:pPr>
              <w:pStyle w:val="ByReference"/>
            </w:pPr>
            <w:r w:rsidRPr="006F5170">
              <w:t>52.222-62</w:t>
            </w:r>
          </w:p>
        </w:tc>
        <w:tc>
          <w:tcPr>
            <w:tcW w:w="6192" w:type="dxa"/>
          </w:tcPr>
          <w:p w14:paraId="639403AB" w14:textId="77777777" w:rsidR="00656378" w:rsidRPr="006F5170" w:rsidRDefault="00656378" w:rsidP="001F0102">
            <w:pPr>
              <w:pStyle w:val="ByReference"/>
            </w:pPr>
            <w:r w:rsidRPr="006F5170">
              <w:t>PAID SICK LEAVE UNDER EXECUTIVE ORDER 13706 (DEVIATION)</w:t>
            </w:r>
          </w:p>
        </w:tc>
        <w:tc>
          <w:tcPr>
            <w:tcW w:w="1440" w:type="dxa"/>
          </w:tcPr>
          <w:p w14:paraId="405D930F" w14:textId="77777777" w:rsidR="00656378" w:rsidRPr="006F5170" w:rsidRDefault="00656378" w:rsidP="001F0102">
            <w:pPr>
              <w:pStyle w:val="ByReference"/>
            </w:pPr>
            <w:r w:rsidRPr="006F5170">
              <w:t>NOV 2025</w:t>
            </w:r>
          </w:p>
        </w:tc>
      </w:tr>
      <w:tr w:rsidR="00656378" w:rsidRPr="006F5170" w14:paraId="12D32221" w14:textId="77777777" w:rsidTr="001F0102">
        <w:tc>
          <w:tcPr>
            <w:tcW w:w="1440" w:type="dxa"/>
          </w:tcPr>
          <w:p w14:paraId="788E90F5" w14:textId="77777777" w:rsidR="00656378" w:rsidRPr="006F5170" w:rsidRDefault="00656378" w:rsidP="001F0102">
            <w:pPr>
              <w:pStyle w:val="ByReference"/>
            </w:pPr>
            <w:r w:rsidRPr="006F5170">
              <w:t>52.223-2</w:t>
            </w:r>
          </w:p>
        </w:tc>
        <w:tc>
          <w:tcPr>
            <w:tcW w:w="6192" w:type="dxa"/>
          </w:tcPr>
          <w:p w14:paraId="105C0616" w14:textId="77777777" w:rsidR="00656378" w:rsidRPr="006F5170" w:rsidRDefault="00656378" w:rsidP="001F0102">
            <w:pPr>
              <w:pStyle w:val="ByReference"/>
            </w:pPr>
            <w:r w:rsidRPr="006F5170">
              <w:t>REPORTING OF BIOBASED PRODUCTS UNDER SERVICE AND CONSTRUCTION CONTRACTS (DEVIATION)</w:t>
            </w:r>
          </w:p>
        </w:tc>
        <w:tc>
          <w:tcPr>
            <w:tcW w:w="1440" w:type="dxa"/>
          </w:tcPr>
          <w:p w14:paraId="35622FDE" w14:textId="77777777" w:rsidR="00656378" w:rsidRPr="006F5170" w:rsidRDefault="00656378" w:rsidP="001F0102">
            <w:pPr>
              <w:pStyle w:val="ByReference"/>
            </w:pPr>
            <w:r w:rsidRPr="006F5170">
              <w:t>NOV 2025</w:t>
            </w:r>
          </w:p>
        </w:tc>
      </w:tr>
      <w:tr w:rsidR="00656378" w:rsidRPr="006F5170" w14:paraId="4EFC8A1B" w14:textId="77777777" w:rsidTr="001F0102">
        <w:tc>
          <w:tcPr>
            <w:tcW w:w="1440" w:type="dxa"/>
          </w:tcPr>
          <w:p w14:paraId="48D11498" w14:textId="77777777" w:rsidR="00656378" w:rsidRPr="006F5170" w:rsidRDefault="00656378" w:rsidP="001F0102">
            <w:pPr>
              <w:pStyle w:val="ByReference"/>
            </w:pPr>
            <w:r w:rsidRPr="006F5170">
              <w:t>52.223-5</w:t>
            </w:r>
          </w:p>
        </w:tc>
        <w:tc>
          <w:tcPr>
            <w:tcW w:w="6192" w:type="dxa"/>
          </w:tcPr>
          <w:p w14:paraId="180FE56F" w14:textId="77777777" w:rsidR="00656378" w:rsidRPr="006F5170" w:rsidRDefault="00656378" w:rsidP="001F0102">
            <w:pPr>
              <w:pStyle w:val="ByReference"/>
            </w:pPr>
            <w:r w:rsidRPr="006F5170">
              <w:t>POLLUTION PREVENTION AND RIGHT-TO-KNOW INFORMATION</w:t>
            </w:r>
          </w:p>
        </w:tc>
        <w:tc>
          <w:tcPr>
            <w:tcW w:w="1440" w:type="dxa"/>
          </w:tcPr>
          <w:p w14:paraId="34E1A17A" w14:textId="77777777" w:rsidR="00656378" w:rsidRPr="006F5170" w:rsidRDefault="00656378" w:rsidP="001F0102">
            <w:pPr>
              <w:pStyle w:val="ByReference"/>
            </w:pPr>
            <w:r w:rsidRPr="006F5170">
              <w:t>MAY 2024</w:t>
            </w:r>
          </w:p>
        </w:tc>
      </w:tr>
      <w:tr w:rsidR="00656378" w:rsidRPr="006F5170" w14:paraId="4BAF577B" w14:textId="77777777" w:rsidTr="001F0102">
        <w:tc>
          <w:tcPr>
            <w:tcW w:w="1440" w:type="dxa"/>
          </w:tcPr>
          <w:p w14:paraId="494AFDE8" w14:textId="77777777" w:rsidR="00656378" w:rsidRPr="006F5170" w:rsidRDefault="00656378" w:rsidP="001F0102">
            <w:pPr>
              <w:pStyle w:val="ByReference"/>
            </w:pPr>
            <w:r w:rsidRPr="006F5170">
              <w:t>52.223-23</w:t>
            </w:r>
          </w:p>
        </w:tc>
        <w:tc>
          <w:tcPr>
            <w:tcW w:w="6192" w:type="dxa"/>
          </w:tcPr>
          <w:p w14:paraId="5CFB8DCA" w14:textId="77777777" w:rsidR="00656378" w:rsidRPr="006F5170" w:rsidRDefault="00656378" w:rsidP="001F0102">
            <w:pPr>
              <w:pStyle w:val="ByReference"/>
            </w:pPr>
            <w:r w:rsidRPr="006F5170">
              <w:t>SUSTAINABLE PRODUCTS (DEVIATION)</w:t>
            </w:r>
          </w:p>
        </w:tc>
        <w:tc>
          <w:tcPr>
            <w:tcW w:w="1440" w:type="dxa"/>
          </w:tcPr>
          <w:p w14:paraId="397B566D" w14:textId="77777777" w:rsidR="00656378" w:rsidRPr="006F5170" w:rsidRDefault="00656378" w:rsidP="001F0102">
            <w:pPr>
              <w:pStyle w:val="ByReference"/>
            </w:pPr>
            <w:r w:rsidRPr="006F5170">
              <w:t>NOV 2025</w:t>
            </w:r>
          </w:p>
        </w:tc>
      </w:tr>
      <w:tr w:rsidR="00656378" w:rsidRPr="006F5170" w14:paraId="4F7E3805" w14:textId="77777777" w:rsidTr="001F0102">
        <w:tc>
          <w:tcPr>
            <w:tcW w:w="1440" w:type="dxa"/>
          </w:tcPr>
          <w:p w14:paraId="20BBF941" w14:textId="77777777" w:rsidR="00656378" w:rsidRPr="006F5170" w:rsidRDefault="00656378" w:rsidP="001F0102">
            <w:pPr>
              <w:pStyle w:val="ByReference"/>
            </w:pPr>
            <w:r w:rsidRPr="006F5170">
              <w:t>52.226-7</w:t>
            </w:r>
          </w:p>
        </w:tc>
        <w:tc>
          <w:tcPr>
            <w:tcW w:w="6192" w:type="dxa"/>
          </w:tcPr>
          <w:p w14:paraId="6655F7D8" w14:textId="77777777" w:rsidR="00656378" w:rsidRPr="006F5170" w:rsidRDefault="00656378" w:rsidP="001F0102">
            <w:pPr>
              <w:pStyle w:val="ByReference"/>
            </w:pPr>
            <w:r w:rsidRPr="006F5170">
              <w:t>DRUG-FREE WORKPLACE</w:t>
            </w:r>
          </w:p>
        </w:tc>
        <w:tc>
          <w:tcPr>
            <w:tcW w:w="1440" w:type="dxa"/>
          </w:tcPr>
          <w:p w14:paraId="0B121361" w14:textId="77777777" w:rsidR="00656378" w:rsidRPr="006F5170" w:rsidRDefault="00656378" w:rsidP="001F0102">
            <w:pPr>
              <w:pStyle w:val="ByReference"/>
            </w:pPr>
            <w:r w:rsidRPr="006F5170">
              <w:t>MAY 2024</w:t>
            </w:r>
          </w:p>
        </w:tc>
      </w:tr>
      <w:tr w:rsidR="00656378" w:rsidRPr="006F5170" w14:paraId="45521519" w14:textId="77777777" w:rsidTr="001F0102">
        <w:tc>
          <w:tcPr>
            <w:tcW w:w="1440" w:type="dxa"/>
          </w:tcPr>
          <w:p w14:paraId="3837F21B" w14:textId="77777777" w:rsidR="00656378" w:rsidRPr="006F5170" w:rsidRDefault="00656378" w:rsidP="001F0102">
            <w:pPr>
              <w:pStyle w:val="ByReference"/>
            </w:pPr>
            <w:r w:rsidRPr="006F5170">
              <w:t>52.226-8</w:t>
            </w:r>
          </w:p>
        </w:tc>
        <w:tc>
          <w:tcPr>
            <w:tcW w:w="6192" w:type="dxa"/>
          </w:tcPr>
          <w:p w14:paraId="554FCAED" w14:textId="77777777" w:rsidR="00656378" w:rsidRPr="006F5170" w:rsidRDefault="00656378" w:rsidP="001F0102">
            <w:pPr>
              <w:pStyle w:val="ByReference"/>
            </w:pPr>
            <w:r w:rsidRPr="006F5170">
              <w:t>ENCOURAGING CONTRACTOR POLICIES  TO BAN TEXT MESSAGING WHILE DRIVING</w:t>
            </w:r>
          </w:p>
        </w:tc>
        <w:tc>
          <w:tcPr>
            <w:tcW w:w="1440" w:type="dxa"/>
          </w:tcPr>
          <w:p w14:paraId="7128CD1F" w14:textId="77777777" w:rsidR="00656378" w:rsidRPr="006F5170" w:rsidRDefault="00656378" w:rsidP="001F0102">
            <w:pPr>
              <w:pStyle w:val="ByReference"/>
            </w:pPr>
            <w:r w:rsidRPr="006F5170">
              <w:t>MAY 2024</w:t>
            </w:r>
          </w:p>
        </w:tc>
      </w:tr>
      <w:tr w:rsidR="00656378" w:rsidRPr="006F5170" w14:paraId="3F1645DF" w14:textId="77777777" w:rsidTr="001F0102">
        <w:tc>
          <w:tcPr>
            <w:tcW w:w="1440" w:type="dxa"/>
          </w:tcPr>
          <w:p w14:paraId="79003D37" w14:textId="77777777" w:rsidR="00656378" w:rsidRPr="006F5170" w:rsidRDefault="00656378" w:rsidP="001F0102">
            <w:pPr>
              <w:pStyle w:val="ByReference"/>
            </w:pPr>
            <w:r w:rsidRPr="006F5170">
              <w:t>52.227-1</w:t>
            </w:r>
          </w:p>
        </w:tc>
        <w:tc>
          <w:tcPr>
            <w:tcW w:w="6192" w:type="dxa"/>
          </w:tcPr>
          <w:p w14:paraId="19395EB8" w14:textId="77777777" w:rsidR="00656378" w:rsidRPr="006F5170" w:rsidRDefault="00656378" w:rsidP="001F0102">
            <w:pPr>
              <w:pStyle w:val="ByReference"/>
            </w:pPr>
            <w:r w:rsidRPr="006F5170">
              <w:t>AUTHORIZATION AND CONSENT</w:t>
            </w:r>
          </w:p>
        </w:tc>
        <w:tc>
          <w:tcPr>
            <w:tcW w:w="1440" w:type="dxa"/>
          </w:tcPr>
          <w:p w14:paraId="48F37682" w14:textId="77777777" w:rsidR="00656378" w:rsidRPr="006F5170" w:rsidRDefault="00656378" w:rsidP="001F0102">
            <w:pPr>
              <w:pStyle w:val="ByReference"/>
            </w:pPr>
            <w:r w:rsidRPr="006F5170">
              <w:t>JUN 2020</w:t>
            </w:r>
          </w:p>
        </w:tc>
      </w:tr>
      <w:tr w:rsidR="00656378" w:rsidRPr="006F5170" w14:paraId="12530033" w14:textId="77777777" w:rsidTr="001F0102">
        <w:tc>
          <w:tcPr>
            <w:tcW w:w="1440" w:type="dxa"/>
          </w:tcPr>
          <w:p w14:paraId="54836463" w14:textId="77777777" w:rsidR="00656378" w:rsidRPr="006F5170" w:rsidRDefault="00656378" w:rsidP="001F0102">
            <w:pPr>
              <w:pStyle w:val="ByReference"/>
            </w:pPr>
            <w:r w:rsidRPr="006F5170">
              <w:t>52.227-2</w:t>
            </w:r>
          </w:p>
        </w:tc>
        <w:tc>
          <w:tcPr>
            <w:tcW w:w="6192" w:type="dxa"/>
          </w:tcPr>
          <w:p w14:paraId="4FAF04C7" w14:textId="77777777" w:rsidR="00656378" w:rsidRPr="006F5170" w:rsidRDefault="00656378" w:rsidP="001F0102">
            <w:pPr>
              <w:pStyle w:val="ByReference"/>
            </w:pPr>
            <w:r w:rsidRPr="006F5170">
              <w:t>NOTICE AND ASSISTANCE REGARDING PATENT AND COPYRIGHT INFRINGEMENT</w:t>
            </w:r>
          </w:p>
        </w:tc>
        <w:tc>
          <w:tcPr>
            <w:tcW w:w="1440" w:type="dxa"/>
          </w:tcPr>
          <w:p w14:paraId="085725D5" w14:textId="77777777" w:rsidR="00656378" w:rsidRPr="006F5170" w:rsidRDefault="00656378" w:rsidP="001F0102">
            <w:pPr>
              <w:pStyle w:val="ByReference"/>
            </w:pPr>
            <w:r w:rsidRPr="006F5170">
              <w:t>JUN 2020</w:t>
            </w:r>
          </w:p>
        </w:tc>
      </w:tr>
      <w:tr w:rsidR="00656378" w:rsidRPr="006F5170" w14:paraId="09158960" w14:textId="77777777" w:rsidTr="001F0102">
        <w:tc>
          <w:tcPr>
            <w:tcW w:w="1440" w:type="dxa"/>
          </w:tcPr>
          <w:p w14:paraId="153B5143" w14:textId="77777777" w:rsidR="00656378" w:rsidRPr="006F5170" w:rsidRDefault="00656378" w:rsidP="001F0102">
            <w:pPr>
              <w:pStyle w:val="ByReference"/>
            </w:pPr>
            <w:r w:rsidRPr="006F5170">
              <w:t>52.227-4</w:t>
            </w:r>
          </w:p>
        </w:tc>
        <w:tc>
          <w:tcPr>
            <w:tcW w:w="6192" w:type="dxa"/>
          </w:tcPr>
          <w:p w14:paraId="1FA93BAD" w14:textId="77777777" w:rsidR="00656378" w:rsidRPr="006F5170" w:rsidRDefault="00656378" w:rsidP="001F0102">
            <w:pPr>
              <w:pStyle w:val="ByReference"/>
            </w:pPr>
            <w:r w:rsidRPr="006F5170">
              <w:t>PATENT INDEMNITY—CONSTRUCTION CONTRACTS</w:t>
            </w:r>
          </w:p>
        </w:tc>
        <w:tc>
          <w:tcPr>
            <w:tcW w:w="1440" w:type="dxa"/>
          </w:tcPr>
          <w:p w14:paraId="3A632880" w14:textId="77777777" w:rsidR="00656378" w:rsidRPr="006F5170" w:rsidRDefault="00656378" w:rsidP="001F0102">
            <w:pPr>
              <w:pStyle w:val="ByReference"/>
            </w:pPr>
            <w:r w:rsidRPr="006F5170">
              <w:t>DEC 2007</w:t>
            </w:r>
          </w:p>
        </w:tc>
      </w:tr>
      <w:tr w:rsidR="00656378" w:rsidRPr="006F5170" w14:paraId="2DF3E969" w14:textId="77777777" w:rsidTr="001F0102">
        <w:tc>
          <w:tcPr>
            <w:tcW w:w="1440" w:type="dxa"/>
          </w:tcPr>
          <w:p w14:paraId="1A43D74F" w14:textId="77777777" w:rsidR="00656378" w:rsidRPr="006F5170" w:rsidRDefault="00656378" w:rsidP="001F0102">
            <w:pPr>
              <w:pStyle w:val="ByReference"/>
            </w:pPr>
            <w:r w:rsidRPr="006F5170">
              <w:t>52.228-2</w:t>
            </w:r>
          </w:p>
        </w:tc>
        <w:tc>
          <w:tcPr>
            <w:tcW w:w="6192" w:type="dxa"/>
          </w:tcPr>
          <w:p w14:paraId="37A7A45A" w14:textId="77777777" w:rsidR="00656378" w:rsidRPr="006F5170" w:rsidRDefault="00656378" w:rsidP="001F0102">
            <w:pPr>
              <w:pStyle w:val="ByReference"/>
            </w:pPr>
            <w:r w:rsidRPr="006F5170">
              <w:t>ADDITIONAL BOND SECURITY</w:t>
            </w:r>
          </w:p>
        </w:tc>
        <w:tc>
          <w:tcPr>
            <w:tcW w:w="1440" w:type="dxa"/>
          </w:tcPr>
          <w:p w14:paraId="3558E271" w14:textId="77777777" w:rsidR="00656378" w:rsidRPr="006F5170" w:rsidRDefault="00656378" w:rsidP="001F0102">
            <w:pPr>
              <w:pStyle w:val="ByReference"/>
            </w:pPr>
            <w:r w:rsidRPr="006F5170">
              <w:t>OCT 1997</w:t>
            </w:r>
          </w:p>
        </w:tc>
      </w:tr>
      <w:tr w:rsidR="00656378" w:rsidRPr="006F5170" w14:paraId="33E38372" w14:textId="77777777" w:rsidTr="001F0102">
        <w:tc>
          <w:tcPr>
            <w:tcW w:w="1440" w:type="dxa"/>
          </w:tcPr>
          <w:p w14:paraId="014E2B41" w14:textId="77777777" w:rsidR="00656378" w:rsidRPr="006F5170" w:rsidRDefault="00656378" w:rsidP="001F0102">
            <w:pPr>
              <w:pStyle w:val="ByReference"/>
            </w:pPr>
            <w:r w:rsidRPr="006F5170">
              <w:t>52.228-5</w:t>
            </w:r>
          </w:p>
        </w:tc>
        <w:tc>
          <w:tcPr>
            <w:tcW w:w="6192" w:type="dxa"/>
          </w:tcPr>
          <w:p w14:paraId="2EDE0261" w14:textId="77777777" w:rsidR="00656378" w:rsidRPr="006F5170" w:rsidRDefault="00656378" w:rsidP="001F0102">
            <w:pPr>
              <w:pStyle w:val="ByReference"/>
            </w:pPr>
            <w:r w:rsidRPr="006F5170">
              <w:t>INSURANCE—WORK ON A GOVERNMENT INSTALLATION</w:t>
            </w:r>
          </w:p>
        </w:tc>
        <w:tc>
          <w:tcPr>
            <w:tcW w:w="1440" w:type="dxa"/>
          </w:tcPr>
          <w:p w14:paraId="160E0BB3" w14:textId="77777777" w:rsidR="00656378" w:rsidRPr="006F5170" w:rsidRDefault="00656378" w:rsidP="001F0102">
            <w:pPr>
              <w:pStyle w:val="ByReference"/>
            </w:pPr>
            <w:r w:rsidRPr="006F5170">
              <w:t>JAN 1997</w:t>
            </w:r>
          </w:p>
        </w:tc>
      </w:tr>
      <w:tr w:rsidR="00656378" w:rsidRPr="006F5170" w14:paraId="5A22A16E" w14:textId="77777777" w:rsidTr="001F0102">
        <w:tc>
          <w:tcPr>
            <w:tcW w:w="1440" w:type="dxa"/>
          </w:tcPr>
          <w:p w14:paraId="3A366B18" w14:textId="77777777" w:rsidR="00656378" w:rsidRPr="006F5170" w:rsidRDefault="00656378" w:rsidP="001F0102">
            <w:pPr>
              <w:pStyle w:val="ByReference"/>
            </w:pPr>
            <w:r w:rsidRPr="006F5170">
              <w:t>52.228-11</w:t>
            </w:r>
          </w:p>
        </w:tc>
        <w:tc>
          <w:tcPr>
            <w:tcW w:w="6192" w:type="dxa"/>
          </w:tcPr>
          <w:p w14:paraId="54B73C2A" w14:textId="77777777" w:rsidR="00656378" w:rsidRPr="006F5170" w:rsidRDefault="00656378" w:rsidP="001F0102">
            <w:pPr>
              <w:pStyle w:val="ByReference"/>
            </w:pPr>
            <w:r w:rsidRPr="006F5170">
              <w:t>INDIVIDUAL SURETY—PLEDGE OF ASSETS</w:t>
            </w:r>
          </w:p>
        </w:tc>
        <w:tc>
          <w:tcPr>
            <w:tcW w:w="1440" w:type="dxa"/>
          </w:tcPr>
          <w:p w14:paraId="148C0182" w14:textId="77777777" w:rsidR="00656378" w:rsidRPr="006F5170" w:rsidRDefault="00656378" w:rsidP="001F0102">
            <w:pPr>
              <w:pStyle w:val="ByReference"/>
            </w:pPr>
            <w:r w:rsidRPr="006F5170">
              <w:t>FEB 2021</w:t>
            </w:r>
          </w:p>
        </w:tc>
      </w:tr>
      <w:tr w:rsidR="00656378" w:rsidRPr="006F5170" w14:paraId="4F74A188" w14:textId="77777777" w:rsidTr="001F0102">
        <w:tc>
          <w:tcPr>
            <w:tcW w:w="1440" w:type="dxa"/>
          </w:tcPr>
          <w:p w14:paraId="7D97E48E" w14:textId="77777777" w:rsidR="00656378" w:rsidRPr="006F5170" w:rsidRDefault="00656378" w:rsidP="001F0102">
            <w:pPr>
              <w:pStyle w:val="ByReference"/>
            </w:pPr>
            <w:r w:rsidRPr="006F5170">
              <w:t>52.228-12</w:t>
            </w:r>
          </w:p>
        </w:tc>
        <w:tc>
          <w:tcPr>
            <w:tcW w:w="6192" w:type="dxa"/>
          </w:tcPr>
          <w:p w14:paraId="4728157F" w14:textId="77777777" w:rsidR="00656378" w:rsidRPr="006F5170" w:rsidRDefault="00656378" w:rsidP="001F0102">
            <w:pPr>
              <w:pStyle w:val="ByReference"/>
            </w:pPr>
            <w:r w:rsidRPr="006F5170">
              <w:t>PROSPECTIVE SUBCONTRACTOR REQUESTS FOR BONDS</w:t>
            </w:r>
          </w:p>
        </w:tc>
        <w:tc>
          <w:tcPr>
            <w:tcW w:w="1440" w:type="dxa"/>
          </w:tcPr>
          <w:p w14:paraId="67CD70FE" w14:textId="77777777" w:rsidR="00656378" w:rsidRPr="006F5170" w:rsidRDefault="00656378" w:rsidP="001F0102">
            <w:pPr>
              <w:pStyle w:val="ByReference"/>
            </w:pPr>
            <w:r w:rsidRPr="006F5170">
              <w:t>DEC 2022</w:t>
            </w:r>
          </w:p>
        </w:tc>
      </w:tr>
      <w:tr w:rsidR="00656378" w:rsidRPr="006F5170" w14:paraId="02DB14E9" w14:textId="77777777" w:rsidTr="001F0102">
        <w:tc>
          <w:tcPr>
            <w:tcW w:w="1440" w:type="dxa"/>
          </w:tcPr>
          <w:p w14:paraId="4865AF67" w14:textId="77777777" w:rsidR="00656378" w:rsidRPr="006F5170" w:rsidRDefault="00656378" w:rsidP="001F0102">
            <w:pPr>
              <w:pStyle w:val="ByReference"/>
            </w:pPr>
            <w:r w:rsidRPr="006F5170">
              <w:t>52.228-14</w:t>
            </w:r>
          </w:p>
        </w:tc>
        <w:tc>
          <w:tcPr>
            <w:tcW w:w="6192" w:type="dxa"/>
          </w:tcPr>
          <w:p w14:paraId="0006E9D3" w14:textId="77777777" w:rsidR="00656378" w:rsidRPr="006F5170" w:rsidRDefault="00656378" w:rsidP="001F0102">
            <w:pPr>
              <w:pStyle w:val="ByReference"/>
            </w:pPr>
            <w:r w:rsidRPr="006F5170">
              <w:t>IRREVOCABLE LETTER OF CREDIT</w:t>
            </w:r>
          </w:p>
        </w:tc>
        <w:tc>
          <w:tcPr>
            <w:tcW w:w="1440" w:type="dxa"/>
          </w:tcPr>
          <w:p w14:paraId="2444EA3E" w14:textId="77777777" w:rsidR="00656378" w:rsidRPr="006F5170" w:rsidRDefault="00656378" w:rsidP="001F0102">
            <w:pPr>
              <w:pStyle w:val="ByReference"/>
            </w:pPr>
            <w:r w:rsidRPr="006F5170">
              <w:t>NOV 2014</w:t>
            </w:r>
          </w:p>
        </w:tc>
      </w:tr>
      <w:tr w:rsidR="00656378" w:rsidRPr="006F5170" w14:paraId="271D83DA" w14:textId="77777777" w:rsidTr="001F0102">
        <w:tc>
          <w:tcPr>
            <w:tcW w:w="1440" w:type="dxa"/>
          </w:tcPr>
          <w:p w14:paraId="29BDDB3B" w14:textId="77777777" w:rsidR="00656378" w:rsidRPr="006F5170" w:rsidRDefault="00656378" w:rsidP="001F0102">
            <w:pPr>
              <w:pStyle w:val="ByReference"/>
            </w:pPr>
            <w:r w:rsidRPr="006F5170">
              <w:t>52.228-15</w:t>
            </w:r>
          </w:p>
        </w:tc>
        <w:tc>
          <w:tcPr>
            <w:tcW w:w="6192" w:type="dxa"/>
          </w:tcPr>
          <w:p w14:paraId="73901CD5" w14:textId="77777777" w:rsidR="00656378" w:rsidRPr="006F5170" w:rsidRDefault="00656378" w:rsidP="001F0102">
            <w:pPr>
              <w:pStyle w:val="ByReference"/>
            </w:pPr>
            <w:r w:rsidRPr="006F5170">
              <w:t>PERFORMANCE AND PAYMENT BONDS—</w:t>
            </w:r>
            <w:r w:rsidRPr="006F5170">
              <w:lastRenderedPageBreak/>
              <w:t>CONSTRUCTION</w:t>
            </w:r>
          </w:p>
        </w:tc>
        <w:tc>
          <w:tcPr>
            <w:tcW w:w="1440" w:type="dxa"/>
          </w:tcPr>
          <w:p w14:paraId="7AAF0346" w14:textId="77777777" w:rsidR="00656378" w:rsidRPr="006F5170" w:rsidRDefault="00656378" w:rsidP="001F0102">
            <w:pPr>
              <w:pStyle w:val="ByReference"/>
            </w:pPr>
            <w:r w:rsidRPr="006F5170">
              <w:lastRenderedPageBreak/>
              <w:t>JUN 2020</w:t>
            </w:r>
          </w:p>
        </w:tc>
      </w:tr>
      <w:tr w:rsidR="00656378" w:rsidRPr="006F5170" w14:paraId="4217B294" w14:textId="77777777" w:rsidTr="001F0102">
        <w:tc>
          <w:tcPr>
            <w:tcW w:w="1440" w:type="dxa"/>
          </w:tcPr>
          <w:p w14:paraId="3257F992" w14:textId="77777777" w:rsidR="00656378" w:rsidRPr="006F5170" w:rsidRDefault="00656378" w:rsidP="001F0102">
            <w:pPr>
              <w:pStyle w:val="ByReference"/>
            </w:pPr>
            <w:r w:rsidRPr="006F5170">
              <w:t>52.229-3</w:t>
            </w:r>
          </w:p>
        </w:tc>
        <w:tc>
          <w:tcPr>
            <w:tcW w:w="6192" w:type="dxa"/>
          </w:tcPr>
          <w:p w14:paraId="740E126E" w14:textId="77777777" w:rsidR="00656378" w:rsidRPr="006F5170" w:rsidRDefault="00656378" w:rsidP="001F0102">
            <w:pPr>
              <w:pStyle w:val="ByReference"/>
            </w:pPr>
            <w:r w:rsidRPr="006F5170">
              <w:t>FEDERAL, STATE, AND LOCAL TAXES (DEVIATION)</w:t>
            </w:r>
          </w:p>
        </w:tc>
        <w:tc>
          <w:tcPr>
            <w:tcW w:w="1440" w:type="dxa"/>
          </w:tcPr>
          <w:p w14:paraId="5AE5EF3C" w14:textId="77777777" w:rsidR="00656378" w:rsidRPr="006F5170" w:rsidRDefault="00656378" w:rsidP="001F0102">
            <w:pPr>
              <w:pStyle w:val="ByReference"/>
            </w:pPr>
            <w:r w:rsidRPr="006F5170">
              <w:t>SEP 2025</w:t>
            </w:r>
          </w:p>
        </w:tc>
      </w:tr>
      <w:tr w:rsidR="00656378" w:rsidRPr="006F5170" w14:paraId="47C75FE3" w14:textId="77777777" w:rsidTr="001F0102">
        <w:tc>
          <w:tcPr>
            <w:tcW w:w="1440" w:type="dxa"/>
          </w:tcPr>
          <w:p w14:paraId="222AB32E" w14:textId="77777777" w:rsidR="00656378" w:rsidRPr="006F5170" w:rsidRDefault="00656378" w:rsidP="001F0102">
            <w:pPr>
              <w:pStyle w:val="ByReference"/>
            </w:pPr>
            <w:r w:rsidRPr="006F5170">
              <w:t>52.229-12</w:t>
            </w:r>
          </w:p>
        </w:tc>
        <w:tc>
          <w:tcPr>
            <w:tcW w:w="6192" w:type="dxa"/>
          </w:tcPr>
          <w:p w14:paraId="5B28B643" w14:textId="77777777" w:rsidR="00656378" w:rsidRPr="006F5170" w:rsidRDefault="00656378" w:rsidP="001F0102">
            <w:pPr>
              <w:pStyle w:val="ByReference"/>
            </w:pPr>
            <w:r w:rsidRPr="006F5170">
              <w:t>TAX ON CERTAIN FOREIGN PROCUREMENTS</w:t>
            </w:r>
          </w:p>
        </w:tc>
        <w:tc>
          <w:tcPr>
            <w:tcW w:w="1440" w:type="dxa"/>
          </w:tcPr>
          <w:p w14:paraId="43E51E47" w14:textId="77777777" w:rsidR="00656378" w:rsidRPr="006F5170" w:rsidRDefault="00656378" w:rsidP="001F0102">
            <w:pPr>
              <w:pStyle w:val="ByReference"/>
            </w:pPr>
            <w:r w:rsidRPr="006F5170">
              <w:t>FEB 2021</w:t>
            </w:r>
          </w:p>
        </w:tc>
      </w:tr>
      <w:tr w:rsidR="00656378" w:rsidRPr="006F5170" w14:paraId="1D08C382" w14:textId="77777777" w:rsidTr="001F0102">
        <w:tc>
          <w:tcPr>
            <w:tcW w:w="1440" w:type="dxa"/>
          </w:tcPr>
          <w:p w14:paraId="46B655FD" w14:textId="77777777" w:rsidR="00656378" w:rsidRPr="006F5170" w:rsidRDefault="00656378" w:rsidP="001F0102">
            <w:pPr>
              <w:pStyle w:val="ByReference"/>
            </w:pPr>
            <w:r w:rsidRPr="006F5170">
              <w:t>52.232-5</w:t>
            </w:r>
          </w:p>
        </w:tc>
        <w:tc>
          <w:tcPr>
            <w:tcW w:w="6192" w:type="dxa"/>
          </w:tcPr>
          <w:p w14:paraId="5C0DB289" w14:textId="77777777" w:rsidR="00656378" w:rsidRPr="006F5170" w:rsidRDefault="00656378" w:rsidP="001F0102">
            <w:pPr>
              <w:pStyle w:val="ByReference"/>
            </w:pPr>
            <w:r w:rsidRPr="006F5170">
              <w:t>PAYMENTS UNDER FIXED-PRICE CONSTRUCTION CONTRACTS</w:t>
            </w:r>
          </w:p>
        </w:tc>
        <w:tc>
          <w:tcPr>
            <w:tcW w:w="1440" w:type="dxa"/>
          </w:tcPr>
          <w:p w14:paraId="148713A1" w14:textId="77777777" w:rsidR="00656378" w:rsidRPr="006F5170" w:rsidRDefault="00656378" w:rsidP="001F0102">
            <w:pPr>
              <w:pStyle w:val="ByReference"/>
            </w:pPr>
            <w:r w:rsidRPr="006F5170">
              <w:t>MAY 2014</w:t>
            </w:r>
          </w:p>
        </w:tc>
      </w:tr>
      <w:tr w:rsidR="00656378" w:rsidRPr="006F5170" w14:paraId="4DB11B4A" w14:textId="77777777" w:rsidTr="001F0102">
        <w:tc>
          <w:tcPr>
            <w:tcW w:w="1440" w:type="dxa"/>
          </w:tcPr>
          <w:p w14:paraId="744118A8" w14:textId="77777777" w:rsidR="00656378" w:rsidRPr="006F5170" w:rsidRDefault="00656378" w:rsidP="001F0102">
            <w:pPr>
              <w:pStyle w:val="ByReference"/>
            </w:pPr>
            <w:r w:rsidRPr="006F5170">
              <w:t>52.232-17</w:t>
            </w:r>
          </w:p>
        </w:tc>
        <w:tc>
          <w:tcPr>
            <w:tcW w:w="6192" w:type="dxa"/>
          </w:tcPr>
          <w:p w14:paraId="005BDB59" w14:textId="77777777" w:rsidR="00656378" w:rsidRPr="006F5170" w:rsidRDefault="00656378" w:rsidP="001F0102">
            <w:pPr>
              <w:pStyle w:val="ByReference"/>
            </w:pPr>
            <w:r w:rsidRPr="006F5170">
              <w:t>INTEREST</w:t>
            </w:r>
          </w:p>
        </w:tc>
        <w:tc>
          <w:tcPr>
            <w:tcW w:w="1440" w:type="dxa"/>
          </w:tcPr>
          <w:p w14:paraId="5EFA919D" w14:textId="77777777" w:rsidR="00656378" w:rsidRPr="006F5170" w:rsidRDefault="00656378" w:rsidP="001F0102">
            <w:pPr>
              <w:pStyle w:val="ByReference"/>
            </w:pPr>
            <w:r w:rsidRPr="006F5170">
              <w:t>MAY 2014</w:t>
            </w:r>
          </w:p>
        </w:tc>
      </w:tr>
      <w:tr w:rsidR="00656378" w:rsidRPr="006F5170" w14:paraId="1228808F" w14:textId="77777777" w:rsidTr="001F0102">
        <w:tc>
          <w:tcPr>
            <w:tcW w:w="1440" w:type="dxa"/>
          </w:tcPr>
          <w:p w14:paraId="1E70B349" w14:textId="77777777" w:rsidR="00656378" w:rsidRPr="006F5170" w:rsidRDefault="00656378" w:rsidP="001F0102">
            <w:pPr>
              <w:pStyle w:val="ByReference"/>
            </w:pPr>
            <w:r w:rsidRPr="006F5170">
              <w:t>52.232-23</w:t>
            </w:r>
          </w:p>
        </w:tc>
        <w:tc>
          <w:tcPr>
            <w:tcW w:w="6192" w:type="dxa"/>
          </w:tcPr>
          <w:p w14:paraId="649AC358" w14:textId="77777777" w:rsidR="00656378" w:rsidRPr="006F5170" w:rsidRDefault="00656378" w:rsidP="001F0102">
            <w:pPr>
              <w:pStyle w:val="ByReference"/>
            </w:pPr>
            <w:r w:rsidRPr="006F5170">
              <w:t>ASSIGNMENT OF CLAIMS</w:t>
            </w:r>
          </w:p>
        </w:tc>
        <w:tc>
          <w:tcPr>
            <w:tcW w:w="1440" w:type="dxa"/>
          </w:tcPr>
          <w:p w14:paraId="20450048" w14:textId="77777777" w:rsidR="00656378" w:rsidRPr="006F5170" w:rsidRDefault="00656378" w:rsidP="001F0102">
            <w:pPr>
              <w:pStyle w:val="ByReference"/>
            </w:pPr>
            <w:r w:rsidRPr="006F5170">
              <w:t>MAY 2014</w:t>
            </w:r>
          </w:p>
        </w:tc>
      </w:tr>
      <w:tr w:rsidR="00656378" w:rsidRPr="006F5170" w14:paraId="75AFDD58" w14:textId="77777777" w:rsidTr="001F0102">
        <w:tc>
          <w:tcPr>
            <w:tcW w:w="1440" w:type="dxa"/>
          </w:tcPr>
          <w:p w14:paraId="36D89C7B" w14:textId="77777777" w:rsidR="00656378" w:rsidRPr="006F5170" w:rsidRDefault="00656378" w:rsidP="001F0102">
            <w:pPr>
              <w:pStyle w:val="ByReference"/>
            </w:pPr>
            <w:r w:rsidRPr="006F5170">
              <w:t>52.232-27</w:t>
            </w:r>
          </w:p>
        </w:tc>
        <w:tc>
          <w:tcPr>
            <w:tcW w:w="6192" w:type="dxa"/>
          </w:tcPr>
          <w:p w14:paraId="2EF7ECCE" w14:textId="77777777" w:rsidR="00656378" w:rsidRPr="006F5170" w:rsidRDefault="00656378" w:rsidP="001F0102">
            <w:pPr>
              <w:pStyle w:val="ByReference"/>
            </w:pPr>
            <w:r w:rsidRPr="006F5170">
              <w:t>PROMPT PAYMENT FOR CONSTRUCTION CONTRACTS</w:t>
            </w:r>
          </w:p>
        </w:tc>
        <w:tc>
          <w:tcPr>
            <w:tcW w:w="1440" w:type="dxa"/>
          </w:tcPr>
          <w:p w14:paraId="784477AB" w14:textId="77777777" w:rsidR="00656378" w:rsidRPr="006F5170" w:rsidRDefault="00656378" w:rsidP="001F0102">
            <w:pPr>
              <w:pStyle w:val="ByReference"/>
            </w:pPr>
            <w:r w:rsidRPr="006F5170">
              <w:t>JAN 2017</w:t>
            </w:r>
          </w:p>
        </w:tc>
      </w:tr>
      <w:tr w:rsidR="00656378" w:rsidRPr="006F5170" w14:paraId="79DD63A9" w14:textId="77777777" w:rsidTr="001F0102">
        <w:tc>
          <w:tcPr>
            <w:tcW w:w="1440" w:type="dxa"/>
          </w:tcPr>
          <w:p w14:paraId="76CB6D7B" w14:textId="77777777" w:rsidR="00656378" w:rsidRPr="006F5170" w:rsidRDefault="00656378" w:rsidP="001F0102">
            <w:pPr>
              <w:pStyle w:val="ByReference"/>
            </w:pPr>
            <w:r w:rsidRPr="006F5170">
              <w:t>52.232-33</w:t>
            </w:r>
          </w:p>
        </w:tc>
        <w:tc>
          <w:tcPr>
            <w:tcW w:w="6192" w:type="dxa"/>
          </w:tcPr>
          <w:p w14:paraId="7533F2E7" w14:textId="77777777" w:rsidR="00656378" w:rsidRPr="006F5170" w:rsidRDefault="00656378" w:rsidP="001F0102">
            <w:pPr>
              <w:pStyle w:val="ByReference"/>
            </w:pPr>
            <w:r w:rsidRPr="006F5170">
              <w:t xml:space="preserve"> PAYMENT BY ELECTRONIC FUNDS TRANSFER—SYSTEM FOR AWARD MANAGEMENT</w:t>
            </w:r>
          </w:p>
        </w:tc>
        <w:tc>
          <w:tcPr>
            <w:tcW w:w="1440" w:type="dxa"/>
          </w:tcPr>
          <w:p w14:paraId="64FA856C" w14:textId="77777777" w:rsidR="00656378" w:rsidRPr="006F5170" w:rsidRDefault="00656378" w:rsidP="001F0102">
            <w:pPr>
              <w:pStyle w:val="ByReference"/>
            </w:pPr>
            <w:r w:rsidRPr="006F5170">
              <w:t>OCT 2018</w:t>
            </w:r>
          </w:p>
        </w:tc>
      </w:tr>
      <w:tr w:rsidR="00656378" w:rsidRPr="006F5170" w14:paraId="6E210038" w14:textId="77777777" w:rsidTr="001F0102">
        <w:tc>
          <w:tcPr>
            <w:tcW w:w="1440" w:type="dxa"/>
          </w:tcPr>
          <w:p w14:paraId="3D454C05" w14:textId="77777777" w:rsidR="00656378" w:rsidRPr="006F5170" w:rsidRDefault="00656378" w:rsidP="001F0102">
            <w:pPr>
              <w:pStyle w:val="ByReference"/>
            </w:pPr>
            <w:r w:rsidRPr="006F5170">
              <w:t>52.232-39</w:t>
            </w:r>
          </w:p>
        </w:tc>
        <w:tc>
          <w:tcPr>
            <w:tcW w:w="6192" w:type="dxa"/>
          </w:tcPr>
          <w:p w14:paraId="26823EF3" w14:textId="77777777" w:rsidR="00656378" w:rsidRPr="006F5170" w:rsidRDefault="00656378" w:rsidP="001F0102">
            <w:pPr>
              <w:pStyle w:val="ByReference"/>
            </w:pPr>
            <w:r w:rsidRPr="006F5170">
              <w:t>UNENFORCEABILITY OF UNAUTHORIZED OBLIGATIONS</w:t>
            </w:r>
          </w:p>
        </w:tc>
        <w:tc>
          <w:tcPr>
            <w:tcW w:w="1440" w:type="dxa"/>
          </w:tcPr>
          <w:p w14:paraId="6DB5AFAA" w14:textId="77777777" w:rsidR="00656378" w:rsidRPr="006F5170" w:rsidRDefault="00656378" w:rsidP="001F0102">
            <w:pPr>
              <w:pStyle w:val="ByReference"/>
            </w:pPr>
            <w:r w:rsidRPr="006F5170">
              <w:t>JUN 2013</w:t>
            </w:r>
          </w:p>
        </w:tc>
      </w:tr>
      <w:tr w:rsidR="00656378" w:rsidRPr="006F5170" w14:paraId="0A0AA9FB" w14:textId="77777777" w:rsidTr="001F0102">
        <w:tc>
          <w:tcPr>
            <w:tcW w:w="1440" w:type="dxa"/>
          </w:tcPr>
          <w:p w14:paraId="0312611A" w14:textId="77777777" w:rsidR="00656378" w:rsidRPr="006F5170" w:rsidRDefault="00656378" w:rsidP="001F0102">
            <w:pPr>
              <w:pStyle w:val="ByReference"/>
            </w:pPr>
            <w:r w:rsidRPr="006F5170">
              <w:t>52.232-40</w:t>
            </w:r>
          </w:p>
        </w:tc>
        <w:tc>
          <w:tcPr>
            <w:tcW w:w="6192" w:type="dxa"/>
          </w:tcPr>
          <w:p w14:paraId="7323E68D" w14:textId="77777777" w:rsidR="00656378" w:rsidRPr="006F5170" w:rsidRDefault="00656378" w:rsidP="001F0102">
            <w:pPr>
              <w:pStyle w:val="ByReference"/>
            </w:pPr>
            <w:r w:rsidRPr="006F5170">
              <w:t>PROVIDING ACCELERATED PAYMENTS TO SMALL BUSINESS SUBCONTRACTORS</w:t>
            </w:r>
          </w:p>
        </w:tc>
        <w:tc>
          <w:tcPr>
            <w:tcW w:w="1440" w:type="dxa"/>
          </w:tcPr>
          <w:p w14:paraId="4350B3B3" w14:textId="77777777" w:rsidR="00656378" w:rsidRPr="006F5170" w:rsidRDefault="00656378" w:rsidP="001F0102">
            <w:pPr>
              <w:pStyle w:val="ByReference"/>
            </w:pPr>
            <w:r w:rsidRPr="006F5170">
              <w:t>MAR 2023</w:t>
            </w:r>
          </w:p>
        </w:tc>
      </w:tr>
      <w:tr w:rsidR="00656378" w:rsidRPr="006F5170" w14:paraId="71406C3B" w14:textId="77777777" w:rsidTr="001F0102">
        <w:tc>
          <w:tcPr>
            <w:tcW w:w="1440" w:type="dxa"/>
          </w:tcPr>
          <w:p w14:paraId="5627AE64" w14:textId="77777777" w:rsidR="00656378" w:rsidRPr="006F5170" w:rsidRDefault="00656378" w:rsidP="001F0102">
            <w:pPr>
              <w:pStyle w:val="ByReference"/>
            </w:pPr>
            <w:r w:rsidRPr="006F5170">
              <w:t>52.233-1</w:t>
            </w:r>
          </w:p>
        </w:tc>
        <w:tc>
          <w:tcPr>
            <w:tcW w:w="6192" w:type="dxa"/>
          </w:tcPr>
          <w:p w14:paraId="4B5A129C" w14:textId="77777777" w:rsidR="00656378" w:rsidRPr="006F5170" w:rsidRDefault="00656378" w:rsidP="001F0102">
            <w:pPr>
              <w:pStyle w:val="ByReference"/>
            </w:pPr>
            <w:r w:rsidRPr="006F5170">
              <w:t>DISPUTES ALTERNATE I (DEC 1991)</w:t>
            </w:r>
          </w:p>
        </w:tc>
        <w:tc>
          <w:tcPr>
            <w:tcW w:w="1440" w:type="dxa"/>
          </w:tcPr>
          <w:p w14:paraId="5988D42B" w14:textId="77777777" w:rsidR="00656378" w:rsidRPr="006F5170" w:rsidRDefault="00656378" w:rsidP="001F0102">
            <w:pPr>
              <w:pStyle w:val="ByReference"/>
            </w:pPr>
            <w:r w:rsidRPr="006F5170">
              <w:t>MAY 2014</w:t>
            </w:r>
          </w:p>
        </w:tc>
      </w:tr>
      <w:tr w:rsidR="00656378" w:rsidRPr="006F5170" w14:paraId="7D5D8982" w14:textId="77777777" w:rsidTr="001F0102">
        <w:tc>
          <w:tcPr>
            <w:tcW w:w="1440" w:type="dxa"/>
          </w:tcPr>
          <w:p w14:paraId="4F8501E1" w14:textId="77777777" w:rsidR="00656378" w:rsidRPr="006F5170" w:rsidRDefault="00656378" w:rsidP="001F0102">
            <w:pPr>
              <w:pStyle w:val="ByReference"/>
            </w:pPr>
            <w:r w:rsidRPr="006F5170">
              <w:t>52.233-3</w:t>
            </w:r>
          </w:p>
        </w:tc>
        <w:tc>
          <w:tcPr>
            <w:tcW w:w="6192" w:type="dxa"/>
          </w:tcPr>
          <w:p w14:paraId="3CA5E4B0" w14:textId="77777777" w:rsidR="00656378" w:rsidRPr="006F5170" w:rsidRDefault="00656378" w:rsidP="001F0102">
            <w:pPr>
              <w:pStyle w:val="ByReference"/>
            </w:pPr>
            <w:r w:rsidRPr="006F5170">
              <w:t>PROTEST AFTER AWARD</w:t>
            </w:r>
          </w:p>
        </w:tc>
        <w:tc>
          <w:tcPr>
            <w:tcW w:w="1440" w:type="dxa"/>
          </w:tcPr>
          <w:p w14:paraId="43430682" w14:textId="77777777" w:rsidR="00656378" w:rsidRPr="006F5170" w:rsidRDefault="00656378" w:rsidP="001F0102">
            <w:pPr>
              <w:pStyle w:val="ByReference"/>
            </w:pPr>
            <w:r w:rsidRPr="006F5170">
              <w:t>AUG 1996</w:t>
            </w:r>
          </w:p>
        </w:tc>
      </w:tr>
      <w:tr w:rsidR="00656378" w:rsidRPr="006F5170" w14:paraId="56108076" w14:textId="77777777" w:rsidTr="001F0102">
        <w:tc>
          <w:tcPr>
            <w:tcW w:w="1440" w:type="dxa"/>
          </w:tcPr>
          <w:p w14:paraId="087129BB" w14:textId="77777777" w:rsidR="00656378" w:rsidRPr="006F5170" w:rsidRDefault="00656378" w:rsidP="001F0102">
            <w:pPr>
              <w:pStyle w:val="ByReference"/>
            </w:pPr>
            <w:r w:rsidRPr="006F5170">
              <w:t>52.233-4</w:t>
            </w:r>
          </w:p>
        </w:tc>
        <w:tc>
          <w:tcPr>
            <w:tcW w:w="6192" w:type="dxa"/>
          </w:tcPr>
          <w:p w14:paraId="785A94D1" w14:textId="77777777" w:rsidR="00656378" w:rsidRPr="006F5170" w:rsidRDefault="00656378" w:rsidP="001F0102">
            <w:pPr>
              <w:pStyle w:val="ByReference"/>
            </w:pPr>
            <w:r w:rsidRPr="006F5170">
              <w:t>APPLICABLE LAW FOR BREACH OF CONTRACT CLAIM</w:t>
            </w:r>
          </w:p>
        </w:tc>
        <w:tc>
          <w:tcPr>
            <w:tcW w:w="1440" w:type="dxa"/>
          </w:tcPr>
          <w:p w14:paraId="460C045F" w14:textId="77777777" w:rsidR="00656378" w:rsidRPr="006F5170" w:rsidRDefault="00656378" w:rsidP="001F0102">
            <w:pPr>
              <w:pStyle w:val="ByReference"/>
            </w:pPr>
            <w:r w:rsidRPr="006F5170">
              <w:t>OCT 2004</w:t>
            </w:r>
          </w:p>
        </w:tc>
      </w:tr>
      <w:tr w:rsidR="00656378" w:rsidRPr="006F5170" w14:paraId="08D06B78" w14:textId="77777777" w:rsidTr="001F0102">
        <w:tc>
          <w:tcPr>
            <w:tcW w:w="1440" w:type="dxa"/>
          </w:tcPr>
          <w:p w14:paraId="521D0170" w14:textId="77777777" w:rsidR="00656378" w:rsidRPr="006F5170" w:rsidRDefault="00656378" w:rsidP="001F0102">
            <w:pPr>
              <w:pStyle w:val="ByReference"/>
            </w:pPr>
            <w:r w:rsidRPr="006F5170">
              <w:t>52.236-2</w:t>
            </w:r>
          </w:p>
        </w:tc>
        <w:tc>
          <w:tcPr>
            <w:tcW w:w="6192" w:type="dxa"/>
          </w:tcPr>
          <w:p w14:paraId="3DCD05F9" w14:textId="77777777" w:rsidR="00656378" w:rsidRPr="006F5170" w:rsidRDefault="00656378" w:rsidP="001F0102">
            <w:pPr>
              <w:pStyle w:val="ByReference"/>
            </w:pPr>
            <w:r w:rsidRPr="006F5170">
              <w:t>DIFFERING SITE CONDITIONS (DEVIATION)</w:t>
            </w:r>
          </w:p>
        </w:tc>
        <w:tc>
          <w:tcPr>
            <w:tcW w:w="1440" w:type="dxa"/>
          </w:tcPr>
          <w:p w14:paraId="7D6AE497" w14:textId="77777777" w:rsidR="00656378" w:rsidRPr="006F5170" w:rsidRDefault="00656378" w:rsidP="001F0102">
            <w:pPr>
              <w:pStyle w:val="ByReference"/>
            </w:pPr>
            <w:r w:rsidRPr="006F5170">
              <w:t>NOV 2025</w:t>
            </w:r>
          </w:p>
        </w:tc>
      </w:tr>
      <w:tr w:rsidR="00656378" w:rsidRPr="006F5170" w14:paraId="75DD89EA" w14:textId="77777777" w:rsidTr="001F0102">
        <w:tc>
          <w:tcPr>
            <w:tcW w:w="1440" w:type="dxa"/>
          </w:tcPr>
          <w:p w14:paraId="3EB7A2C0" w14:textId="77777777" w:rsidR="00656378" w:rsidRPr="006F5170" w:rsidRDefault="00656378" w:rsidP="001F0102">
            <w:pPr>
              <w:pStyle w:val="ByReference"/>
            </w:pPr>
            <w:r w:rsidRPr="006F5170">
              <w:t>52.236-3</w:t>
            </w:r>
          </w:p>
        </w:tc>
        <w:tc>
          <w:tcPr>
            <w:tcW w:w="6192" w:type="dxa"/>
          </w:tcPr>
          <w:p w14:paraId="25EB7685" w14:textId="77777777" w:rsidR="00656378" w:rsidRPr="006F5170" w:rsidRDefault="00656378" w:rsidP="001F0102">
            <w:pPr>
              <w:pStyle w:val="ByReference"/>
            </w:pPr>
            <w:r w:rsidRPr="006F5170">
              <w:t>SITE INVESTIGATION AND CONDITIONS AFFECTING THE WORK (DEVIATION)</w:t>
            </w:r>
          </w:p>
        </w:tc>
        <w:tc>
          <w:tcPr>
            <w:tcW w:w="1440" w:type="dxa"/>
          </w:tcPr>
          <w:p w14:paraId="552E8CD4" w14:textId="77777777" w:rsidR="00656378" w:rsidRPr="006F5170" w:rsidRDefault="00656378" w:rsidP="001F0102">
            <w:pPr>
              <w:pStyle w:val="ByReference"/>
            </w:pPr>
            <w:r w:rsidRPr="006F5170">
              <w:t>NOV 2025</w:t>
            </w:r>
          </w:p>
        </w:tc>
      </w:tr>
      <w:tr w:rsidR="00656378" w:rsidRPr="006F5170" w14:paraId="6A033B8C" w14:textId="77777777" w:rsidTr="001F0102">
        <w:tc>
          <w:tcPr>
            <w:tcW w:w="1440" w:type="dxa"/>
          </w:tcPr>
          <w:p w14:paraId="4F00BB3C" w14:textId="77777777" w:rsidR="00656378" w:rsidRPr="006F5170" w:rsidRDefault="00656378" w:rsidP="001F0102">
            <w:pPr>
              <w:pStyle w:val="ByReference"/>
            </w:pPr>
            <w:r w:rsidRPr="006F5170">
              <w:t>52.236-5</w:t>
            </w:r>
          </w:p>
        </w:tc>
        <w:tc>
          <w:tcPr>
            <w:tcW w:w="6192" w:type="dxa"/>
          </w:tcPr>
          <w:p w14:paraId="6A1BD5EB" w14:textId="77777777" w:rsidR="00656378" w:rsidRPr="006F5170" w:rsidRDefault="00656378" w:rsidP="001F0102">
            <w:pPr>
              <w:pStyle w:val="ByReference"/>
            </w:pPr>
            <w:r w:rsidRPr="006F5170">
              <w:t>MATERIAL AND WORKMANSHIP (DEVIATION)</w:t>
            </w:r>
          </w:p>
        </w:tc>
        <w:tc>
          <w:tcPr>
            <w:tcW w:w="1440" w:type="dxa"/>
          </w:tcPr>
          <w:p w14:paraId="48EA9281" w14:textId="77777777" w:rsidR="00656378" w:rsidRPr="006F5170" w:rsidRDefault="00656378" w:rsidP="001F0102">
            <w:pPr>
              <w:pStyle w:val="ByReference"/>
            </w:pPr>
            <w:r w:rsidRPr="006F5170">
              <w:t>NOV 2025</w:t>
            </w:r>
          </w:p>
        </w:tc>
      </w:tr>
      <w:tr w:rsidR="00656378" w:rsidRPr="006F5170" w14:paraId="4525FDAC" w14:textId="77777777" w:rsidTr="001F0102">
        <w:tc>
          <w:tcPr>
            <w:tcW w:w="1440" w:type="dxa"/>
          </w:tcPr>
          <w:p w14:paraId="19105E27" w14:textId="77777777" w:rsidR="00656378" w:rsidRPr="006F5170" w:rsidRDefault="00656378" w:rsidP="001F0102">
            <w:pPr>
              <w:pStyle w:val="ByReference"/>
            </w:pPr>
            <w:r w:rsidRPr="006F5170">
              <w:t>52.236-6</w:t>
            </w:r>
          </w:p>
        </w:tc>
        <w:tc>
          <w:tcPr>
            <w:tcW w:w="6192" w:type="dxa"/>
          </w:tcPr>
          <w:p w14:paraId="23F8AE0D" w14:textId="77777777" w:rsidR="00656378" w:rsidRPr="006F5170" w:rsidRDefault="00656378" w:rsidP="001F0102">
            <w:pPr>
              <w:pStyle w:val="ByReference"/>
            </w:pPr>
            <w:r w:rsidRPr="006F5170">
              <w:t>SUPERINTENDENCE BY THE CONTRACTOR (DEVIATION)</w:t>
            </w:r>
          </w:p>
        </w:tc>
        <w:tc>
          <w:tcPr>
            <w:tcW w:w="1440" w:type="dxa"/>
          </w:tcPr>
          <w:p w14:paraId="1639DED3" w14:textId="77777777" w:rsidR="00656378" w:rsidRPr="006F5170" w:rsidRDefault="00656378" w:rsidP="001F0102">
            <w:pPr>
              <w:pStyle w:val="ByReference"/>
            </w:pPr>
            <w:r w:rsidRPr="006F5170">
              <w:t>NOV 2025</w:t>
            </w:r>
          </w:p>
        </w:tc>
      </w:tr>
      <w:tr w:rsidR="00656378" w:rsidRPr="006F5170" w14:paraId="724769F1" w14:textId="77777777" w:rsidTr="001F0102">
        <w:tc>
          <w:tcPr>
            <w:tcW w:w="1440" w:type="dxa"/>
          </w:tcPr>
          <w:p w14:paraId="5D819217" w14:textId="77777777" w:rsidR="00656378" w:rsidRPr="006F5170" w:rsidRDefault="00656378" w:rsidP="001F0102">
            <w:pPr>
              <w:pStyle w:val="ByReference"/>
            </w:pPr>
            <w:r w:rsidRPr="006F5170">
              <w:t>52.236-7</w:t>
            </w:r>
          </w:p>
        </w:tc>
        <w:tc>
          <w:tcPr>
            <w:tcW w:w="6192" w:type="dxa"/>
          </w:tcPr>
          <w:p w14:paraId="4ECE57B1" w14:textId="77777777" w:rsidR="00656378" w:rsidRPr="006F5170" w:rsidRDefault="00656378" w:rsidP="001F0102">
            <w:pPr>
              <w:pStyle w:val="ByReference"/>
            </w:pPr>
            <w:r w:rsidRPr="006F5170">
              <w:t>PERMITS AND RESPONSIBILITIES (DEVIATION)</w:t>
            </w:r>
          </w:p>
        </w:tc>
        <w:tc>
          <w:tcPr>
            <w:tcW w:w="1440" w:type="dxa"/>
          </w:tcPr>
          <w:p w14:paraId="5D070B3F" w14:textId="77777777" w:rsidR="00656378" w:rsidRPr="006F5170" w:rsidRDefault="00656378" w:rsidP="001F0102">
            <w:pPr>
              <w:pStyle w:val="ByReference"/>
            </w:pPr>
            <w:r w:rsidRPr="006F5170">
              <w:t>NOV 2025</w:t>
            </w:r>
          </w:p>
        </w:tc>
      </w:tr>
      <w:tr w:rsidR="00656378" w:rsidRPr="006F5170" w14:paraId="419B1638" w14:textId="77777777" w:rsidTr="001F0102">
        <w:tc>
          <w:tcPr>
            <w:tcW w:w="1440" w:type="dxa"/>
          </w:tcPr>
          <w:p w14:paraId="38B83EA2" w14:textId="77777777" w:rsidR="00656378" w:rsidRPr="006F5170" w:rsidRDefault="00656378" w:rsidP="001F0102">
            <w:pPr>
              <w:pStyle w:val="ByReference"/>
            </w:pPr>
            <w:r w:rsidRPr="006F5170">
              <w:t>52.236-8</w:t>
            </w:r>
          </w:p>
        </w:tc>
        <w:tc>
          <w:tcPr>
            <w:tcW w:w="6192" w:type="dxa"/>
          </w:tcPr>
          <w:p w14:paraId="0F479EE7" w14:textId="77777777" w:rsidR="00656378" w:rsidRPr="006F5170" w:rsidRDefault="00656378" w:rsidP="001F0102">
            <w:pPr>
              <w:pStyle w:val="ByReference"/>
            </w:pPr>
            <w:r w:rsidRPr="006F5170">
              <w:t>OTHER CONTRACTS (DEVIATION)</w:t>
            </w:r>
          </w:p>
        </w:tc>
        <w:tc>
          <w:tcPr>
            <w:tcW w:w="1440" w:type="dxa"/>
          </w:tcPr>
          <w:p w14:paraId="49A7B36C" w14:textId="77777777" w:rsidR="00656378" w:rsidRPr="006F5170" w:rsidRDefault="00656378" w:rsidP="001F0102">
            <w:pPr>
              <w:pStyle w:val="ByReference"/>
            </w:pPr>
            <w:r w:rsidRPr="006F5170">
              <w:t>NOV 2025</w:t>
            </w:r>
          </w:p>
        </w:tc>
      </w:tr>
      <w:tr w:rsidR="00656378" w:rsidRPr="006F5170" w14:paraId="06CBEF58" w14:textId="77777777" w:rsidTr="001F0102">
        <w:tc>
          <w:tcPr>
            <w:tcW w:w="1440" w:type="dxa"/>
          </w:tcPr>
          <w:p w14:paraId="75B02FF7" w14:textId="77777777" w:rsidR="00656378" w:rsidRPr="006F5170" w:rsidRDefault="00656378" w:rsidP="001F0102">
            <w:pPr>
              <w:pStyle w:val="ByReference"/>
            </w:pPr>
            <w:r w:rsidRPr="006F5170">
              <w:t>52.236-9</w:t>
            </w:r>
          </w:p>
        </w:tc>
        <w:tc>
          <w:tcPr>
            <w:tcW w:w="6192" w:type="dxa"/>
          </w:tcPr>
          <w:p w14:paraId="032D1DD5" w14:textId="77777777" w:rsidR="00656378" w:rsidRPr="006F5170" w:rsidRDefault="00656378" w:rsidP="001F0102">
            <w:pPr>
              <w:pStyle w:val="ByReference"/>
            </w:pPr>
            <w:r w:rsidRPr="006F5170">
              <w:t>PROTECTION OF EXISTING VEGETATION, STRUCTURES, EQUIPMENT, UTILITIES, AND IMPROVEMENTS (DEVIATION)</w:t>
            </w:r>
          </w:p>
        </w:tc>
        <w:tc>
          <w:tcPr>
            <w:tcW w:w="1440" w:type="dxa"/>
          </w:tcPr>
          <w:p w14:paraId="74DE14AC" w14:textId="77777777" w:rsidR="00656378" w:rsidRPr="006F5170" w:rsidRDefault="00656378" w:rsidP="001F0102">
            <w:pPr>
              <w:pStyle w:val="ByReference"/>
            </w:pPr>
            <w:r w:rsidRPr="006F5170">
              <w:t>NOV 2025</w:t>
            </w:r>
          </w:p>
        </w:tc>
      </w:tr>
      <w:tr w:rsidR="00656378" w:rsidRPr="006F5170" w14:paraId="77B34527" w14:textId="77777777" w:rsidTr="001F0102">
        <w:tc>
          <w:tcPr>
            <w:tcW w:w="1440" w:type="dxa"/>
          </w:tcPr>
          <w:p w14:paraId="58A9B9E4" w14:textId="77777777" w:rsidR="00656378" w:rsidRPr="006F5170" w:rsidRDefault="00656378" w:rsidP="001F0102">
            <w:pPr>
              <w:pStyle w:val="ByReference"/>
            </w:pPr>
            <w:r w:rsidRPr="006F5170">
              <w:t>52.236-10</w:t>
            </w:r>
          </w:p>
        </w:tc>
        <w:tc>
          <w:tcPr>
            <w:tcW w:w="6192" w:type="dxa"/>
          </w:tcPr>
          <w:p w14:paraId="024D3F24" w14:textId="77777777" w:rsidR="00656378" w:rsidRPr="006F5170" w:rsidRDefault="00656378" w:rsidP="001F0102">
            <w:pPr>
              <w:pStyle w:val="ByReference"/>
            </w:pPr>
            <w:r w:rsidRPr="006F5170">
              <w:t>OPERATIONS AND STORAGE AREAS (DEVIATION)</w:t>
            </w:r>
          </w:p>
        </w:tc>
        <w:tc>
          <w:tcPr>
            <w:tcW w:w="1440" w:type="dxa"/>
          </w:tcPr>
          <w:p w14:paraId="687BFD5A" w14:textId="77777777" w:rsidR="00656378" w:rsidRPr="006F5170" w:rsidRDefault="00656378" w:rsidP="001F0102">
            <w:pPr>
              <w:pStyle w:val="ByReference"/>
            </w:pPr>
            <w:r w:rsidRPr="006F5170">
              <w:t>NOV 2025</w:t>
            </w:r>
          </w:p>
        </w:tc>
      </w:tr>
      <w:tr w:rsidR="00656378" w:rsidRPr="006F5170" w14:paraId="6B7E9378" w14:textId="77777777" w:rsidTr="001F0102">
        <w:tc>
          <w:tcPr>
            <w:tcW w:w="1440" w:type="dxa"/>
          </w:tcPr>
          <w:p w14:paraId="3370E9BF" w14:textId="77777777" w:rsidR="00656378" w:rsidRPr="006F5170" w:rsidRDefault="00656378" w:rsidP="001F0102">
            <w:pPr>
              <w:pStyle w:val="ByReference"/>
            </w:pPr>
            <w:r w:rsidRPr="006F5170">
              <w:t>52.236-11</w:t>
            </w:r>
          </w:p>
        </w:tc>
        <w:tc>
          <w:tcPr>
            <w:tcW w:w="6192" w:type="dxa"/>
          </w:tcPr>
          <w:p w14:paraId="0DC4128A" w14:textId="77777777" w:rsidR="00656378" w:rsidRPr="006F5170" w:rsidRDefault="00656378" w:rsidP="001F0102">
            <w:pPr>
              <w:pStyle w:val="ByReference"/>
            </w:pPr>
            <w:r w:rsidRPr="006F5170">
              <w:t>USE AND POSSESSION PRIOR TO COMPLETION (DEVIATION)</w:t>
            </w:r>
          </w:p>
        </w:tc>
        <w:tc>
          <w:tcPr>
            <w:tcW w:w="1440" w:type="dxa"/>
          </w:tcPr>
          <w:p w14:paraId="3607FCEB" w14:textId="77777777" w:rsidR="00656378" w:rsidRPr="006F5170" w:rsidRDefault="00656378" w:rsidP="001F0102">
            <w:pPr>
              <w:pStyle w:val="ByReference"/>
            </w:pPr>
            <w:r w:rsidRPr="006F5170">
              <w:t>NOV 2025</w:t>
            </w:r>
          </w:p>
        </w:tc>
      </w:tr>
      <w:tr w:rsidR="00656378" w:rsidRPr="006F5170" w14:paraId="4808E3AF" w14:textId="77777777" w:rsidTr="001F0102">
        <w:tc>
          <w:tcPr>
            <w:tcW w:w="1440" w:type="dxa"/>
          </w:tcPr>
          <w:p w14:paraId="71EC4319" w14:textId="77777777" w:rsidR="00656378" w:rsidRPr="006F5170" w:rsidRDefault="00656378" w:rsidP="001F0102">
            <w:pPr>
              <w:pStyle w:val="ByReference"/>
            </w:pPr>
            <w:r w:rsidRPr="006F5170">
              <w:t>52.236-12</w:t>
            </w:r>
          </w:p>
        </w:tc>
        <w:tc>
          <w:tcPr>
            <w:tcW w:w="6192" w:type="dxa"/>
          </w:tcPr>
          <w:p w14:paraId="0FD7147D" w14:textId="77777777" w:rsidR="00656378" w:rsidRPr="006F5170" w:rsidRDefault="00656378" w:rsidP="001F0102">
            <w:pPr>
              <w:pStyle w:val="ByReference"/>
            </w:pPr>
            <w:r w:rsidRPr="006F5170">
              <w:t>CLEANING UP (DEVIATION)</w:t>
            </w:r>
          </w:p>
        </w:tc>
        <w:tc>
          <w:tcPr>
            <w:tcW w:w="1440" w:type="dxa"/>
          </w:tcPr>
          <w:p w14:paraId="4939C35F" w14:textId="77777777" w:rsidR="00656378" w:rsidRPr="006F5170" w:rsidRDefault="00656378" w:rsidP="001F0102">
            <w:pPr>
              <w:pStyle w:val="ByReference"/>
            </w:pPr>
            <w:r w:rsidRPr="006F5170">
              <w:t>NOV 2025</w:t>
            </w:r>
          </w:p>
        </w:tc>
      </w:tr>
      <w:tr w:rsidR="00656378" w:rsidRPr="006F5170" w14:paraId="7850C492" w14:textId="77777777" w:rsidTr="001F0102">
        <w:tc>
          <w:tcPr>
            <w:tcW w:w="1440" w:type="dxa"/>
          </w:tcPr>
          <w:p w14:paraId="1813980E" w14:textId="77777777" w:rsidR="00656378" w:rsidRPr="006F5170" w:rsidRDefault="00656378" w:rsidP="001F0102">
            <w:pPr>
              <w:pStyle w:val="ByReference"/>
            </w:pPr>
            <w:r w:rsidRPr="006F5170">
              <w:t>52.236-13</w:t>
            </w:r>
          </w:p>
        </w:tc>
        <w:tc>
          <w:tcPr>
            <w:tcW w:w="6192" w:type="dxa"/>
          </w:tcPr>
          <w:p w14:paraId="42BCFEA4" w14:textId="77777777" w:rsidR="00656378" w:rsidRPr="006F5170" w:rsidRDefault="00656378" w:rsidP="001F0102">
            <w:pPr>
              <w:pStyle w:val="ByReference"/>
            </w:pPr>
            <w:r w:rsidRPr="006F5170">
              <w:t>ACCIDENT PREVENTION (DEVIATION)</w:t>
            </w:r>
          </w:p>
        </w:tc>
        <w:tc>
          <w:tcPr>
            <w:tcW w:w="1440" w:type="dxa"/>
          </w:tcPr>
          <w:p w14:paraId="6781C433" w14:textId="77777777" w:rsidR="00656378" w:rsidRPr="006F5170" w:rsidRDefault="00656378" w:rsidP="001F0102">
            <w:pPr>
              <w:pStyle w:val="ByReference"/>
            </w:pPr>
            <w:r w:rsidRPr="006F5170">
              <w:t>NOV 2025</w:t>
            </w:r>
          </w:p>
        </w:tc>
      </w:tr>
      <w:tr w:rsidR="00656378" w:rsidRPr="006F5170" w14:paraId="55AC97FF" w14:textId="77777777" w:rsidTr="001F0102">
        <w:tc>
          <w:tcPr>
            <w:tcW w:w="1440" w:type="dxa"/>
          </w:tcPr>
          <w:p w14:paraId="4D921265" w14:textId="77777777" w:rsidR="00656378" w:rsidRPr="006F5170" w:rsidRDefault="00656378" w:rsidP="001F0102">
            <w:pPr>
              <w:pStyle w:val="ByReference"/>
            </w:pPr>
            <w:r w:rsidRPr="006F5170">
              <w:t>52.236-15</w:t>
            </w:r>
          </w:p>
        </w:tc>
        <w:tc>
          <w:tcPr>
            <w:tcW w:w="6192" w:type="dxa"/>
          </w:tcPr>
          <w:p w14:paraId="77D8822E" w14:textId="77777777" w:rsidR="00656378" w:rsidRPr="006F5170" w:rsidRDefault="00656378" w:rsidP="001F0102">
            <w:pPr>
              <w:pStyle w:val="ByReference"/>
            </w:pPr>
            <w:r w:rsidRPr="006F5170">
              <w:t>SCHEDULES FOR CONSTRUCTION CONTRACTS (DEVIATION)</w:t>
            </w:r>
          </w:p>
        </w:tc>
        <w:tc>
          <w:tcPr>
            <w:tcW w:w="1440" w:type="dxa"/>
          </w:tcPr>
          <w:p w14:paraId="48072894" w14:textId="77777777" w:rsidR="00656378" w:rsidRPr="006F5170" w:rsidRDefault="00656378" w:rsidP="001F0102">
            <w:pPr>
              <w:pStyle w:val="ByReference"/>
            </w:pPr>
            <w:r w:rsidRPr="006F5170">
              <w:t>NOV 2025</w:t>
            </w:r>
          </w:p>
        </w:tc>
      </w:tr>
      <w:tr w:rsidR="00656378" w:rsidRPr="006F5170" w14:paraId="2F3B2292" w14:textId="77777777" w:rsidTr="001F0102">
        <w:tc>
          <w:tcPr>
            <w:tcW w:w="1440" w:type="dxa"/>
          </w:tcPr>
          <w:p w14:paraId="594FF07F" w14:textId="77777777" w:rsidR="00656378" w:rsidRPr="006F5170" w:rsidRDefault="00656378" w:rsidP="001F0102">
            <w:pPr>
              <w:pStyle w:val="ByReference"/>
            </w:pPr>
            <w:r w:rsidRPr="006F5170">
              <w:t>52.236-17</w:t>
            </w:r>
          </w:p>
        </w:tc>
        <w:tc>
          <w:tcPr>
            <w:tcW w:w="6192" w:type="dxa"/>
          </w:tcPr>
          <w:p w14:paraId="6ACA1053" w14:textId="77777777" w:rsidR="00656378" w:rsidRPr="006F5170" w:rsidRDefault="00656378" w:rsidP="001F0102">
            <w:pPr>
              <w:pStyle w:val="ByReference"/>
            </w:pPr>
            <w:r w:rsidRPr="006F5170">
              <w:t>LAYOUT OF WORK (DEVIATION)</w:t>
            </w:r>
          </w:p>
        </w:tc>
        <w:tc>
          <w:tcPr>
            <w:tcW w:w="1440" w:type="dxa"/>
          </w:tcPr>
          <w:p w14:paraId="64E13856" w14:textId="77777777" w:rsidR="00656378" w:rsidRPr="006F5170" w:rsidRDefault="00656378" w:rsidP="001F0102">
            <w:pPr>
              <w:pStyle w:val="ByReference"/>
            </w:pPr>
            <w:r w:rsidRPr="006F5170">
              <w:t>NOV 2025</w:t>
            </w:r>
          </w:p>
        </w:tc>
      </w:tr>
      <w:tr w:rsidR="00656378" w:rsidRPr="006F5170" w14:paraId="43436643" w14:textId="77777777" w:rsidTr="001F0102">
        <w:tc>
          <w:tcPr>
            <w:tcW w:w="1440" w:type="dxa"/>
          </w:tcPr>
          <w:p w14:paraId="0AAA0107" w14:textId="77777777" w:rsidR="00656378" w:rsidRPr="006F5170" w:rsidRDefault="00656378" w:rsidP="001F0102">
            <w:pPr>
              <w:pStyle w:val="ByReference"/>
            </w:pPr>
            <w:r w:rsidRPr="006F5170">
              <w:t>52.236-21</w:t>
            </w:r>
          </w:p>
        </w:tc>
        <w:tc>
          <w:tcPr>
            <w:tcW w:w="6192" w:type="dxa"/>
          </w:tcPr>
          <w:p w14:paraId="36F60FAF" w14:textId="77777777" w:rsidR="00656378" w:rsidRPr="006F5170" w:rsidRDefault="00656378" w:rsidP="001F0102">
            <w:pPr>
              <w:pStyle w:val="ByReference"/>
            </w:pPr>
            <w:r w:rsidRPr="006F5170">
              <w:t>SPECIFICATIONS AND DRAWINGS FOR CONSTRUCTION (DEVIATION)</w:t>
            </w:r>
          </w:p>
        </w:tc>
        <w:tc>
          <w:tcPr>
            <w:tcW w:w="1440" w:type="dxa"/>
          </w:tcPr>
          <w:p w14:paraId="18C47183" w14:textId="77777777" w:rsidR="00656378" w:rsidRPr="006F5170" w:rsidRDefault="00656378" w:rsidP="001F0102">
            <w:pPr>
              <w:pStyle w:val="ByReference"/>
            </w:pPr>
            <w:r w:rsidRPr="006F5170">
              <w:t>NOV 2025</w:t>
            </w:r>
          </w:p>
        </w:tc>
      </w:tr>
      <w:tr w:rsidR="00656378" w:rsidRPr="006F5170" w14:paraId="7C9B523D" w14:textId="77777777" w:rsidTr="001F0102">
        <w:tc>
          <w:tcPr>
            <w:tcW w:w="1440" w:type="dxa"/>
          </w:tcPr>
          <w:p w14:paraId="0BB6F09C" w14:textId="77777777" w:rsidR="00656378" w:rsidRPr="006F5170" w:rsidRDefault="00656378" w:rsidP="001F0102">
            <w:pPr>
              <w:pStyle w:val="ByReference"/>
            </w:pPr>
            <w:r w:rsidRPr="006F5170">
              <w:t>52.242-13</w:t>
            </w:r>
          </w:p>
        </w:tc>
        <w:tc>
          <w:tcPr>
            <w:tcW w:w="6192" w:type="dxa"/>
          </w:tcPr>
          <w:p w14:paraId="0439431A" w14:textId="77777777" w:rsidR="00656378" w:rsidRPr="006F5170" w:rsidRDefault="00656378" w:rsidP="001F0102">
            <w:pPr>
              <w:pStyle w:val="ByReference"/>
            </w:pPr>
            <w:r w:rsidRPr="006F5170">
              <w:t>BANKRUPTCY</w:t>
            </w:r>
          </w:p>
        </w:tc>
        <w:tc>
          <w:tcPr>
            <w:tcW w:w="1440" w:type="dxa"/>
          </w:tcPr>
          <w:p w14:paraId="23CFF94A" w14:textId="77777777" w:rsidR="00656378" w:rsidRPr="006F5170" w:rsidRDefault="00656378" w:rsidP="001F0102">
            <w:pPr>
              <w:pStyle w:val="ByReference"/>
            </w:pPr>
            <w:r w:rsidRPr="006F5170">
              <w:t>JUL 1995</w:t>
            </w:r>
          </w:p>
        </w:tc>
      </w:tr>
      <w:tr w:rsidR="00656378" w:rsidRPr="006F5170" w14:paraId="6DF4C172" w14:textId="77777777" w:rsidTr="001F0102">
        <w:tc>
          <w:tcPr>
            <w:tcW w:w="1440" w:type="dxa"/>
          </w:tcPr>
          <w:p w14:paraId="6DAEDD80" w14:textId="77777777" w:rsidR="00656378" w:rsidRPr="006F5170" w:rsidRDefault="00656378" w:rsidP="001F0102">
            <w:pPr>
              <w:pStyle w:val="ByReference"/>
            </w:pPr>
            <w:r w:rsidRPr="006F5170">
              <w:t>52.242-14</w:t>
            </w:r>
          </w:p>
        </w:tc>
        <w:tc>
          <w:tcPr>
            <w:tcW w:w="6192" w:type="dxa"/>
          </w:tcPr>
          <w:p w14:paraId="687474B4" w14:textId="77777777" w:rsidR="00656378" w:rsidRPr="006F5170" w:rsidRDefault="00656378" w:rsidP="001F0102">
            <w:pPr>
              <w:pStyle w:val="ByReference"/>
            </w:pPr>
            <w:r w:rsidRPr="006F5170">
              <w:t>SUSPENSION OF WORK</w:t>
            </w:r>
          </w:p>
        </w:tc>
        <w:tc>
          <w:tcPr>
            <w:tcW w:w="1440" w:type="dxa"/>
          </w:tcPr>
          <w:p w14:paraId="56AE0B4F" w14:textId="77777777" w:rsidR="00656378" w:rsidRPr="006F5170" w:rsidRDefault="00656378" w:rsidP="001F0102">
            <w:pPr>
              <w:pStyle w:val="ByReference"/>
            </w:pPr>
            <w:r w:rsidRPr="006F5170">
              <w:t>APR 1984</w:t>
            </w:r>
          </w:p>
        </w:tc>
      </w:tr>
      <w:tr w:rsidR="00656378" w:rsidRPr="006F5170" w14:paraId="1C679F72" w14:textId="77777777" w:rsidTr="001F0102">
        <w:tc>
          <w:tcPr>
            <w:tcW w:w="1440" w:type="dxa"/>
          </w:tcPr>
          <w:p w14:paraId="61AE13E5" w14:textId="77777777" w:rsidR="00656378" w:rsidRPr="006F5170" w:rsidRDefault="00656378" w:rsidP="001F0102">
            <w:pPr>
              <w:pStyle w:val="ByReference"/>
            </w:pPr>
            <w:r w:rsidRPr="006F5170">
              <w:t>52.243-4</w:t>
            </w:r>
          </w:p>
        </w:tc>
        <w:tc>
          <w:tcPr>
            <w:tcW w:w="6192" w:type="dxa"/>
          </w:tcPr>
          <w:p w14:paraId="6E3E1E2B" w14:textId="77777777" w:rsidR="00656378" w:rsidRPr="006F5170" w:rsidRDefault="00656378" w:rsidP="001F0102">
            <w:pPr>
              <w:pStyle w:val="ByReference"/>
            </w:pPr>
            <w:r w:rsidRPr="006F5170">
              <w:t>CHANGES (</w:t>
            </w:r>
            <w:r w:rsidRPr="006F5170">
              <w:rPr>
                <w:rFonts w:ascii="Times New Roman" w:hAnsi="Times New Roman"/>
              </w:rPr>
              <w:t>DEVIATION JUL 2025)</w:t>
            </w:r>
          </w:p>
        </w:tc>
        <w:tc>
          <w:tcPr>
            <w:tcW w:w="1440" w:type="dxa"/>
          </w:tcPr>
          <w:p w14:paraId="601839A0" w14:textId="77777777" w:rsidR="00656378" w:rsidRPr="006F5170" w:rsidRDefault="00656378" w:rsidP="001F0102">
            <w:pPr>
              <w:pStyle w:val="ByReference"/>
            </w:pPr>
            <w:r w:rsidRPr="006F5170">
              <w:t>JUL 2025</w:t>
            </w:r>
          </w:p>
        </w:tc>
      </w:tr>
      <w:tr w:rsidR="00656378" w:rsidRPr="006F5170" w14:paraId="7FD2E40C" w14:textId="77777777" w:rsidTr="001F0102">
        <w:tc>
          <w:tcPr>
            <w:tcW w:w="1440" w:type="dxa"/>
          </w:tcPr>
          <w:p w14:paraId="4E5C969B" w14:textId="77777777" w:rsidR="00656378" w:rsidRPr="006F5170" w:rsidRDefault="00656378" w:rsidP="001F0102">
            <w:pPr>
              <w:pStyle w:val="ByReference"/>
            </w:pPr>
            <w:r w:rsidRPr="006F5170">
              <w:t>52.244-6DEV</w:t>
            </w:r>
          </w:p>
        </w:tc>
        <w:tc>
          <w:tcPr>
            <w:tcW w:w="6192" w:type="dxa"/>
          </w:tcPr>
          <w:p w14:paraId="510A8901" w14:textId="77777777" w:rsidR="00656378" w:rsidRPr="006F5170" w:rsidRDefault="00656378" w:rsidP="001F0102">
            <w:pPr>
              <w:pStyle w:val="ByReference"/>
            </w:pPr>
            <w:r w:rsidRPr="006F5170">
              <w:t>SUBCONTRACTS FOR COMMERCIAL PRODUCTS AND COMMERCIAL SERVICES</w:t>
            </w:r>
          </w:p>
        </w:tc>
        <w:tc>
          <w:tcPr>
            <w:tcW w:w="1440" w:type="dxa"/>
          </w:tcPr>
          <w:p w14:paraId="1C36DD42" w14:textId="77777777" w:rsidR="00656378" w:rsidRPr="006F5170" w:rsidRDefault="00656378" w:rsidP="001F0102">
            <w:pPr>
              <w:pStyle w:val="ByReference"/>
            </w:pPr>
            <w:r w:rsidRPr="006F5170">
              <w:t>OCT 2025</w:t>
            </w:r>
          </w:p>
        </w:tc>
      </w:tr>
      <w:tr w:rsidR="00656378" w:rsidRPr="006F5170" w14:paraId="17016EE6" w14:textId="77777777" w:rsidTr="001F0102">
        <w:tc>
          <w:tcPr>
            <w:tcW w:w="1440" w:type="dxa"/>
          </w:tcPr>
          <w:p w14:paraId="58838D9B" w14:textId="77777777" w:rsidR="00656378" w:rsidRPr="006F5170" w:rsidRDefault="00656378" w:rsidP="001F0102">
            <w:pPr>
              <w:pStyle w:val="ByReference"/>
            </w:pPr>
            <w:r w:rsidRPr="006F5170">
              <w:t>52.246-12</w:t>
            </w:r>
          </w:p>
        </w:tc>
        <w:tc>
          <w:tcPr>
            <w:tcW w:w="6192" w:type="dxa"/>
          </w:tcPr>
          <w:p w14:paraId="49DC46DA" w14:textId="77777777" w:rsidR="00656378" w:rsidRPr="006F5170" w:rsidRDefault="00656378" w:rsidP="001F0102">
            <w:pPr>
              <w:pStyle w:val="ByReference"/>
            </w:pPr>
            <w:r w:rsidRPr="006F5170">
              <w:t>INSPECTION OF CONSTRUCTION</w:t>
            </w:r>
          </w:p>
        </w:tc>
        <w:tc>
          <w:tcPr>
            <w:tcW w:w="1440" w:type="dxa"/>
          </w:tcPr>
          <w:p w14:paraId="22970758" w14:textId="77777777" w:rsidR="00656378" w:rsidRPr="006F5170" w:rsidRDefault="00656378" w:rsidP="001F0102">
            <w:pPr>
              <w:pStyle w:val="ByReference"/>
            </w:pPr>
            <w:r w:rsidRPr="006F5170">
              <w:t>AUG 1996</w:t>
            </w:r>
          </w:p>
        </w:tc>
      </w:tr>
      <w:tr w:rsidR="00656378" w:rsidRPr="006F5170" w14:paraId="7F38273B" w14:textId="77777777" w:rsidTr="001F0102">
        <w:tc>
          <w:tcPr>
            <w:tcW w:w="1440" w:type="dxa"/>
          </w:tcPr>
          <w:p w14:paraId="2D081C50" w14:textId="77777777" w:rsidR="00656378" w:rsidRDefault="00656378" w:rsidP="001F0102">
            <w:pPr>
              <w:pStyle w:val="ByReference"/>
            </w:pPr>
            <w:r w:rsidRPr="006F5170">
              <w:t>52.246-21</w:t>
            </w:r>
          </w:p>
          <w:p w14:paraId="2B32E9BA" w14:textId="77777777" w:rsidR="00656378" w:rsidRDefault="00656378" w:rsidP="001F0102">
            <w:r>
              <w:t>52.249-2</w:t>
            </w:r>
          </w:p>
          <w:p w14:paraId="5B3D550B" w14:textId="77777777" w:rsidR="00656378" w:rsidRPr="00367EEB" w:rsidRDefault="00656378" w:rsidP="001F0102"/>
        </w:tc>
        <w:tc>
          <w:tcPr>
            <w:tcW w:w="6192" w:type="dxa"/>
          </w:tcPr>
          <w:p w14:paraId="5AF463FB" w14:textId="77777777" w:rsidR="00656378" w:rsidRDefault="00656378" w:rsidP="001F0102">
            <w:pPr>
              <w:pStyle w:val="ByReference"/>
            </w:pPr>
            <w:r w:rsidRPr="006F5170">
              <w:t>WARRANTY OF CONSTRUCTION</w:t>
            </w:r>
          </w:p>
          <w:p w14:paraId="6CAC7DFB" w14:textId="77777777" w:rsidR="00656378" w:rsidRPr="0039562C" w:rsidRDefault="00656378" w:rsidP="001F0102">
            <w:r>
              <w:t>TERMINATION FOR CONVENIENCE OF THE GOVERNMENT (FIXED PRICE) ALTERNATE I (SEPT 1996)</w:t>
            </w:r>
          </w:p>
        </w:tc>
        <w:tc>
          <w:tcPr>
            <w:tcW w:w="1440" w:type="dxa"/>
          </w:tcPr>
          <w:p w14:paraId="3069F24E" w14:textId="77777777" w:rsidR="00656378" w:rsidRDefault="00656378" w:rsidP="001F0102">
            <w:pPr>
              <w:pStyle w:val="ByReference"/>
            </w:pPr>
            <w:r w:rsidRPr="006F5170">
              <w:t>MAR 1994</w:t>
            </w:r>
          </w:p>
          <w:p w14:paraId="6B81785E" w14:textId="77777777" w:rsidR="00656378" w:rsidRDefault="00656378" w:rsidP="001F0102">
            <w:pPr>
              <w:pStyle w:val="ByReference"/>
            </w:pPr>
            <w:r>
              <w:t>APR 2012</w:t>
            </w:r>
          </w:p>
          <w:p w14:paraId="60F3ACC7" w14:textId="77777777" w:rsidR="00656378" w:rsidRPr="006F5170" w:rsidRDefault="00656378" w:rsidP="001F0102">
            <w:pPr>
              <w:pStyle w:val="ByReference"/>
            </w:pPr>
          </w:p>
        </w:tc>
      </w:tr>
      <w:tr w:rsidR="00656378" w:rsidRPr="006F5170" w14:paraId="2CFE6102" w14:textId="77777777" w:rsidTr="001F0102">
        <w:tc>
          <w:tcPr>
            <w:tcW w:w="1440" w:type="dxa"/>
          </w:tcPr>
          <w:p w14:paraId="2845F394" w14:textId="77777777" w:rsidR="00656378" w:rsidRDefault="00656378" w:rsidP="001F0102">
            <w:pPr>
              <w:pStyle w:val="ByReference"/>
            </w:pPr>
            <w:r>
              <w:t>52.249-10</w:t>
            </w:r>
          </w:p>
          <w:p w14:paraId="1E9E3309" w14:textId="77777777" w:rsidR="00656378" w:rsidRPr="006F5170" w:rsidRDefault="00656378" w:rsidP="001F0102">
            <w:pPr>
              <w:pStyle w:val="ByReference"/>
            </w:pPr>
            <w:r w:rsidRPr="006F5170">
              <w:t>52.253-1</w:t>
            </w:r>
          </w:p>
        </w:tc>
        <w:tc>
          <w:tcPr>
            <w:tcW w:w="6192" w:type="dxa"/>
          </w:tcPr>
          <w:p w14:paraId="36189193" w14:textId="77777777" w:rsidR="00656378" w:rsidRDefault="00656378" w:rsidP="001F0102">
            <w:pPr>
              <w:pStyle w:val="ByReference"/>
            </w:pPr>
            <w:r>
              <w:t>DEFAULT (FIXED-PRICE CONSTRUCTION)</w:t>
            </w:r>
          </w:p>
          <w:p w14:paraId="67957BCF" w14:textId="77777777" w:rsidR="00656378" w:rsidRPr="006F5170" w:rsidRDefault="00656378" w:rsidP="001F0102">
            <w:pPr>
              <w:pStyle w:val="ByReference"/>
            </w:pPr>
            <w:r w:rsidRPr="006F5170">
              <w:t>COMPUTER GENERATED FORMS</w:t>
            </w:r>
          </w:p>
        </w:tc>
        <w:tc>
          <w:tcPr>
            <w:tcW w:w="1440" w:type="dxa"/>
          </w:tcPr>
          <w:p w14:paraId="6CBB9202" w14:textId="77777777" w:rsidR="00656378" w:rsidRDefault="00656378" w:rsidP="001F0102">
            <w:pPr>
              <w:pStyle w:val="ByReference"/>
            </w:pPr>
            <w:r>
              <w:t>APR 1984</w:t>
            </w:r>
          </w:p>
          <w:p w14:paraId="72DD4073" w14:textId="77777777" w:rsidR="00656378" w:rsidRPr="006F5170" w:rsidRDefault="00656378" w:rsidP="001F0102">
            <w:pPr>
              <w:pStyle w:val="ByReference"/>
            </w:pPr>
            <w:r w:rsidRPr="006F5170">
              <w:t>JAN 1991</w:t>
            </w:r>
          </w:p>
        </w:tc>
      </w:tr>
    </w:tbl>
    <w:p w14:paraId="35DC4C7D" w14:textId="77777777" w:rsidR="00656378" w:rsidRDefault="00656378" w:rsidP="00656378">
      <w:pPr>
        <w:pStyle w:val="Heading2"/>
        <w:rPr>
          <w:sz w:val="22"/>
          <w:szCs w:val="22"/>
        </w:rPr>
      </w:pPr>
    </w:p>
    <w:p w14:paraId="5F6F2B2E" w14:textId="77777777" w:rsidR="00656378" w:rsidRDefault="00656378" w:rsidP="00656378"/>
    <w:p w14:paraId="46D86066" w14:textId="77777777" w:rsidR="00656378" w:rsidRDefault="00656378" w:rsidP="00656378"/>
    <w:p w14:paraId="75F6F6FA" w14:textId="77777777" w:rsidR="00656378" w:rsidRPr="009A785D" w:rsidRDefault="00656378" w:rsidP="00656378"/>
    <w:p w14:paraId="1E6DD16E" w14:textId="77777777" w:rsidR="00656378" w:rsidRPr="00F52410" w:rsidRDefault="00656378" w:rsidP="00656378">
      <w:pPr>
        <w:tabs>
          <w:tab w:val="left" w:pos="7380"/>
        </w:tabs>
        <w:kinsoku w:val="0"/>
        <w:overflowPunct w:val="0"/>
        <w:autoSpaceDE w:val="0"/>
        <w:autoSpaceDN w:val="0"/>
        <w:adjustRightInd w:val="0"/>
        <w:spacing w:before="128" w:line="393" w:lineRule="auto"/>
        <w:ind w:left="920" w:right="1620" w:hanging="720"/>
        <w:rPr>
          <w:rFonts w:eastAsia="Calibri" w:cs="Arial"/>
          <w:b/>
          <w:bCs/>
          <w:color w:val="2C2C2C"/>
        </w:rPr>
      </w:pPr>
      <w:r w:rsidRPr="00F52410">
        <w:rPr>
          <w:rFonts w:eastAsia="Calibri" w:cs="Arial"/>
          <w:b/>
          <w:bCs/>
          <w:color w:val="2C2C2C"/>
        </w:rPr>
        <w:t>VAAR 852.204-72</w:t>
      </w:r>
      <w:r w:rsidRPr="00F52410">
        <w:rPr>
          <w:rFonts w:eastAsia="Calibri" w:cs="Arial"/>
          <w:b/>
          <w:bCs/>
          <w:color w:val="2C2C2C"/>
          <w:spacing w:val="-8"/>
        </w:rPr>
        <w:t xml:space="preserve"> </w:t>
      </w:r>
      <w:r w:rsidRPr="00F52410">
        <w:rPr>
          <w:rFonts w:eastAsia="Calibri" w:cs="Arial"/>
          <w:b/>
          <w:bCs/>
          <w:color w:val="2C2C2C"/>
        </w:rPr>
        <w:t>Personnel</w:t>
      </w:r>
      <w:r w:rsidRPr="00F52410">
        <w:rPr>
          <w:rFonts w:eastAsia="Calibri" w:cs="Arial"/>
          <w:b/>
          <w:bCs/>
          <w:color w:val="2C2C2C"/>
          <w:spacing w:val="-4"/>
        </w:rPr>
        <w:t xml:space="preserve"> </w:t>
      </w:r>
      <w:r w:rsidRPr="00F52410">
        <w:rPr>
          <w:rFonts w:eastAsia="Calibri" w:cs="Arial"/>
          <w:b/>
          <w:bCs/>
          <w:color w:val="2C2C2C"/>
        </w:rPr>
        <w:t>Vetting</w:t>
      </w:r>
      <w:r w:rsidRPr="00F52410">
        <w:rPr>
          <w:rFonts w:eastAsia="Calibri" w:cs="Arial"/>
          <w:b/>
          <w:bCs/>
          <w:color w:val="2C2C2C"/>
          <w:spacing w:val="-11"/>
        </w:rPr>
        <w:t xml:space="preserve"> </w:t>
      </w:r>
      <w:r w:rsidRPr="00F52410">
        <w:rPr>
          <w:rFonts w:eastAsia="Calibri" w:cs="Arial"/>
          <w:b/>
          <w:bCs/>
          <w:color w:val="2C2C2C"/>
        </w:rPr>
        <w:t>and</w:t>
      </w:r>
      <w:r w:rsidRPr="00F52410">
        <w:rPr>
          <w:rFonts w:eastAsia="Calibri" w:cs="Arial"/>
          <w:b/>
          <w:bCs/>
          <w:color w:val="2C2C2C"/>
          <w:spacing w:val="-9"/>
        </w:rPr>
        <w:t xml:space="preserve"> </w:t>
      </w:r>
      <w:r w:rsidRPr="00F52410">
        <w:rPr>
          <w:rFonts w:eastAsia="Calibri" w:cs="Arial"/>
          <w:b/>
          <w:bCs/>
          <w:color w:val="2C2C2C"/>
        </w:rPr>
        <w:t>Credentialing.</w:t>
      </w:r>
      <w:r w:rsidRPr="00F52410">
        <w:rPr>
          <w:rFonts w:eastAsia="Calibri" w:cs="Arial"/>
          <w:b/>
          <w:bCs/>
          <w:color w:val="2C2C2C"/>
          <w:spacing w:val="-4"/>
        </w:rPr>
        <w:t xml:space="preserve"> </w:t>
      </w:r>
      <w:r w:rsidRPr="00F52410">
        <w:rPr>
          <w:rFonts w:eastAsia="Calibri" w:cs="Arial"/>
          <w:b/>
          <w:bCs/>
          <w:color w:val="2C2C2C"/>
        </w:rPr>
        <w:t xml:space="preserve">(MARCH 2026)  </w:t>
      </w:r>
    </w:p>
    <w:p w14:paraId="76081F22" w14:textId="77777777" w:rsidR="00656378" w:rsidRPr="00F52410" w:rsidRDefault="00656378" w:rsidP="00656378">
      <w:pPr>
        <w:numPr>
          <w:ilvl w:val="0"/>
          <w:numId w:val="51"/>
        </w:numPr>
        <w:tabs>
          <w:tab w:val="left" w:pos="914"/>
        </w:tabs>
        <w:kinsoku w:val="0"/>
        <w:overflowPunct w:val="0"/>
        <w:autoSpaceDE w:val="0"/>
        <w:autoSpaceDN w:val="0"/>
        <w:adjustRightInd w:val="0"/>
        <w:spacing w:after="0" w:line="240" w:lineRule="auto"/>
        <w:ind w:left="914" w:hanging="354"/>
        <w:rPr>
          <w:rFonts w:eastAsia="Calibri" w:cs="Arial"/>
        </w:rPr>
      </w:pPr>
      <w:r w:rsidRPr="00F52410">
        <w:rPr>
          <w:rFonts w:eastAsia="Calibri" w:cs="Arial"/>
        </w:rPr>
        <w:t>Definitions. As used in this clause –</w:t>
      </w:r>
    </w:p>
    <w:p w14:paraId="309F41B4" w14:textId="77777777" w:rsidR="00656378" w:rsidRPr="00F52410" w:rsidRDefault="00656378" w:rsidP="00656378">
      <w:pPr>
        <w:kinsoku w:val="0"/>
        <w:overflowPunct w:val="0"/>
        <w:autoSpaceDE w:val="0"/>
        <w:autoSpaceDN w:val="0"/>
        <w:adjustRightInd w:val="0"/>
        <w:spacing w:before="141"/>
        <w:ind w:left="200" w:right="268" w:firstLine="720"/>
        <w:rPr>
          <w:rFonts w:eastAsia="Calibri" w:cs="Arial"/>
        </w:rPr>
      </w:pPr>
      <w:r w:rsidRPr="00F52410">
        <w:rPr>
          <w:rFonts w:eastAsia="Calibri" w:cs="Arial"/>
          <w:i/>
          <w:iCs/>
        </w:rPr>
        <w:t>VA</w:t>
      </w:r>
      <w:r w:rsidRPr="00F52410">
        <w:rPr>
          <w:rFonts w:eastAsia="Calibri" w:cs="Arial"/>
          <w:i/>
          <w:iCs/>
          <w:spacing w:val="-5"/>
        </w:rPr>
        <w:t xml:space="preserve"> </w:t>
      </w:r>
      <w:r w:rsidRPr="00F52410">
        <w:rPr>
          <w:rFonts w:eastAsia="Calibri" w:cs="Arial"/>
          <w:i/>
          <w:iCs/>
        </w:rPr>
        <w:t>Information</w:t>
      </w:r>
      <w:r w:rsidRPr="00F52410">
        <w:rPr>
          <w:rFonts w:eastAsia="Calibri" w:cs="Arial"/>
          <w:i/>
          <w:iCs/>
          <w:spacing w:val="-3"/>
        </w:rPr>
        <w:t xml:space="preserve"> </w:t>
      </w:r>
      <w:r w:rsidRPr="00F52410">
        <w:rPr>
          <w:rFonts w:eastAsia="Calibri" w:cs="Arial"/>
          <w:i/>
          <w:iCs/>
        </w:rPr>
        <w:t>system</w:t>
      </w:r>
      <w:r w:rsidRPr="00F52410">
        <w:rPr>
          <w:rFonts w:eastAsia="Calibri" w:cs="Arial"/>
          <w:i/>
          <w:iCs/>
          <w:spacing w:val="-17"/>
        </w:rPr>
        <w:t xml:space="preserve"> </w:t>
      </w:r>
      <w:r w:rsidRPr="00F52410">
        <w:rPr>
          <w:rFonts w:eastAsia="Calibri" w:cs="Arial"/>
        </w:rPr>
        <w:t>is</w:t>
      </w:r>
      <w:r w:rsidRPr="00F52410">
        <w:rPr>
          <w:rFonts w:eastAsia="Calibri" w:cs="Arial"/>
          <w:spacing w:val="-6"/>
        </w:rPr>
        <w:t xml:space="preserve"> </w:t>
      </w:r>
      <w:r w:rsidRPr="00F52410">
        <w:rPr>
          <w:rFonts w:eastAsia="Calibri" w:cs="Arial"/>
        </w:rPr>
        <w:t>the</w:t>
      </w:r>
      <w:r w:rsidRPr="00F52410">
        <w:rPr>
          <w:rFonts w:eastAsia="Calibri" w:cs="Arial"/>
          <w:spacing w:val="-5"/>
        </w:rPr>
        <w:t xml:space="preserve"> </w:t>
      </w:r>
      <w:r w:rsidRPr="00F52410">
        <w:rPr>
          <w:rFonts w:eastAsia="Calibri" w:cs="Arial"/>
        </w:rPr>
        <w:t>same</w:t>
      </w:r>
      <w:r w:rsidRPr="00F52410">
        <w:rPr>
          <w:rFonts w:eastAsia="Calibri" w:cs="Arial"/>
          <w:spacing w:val="-8"/>
        </w:rPr>
        <w:t xml:space="preserve"> </w:t>
      </w:r>
      <w:r w:rsidRPr="00F52410">
        <w:rPr>
          <w:rFonts w:eastAsia="Calibri" w:cs="Arial"/>
        </w:rPr>
        <w:t>as</w:t>
      </w:r>
      <w:r w:rsidRPr="00F52410">
        <w:rPr>
          <w:rFonts w:eastAsia="Calibri" w:cs="Arial"/>
          <w:spacing w:val="-9"/>
        </w:rPr>
        <w:t xml:space="preserve"> </w:t>
      </w:r>
      <w:r w:rsidRPr="00F52410">
        <w:rPr>
          <w:rFonts w:eastAsia="Calibri" w:cs="Arial"/>
        </w:rPr>
        <w:t>information</w:t>
      </w:r>
      <w:r w:rsidRPr="00F52410">
        <w:rPr>
          <w:rFonts w:eastAsia="Calibri" w:cs="Arial"/>
          <w:spacing w:val="-5"/>
        </w:rPr>
        <w:t xml:space="preserve"> </w:t>
      </w:r>
      <w:r w:rsidRPr="00F52410">
        <w:rPr>
          <w:rFonts w:eastAsia="Calibri" w:cs="Arial"/>
        </w:rPr>
        <w:t>system</w:t>
      </w:r>
      <w:r w:rsidRPr="00F52410">
        <w:rPr>
          <w:rFonts w:eastAsia="Calibri" w:cs="Arial"/>
          <w:spacing w:val="-5"/>
        </w:rPr>
        <w:t xml:space="preserve"> </w:t>
      </w:r>
      <w:r w:rsidRPr="00F52410">
        <w:rPr>
          <w:rFonts w:eastAsia="Calibri" w:cs="Arial"/>
        </w:rPr>
        <w:t>and</w:t>
      </w:r>
      <w:r w:rsidRPr="00F52410">
        <w:rPr>
          <w:rFonts w:eastAsia="Calibri" w:cs="Arial"/>
          <w:spacing w:val="-8"/>
        </w:rPr>
        <w:t xml:space="preserve"> </w:t>
      </w:r>
      <w:r w:rsidRPr="00F52410">
        <w:rPr>
          <w:rFonts w:eastAsia="Calibri" w:cs="Arial"/>
        </w:rPr>
        <w:t>means,</w:t>
      </w:r>
      <w:r w:rsidRPr="00F52410">
        <w:rPr>
          <w:rFonts w:eastAsia="Calibri" w:cs="Arial"/>
          <w:spacing w:val="-8"/>
        </w:rPr>
        <w:t xml:space="preserve"> </w:t>
      </w:r>
      <w:r w:rsidRPr="00F52410">
        <w:rPr>
          <w:rFonts w:eastAsia="Calibri" w:cs="Arial"/>
        </w:rPr>
        <w:t>pursuant to 38 U.S.C.</w:t>
      </w:r>
      <w:r w:rsidRPr="00F52410">
        <w:rPr>
          <w:rFonts w:eastAsia="Calibri" w:cs="Arial"/>
          <w:spacing w:val="-6"/>
        </w:rPr>
        <w:t xml:space="preserve"> </w:t>
      </w:r>
      <w:r w:rsidRPr="00F52410">
        <w:rPr>
          <w:rFonts w:eastAsia="Calibri" w:cs="Arial"/>
        </w:rPr>
        <w:t>5727,</w:t>
      </w:r>
      <w:r w:rsidRPr="00F52410">
        <w:rPr>
          <w:rFonts w:eastAsia="Calibri" w:cs="Arial"/>
          <w:spacing w:val="-3"/>
        </w:rPr>
        <w:t xml:space="preserve"> </w:t>
      </w:r>
      <w:r w:rsidRPr="00F52410">
        <w:rPr>
          <w:rFonts w:eastAsia="Calibri" w:cs="Arial"/>
        </w:rPr>
        <w:t>a</w:t>
      </w:r>
      <w:r w:rsidRPr="00F52410">
        <w:rPr>
          <w:rFonts w:eastAsia="Calibri" w:cs="Arial"/>
          <w:spacing w:val="-3"/>
        </w:rPr>
        <w:t xml:space="preserve"> </w:t>
      </w:r>
      <w:r w:rsidRPr="00F52410">
        <w:rPr>
          <w:rFonts w:eastAsia="Calibri" w:cs="Arial"/>
        </w:rPr>
        <w:t>discrete set</w:t>
      </w:r>
      <w:r w:rsidRPr="00F52410">
        <w:rPr>
          <w:rFonts w:eastAsia="Calibri" w:cs="Arial"/>
          <w:spacing w:val="-6"/>
        </w:rPr>
        <w:t xml:space="preserve"> </w:t>
      </w:r>
      <w:r w:rsidRPr="00F52410">
        <w:rPr>
          <w:rFonts w:eastAsia="Calibri" w:cs="Arial"/>
        </w:rPr>
        <w:t>of</w:t>
      </w:r>
      <w:r w:rsidRPr="00F52410">
        <w:rPr>
          <w:rFonts w:eastAsia="Calibri" w:cs="Arial"/>
          <w:spacing w:val="-1"/>
        </w:rPr>
        <w:t xml:space="preserve"> </w:t>
      </w:r>
      <w:r w:rsidRPr="00F52410">
        <w:rPr>
          <w:rFonts w:eastAsia="Calibri" w:cs="Arial"/>
        </w:rPr>
        <w:t>information resources</w:t>
      </w:r>
      <w:r w:rsidRPr="00F52410">
        <w:rPr>
          <w:rFonts w:eastAsia="Calibri" w:cs="Arial"/>
          <w:spacing w:val="-1"/>
        </w:rPr>
        <w:t xml:space="preserve"> </w:t>
      </w:r>
      <w:r w:rsidRPr="00F52410">
        <w:rPr>
          <w:rFonts w:eastAsia="Calibri" w:cs="Arial"/>
        </w:rPr>
        <w:t>organized</w:t>
      </w:r>
      <w:r w:rsidRPr="00F52410">
        <w:rPr>
          <w:rFonts w:eastAsia="Calibri" w:cs="Arial"/>
          <w:spacing w:val="-10"/>
        </w:rPr>
        <w:t xml:space="preserve"> </w:t>
      </w:r>
      <w:r w:rsidRPr="00F52410">
        <w:rPr>
          <w:rFonts w:eastAsia="Calibri" w:cs="Arial"/>
        </w:rPr>
        <w:t>for</w:t>
      </w:r>
      <w:r w:rsidRPr="00F52410">
        <w:rPr>
          <w:rFonts w:eastAsia="Calibri" w:cs="Arial"/>
          <w:spacing w:val="-2"/>
        </w:rPr>
        <w:t xml:space="preserve"> </w:t>
      </w:r>
      <w:r w:rsidRPr="00F52410">
        <w:rPr>
          <w:rFonts w:eastAsia="Calibri" w:cs="Arial"/>
        </w:rPr>
        <w:t>the collection, processing, maintenance, use, sharing,</w:t>
      </w:r>
      <w:r w:rsidRPr="00F52410">
        <w:rPr>
          <w:rFonts w:eastAsia="Calibri" w:cs="Arial"/>
          <w:spacing w:val="-1"/>
        </w:rPr>
        <w:t xml:space="preserve"> </w:t>
      </w:r>
      <w:r w:rsidRPr="00F52410">
        <w:rPr>
          <w:rFonts w:eastAsia="Calibri" w:cs="Arial"/>
        </w:rPr>
        <w:t>dissemination,</w:t>
      </w:r>
      <w:r w:rsidRPr="00F52410">
        <w:rPr>
          <w:rFonts w:eastAsia="Calibri" w:cs="Arial"/>
          <w:spacing w:val="-1"/>
        </w:rPr>
        <w:t xml:space="preserve"> </w:t>
      </w:r>
      <w:r w:rsidRPr="00F52410">
        <w:rPr>
          <w:rFonts w:eastAsia="Calibri" w:cs="Arial"/>
        </w:rPr>
        <w:t>or disposition of information whether automated or</w:t>
      </w:r>
      <w:r w:rsidRPr="00F52410">
        <w:rPr>
          <w:rFonts w:eastAsia="Calibri" w:cs="Arial"/>
          <w:spacing w:val="-2"/>
        </w:rPr>
        <w:t xml:space="preserve"> </w:t>
      </w:r>
      <w:r w:rsidRPr="00F52410">
        <w:rPr>
          <w:rFonts w:eastAsia="Calibri" w:cs="Arial"/>
        </w:rPr>
        <w:t>manual.</w:t>
      </w:r>
    </w:p>
    <w:p w14:paraId="68A87506" w14:textId="77777777" w:rsidR="00656378" w:rsidRPr="00325A20" w:rsidRDefault="00656378" w:rsidP="00656378">
      <w:pPr>
        <w:kinsoku w:val="0"/>
        <w:overflowPunct w:val="0"/>
        <w:autoSpaceDE w:val="0"/>
        <w:autoSpaceDN w:val="0"/>
        <w:adjustRightInd w:val="0"/>
        <w:ind w:left="200" w:right="129" w:firstLine="720"/>
        <w:rPr>
          <w:rFonts w:eastAsia="Calibri" w:cs="Arial"/>
        </w:rPr>
      </w:pPr>
      <w:r w:rsidRPr="00F52410">
        <w:rPr>
          <w:rFonts w:eastAsia="Calibri" w:cs="Arial"/>
          <w:i/>
          <w:iCs/>
        </w:rPr>
        <w:t>VA</w:t>
      </w:r>
      <w:r w:rsidRPr="00F52410">
        <w:rPr>
          <w:rFonts w:eastAsia="Calibri" w:cs="Arial"/>
          <w:i/>
          <w:iCs/>
          <w:spacing w:val="-1"/>
        </w:rPr>
        <w:t xml:space="preserve"> </w:t>
      </w:r>
      <w:r w:rsidRPr="00F52410">
        <w:rPr>
          <w:rFonts w:eastAsia="Calibri" w:cs="Arial"/>
          <w:i/>
          <w:iCs/>
        </w:rPr>
        <w:t>sensitive</w:t>
      </w:r>
      <w:r w:rsidRPr="00F52410">
        <w:rPr>
          <w:rFonts w:eastAsia="Calibri" w:cs="Arial"/>
          <w:i/>
          <w:iCs/>
          <w:spacing w:val="-1"/>
        </w:rPr>
        <w:t xml:space="preserve"> </w:t>
      </w:r>
      <w:r w:rsidRPr="00F52410">
        <w:rPr>
          <w:rFonts w:eastAsia="Calibri" w:cs="Arial"/>
          <w:i/>
          <w:iCs/>
        </w:rPr>
        <w:t>information</w:t>
      </w:r>
      <w:r w:rsidRPr="00F52410">
        <w:rPr>
          <w:rFonts w:eastAsia="Calibri" w:cs="Arial"/>
          <w:i/>
          <w:iCs/>
          <w:spacing w:val="-1"/>
        </w:rPr>
        <w:t xml:space="preserve"> </w:t>
      </w:r>
      <w:r w:rsidRPr="00F52410">
        <w:rPr>
          <w:rFonts w:eastAsia="Calibri" w:cs="Arial"/>
        </w:rPr>
        <w:t>means</w:t>
      </w:r>
      <w:r w:rsidRPr="00F52410">
        <w:rPr>
          <w:rFonts w:eastAsia="Calibri" w:cs="Arial"/>
          <w:spacing w:val="-7"/>
        </w:rPr>
        <w:t xml:space="preserve"> </w:t>
      </w:r>
      <w:r w:rsidRPr="00F52410">
        <w:rPr>
          <w:rFonts w:eastAsia="Calibri" w:cs="Arial"/>
        </w:rPr>
        <w:t>all</w:t>
      </w:r>
      <w:r w:rsidRPr="00F52410">
        <w:rPr>
          <w:rFonts w:eastAsia="Calibri" w:cs="Arial"/>
          <w:spacing w:val="-2"/>
        </w:rPr>
        <w:t xml:space="preserve"> </w:t>
      </w:r>
      <w:r w:rsidRPr="00F52410">
        <w:rPr>
          <w:rFonts w:eastAsia="Calibri" w:cs="Arial"/>
        </w:rPr>
        <w:t>VA</w:t>
      </w:r>
      <w:r w:rsidRPr="00F52410">
        <w:rPr>
          <w:rFonts w:eastAsia="Calibri" w:cs="Arial"/>
          <w:spacing w:val="-6"/>
        </w:rPr>
        <w:t xml:space="preserve"> </w:t>
      </w:r>
      <w:r w:rsidRPr="00F52410">
        <w:rPr>
          <w:rFonts w:eastAsia="Calibri" w:cs="Arial"/>
        </w:rPr>
        <w:t>data,</w:t>
      </w:r>
      <w:r w:rsidRPr="00F52410">
        <w:rPr>
          <w:rFonts w:eastAsia="Calibri" w:cs="Arial"/>
          <w:spacing w:val="-4"/>
        </w:rPr>
        <w:t xml:space="preserve"> </w:t>
      </w:r>
      <w:r w:rsidRPr="00F52410">
        <w:rPr>
          <w:rFonts w:eastAsia="Calibri" w:cs="Arial"/>
        </w:rPr>
        <w:t>on</w:t>
      </w:r>
      <w:r w:rsidRPr="00F52410">
        <w:rPr>
          <w:rFonts w:eastAsia="Calibri" w:cs="Arial"/>
          <w:spacing w:val="-1"/>
        </w:rPr>
        <w:t xml:space="preserve"> </w:t>
      </w:r>
      <w:r w:rsidRPr="00F52410">
        <w:rPr>
          <w:rFonts w:eastAsia="Calibri" w:cs="Arial"/>
        </w:rPr>
        <w:t>any</w:t>
      </w:r>
      <w:r w:rsidRPr="00F52410">
        <w:rPr>
          <w:rFonts w:eastAsia="Calibri" w:cs="Arial"/>
          <w:spacing w:val="-4"/>
        </w:rPr>
        <w:t xml:space="preserve"> </w:t>
      </w:r>
      <w:r w:rsidRPr="00F52410">
        <w:rPr>
          <w:rFonts w:eastAsia="Calibri" w:cs="Arial"/>
        </w:rPr>
        <w:t>storage</w:t>
      </w:r>
      <w:r w:rsidRPr="00F52410">
        <w:rPr>
          <w:rFonts w:eastAsia="Calibri" w:cs="Arial"/>
          <w:spacing w:val="-3"/>
        </w:rPr>
        <w:t xml:space="preserve"> </w:t>
      </w:r>
      <w:r w:rsidRPr="00F52410">
        <w:rPr>
          <w:rFonts w:eastAsia="Calibri" w:cs="Arial"/>
        </w:rPr>
        <w:t>media</w:t>
      </w:r>
      <w:r w:rsidRPr="00F52410">
        <w:rPr>
          <w:rFonts w:eastAsia="Calibri" w:cs="Arial"/>
          <w:spacing w:val="-3"/>
        </w:rPr>
        <w:t xml:space="preserve"> </w:t>
      </w:r>
      <w:r w:rsidRPr="00F52410">
        <w:rPr>
          <w:rFonts w:eastAsia="Calibri" w:cs="Arial"/>
        </w:rPr>
        <w:t>or</w:t>
      </w:r>
      <w:r w:rsidRPr="00F52410">
        <w:rPr>
          <w:rFonts w:eastAsia="Calibri" w:cs="Arial"/>
          <w:spacing w:val="-8"/>
        </w:rPr>
        <w:t xml:space="preserve"> </w:t>
      </w:r>
      <w:r w:rsidRPr="00F52410">
        <w:rPr>
          <w:rFonts w:eastAsia="Calibri" w:cs="Arial"/>
        </w:rPr>
        <w:t>in</w:t>
      </w:r>
      <w:r w:rsidRPr="00F52410">
        <w:rPr>
          <w:rFonts w:eastAsia="Calibri" w:cs="Arial"/>
          <w:spacing w:val="-1"/>
        </w:rPr>
        <w:t xml:space="preserve"> </w:t>
      </w:r>
      <w:r w:rsidRPr="00F52410">
        <w:rPr>
          <w:rFonts w:eastAsia="Calibri" w:cs="Arial"/>
        </w:rPr>
        <w:t>any</w:t>
      </w:r>
      <w:r w:rsidRPr="00F52410">
        <w:rPr>
          <w:rFonts w:eastAsia="Calibri" w:cs="Arial"/>
          <w:spacing w:val="-2"/>
        </w:rPr>
        <w:t xml:space="preserve"> </w:t>
      </w:r>
      <w:r w:rsidRPr="00F52410">
        <w:rPr>
          <w:rFonts w:eastAsia="Calibri" w:cs="Arial"/>
        </w:rPr>
        <w:t>form</w:t>
      </w:r>
      <w:r w:rsidRPr="00F52410">
        <w:rPr>
          <w:rFonts w:eastAsia="Calibri" w:cs="Arial"/>
          <w:spacing w:val="-2"/>
        </w:rPr>
        <w:t xml:space="preserve"> </w:t>
      </w:r>
      <w:r w:rsidRPr="00F52410">
        <w:rPr>
          <w:rFonts w:eastAsia="Calibri" w:cs="Arial"/>
        </w:rPr>
        <w:t>or</w:t>
      </w:r>
      <w:r w:rsidRPr="00F52410">
        <w:rPr>
          <w:rFonts w:eastAsia="Calibri" w:cs="Arial"/>
          <w:spacing w:val="-3"/>
        </w:rPr>
        <w:t xml:space="preserve"> </w:t>
      </w:r>
      <w:r w:rsidRPr="00F52410">
        <w:rPr>
          <w:rFonts w:eastAsia="Calibri" w:cs="Arial"/>
        </w:rPr>
        <w:t>format,</w:t>
      </w:r>
      <w:r w:rsidRPr="00F52410">
        <w:rPr>
          <w:rFonts w:eastAsia="Calibri" w:cs="Arial"/>
          <w:spacing w:val="-1"/>
        </w:rPr>
        <w:t xml:space="preserve"> </w:t>
      </w:r>
      <w:r w:rsidRPr="00F52410">
        <w:rPr>
          <w:rFonts w:eastAsia="Calibri" w:cs="Arial"/>
        </w:rPr>
        <w:t>which</w:t>
      </w:r>
      <w:r w:rsidRPr="00F52410">
        <w:rPr>
          <w:rFonts w:eastAsia="Calibri" w:cs="Arial"/>
          <w:spacing w:val="-1"/>
        </w:rPr>
        <w:t xml:space="preserve"> </w:t>
      </w:r>
      <w:r w:rsidRPr="00F52410">
        <w:rPr>
          <w:rFonts w:eastAsia="Calibri" w:cs="Arial"/>
        </w:rPr>
        <w:t>requires</w:t>
      </w:r>
      <w:r w:rsidRPr="00F52410">
        <w:rPr>
          <w:rFonts w:eastAsia="Calibri" w:cs="Arial"/>
          <w:spacing w:val="-2"/>
        </w:rPr>
        <w:t xml:space="preserve"> </w:t>
      </w:r>
      <w:r w:rsidRPr="00F52410">
        <w:rPr>
          <w:rFonts w:eastAsia="Calibri" w:cs="Arial"/>
        </w:rPr>
        <w:t>protection</w:t>
      </w:r>
      <w:r w:rsidRPr="00F52410">
        <w:rPr>
          <w:rFonts w:eastAsia="Calibri" w:cs="Arial"/>
          <w:spacing w:val="-3"/>
        </w:rPr>
        <w:t xml:space="preserve"> </w:t>
      </w:r>
      <w:r w:rsidRPr="00F52410">
        <w:rPr>
          <w:rFonts w:eastAsia="Calibri" w:cs="Arial"/>
        </w:rPr>
        <w:t>due</w:t>
      </w:r>
      <w:r w:rsidRPr="00F52410">
        <w:rPr>
          <w:rFonts w:eastAsia="Calibri" w:cs="Arial"/>
          <w:spacing w:val="-1"/>
        </w:rPr>
        <w:t xml:space="preserve"> </w:t>
      </w:r>
      <w:r w:rsidRPr="00F52410">
        <w:rPr>
          <w:rFonts w:eastAsia="Calibri" w:cs="Arial"/>
        </w:rPr>
        <w:t>to</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risk</w:t>
      </w:r>
      <w:r w:rsidRPr="00F52410">
        <w:rPr>
          <w:rFonts w:eastAsia="Calibri" w:cs="Arial"/>
          <w:spacing w:val="-2"/>
        </w:rPr>
        <w:t xml:space="preserve"> </w:t>
      </w:r>
      <w:r w:rsidRPr="00F52410">
        <w:rPr>
          <w:rFonts w:eastAsia="Calibri" w:cs="Arial"/>
        </w:rPr>
        <w:t>of</w:t>
      </w:r>
      <w:r w:rsidRPr="00F52410">
        <w:rPr>
          <w:rFonts w:eastAsia="Calibri" w:cs="Arial"/>
          <w:spacing w:val="-1"/>
        </w:rPr>
        <w:t xml:space="preserve"> </w:t>
      </w:r>
      <w:r w:rsidRPr="00F52410">
        <w:rPr>
          <w:rFonts w:eastAsia="Calibri" w:cs="Arial"/>
        </w:rPr>
        <w:t>harm</w:t>
      </w:r>
      <w:r w:rsidRPr="00F52410">
        <w:rPr>
          <w:rFonts w:eastAsia="Calibri" w:cs="Arial"/>
          <w:spacing w:val="-3"/>
        </w:rPr>
        <w:t xml:space="preserve"> </w:t>
      </w:r>
      <w:r w:rsidRPr="00F52410">
        <w:rPr>
          <w:rFonts w:eastAsia="Calibri" w:cs="Arial"/>
        </w:rPr>
        <w:t>that</w:t>
      </w:r>
      <w:r w:rsidRPr="00F52410">
        <w:rPr>
          <w:rFonts w:eastAsia="Calibri" w:cs="Arial"/>
          <w:spacing w:val="-1"/>
        </w:rPr>
        <w:t xml:space="preserve"> </w:t>
      </w:r>
      <w:r w:rsidRPr="00F52410">
        <w:rPr>
          <w:rFonts w:eastAsia="Calibri" w:cs="Arial"/>
        </w:rPr>
        <w:t>could</w:t>
      </w:r>
      <w:r w:rsidRPr="00F52410">
        <w:rPr>
          <w:rFonts w:eastAsia="Calibri" w:cs="Arial"/>
          <w:spacing w:val="-1"/>
        </w:rPr>
        <w:t xml:space="preserve"> </w:t>
      </w:r>
      <w:r w:rsidRPr="00F52410">
        <w:rPr>
          <w:rFonts w:eastAsia="Calibri" w:cs="Arial"/>
        </w:rPr>
        <w:t>result</w:t>
      </w:r>
      <w:r w:rsidRPr="00F52410">
        <w:rPr>
          <w:rFonts w:eastAsia="Calibri" w:cs="Arial"/>
          <w:spacing w:val="-1"/>
        </w:rPr>
        <w:t xml:space="preserve"> </w:t>
      </w:r>
      <w:r w:rsidRPr="00F52410">
        <w:rPr>
          <w:rFonts w:eastAsia="Calibri" w:cs="Arial"/>
        </w:rPr>
        <w:t>from</w:t>
      </w:r>
      <w:r w:rsidRPr="00F52410">
        <w:rPr>
          <w:rFonts w:eastAsia="Calibri" w:cs="Arial"/>
          <w:spacing w:val="-2"/>
        </w:rPr>
        <w:t xml:space="preserve"> </w:t>
      </w:r>
      <w:r w:rsidRPr="00F52410">
        <w:rPr>
          <w:rFonts w:eastAsia="Calibri" w:cs="Arial"/>
        </w:rPr>
        <w:t>inadvertent</w:t>
      </w:r>
      <w:r w:rsidRPr="00F52410">
        <w:rPr>
          <w:rFonts w:eastAsia="Calibri" w:cs="Arial"/>
          <w:spacing w:val="-4"/>
        </w:rPr>
        <w:t xml:space="preserve"> </w:t>
      </w:r>
      <w:r w:rsidRPr="00F52410">
        <w:rPr>
          <w:rFonts w:eastAsia="Calibri" w:cs="Arial"/>
        </w:rPr>
        <w:t>or</w:t>
      </w:r>
      <w:r w:rsidRPr="00F52410">
        <w:rPr>
          <w:rFonts w:eastAsia="Calibri" w:cs="Arial"/>
          <w:spacing w:val="-3"/>
        </w:rPr>
        <w:t xml:space="preserve"> </w:t>
      </w:r>
      <w:r w:rsidRPr="00F52410">
        <w:rPr>
          <w:rFonts w:eastAsia="Calibri" w:cs="Arial"/>
        </w:rPr>
        <w:t>deliberate</w:t>
      </w:r>
      <w:r w:rsidRPr="00F52410">
        <w:rPr>
          <w:rFonts w:eastAsia="Calibri" w:cs="Arial"/>
          <w:spacing w:val="-1"/>
        </w:rPr>
        <w:t xml:space="preserve"> </w:t>
      </w:r>
      <w:r w:rsidRPr="00F52410">
        <w:rPr>
          <w:rFonts w:eastAsia="Calibri" w:cs="Arial"/>
        </w:rPr>
        <w:t>disclosure,</w:t>
      </w:r>
      <w:r w:rsidRPr="00F52410">
        <w:rPr>
          <w:rFonts w:eastAsia="Calibri" w:cs="Arial"/>
          <w:spacing w:val="-1"/>
        </w:rPr>
        <w:t xml:space="preserve"> </w:t>
      </w:r>
      <w:r w:rsidRPr="00F52410">
        <w:rPr>
          <w:rFonts w:eastAsia="Calibri" w:cs="Arial"/>
        </w:rPr>
        <w:t>alteration,</w:t>
      </w:r>
      <w:r w:rsidRPr="00F52410">
        <w:rPr>
          <w:rFonts w:eastAsia="Calibri" w:cs="Arial"/>
          <w:spacing w:val="-1"/>
        </w:rPr>
        <w:t xml:space="preserve"> </w:t>
      </w:r>
      <w:r w:rsidRPr="00F52410">
        <w:rPr>
          <w:rFonts w:eastAsia="Calibri" w:cs="Arial"/>
        </w:rPr>
        <w:t>or</w:t>
      </w:r>
      <w:r w:rsidRPr="00F52410">
        <w:rPr>
          <w:rFonts w:eastAsia="Calibri" w:cs="Arial"/>
          <w:spacing w:val="-3"/>
        </w:rPr>
        <w:t xml:space="preserve"> </w:t>
      </w:r>
      <w:r w:rsidRPr="00F52410">
        <w:rPr>
          <w:rFonts w:eastAsia="Calibri" w:cs="Arial"/>
        </w:rPr>
        <w:t>destruction</w:t>
      </w:r>
      <w:r w:rsidRPr="00F52410">
        <w:rPr>
          <w:rFonts w:eastAsia="Calibri" w:cs="Arial"/>
          <w:spacing w:val="-1"/>
        </w:rPr>
        <w:t xml:space="preserve"> </w:t>
      </w:r>
      <w:r w:rsidRPr="00F52410">
        <w:rPr>
          <w:rFonts w:eastAsia="Calibri" w:cs="Arial"/>
        </w:rPr>
        <w:t>of</w:t>
      </w:r>
      <w:r w:rsidRPr="00F52410">
        <w:rPr>
          <w:rFonts w:eastAsia="Calibri" w:cs="Arial"/>
          <w:spacing w:val="-4"/>
        </w:rPr>
        <w:t xml:space="preserve"> </w:t>
      </w:r>
      <w:r w:rsidRPr="00F52410">
        <w:rPr>
          <w:rFonts w:eastAsia="Calibri" w:cs="Arial"/>
        </w:rPr>
        <w:t>the</w:t>
      </w:r>
      <w:r w:rsidRPr="00F52410">
        <w:rPr>
          <w:rFonts w:eastAsia="Calibri" w:cs="Arial"/>
          <w:spacing w:val="-1"/>
        </w:rPr>
        <w:t xml:space="preserve"> </w:t>
      </w:r>
      <w:r w:rsidRPr="00F52410">
        <w:rPr>
          <w:rFonts w:eastAsia="Calibri" w:cs="Arial"/>
        </w:rPr>
        <w:t>information</w:t>
      </w:r>
      <w:r w:rsidRPr="00F52410">
        <w:rPr>
          <w:rFonts w:eastAsia="Calibri" w:cs="Arial"/>
          <w:spacing w:val="-1"/>
        </w:rPr>
        <w:t xml:space="preserve"> </w:t>
      </w:r>
      <w:r w:rsidRPr="00F52410">
        <w:rPr>
          <w:rFonts w:eastAsia="Calibri" w:cs="Arial"/>
        </w:rPr>
        <w:t>and</w:t>
      </w:r>
      <w:r w:rsidRPr="00F52410">
        <w:rPr>
          <w:rFonts w:eastAsia="Calibri" w:cs="Arial"/>
          <w:spacing w:val="-2"/>
        </w:rPr>
        <w:t xml:space="preserve"> </w:t>
      </w:r>
      <w:r w:rsidRPr="00F52410">
        <w:rPr>
          <w:rFonts w:eastAsia="Calibri" w:cs="Arial"/>
        </w:rPr>
        <w:t>includes</w:t>
      </w:r>
      <w:r w:rsidRPr="00F52410">
        <w:rPr>
          <w:rFonts w:eastAsia="Calibri" w:cs="Arial"/>
          <w:spacing w:val="-2"/>
        </w:rPr>
        <w:t xml:space="preserve"> </w:t>
      </w:r>
      <w:r w:rsidRPr="00F52410">
        <w:rPr>
          <w:rFonts w:eastAsia="Calibri" w:cs="Arial"/>
        </w:rPr>
        <w:t>sensitive</w:t>
      </w:r>
      <w:r w:rsidRPr="00F52410">
        <w:rPr>
          <w:rFonts w:eastAsia="Calibri" w:cs="Arial"/>
          <w:spacing w:val="-3"/>
        </w:rPr>
        <w:t xml:space="preserve"> </w:t>
      </w:r>
      <w:r w:rsidRPr="00F52410">
        <w:rPr>
          <w:rFonts w:eastAsia="Calibri" w:cs="Arial"/>
        </w:rPr>
        <w:t>personal</w:t>
      </w:r>
      <w:r w:rsidRPr="00F52410">
        <w:rPr>
          <w:rFonts w:eastAsia="Calibri" w:cs="Arial"/>
          <w:spacing w:val="-2"/>
        </w:rPr>
        <w:t xml:space="preserve"> </w:t>
      </w:r>
      <w:r w:rsidRPr="00F52410">
        <w:rPr>
          <w:rFonts w:eastAsia="Calibri" w:cs="Arial"/>
        </w:rPr>
        <w:t>information.</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term includes</w:t>
      </w:r>
      <w:r w:rsidRPr="00F52410">
        <w:rPr>
          <w:rFonts w:eastAsia="Calibri" w:cs="Arial"/>
          <w:spacing w:val="-2"/>
        </w:rPr>
        <w:t xml:space="preserve"> </w:t>
      </w:r>
      <w:r w:rsidRPr="00F52410">
        <w:rPr>
          <w:rFonts w:eastAsia="Calibri" w:cs="Arial"/>
        </w:rPr>
        <w:t>information</w:t>
      </w:r>
      <w:r w:rsidRPr="00F52410">
        <w:rPr>
          <w:rFonts w:eastAsia="Calibri" w:cs="Arial"/>
          <w:spacing w:val="-1"/>
        </w:rPr>
        <w:t xml:space="preserve"> </w:t>
      </w:r>
      <w:r w:rsidRPr="00F52410">
        <w:rPr>
          <w:rFonts w:eastAsia="Calibri" w:cs="Arial"/>
        </w:rPr>
        <w:t>where</w:t>
      </w:r>
      <w:r w:rsidRPr="00F52410">
        <w:rPr>
          <w:rFonts w:eastAsia="Calibri" w:cs="Arial"/>
          <w:spacing w:val="-1"/>
        </w:rPr>
        <w:t xml:space="preserve"> </w:t>
      </w:r>
      <w:r w:rsidRPr="00F52410">
        <w:rPr>
          <w:rFonts w:eastAsia="Calibri" w:cs="Arial"/>
        </w:rPr>
        <w:t>improper</w:t>
      </w:r>
      <w:r w:rsidRPr="00F52410">
        <w:rPr>
          <w:rFonts w:eastAsia="Calibri" w:cs="Arial"/>
          <w:spacing w:val="-2"/>
        </w:rPr>
        <w:t xml:space="preserve"> </w:t>
      </w:r>
      <w:r w:rsidRPr="00F52410">
        <w:rPr>
          <w:rFonts w:eastAsia="Calibri" w:cs="Arial"/>
        </w:rPr>
        <w:t>use</w:t>
      </w:r>
      <w:r w:rsidRPr="00F52410">
        <w:rPr>
          <w:rFonts w:eastAsia="Calibri" w:cs="Arial"/>
          <w:spacing w:val="-1"/>
        </w:rPr>
        <w:t xml:space="preserve"> </w:t>
      </w:r>
      <w:r w:rsidRPr="00F52410">
        <w:rPr>
          <w:rFonts w:eastAsia="Calibri" w:cs="Arial"/>
        </w:rPr>
        <w:t>or</w:t>
      </w:r>
      <w:r w:rsidRPr="00F52410">
        <w:rPr>
          <w:rFonts w:eastAsia="Calibri" w:cs="Arial"/>
          <w:spacing w:val="-5"/>
        </w:rPr>
        <w:t xml:space="preserve"> </w:t>
      </w:r>
      <w:r w:rsidRPr="00F52410">
        <w:rPr>
          <w:rFonts w:eastAsia="Calibri" w:cs="Arial"/>
        </w:rPr>
        <w:t>disclosure</w:t>
      </w:r>
      <w:r w:rsidRPr="00F52410">
        <w:rPr>
          <w:rFonts w:eastAsia="Calibri" w:cs="Arial"/>
          <w:spacing w:val="-1"/>
        </w:rPr>
        <w:t xml:space="preserve"> </w:t>
      </w:r>
      <w:r w:rsidRPr="00F52410">
        <w:rPr>
          <w:rFonts w:eastAsia="Calibri" w:cs="Arial"/>
        </w:rPr>
        <w:t>could</w:t>
      </w:r>
      <w:r w:rsidRPr="00F52410">
        <w:rPr>
          <w:rFonts w:eastAsia="Calibri" w:cs="Arial"/>
          <w:spacing w:val="-3"/>
        </w:rPr>
        <w:t xml:space="preserve"> </w:t>
      </w:r>
      <w:r w:rsidRPr="00F52410">
        <w:rPr>
          <w:rFonts w:eastAsia="Calibri" w:cs="Arial"/>
        </w:rPr>
        <w:t>adversely</w:t>
      </w:r>
      <w:r w:rsidRPr="00F52410">
        <w:rPr>
          <w:rFonts w:eastAsia="Calibri" w:cs="Arial"/>
          <w:spacing w:val="-4"/>
        </w:rPr>
        <w:t xml:space="preserve"> </w:t>
      </w:r>
      <w:r w:rsidRPr="00F52410">
        <w:rPr>
          <w:rFonts w:eastAsia="Calibri" w:cs="Arial"/>
        </w:rPr>
        <w:t>affect</w:t>
      </w:r>
      <w:r w:rsidRPr="00F52410">
        <w:rPr>
          <w:rFonts w:eastAsia="Calibri" w:cs="Arial"/>
          <w:spacing w:val="-1"/>
        </w:rPr>
        <w:t xml:space="preserve"> </w:t>
      </w:r>
      <w:r w:rsidRPr="00F52410">
        <w:rPr>
          <w:rFonts w:eastAsia="Calibri" w:cs="Arial"/>
        </w:rPr>
        <w:t>the</w:t>
      </w:r>
      <w:r w:rsidRPr="00F52410">
        <w:rPr>
          <w:rFonts w:eastAsia="Calibri" w:cs="Arial"/>
          <w:spacing w:val="-3"/>
        </w:rPr>
        <w:t xml:space="preserve"> </w:t>
      </w:r>
      <w:r w:rsidRPr="00F52410">
        <w:rPr>
          <w:rFonts w:eastAsia="Calibri" w:cs="Arial"/>
        </w:rPr>
        <w:t>ability</w:t>
      </w:r>
      <w:r w:rsidRPr="00F52410">
        <w:rPr>
          <w:rFonts w:eastAsia="Calibri" w:cs="Arial"/>
          <w:spacing w:val="-2"/>
        </w:rPr>
        <w:t xml:space="preserve"> </w:t>
      </w:r>
      <w:r w:rsidRPr="00F52410">
        <w:rPr>
          <w:rFonts w:eastAsia="Calibri" w:cs="Arial"/>
        </w:rPr>
        <w:t>of</w:t>
      </w:r>
      <w:r w:rsidRPr="00F52410">
        <w:rPr>
          <w:rFonts w:eastAsia="Calibri" w:cs="Arial"/>
          <w:spacing w:val="-1"/>
        </w:rPr>
        <w:t xml:space="preserve"> </w:t>
      </w:r>
      <w:r w:rsidRPr="00F52410">
        <w:rPr>
          <w:rFonts w:eastAsia="Calibri" w:cs="Arial"/>
        </w:rPr>
        <w:t>VA</w:t>
      </w:r>
      <w:r w:rsidRPr="00F52410">
        <w:rPr>
          <w:rFonts w:eastAsia="Calibri" w:cs="Arial"/>
          <w:spacing w:val="-1"/>
        </w:rPr>
        <w:t xml:space="preserve"> </w:t>
      </w:r>
      <w:r w:rsidRPr="00F52410">
        <w:rPr>
          <w:rFonts w:eastAsia="Calibri" w:cs="Arial"/>
        </w:rPr>
        <w:t>to</w:t>
      </w:r>
      <w:r w:rsidRPr="00F52410">
        <w:rPr>
          <w:rFonts w:eastAsia="Calibri" w:cs="Arial"/>
          <w:spacing w:val="-3"/>
        </w:rPr>
        <w:t xml:space="preserve"> </w:t>
      </w:r>
      <w:r w:rsidRPr="00F52410">
        <w:rPr>
          <w:rFonts w:eastAsia="Calibri" w:cs="Arial"/>
        </w:rPr>
        <w:t>accomplish</w:t>
      </w:r>
      <w:r w:rsidRPr="00F52410">
        <w:rPr>
          <w:rFonts w:eastAsia="Calibri" w:cs="Arial"/>
          <w:spacing w:val="-1"/>
        </w:rPr>
        <w:t xml:space="preserve"> </w:t>
      </w:r>
      <w:r w:rsidRPr="00F52410">
        <w:rPr>
          <w:rFonts w:eastAsia="Calibri" w:cs="Arial"/>
        </w:rPr>
        <w:t>its</w:t>
      </w:r>
      <w:r w:rsidRPr="00F52410">
        <w:rPr>
          <w:rFonts w:eastAsia="Calibri" w:cs="Arial"/>
          <w:spacing w:val="-2"/>
        </w:rPr>
        <w:t xml:space="preserve"> </w:t>
      </w:r>
      <w:r w:rsidRPr="00F52410">
        <w:rPr>
          <w:rFonts w:eastAsia="Calibri" w:cs="Arial"/>
        </w:rPr>
        <w:t>mission,</w:t>
      </w:r>
      <w:r w:rsidRPr="00F52410">
        <w:rPr>
          <w:rFonts w:eastAsia="Calibri" w:cs="Arial"/>
          <w:spacing w:val="-1"/>
        </w:rPr>
        <w:t xml:space="preserve"> </w:t>
      </w:r>
      <w:r w:rsidRPr="00F52410">
        <w:rPr>
          <w:rFonts w:eastAsia="Calibri" w:cs="Arial"/>
        </w:rPr>
        <w:t>proprietary</w:t>
      </w:r>
      <w:r w:rsidRPr="00F52410">
        <w:rPr>
          <w:rFonts w:eastAsia="Calibri" w:cs="Arial"/>
          <w:spacing w:val="-2"/>
        </w:rPr>
        <w:t xml:space="preserve"> </w:t>
      </w:r>
      <w:r w:rsidRPr="00F52410">
        <w:rPr>
          <w:rFonts w:eastAsia="Calibri" w:cs="Arial"/>
        </w:rPr>
        <w:t>information,</w:t>
      </w:r>
      <w:r w:rsidRPr="00F52410">
        <w:rPr>
          <w:rFonts w:eastAsia="Calibri" w:cs="Arial"/>
          <w:spacing w:val="-1"/>
        </w:rPr>
        <w:t xml:space="preserve"> </w:t>
      </w:r>
      <w:r w:rsidRPr="00F52410">
        <w:rPr>
          <w:rFonts w:eastAsia="Calibri" w:cs="Arial"/>
        </w:rPr>
        <w:t>records</w:t>
      </w:r>
      <w:r w:rsidRPr="00F52410">
        <w:rPr>
          <w:rFonts w:eastAsia="Calibri" w:cs="Arial"/>
          <w:spacing w:val="-4"/>
        </w:rPr>
        <w:t xml:space="preserve"> </w:t>
      </w:r>
      <w:r w:rsidRPr="00F52410">
        <w:rPr>
          <w:rFonts w:eastAsia="Calibri" w:cs="Arial"/>
        </w:rPr>
        <w:t>about</w:t>
      </w:r>
      <w:r w:rsidRPr="00F52410">
        <w:rPr>
          <w:rFonts w:eastAsia="Calibri" w:cs="Arial"/>
          <w:spacing w:val="-1"/>
        </w:rPr>
        <w:t xml:space="preserve"> </w:t>
      </w:r>
      <w:r w:rsidRPr="00F52410">
        <w:rPr>
          <w:rFonts w:eastAsia="Calibri" w:cs="Arial"/>
        </w:rPr>
        <w:t>individuals</w:t>
      </w:r>
      <w:r w:rsidRPr="00F52410">
        <w:rPr>
          <w:rFonts w:eastAsia="Calibri" w:cs="Arial"/>
          <w:spacing w:val="-2"/>
        </w:rPr>
        <w:t xml:space="preserve"> </w:t>
      </w:r>
      <w:r w:rsidRPr="00F52410">
        <w:rPr>
          <w:rFonts w:eastAsia="Calibri" w:cs="Arial"/>
        </w:rPr>
        <w:t>requiring</w:t>
      </w:r>
      <w:r w:rsidRPr="00F52410">
        <w:rPr>
          <w:rFonts w:eastAsia="Calibri" w:cs="Arial"/>
          <w:spacing w:val="-1"/>
        </w:rPr>
        <w:t xml:space="preserve"> </w:t>
      </w:r>
      <w:r w:rsidRPr="00F52410">
        <w:rPr>
          <w:rFonts w:eastAsia="Calibri" w:cs="Arial"/>
        </w:rPr>
        <w:t>protection</w:t>
      </w:r>
      <w:r w:rsidRPr="00F52410">
        <w:rPr>
          <w:rFonts w:eastAsia="Calibri" w:cs="Arial"/>
          <w:spacing w:val="-1"/>
        </w:rPr>
        <w:t xml:space="preserve"> </w:t>
      </w:r>
      <w:r w:rsidRPr="00F52410">
        <w:rPr>
          <w:rFonts w:eastAsia="Calibri" w:cs="Arial"/>
        </w:rPr>
        <w:t>under</w:t>
      </w:r>
      <w:r w:rsidRPr="00F52410">
        <w:rPr>
          <w:rFonts w:eastAsia="Calibri" w:cs="Arial"/>
          <w:spacing w:val="-3"/>
        </w:rPr>
        <w:t xml:space="preserve"> </w:t>
      </w:r>
      <w:r w:rsidRPr="00F52410">
        <w:rPr>
          <w:rFonts w:eastAsia="Calibri" w:cs="Arial"/>
        </w:rPr>
        <w:t>various</w:t>
      </w:r>
      <w:r w:rsidRPr="00F52410">
        <w:rPr>
          <w:rFonts w:eastAsia="Calibri" w:cs="Arial"/>
          <w:spacing w:val="-2"/>
        </w:rPr>
        <w:t xml:space="preserve"> </w:t>
      </w:r>
      <w:r w:rsidRPr="00F52410">
        <w:rPr>
          <w:rFonts w:eastAsia="Calibri" w:cs="Arial"/>
        </w:rPr>
        <w:t>confidentiality</w:t>
      </w:r>
      <w:r w:rsidRPr="00F52410">
        <w:rPr>
          <w:rFonts w:eastAsia="Calibri" w:cs="Arial"/>
          <w:spacing w:val="-4"/>
        </w:rPr>
        <w:t xml:space="preserve"> </w:t>
      </w:r>
      <w:r w:rsidRPr="00F52410">
        <w:rPr>
          <w:rFonts w:eastAsia="Calibri" w:cs="Arial"/>
        </w:rPr>
        <w:t>provisions</w:t>
      </w:r>
      <w:r w:rsidRPr="00F52410">
        <w:rPr>
          <w:rFonts w:eastAsia="Calibri" w:cs="Arial"/>
          <w:spacing w:val="-2"/>
        </w:rPr>
        <w:t xml:space="preserve"> </w:t>
      </w:r>
      <w:r w:rsidRPr="00F52410">
        <w:rPr>
          <w:rFonts w:eastAsia="Calibri" w:cs="Arial"/>
        </w:rPr>
        <w:t>such</w:t>
      </w:r>
      <w:r w:rsidRPr="00F52410">
        <w:rPr>
          <w:rFonts w:eastAsia="Calibri" w:cs="Arial"/>
          <w:spacing w:val="-3"/>
        </w:rPr>
        <w:t xml:space="preserve"> </w:t>
      </w:r>
      <w:r w:rsidRPr="00F52410">
        <w:rPr>
          <w:rFonts w:eastAsia="Calibri" w:cs="Arial"/>
        </w:rPr>
        <w:t>as</w:t>
      </w:r>
      <w:r w:rsidRPr="00F52410">
        <w:rPr>
          <w:rFonts w:eastAsia="Calibri" w:cs="Arial"/>
          <w:spacing w:val="-2"/>
        </w:rPr>
        <w:t xml:space="preserve"> </w:t>
      </w:r>
      <w:r w:rsidRPr="00F52410">
        <w:rPr>
          <w:rFonts w:eastAsia="Calibri" w:cs="Arial"/>
        </w:rPr>
        <w:t>the</w:t>
      </w:r>
      <w:r w:rsidRPr="00F52410">
        <w:rPr>
          <w:rFonts w:eastAsia="Calibri" w:cs="Arial"/>
          <w:spacing w:val="-3"/>
        </w:rPr>
        <w:t xml:space="preserve"> </w:t>
      </w:r>
      <w:r w:rsidRPr="00F52410">
        <w:rPr>
          <w:rFonts w:eastAsia="Calibri" w:cs="Arial"/>
        </w:rPr>
        <w:t>Privacy</w:t>
      </w:r>
      <w:r w:rsidRPr="00F52410">
        <w:rPr>
          <w:rFonts w:eastAsia="Calibri" w:cs="Arial"/>
          <w:spacing w:val="-2"/>
        </w:rPr>
        <w:t xml:space="preserve"> </w:t>
      </w:r>
      <w:r w:rsidRPr="00F52410">
        <w:rPr>
          <w:rFonts w:eastAsia="Calibri" w:cs="Arial"/>
        </w:rPr>
        <w:t>Act</w:t>
      </w:r>
      <w:r w:rsidRPr="00F52410">
        <w:rPr>
          <w:rFonts w:eastAsia="Calibri" w:cs="Arial"/>
          <w:spacing w:val="-1"/>
        </w:rPr>
        <w:t xml:space="preserve"> </w:t>
      </w:r>
      <w:r w:rsidRPr="00F52410">
        <w:rPr>
          <w:rFonts w:eastAsia="Calibri" w:cs="Arial"/>
        </w:rPr>
        <w:t>and</w:t>
      </w:r>
      <w:r w:rsidRPr="00F52410">
        <w:rPr>
          <w:rFonts w:eastAsia="Calibri" w:cs="Arial"/>
          <w:spacing w:val="-3"/>
        </w:rPr>
        <w:t xml:space="preserve"> </w:t>
      </w:r>
      <w:r w:rsidRPr="00F52410">
        <w:rPr>
          <w:rFonts w:eastAsia="Calibri" w:cs="Arial"/>
        </w:rPr>
        <w:t>the</w:t>
      </w:r>
      <w:r w:rsidRPr="00F52410">
        <w:rPr>
          <w:rFonts w:eastAsia="Calibri" w:cs="Arial"/>
          <w:spacing w:val="-1"/>
        </w:rPr>
        <w:t xml:space="preserve"> </w:t>
      </w:r>
      <w:r w:rsidRPr="00F52410">
        <w:rPr>
          <w:rFonts w:eastAsia="Calibri" w:cs="Arial"/>
        </w:rPr>
        <w:t>HIPAA</w:t>
      </w:r>
      <w:r w:rsidRPr="00F52410">
        <w:rPr>
          <w:rFonts w:eastAsia="Calibri" w:cs="Arial"/>
          <w:spacing w:val="-4"/>
        </w:rPr>
        <w:t xml:space="preserve"> </w:t>
      </w:r>
      <w:r w:rsidRPr="00F52410">
        <w:rPr>
          <w:rFonts w:eastAsia="Calibri" w:cs="Arial"/>
        </w:rPr>
        <w:t>Privacy</w:t>
      </w:r>
      <w:r w:rsidRPr="00F52410">
        <w:rPr>
          <w:rFonts w:eastAsia="Calibri" w:cs="Arial"/>
          <w:spacing w:val="-2"/>
        </w:rPr>
        <w:t xml:space="preserve"> </w:t>
      </w:r>
      <w:r w:rsidRPr="00F52410">
        <w:rPr>
          <w:rFonts w:eastAsia="Calibri" w:cs="Arial"/>
        </w:rPr>
        <w:t>Rule,</w:t>
      </w:r>
      <w:r w:rsidRPr="00F52410">
        <w:rPr>
          <w:rFonts w:eastAsia="Calibri" w:cs="Arial"/>
          <w:spacing w:val="-4"/>
        </w:rPr>
        <w:t xml:space="preserve"> </w:t>
      </w:r>
      <w:r w:rsidRPr="00F52410">
        <w:rPr>
          <w:rFonts w:eastAsia="Calibri" w:cs="Arial"/>
        </w:rPr>
        <w:t>and</w:t>
      </w:r>
      <w:r w:rsidRPr="00F52410">
        <w:rPr>
          <w:rFonts w:eastAsia="Calibri" w:cs="Arial"/>
          <w:spacing w:val="-2"/>
        </w:rPr>
        <w:t xml:space="preserve"> </w:t>
      </w:r>
      <w:r w:rsidRPr="00F52410">
        <w:rPr>
          <w:rFonts w:eastAsia="Calibri" w:cs="Arial"/>
        </w:rPr>
        <w:t>information</w:t>
      </w:r>
      <w:r w:rsidRPr="00F52410">
        <w:rPr>
          <w:rFonts w:eastAsia="Calibri" w:cs="Arial"/>
          <w:spacing w:val="-6"/>
        </w:rPr>
        <w:t xml:space="preserve"> </w:t>
      </w:r>
      <w:r w:rsidRPr="00F52410">
        <w:rPr>
          <w:rFonts w:eastAsia="Calibri" w:cs="Arial"/>
        </w:rPr>
        <w:t>that</w:t>
      </w:r>
      <w:r w:rsidRPr="00F52410">
        <w:rPr>
          <w:rFonts w:eastAsia="Calibri" w:cs="Arial"/>
          <w:spacing w:val="-1"/>
        </w:rPr>
        <w:t xml:space="preserve"> </w:t>
      </w:r>
      <w:r w:rsidRPr="00F52410">
        <w:rPr>
          <w:rFonts w:eastAsia="Calibri" w:cs="Arial"/>
        </w:rPr>
        <w:t>can</w:t>
      </w:r>
      <w:r w:rsidRPr="00F52410">
        <w:rPr>
          <w:rFonts w:eastAsia="Calibri" w:cs="Arial"/>
          <w:spacing w:val="-3"/>
        </w:rPr>
        <w:t xml:space="preserve"> </w:t>
      </w:r>
      <w:r w:rsidRPr="00F52410">
        <w:rPr>
          <w:rFonts w:eastAsia="Calibri" w:cs="Arial"/>
        </w:rPr>
        <w:t>be</w:t>
      </w:r>
      <w:r w:rsidRPr="00F52410">
        <w:rPr>
          <w:rFonts w:eastAsia="Calibri" w:cs="Arial"/>
          <w:spacing w:val="-6"/>
        </w:rPr>
        <w:t xml:space="preserve"> </w:t>
      </w:r>
      <w:r w:rsidRPr="00F52410">
        <w:rPr>
          <w:rFonts w:eastAsia="Calibri" w:cs="Arial"/>
        </w:rPr>
        <w:t>withheld</w:t>
      </w:r>
      <w:r w:rsidRPr="00F52410">
        <w:rPr>
          <w:rFonts w:eastAsia="Calibri" w:cs="Arial"/>
          <w:spacing w:val="-6"/>
        </w:rPr>
        <w:t xml:space="preserve"> </w:t>
      </w:r>
      <w:r w:rsidRPr="00F52410">
        <w:rPr>
          <w:rFonts w:eastAsia="Calibri" w:cs="Arial"/>
        </w:rPr>
        <w:t>under</w:t>
      </w:r>
      <w:r w:rsidRPr="00F52410">
        <w:rPr>
          <w:rFonts w:eastAsia="Calibri" w:cs="Arial"/>
          <w:spacing w:val="-5"/>
        </w:rPr>
        <w:t xml:space="preserve"> </w:t>
      </w:r>
      <w:r w:rsidRPr="00F52410">
        <w:rPr>
          <w:rFonts w:eastAsia="Calibri" w:cs="Arial"/>
        </w:rPr>
        <w:t>the</w:t>
      </w:r>
      <w:r w:rsidRPr="00F52410">
        <w:rPr>
          <w:rFonts w:eastAsia="Calibri" w:cs="Arial"/>
          <w:spacing w:val="-3"/>
        </w:rPr>
        <w:t xml:space="preserve"> </w:t>
      </w:r>
      <w:r w:rsidRPr="00F52410">
        <w:rPr>
          <w:rFonts w:eastAsia="Calibri" w:cs="Arial"/>
        </w:rPr>
        <w:t>Freedom of</w:t>
      </w:r>
      <w:r w:rsidRPr="00F52410">
        <w:rPr>
          <w:rFonts w:eastAsia="Calibri" w:cs="Arial"/>
          <w:spacing w:val="-1"/>
        </w:rPr>
        <w:t xml:space="preserve"> </w:t>
      </w:r>
      <w:r w:rsidRPr="00F52410">
        <w:rPr>
          <w:rFonts w:eastAsia="Calibri" w:cs="Arial"/>
        </w:rPr>
        <w:t>Information</w:t>
      </w:r>
      <w:r w:rsidRPr="00F52410">
        <w:rPr>
          <w:rFonts w:eastAsia="Calibri" w:cs="Arial"/>
          <w:spacing w:val="-1"/>
        </w:rPr>
        <w:t xml:space="preserve"> </w:t>
      </w:r>
      <w:r w:rsidRPr="00F52410">
        <w:rPr>
          <w:rFonts w:eastAsia="Calibri" w:cs="Arial"/>
        </w:rPr>
        <w:t>Act.</w:t>
      </w:r>
      <w:r w:rsidRPr="00F52410">
        <w:rPr>
          <w:rFonts w:eastAsia="Calibri" w:cs="Arial"/>
          <w:spacing w:val="-1"/>
        </w:rPr>
        <w:t xml:space="preserve"> </w:t>
      </w:r>
      <w:r w:rsidRPr="00F52410">
        <w:rPr>
          <w:rFonts w:eastAsia="Calibri" w:cs="Arial"/>
        </w:rPr>
        <w:t>Examples</w:t>
      </w:r>
      <w:r w:rsidRPr="00F52410">
        <w:rPr>
          <w:rFonts w:eastAsia="Calibri" w:cs="Arial"/>
          <w:spacing w:val="-5"/>
        </w:rPr>
        <w:t xml:space="preserve"> </w:t>
      </w:r>
      <w:r w:rsidRPr="00F52410">
        <w:rPr>
          <w:rFonts w:eastAsia="Calibri" w:cs="Arial"/>
        </w:rPr>
        <w:t>of</w:t>
      </w:r>
      <w:r w:rsidRPr="00F52410">
        <w:rPr>
          <w:rFonts w:eastAsia="Calibri" w:cs="Arial"/>
          <w:spacing w:val="-6"/>
        </w:rPr>
        <w:t xml:space="preserve"> </w:t>
      </w:r>
      <w:r w:rsidRPr="00F52410">
        <w:rPr>
          <w:rFonts w:eastAsia="Calibri" w:cs="Arial"/>
        </w:rPr>
        <w:t>VA</w:t>
      </w:r>
      <w:r w:rsidRPr="00F52410">
        <w:rPr>
          <w:rFonts w:eastAsia="Calibri" w:cs="Arial"/>
          <w:spacing w:val="-2"/>
        </w:rPr>
        <w:t xml:space="preserve"> </w:t>
      </w:r>
      <w:r w:rsidRPr="00F52410">
        <w:rPr>
          <w:rFonts w:eastAsia="Calibri" w:cs="Arial"/>
        </w:rPr>
        <w:t>sensitive</w:t>
      </w:r>
      <w:r w:rsidRPr="00F52410">
        <w:rPr>
          <w:rFonts w:eastAsia="Calibri" w:cs="Arial"/>
          <w:spacing w:val="-8"/>
        </w:rPr>
        <w:t xml:space="preserve"> </w:t>
      </w:r>
      <w:r w:rsidRPr="00F52410">
        <w:rPr>
          <w:rFonts w:eastAsia="Calibri" w:cs="Arial"/>
        </w:rPr>
        <w:t>information</w:t>
      </w:r>
      <w:r w:rsidRPr="00F52410">
        <w:rPr>
          <w:rFonts w:eastAsia="Calibri" w:cs="Arial"/>
          <w:spacing w:val="-8"/>
        </w:rPr>
        <w:t xml:space="preserve"> </w:t>
      </w:r>
      <w:r w:rsidRPr="00F52410">
        <w:rPr>
          <w:rFonts w:eastAsia="Calibri" w:cs="Arial"/>
        </w:rPr>
        <w:t>include</w:t>
      </w:r>
      <w:r w:rsidRPr="00F52410">
        <w:rPr>
          <w:rFonts w:eastAsia="Calibri" w:cs="Arial"/>
          <w:spacing w:val="-11"/>
        </w:rPr>
        <w:t xml:space="preserve"> </w:t>
      </w:r>
      <w:r w:rsidRPr="00F52410">
        <w:rPr>
          <w:rFonts w:eastAsia="Calibri" w:cs="Arial"/>
        </w:rPr>
        <w:t>the</w:t>
      </w:r>
      <w:r w:rsidRPr="00F52410">
        <w:rPr>
          <w:rFonts w:eastAsia="Calibri" w:cs="Arial"/>
          <w:spacing w:val="-13"/>
        </w:rPr>
        <w:t xml:space="preserve"> </w:t>
      </w:r>
      <w:r w:rsidRPr="00F52410">
        <w:rPr>
          <w:rFonts w:eastAsia="Calibri" w:cs="Arial"/>
        </w:rPr>
        <w:t>following:</w:t>
      </w:r>
      <w:r w:rsidRPr="00F52410">
        <w:rPr>
          <w:rFonts w:eastAsia="Calibri" w:cs="Arial"/>
          <w:spacing w:val="-13"/>
        </w:rPr>
        <w:t xml:space="preserve"> </w:t>
      </w:r>
      <w:r w:rsidRPr="00F52410">
        <w:rPr>
          <w:rFonts w:eastAsia="Calibri" w:cs="Arial"/>
        </w:rPr>
        <w:t>individually-identifiable</w:t>
      </w:r>
      <w:r w:rsidRPr="00F52410">
        <w:rPr>
          <w:rFonts w:eastAsia="Calibri" w:cs="Arial"/>
          <w:spacing w:val="-13"/>
        </w:rPr>
        <w:t xml:space="preserve"> </w:t>
      </w:r>
      <w:r w:rsidRPr="00F52410">
        <w:rPr>
          <w:rFonts w:eastAsia="Calibri" w:cs="Arial"/>
        </w:rPr>
        <w:t>medical,</w:t>
      </w:r>
      <w:r w:rsidRPr="00F52410">
        <w:rPr>
          <w:rFonts w:eastAsia="Calibri" w:cs="Arial"/>
          <w:spacing w:val="-14"/>
        </w:rPr>
        <w:t xml:space="preserve"> </w:t>
      </w:r>
      <w:r w:rsidRPr="00F52410">
        <w:rPr>
          <w:rFonts w:eastAsia="Calibri" w:cs="Arial"/>
        </w:rPr>
        <w:t>benefits,</w:t>
      </w:r>
      <w:r w:rsidRPr="00F52410">
        <w:rPr>
          <w:rFonts w:eastAsia="Calibri" w:cs="Arial"/>
          <w:spacing w:val="-14"/>
        </w:rPr>
        <w:t xml:space="preserve"> </w:t>
      </w:r>
      <w:r w:rsidRPr="00F52410">
        <w:rPr>
          <w:rFonts w:eastAsia="Calibri" w:cs="Arial"/>
        </w:rPr>
        <w:t>and</w:t>
      </w:r>
      <w:r w:rsidRPr="00F52410">
        <w:rPr>
          <w:rFonts w:eastAsia="Calibri" w:cs="Arial"/>
          <w:spacing w:val="-2"/>
        </w:rPr>
        <w:t xml:space="preserve"> </w:t>
      </w:r>
      <w:r w:rsidRPr="00F52410">
        <w:rPr>
          <w:rFonts w:eastAsia="Calibri" w:cs="Arial"/>
        </w:rPr>
        <w:t>personnel</w:t>
      </w:r>
      <w:r w:rsidRPr="00F52410">
        <w:rPr>
          <w:rFonts w:eastAsia="Calibri" w:cs="Arial"/>
          <w:spacing w:val="-2"/>
        </w:rPr>
        <w:t xml:space="preserve"> </w:t>
      </w:r>
      <w:r w:rsidRPr="00F52410">
        <w:rPr>
          <w:rFonts w:eastAsia="Calibri" w:cs="Arial"/>
        </w:rPr>
        <w:t>information;</w:t>
      </w:r>
      <w:r w:rsidRPr="00F52410">
        <w:rPr>
          <w:rFonts w:eastAsia="Calibri" w:cs="Arial"/>
          <w:spacing w:val="-6"/>
        </w:rPr>
        <w:t xml:space="preserve"> </w:t>
      </w:r>
      <w:r w:rsidRPr="00F52410">
        <w:rPr>
          <w:rFonts w:eastAsia="Calibri" w:cs="Arial"/>
        </w:rPr>
        <w:t>financial,</w:t>
      </w:r>
      <w:r w:rsidRPr="00F52410">
        <w:rPr>
          <w:rFonts w:eastAsia="Calibri" w:cs="Arial"/>
          <w:spacing w:val="-4"/>
        </w:rPr>
        <w:t xml:space="preserve"> </w:t>
      </w:r>
      <w:r w:rsidRPr="00F52410">
        <w:rPr>
          <w:rFonts w:eastAsia="Calibri" w:cs="Arial"/>
        </w:rPr>
        <w:t>budgetary,</w:t>
      </w:r>
      <w:r w:rsidRPr="00F52410">
        <w:rPr>
          <w:rFonts w:eastAsia="Calibri" w:cs="Arial"/>
          <w:spacing w:val="-1"/>
        </w:rPr>
        <w:t xml:space="preserve"> </w:t>
      </w:r>
      <w:r w:rsidRPr="00F52410">
        <w:rPr>
          <w:rFonts w:eastAsia="Calibri" w:cs="Arial"/>
        </w:rPr>
        <w:t>research,</w:t>
      </w:r>
      <w:r w:rsidRPr="00F52410">
        <w:rPr>
          <w:rFonts w:eastAsia="Calibri" w:cs="Arial"/>
          <w:spacing w:val="-4"/>
        </w:rPr>
        <w:t xml:space="preserve"> </w:t>
      </w:r>
      <w:r w:rsidRPr="00F52410">
        <w:rPr>
          <w:rFonts w:eastAsia="Calibri" w:cs="Arial"/>
        </w:rPr>
        <w:t>quality</w:t>
      </w:r>
      <w:r w:rsidRPr="00F52410">
        <w:rPr>
          <w:rFonts w:eastAsia="Calibri" w:cs="Arial"/>
          <w:spacing w:val="-4"/>
        </w:rPr>
        <w:t xml:space="preserve"> </w:t>
      </w:r>
      <w:r w:rsidRPr="00F52410">
        <w:rPr>
          <w:rFonts w:eastAsia="Calibri" w:cs="Arial"/>
        </w:rPr>
        <w:t>assurance,</w:t>
      </w:r>
      <w:r w:rsidRPr="00F52410">
        <w:rPr>
          <w:rFonts w:eastAsia="Calibri" w:cs="Arial"/>
          <w:spacing w:val="-1"/>
        </w:rPr>
        <w:t xml:space="preserve"> </w:t>
      </w:r>
      <w:r w:rsidRPr="00F52410">
        <w:rPr>
          <w:rFonts w:eastAsia="Calibri" w:cs="Arial"/>
        </w:rPr>
        <w:t>confidential</w:t>
      </w:r>
      <w:r w:rsidRPr="00F52410">
        <w:rPr>
          <w:rFonts w:eastAsia="Calibri" w:cs="Arial"/>
          <w:spacing w:val="-2"/>
        </w:rPr>
        <w:t xml:space="preserve"> </w:t>
      </w:r>
      <w:r w:rsidRPr="00F52410">
        <w:rPr>
          <w:rFonts w:eastAsia="Calibri" w:cs="Arial"/>
        </w:rPr>
        <w:t>commercial,</w:t>
      </w:r>
      <w:r w:rsidRPr="00F52410">
        <w:rPr>
          <w:rFonts w:eastAsia="Calibri" w:cs="Arial"/>
          <w:spacing w:val="-1"/>
        </w:rPr>
        <w:t xml:space="preserve"> </w:t>
      </w:r>
      <w:r w:rsidRPr="00F52410">
        <w:rPr>
          <w:rFonts w:eastAsia="Calibri" w:cs="Arial"/>
        </w:rPr>
        <w:t>critical</w:t>
      </w:r>
      <w:r w:rsidRPr="00F52410">
        <w:rPr>
          <w:rFonts w:eastAsia="Calibri" w:cs="Arial"/>
          <w:spacing w:val="-2"/>
        </w:rPr>
        <w:t xml:space="preserve"> </w:t>
      </w:r>
      <w:r w:rsidRPr="00F52410">
        <w:rPr>
          <w:rFonts w:eastAsia="Calibri" w:cs="Arial"/>
        </w:rPr>
        <w:t>infrastructure,</w:t>
      </w:r>
      <w:r w:rsidRPr="00F52410">
        <w:rPr>
          <w:rFonts w:eastAsia="Calibri" w:cs="Arial"/>
          <w:spacing w:val="-1"/>
        </w:rPr>
        <w:t xml:space="preserve"> </w:t>
      </w:r>
      <w:r w:rsidRPr="00F52410">
        <w:rPr>
          <w:rFonts w:eastAsia="Calibri" w:cs="Arial"/>
        </w:rPr>
        <w:t>investigatory,</w:t>
      </w:r>
      <w:r w:rsidRPr="00F52410">
        <w:rPr>
          <w:rFonts w:eastAsia="Calibri" w:cs="Arial"/>
          <w:spacing w:val="-1"/>
        </w:rPr>
        <w:t xml:space="preserve"> </w:t>
      </w:r>
      <w:r w:rsidRPr="00F52410">
        <w:rPr>
          <w:rFonts w:eastAsia="Calibri" w:cs="Arial"/>
        </w:rPr>
        <w:t>and</w:t>
      </w:r>
      <w:r w:rsidRPr="00F52410">
        <w:rPr>
          <w:rFonts w:eastAsia="Calibri" w:cs="Arial"/>
          <w:spacing w:val="-1"/>
        </w:rPr>
        <w:t xml:space="preserve"> </w:t>
      </w:r>
      <w:r w:rsidRPr="00F52410">
        <w:rPr>
          <w:rFonts w:eastAsia="Calibri" w:cs="Arial"/>
        </w:rPr>
        <w:t>law</w:t>
      </w:r>
      <w:r w:rsidRPr="00F52410">
        <w:rPr>
          <w:rFonts w:eastAsia="Calibri" w:cs="Arial"/>
          <w:spacing w:val="-2"/>
        </w:rPr>
        <w:t xml:space="preserve"> </w:t>
      </w:r>
      <w:r w:rsidRPr="00325A20">
        <w:rPr>
          <w:rFonts w:eastAsia="Calibri" w:cs="Arial"/>
        </w:rPr>
        <w:t>enforcement</w:t>
      </w:r>
      <w:r w:rsidRPr="00325A20">
        <w:rPr>
          <w:rFonts w:eastAsia="Calibri" w:cs="Arial"/>
          <w:spacing w:val="-1"/>
        </w:rPr>
        <w:t xml:space="preserve"> </w:t>
      </w:r>
      <w:r w:rsidRPr="00325A20">
        <w:rPr>
          <w:rFonts w:eastAsia="Calibri" w:cs="Arial"/>
        </w:rPr>
        <w:t>information;</w:t>
      </w:r>
      <w:r w:rsidRPr="00325A20">
        <w:rPr>
          <w:rFonts w:eastAsia="Calibri" w:cs="Arial"/>
          <w:spacing w:val="-1"/>
        </w:rPr>
        <w:t xml:space="preserve"> </w:t>
      </w:r>
      <w:r w:rsidRPr="00325A20">
        <w:rPr>
          <w:rFonts w:eastAsia="Calibri" w:cs="Arial"/>
        </w:rPr>
        <w:t>information</w:t>
      </w:r>
      <w:r w:rsidRPr="00325A20">
        <w:rPr>
          <w:rFonts w:eastAsia="Calibri" w:cs="Arial"/>
          <w:spacing w:val="-3"/>
        </w:rPr>
        <w:t xml:space="preserve"> </w:t>
      </w:r>
      <w:r w:rsidRPr="00325A20">
        <w:rPr>
          <w:rFonts w:eastAsia="Calibri" w:cs="Arial"/>
        </w:rPr>
        <w:t>that</w:t>
      </w:r>
      <w:r w:rsidRPr="00325A20">
        <w:rPr>
          <w:rFonts w:eastAsia="Calibri" w:cs="Arial"/>
          <w:spacing w:val="-1"/>
        </w:rPr>
        <w:t xml:space="preserve"> </w:t>
      </w:r>
      <w:r w:rsidRPr="00325A20">
        <w:rPr>
          <w:rFonts w:eastAsia="Calibri" w:cs="Arial"/>
        </w:rPr>
        <w:t>is</w:t>
      </w:r>
      <w:r w:rsidRPr="00325A20">
        <w:rPr>
          <w:rFonts w:eastAsia="Calibri" w:cs="Arial"/>
          <w:spacing w:val="-2"/>
        </w:rPr>
        <w:t xml:space="preserve"> </w:t>
      </w:r>
      <w:r w:rsidRPr="00325A20">
        <w:rPr>
          <w:rFonts w:eastAsia="Calibri" w:cs="Arial"/>
        </w:rPr>
        <w:t>confidential</w:t>
      </w:r>
      <w:r w:rsidRPr="00325A20">
        <w:rPr>
          <w:rFonts w:eastAsia="Calibri" w:cs="Arial"/>
          <w:spacing w:val="-5"/>
        </w:rPr>
        <w:t xml:space="preserve"> </w:t>
      </w:r>
      <w:r w:rsidRPr="00325A20">
        <w:rPr>
          <w:rFonts w:eastAsia="Calibri" w:cs="Arial"/>
        </w:rPr>
        <w:t>and</w:t>
      </w:r>
      <w:r w:rsidRPr="00325A20">
        <w:rPr>
          <w:rFonts w:eastAsia="Calibri" w:cs="Arial"/>
          <w:spacing w:val="-3"/>
        </w:rPr>
        <w:t xml:space="preserve"> </w:t>
      </w:r>
      <w:r w:rsidRPr="00325A20">
        <w:rPr>
          <w:rFonts w:eastAsia="Calibri" w:cs="Arial"/>
        </w:rPr>
        <w:t>privileged</w:t>
      </w:r>
      <w:r w:rsidRPr="00325A20">
        <w:rPr>
          <w:rFonts w:eastAsia="Calibri" w:cs="Arial"/>
          <w:spacing w:val="-1"/>
        </w:rPr>
        <w:t xml:space="preserve"> </w:t>
      </w:r>
      <w:r w:rsidRPr="00325A20">
        <w:rPr>
          <w:rFonts w:eastAsia="Calibri" w:cs="Arial"/>
        </w:rPr>
        <w:t>in</w:t>
      </w:r>
      <w:r w:rsidRPr="00325A20">
        <w:rPr>
          <w:rFonts w:eastAsia="Calibri" w:cs="Arial"/>
          <w:spacing w:val="-1"/>
        </w:rPr>
        <w:t xml:space="preserve"> </w:t>
      </w:r>
      <w:r w:rsidRPr="00325A20">
        <w:rPr>
          <w:rFonts w:eastAsia="Calibri" w:cs="Arial"/>
        </w:rPr>
        <w:t>litigation</w:t>
      </w:r>
      <w:r w:rsidRPr="00325A20">
        <w:rPr>
          <w:rFonts w:eastAsia="Calibri" w:cs="Arial"/>
          <w:spacing w:val="-1"/>
        </w:rPr>
        <w:t xml:space="preserve"> </w:t>
      </w:r>
      <w:r w:rsidRPr="00325A20">
        <w:rPr>
          <w:rFonts w:eastAsia="Calibri" w:cs="Arial"/>
        </w:rPr>
        <w:t>such</w:t>
      </w:r>
      <w:r w:rsidRPr="00325A20">
        <w:rPr>
          <w:rFonts w:eastAsia="Calibri" w:cs="Arial"/>
          <w:spacing w:val="-1"/>
        </w:rPr>
        <w:t xml:space="preserve"> </w:t>
      </w:r>
      <w:r w:rsidRPr="00325A20">
        <w:rPr>
          <w:rFonts w:eastAsia="Calibri" w:cs="Arial"/>
        </w:rPr>
        <w:t>as</w:t>
      </w:r>
      <w:r w:rsidRPr="00325A20">
        <w:rPr>
          <w:rFonts w:eastAsia="Calibri" w:cs="Arial"/>
          <w:spacing w:val="-2"/>
        </w:rPr>
        <w:t xml:space="preserve"> </w:t>
      </w:r>
      <w:r w:rsidRPr="00325A20">
        <w:rPr>
          <w:rFonts w:eastAsia="Calibri" w:cs="Arial"/>
        </w:rPr>
        <w:t>information</w:t>
      </w:r>
      <w:r w:rsidRPr="00325A20">
        <w:rPr>
          <w:rFonts w:eastAsia="Calibri" w:cs="Arial"/>
          <w:spacing w:val="-1"/>
        </w:rPr>
        <w:t xml:space="preserve"> </w:t>
      </w:r>
      <w:r w:rsidRPr="00325A20">
        <w:rPr>
          <w:rFonts w:eastAsia="Calibri" w:cs="Arial"/>
        </w:rPr>
        <w:t>protected</w:t>
      </w:r>
      <w:r w:rsidRPr="00325A20">
        <w:rPr>
          <w:rFonts w:eastAsia="Calibri" w:cs="Arial"/>
          <w:spacing w:val="-2"/>
        </w:rPr>
        <w:t xml:space="preserve"> </w:t>
      </w:r>
      <w:r w:rsidRPr="00325A20">
        <w:rPr>
          <w:rFonts w:eastAsia="Calibri" w:cs="Arial"/>
        </w:rPr>
        <w:t>by</w:t>
      </w:r>
      <w:r w:rsidRPr="00325A20">
        <w:rPr>
          <w:rFonts w:eastAsia="Calibri" w:cs="Arial"/>
          <w:spacing w:val="-2"/>
        </w:rPr>
        <w:t xml:space="preserve"> </w:t>
      </w:r>
      <w:r w:rsidRPr="00325A20">
        <w:rPr>
          <w:rFonts w:eastAsia="Calibri" w:cs="Arial"/>
        </w:rPr>
        <w:t>the</w:t>
      </w:r>
      <w:r w:rsidRPr="00325A20">
        <w:rPr>
          <w:rFonts w:eastAsia="Calibri" w:cs="Arial"/>
          <w:spacing w:val="-1"/>
        </w:rPr>
        <w:t xml:space="preserve"> </w:t>
      </w:r>
      <w:r w:rsidRPr="00325A20">
        <w:rPr>
          <w:rFonts w:eastAsia="Calibri" w:cs="Arial"/>
        </w:rPr>
        <w:t>deliberative</w:t>
      </w:r>
      <w:r w:rsidRPr="00325A20">
        <w:rPr>
          <w:rFonts w:eastAsia="Calibri" w:cs="Arial"/>
          <w:spacing w:val="-3"/>
        </w:rPr>
        <w:t xml:space="preserve"> </w:t>
      </w:r>
      <w:r w:rsidRPr="00325A20">
        <w:rPr>
          <w:rFonts w:eastAsia="Calibri" w:cs="Arial"/>
        </w:rPr>
        <w:t>process</w:t>
      </w:r>
      <w:r w:rsidRPr="00325A20">
        <w:rPr>
          <w:rFonts w:eastAsia="Calibri" w:cs="Arial"/>
          <w:spacing w:val="-2"/>
        </w:rPr>
        <w:t xml:space="preserve"> </w:t>
      </w:r>
      <w:r w:rsidRPr="00325A20">
        <w:rPr>
          <w:rFonts w:eastAsia="Calibri" w:cs="Arial"/>
        </w:rPr>
        <w:t>privilege,</w:t>
      </w:r>
      <w:r w:rsidRPr="00325A20">
        <w:rPr>
          <w:rFonts w:eastAsia="Calibri" w:cs="Arial"/>
          <w:spacing w:val="-4"/>
        </w:rPr>
        <w:t xml:space="preserve"> </w:t>
      </w:r>
      <w:r w:rsidRPr="00325A20">
        <w:rPr>
          <w:rFonts w:eastAsia="Calibri" w:cs="Arial"/>
        </w:rPr>
        <w:t>attorney</w:t>
      </w:r>
      <w:r w:rsidRPr="00325A20">
        <w:rPr>
          <w:rFonts w:eastAsia="Calibri" w:cs="Arial"/>
          <w:spacing w:val="-4"/>
        </w:rPr>
        <w:t xml:space="preserve"> </w:t>
      </w:r>
      <w:r w:rsidRPr="00325A20">
        <w:rPr>
          <w:rFonts w:eastAsia="Calibri" w:cs="Arial"/>
        </w:rPr>
        <w:t>work-product</w:t>
      </w:r>
      <w:r w:rsidRPr="00325A20">
        <w:rPr>
          <w:rFonts w:eastAsia="Calibri" w:cs="Arial"/>
          <w:spacing w:val="-4"/>
        </w:rPr>
        <w:t xml:space="preserve"> </w:t>
      </w:r>
      <w:r w:rsidRPr="00325A20">
        <w:rPr>
          <w:rFonts w:eastAsia="Calibri" w:cs="Arial"/>
        </w:rPr>
        <w:t>privilege,</w:t>
      </w:r>
      <w:r w:rsidRPr="00325A20">
        <w:rPr>
          <w:rFonts w:eastAsia="Calibri" w:cs="Arial"/>
          <w:spacing w:val="-1"/>
        </w:rPr>
        <w:t xml:space="preserve"> </w:t>
      </w:r>
      <w:r w:rsidRPr="00325A20">
        <w:rPr>
          <w:rFonts w:eastAsia="Calibri" w:cs="Arial"/>
        </w:rPr>
        <w:t>and</w:t>
      </w:r>
      <w:r w:rsidRPr="00325A20">
        <w:rPr>
          <w:rFonts w:eastAsia="Calibri" w:cs="Arial"/>
          <w:spacing w:val="-1"/>
        </w:rPr>
        <w:t xml:space="preserve"> </w:t>
      </w:r>
      <w:r w:rsidRPr="00325A20">
        <w:rPr>
          <w:rFonts w:eastAsia="Calibri" w:cs="Arial"/>
        </w:rPr>
        <w:t>the</w:t>
      </w:r>
      <w:r w:rsidRPr="00325A20">
        <w:rPr>
          <w:rFonts w:eastAsia="Calibri" w:cs="Arial"/>
          <w:spacing w:val="-1"/>
        </w:rPr>
        <w:t xml:space="preserve"> </w:t>
      </w:r>
      <w:r w:rsidRPr="00325A20">
        <w:rPr>
          <w:rFonts w:eastAsia="Calibri" w:cs="Arial"/>
        </w:rPr>
        <w:t>attorney-client</w:t>
      </w:r>
      <w:r w:rsidRPr="00325A20">
        <w:rPr>
          <w:rFonts w:eastAsia="Calibri" w:cs="Arial"/>
          <w:spacing w:val="-1"/>
        </w:rPr>
        <w:t xml:space="preserve"> </w:t>
      </w:r>
      <w:r w:rsidRPr="00325A20">
        <w:rPr>
          <w:rFonts w:eastAsia="Calibri" w:cs="Arial"/>
        </w:rPr>
        <w:t>privilege;</w:t>
      </w:r>
      <w:r w:rsidRPr="00325A20">
        <w:rPr>
          <w:rFonts w:eastAsia="Calibri" w:cs="Arial"/>
          <w:spacing w:val="-1"/>
        </w:rPr>
        <w:t xml:space="preserve"> </w:t>
      </w:r>
      <w:r w:rsidRPr="00325A20">
        <w:rPr>
          <w:rFonts w:eastAsia="Calibri" w:cs="Arial"/>
        </w:rPr>
        <w:t>and</w:t>
      </w:r>
      <w:r w:rsidRPr="00325A20">
        <w:rPr>
          <w:rFonts w:eastAsia="Calibri" w:cs="Arial"/>
          <w:spacing w:val="-1"/>
        </w:rPr>
        <w:t xml:space="preserve"> </w:t>
      </w:r>
      <w:r w:rsidRPr="00325A20">
        <w:rPr>
          <w:rFonts w:eastAsia="Calibri" w:cs="Arial"/>
        </w:rPr>
        <w:t>other</w:t>
      </w:r>
      <w:r w:rsidRPr="00325A20">
        <w:rPr>
          <w:rFonts w:eastAsia="Calibri" w:cs="Arial"/>
          <w:spacing w:val="-3"/>
        </w:rPr>
        <w:t xml:space="preserve"> </w:t>
      </w:r>
      <w:r w:rsidRPr="00325A20">
        <w:rPr>
          <w:rFonts w:eastAsia="Calibri" w:cs="Arial"/>
        </w:rPr>
        <w:t>information</w:t>
      </w:r>
      <w:r w:rsidRPr="00325A20">
        <w:rPr>
          <w:rFonts w:eastAsia="Calibri" w:cs="Arial"/>
          <w:spacing w:val="-1"/>
        </w:rPr>
        <w:t xml:space="preserve"> </w:t>
      </w:r>
      <w:r w:rsidRPr="00325A20">
        <w:rPr>
          <w:rFonts w:eastAsia="Calibri" w:cs="Arial"/>
        </w:rPr>
        <w:t>which,</w:t>
      </w:r>
      <w:r w:rsidRPr="00325A20">
        <w:rPr>
          <w:rFonts w:eastAsia="Calibri" w:cs="Arial"/>
          <w:spacing w:val="-4"/>
        </w:rPr>
        <w:t xml:space="preserve"> </w:t>
      </w:r>
      <w:r w:rsidRPr="00325A20">
        <w:rPr>
          <w:rFonts w:eastAsia="Calibri" w:cs="Arial"/>
        </w:rPr>
        <w:t>if</w:t>
      </w:r>
      <w:r w:rsidRPr="00325A20">
        <w:rPr>
          <w:rFonts w:eastAsia="Calibri" w:cs="Arial"/>
          <w:spacing w:val="-4"/>
        </w:rPr>
        <w:t xml:space="preserve"> </w:t>
      </w:r>
      <w:r w:rsidRPr="00325A20">
        <w:rPr>
          <w:rFonts w:eastAsia="Calibri" w:cs="Arial"/>
        </w:rPr>
        <w:t>released,</w:t>
      </w:r>
      <w:r w:rsidRPr="00325A20">
        <w:rPr>
          <w:rFonts w:eastAsia="Calibri" w:cs="Arial"/>
          <w:spacing w:val="-1"/>
        </w:rPr>
        <w:t xml:space="preserve"> </w:t>
      </w:r>
      <w:r w:rsidRPr="00325A20">
        <w:rPr>
          <w:rFonts w:eastAsia="Calibri" w:cs="Arial"/>
        </w:rPr>
        <w:t>could</w:t>
      </w:r>
      <w:r w:rsidRPr="00325A20">
        <w:rPr>
          <w:rFonts w:eastAsia="Calibri" w:cs="Arial"/>
          <w:spacing w:val="-1"/>
        </w:rPr>
        <w:t xml:space="preserve"> </w:t>
      </w:r>
      <w:r w:rsidRPr="00325A20">
        <w:rPr>
          <w:rFonts w:eastAsia="Calibri" w:cs="Arial"/>
        </w:rPr>
        <w:t>result</w:t>
      </w:r>
      <w:r w:rsidRPr="00325A20">
        <w:rPr>
          <w:rFonts w:eastAsia="Calibri" w:cs="Arial"/>
          <w:spacing w:val="-4"/>
        </w:rPr>
        <w:t xml:space="preserve"> </w:t>
      </w:r>
      <w:r w:rsidRPr="00325A20">
        <w:rPr>
          <w:rFonts w:eastAsia="Calibri" w:cs="Arial"/>
        </w:rPr>
        <w:t>in</w:t>
      </w:r>
      <w:r w:rsidRPr="00325A20">
        <w:rPr>
          <w:rFonts w:eastAsia="Calibri" w:cs="Arial"/>
          <w:spacing w:val="-1"/>
        </w:rPr>
        <w:t xml:space="preserve"> </w:t>
      </w:r>
      <w:r w:rsidRPr="00325A20">
        <w:rPr>
          <w:rFonts w:eastAsia="Calibri" w:cs="Arial"/>
        </w:rPr>
        <w:t>violation</w:t>
      </w:r>
      <w:r w:rsidRPr="00325A20">
        <w:rPr>
          <w:rFonts w:eastAsia="Calibri" w:cs="Arial"/>
          <w:spacing w:val="-3"/>
        </w:rPr>
        <w:t xml:space="preserve"> </w:t>
      </w:r>
      <w:r w:rsidRPr="00325A20">
        <w:rPr>
          <w:rFonts w:eastAsia="Calibri" w:cs="Arial"/>
        </w:rPr>
        <w:t>of</w:t>
      </w:r>
      <w:r w:rsidRPr="00325A20">
        <w:rPr>
          <w:rFonts w:eastAsia="Calibri" w:cs="Arial"/>
          <w:spacing w:val="-1"/>
        </w:rPr>
        <w:t xml:space="preserve"> </w:t>
      </w:r>
      <w:r w:rsidRPr="00325A20">
        <w:rPr>
          <w:rFonts w:eastAsia="Calibri" w:cs="Arial"/>
        </w:rPr>
        <w:t>law</w:t>
      </w:r>
      <w:r w:rsidRPr="00325A20">
        <w:rPr>
          <w:rFonts w:eastAsia="Calibri" w:cs="Arial"/>
          <w:spacing w:val="-2"/>
        </w:rPr>
        <w:t xml:space="preserve"> </w:t>
      </w:r>
      <w:r w:rsidRPr="00325A20">
        <w:rPr>
          <w:rFonts w:eastAsia="Calibri" w:cs="Arial"/>
        </w:rPr>
        <w:t>or</w:t>
      </w:r>
      <w:r w:rsidRPr="00325A20">
        <w:rPr>
          <w:rFonts w:eastAsia="Calibri" w:cs="Arial"/>
          <w:spacing w:val="-3"/>
        </w:rPr>
        <w:t xml:space="preserve"> </w:t>
      </w:r>
      <w:r w:rsidRPr="00325A20">
        <w:rPr>
          <w:rFonts w:eastAsia="Calibri" w:cs="Arial"/>
        </w:rPr>
        <w:t>harm</w:t>
      </w:r>
      <w:r w:rsidRPr="00325A20">
        <w:rPr>
          <w:rFonts w:eastAsia="Calibri" w:cs="Arial"/>
          <w:spacing w:val="-3"/>
        </w:rPr>
        <w:t xml:space="preserve"> </w:t>
      </w:r>
      <w:r w:rsidRPr="00325A20">
        <w:rPr>
          <w:rFonts w:eastAsia="Calibri" w:cs="Arial"/>
        </w:rPr>
        <w:t>or</w:t>
      </w:r>
      <w:r w:rsidRPr="00325A20">
        <w:rPr>
          <w:rFonts w:eastAsia="Calibri" w:cs="Arial"/>
          <w:spacing w:val="-3"/>
        </w:rPr>
        <w:t xml:space="preserve"> </w:t>
      </w:r>
      <w:r w:rsidRPr="00325A20">
        <w:rPr>
          <w:rFonts w:eastAsia="Calibri" w:cs="Arial"/>
        </w:rPr>
        <w:t>unfairness</w:t>
      </w:r>
      <w:r w:rsidRPr="00325A20">
        <w:rPr>
          <w:rFonts w:eastAsia="Calibri" w:cs="Arial"/>
          <w:spacing w:val="-2"/>
        </w:rPr>
        <w:t xml:space="preserve"> </w:t>
      </w:r>
      <w:r w:rsidRPr="00325A20">
        <w:rPr>
          <w:rFonts w:eastAsia="Calibri" w:cs="Arial"/>
        </w:rPr>
        <w:t>to</w:t>
      </w:r>
      <w:r w:rsidRPr="00325A20">
        <w:rPr>
          <w:rFonts w:eastAsia="Calibri" w:cs="Arial"/>
          <w:spacing w:val="-1"/>
        </w:rPr>
        <w:t xml:space="preserve"> </w:t>
      </w:r>
      <w:r w:rsidRPr="00325A20">
        <w:rPr>
          <w:rFonts w:eastAsia="Calibri" w:cs="Arial"/>
        </w:rPr>
        <w:t>any</w:t>
      </w:r>
      <w:r w:rsidRPr="00325A20">
        <w:rPr>
          <w:rFonts w:eastAsia="Calibri" w:cs="Arial"/>
          <w:spacing w:val="-4"/>
        </w:rPr>
        <w:t xml:space="preserve"> </w:t>
      </w:r>
      <w:r w:rsidRPr="00325A20">
        <w:rPr>
          <w:rFonts w:eastAsia="Calibri" w:cs="Arial"/>
        </w:rPr>
        <w:t>individual</w:t>
      </w:r>
      <w:r w:rsidRPr="00325A20">
        <w:rPr>
          <w:rFonts w:eastAsia="Calibri" w:cs="Arial"/>
          <w:spacing w:val="-2"/>
        </w:rPr>
        <w:t xml:space="preserve"> </w:t>
      </w:r>
      <w:r w:rsidRPr="00325A20">
        <w:rPr>
          <w:rFonts w:eastAsia="Calibri" w:cs="Arial"/>
        </w:rPr>
        <w:t>or</w:t>
      </w:r>
      <w:r w:rsidRPr="00325A20">
        <w:rPr>
          <w:rFonts w:eastAsia="Calibri" w:cs="Arial"/>
          <w:spacing w:val="-3"/>
        </w:rPr>
        <w:t xml:space="preserve"> </w:t>
      </w:r>
      <w:r w:rsidRPr="00325A20">
        <w:rPr>
          <w:rFonts w:eastAsia="Calibri" w:cs="Arial"/>
        </w:rPr>
        <w:t>group,</w:t>
      </w:r>
      <w:r w:rsidRPr="00325A20">
        <w:rPr>
          <w:rFonts w:eastAsia="Calibri" w:cs="Arial"/>
          <w:spacing w:val="-4"/>
        </w:rPr>
        <w:t xml:space="preserve"> </w:t>
      </w:r>
      <w:r w:rsidRPr="00325A20">
        <w:rPr>
          <w:rFonts w:eastAsia="Calibri" w:cs="Arial"/>
        </w:rPr>
        <w:t>or</w:t>
      </w:r>
      <w:r w:rsidRPr="00325A20">
        <w:rPr>
          <w:rFonts w:eastAsia="Calibri" w:cs="Arial"/>
          <w:spacing w:val="-3"/>
        </w:rPr>
        <w:t xml:space="preserve"> </w:t>
      </w:r>
      <w:r w:rsidRPr="00325A20">
        <w:rPr>
          <w:rFonts w:eastAsia="Calibri" w:cs="Arial"/>
        </w:rPr>
        <w:t>could</w:t>
      </w:r>
      <w:r w:rsidRPr="00325A20">
        <w:rPr>
          <w:rFonts w:eastAsia="Calibri" w:cs="Arial"/>
          <w:spacing w:val="-3"/>
        </w:rPr>
        <w:t xml:space="preserve"> </w:t>
      </w:r>
      <w:r w:rsidRPr="00325A20">
        <w:rPr>
          <w:rFonts w:eastAsia="Calibri" w:cs="Arial"/>
        </w:rPr>
        <w:t>adversely</w:t>
      </w:r>
      <w:r w:rsidRPr="00325A20">
        <w:rPr>
          <w:rFonts w:eastAsia="Calibri" w:cs="Arial"/>
          <w:spacing w:val="-4"/>
        </w:rPr>
        <w:t xml:space="preserve"> </w:t>
      </w:r>
      <w:r w:rsidRPr="00325A20">
        <w:rPr>
          <w:rFonts w:eastAsia="Calibri" w:cs="Arial"/>
        </w:rPr>
        <w:t>affect</w:t>
      </w:r>
      <w:r w:rsidRPr="00325A20">
        <w:rPr>
          <w:rFonts w:eastAsia="Calibri" w:cs="Arial"/>
          <w:spacing w:val="-4"/>
        </w:rPr>
        <w:t xml:space="preserve"> </w:t>
      </w:r>
      <w:r w:rsidRPr="00325A20">
        <w:rPr>
          <w:rFonts w:eastAsia="Calibri" w:cs="Arial"/>
        </w:rPr>
        <w:t>the</w:t>
      </w:r>
      <w:r w:rsidRPr="00325A20">
        <w:rPr>
          <w:rFonts w:eastAsia="Calibri" w:cs="Arial"/>
          <w:spacing w:val="-1"/>
        </w:rPr>
        <w:t xml:space="preserve"> </w:t>
      </w:r>
      <w:r w:rsidRPr="00325A20">
        <w:rPr>
          <w:rFonts w:eastAsia="Calibri" w:cs="Arial"/>
        </w:rPr>
        <w:t>national</w:t>
      </w:r>
      <w:r w:rsidRPr="00325A20">
        <w:rPr>
          <w:rFonts w:eastAsia="Calibri" w:cs="Arial"/>
          <w:spacing w:val="-2"/>
        </w:rPr>
        <w:t xml:space="preserve"> </w:t>
      </w:r>
      <w:r w:rsidRPr="00325A20">
        <w:rPr>
          <w:rFonts w:eastAsia="Calibri" w:cs="Arial"/>
        </w:rPr>
        <w:t>interest</w:t>
      </w:r>
      <w:r w:rsidRPr="00325A20">
        <w:rPr>
          <w:rFonts w:eastAsia="Calibri" w:cs="Arial"/>
          <w:spacing w:val="-4"/>
        </w:rPr>
        <w:t xml:space="preserve"> </w:t>
      </w:r>
      <w:r w:rsidRPr="00325A20">
        <w:rPr>
          <w:rFonts w:eastAsia="Calibri" w:cs="Arial"/>
        </w:rPr>
        <w:t>or</w:t>
      </w:r>
      <w:r w:rsidRPr="00325A20">
        <w:rPr>
          <w:rFonts w:eastAsia="Calibri" w:cs="Arial"/>
          <w:spacing w:val="-3"/>
        </w:rPr>
        <w:t xml:space="preserve"> </w:t>
      </w:r>
      <w:r w:rsidRPr="00325A20">
        <w:rPr>
          <w:rFonts w:eastAsia="Calibri" w:cs="Arial"/>
        </w:rPr>
        <w:t>the</w:t>
      </w:r>
      <w:r w:rsidRPr="00325A20">
        <w:rPr>
          <w:rFonts w:eastAsia="Calibri" w:cs="Arial"/>
          <w:spacing w:val="-1"/>
        </w:rPr>
        <w:t xml:space="preserve"> </w:t>
      </w:r>
      <w:r w:rsidRPr="00325A20">
        <w:rPr>
          <w:rFonts w:eastAsia="Calibri" w:cs="Arial"/>
        </w:rPr>
        <w:t>conduct</w:t>
      </w:r>
      <w:r w:rsidRPr="00325A20">
        <w:rPr>
          <w:rFonts w:eastAsia="Calibri" w:cs="Arial"/>
          <w:spacing w:val="-6"/>
        </w:rPr>
        <w:t xml:space="preserve"> </w:t>
      </w:r>
      <w:r w:rsidRPr="00325A20">
        <w:rPr>
          <w:rFonts w:eastAsia="Calibri" w:cs="Arial"/>
        </w:rPr>
        <w:t>of</w:t>
      </w:r>
      <w:r w:rsidRPr="00325A20">
        <w:rPr>
          <w:rFonts w:eastAsia="Calibri" w:cs="Arial"/>
          <w:spacing w:val="-1"/>
        </w:rPr>
        <w:t xml:space="preserve"> </w:t>
      </w:r>
      <w:r w:rsidRPr="00325A20">
        <w:rPr>
          <w:rFonts w:eastAsia="Calibri" w:cs="Arial"/>
        </w:rPr>
        <w:t>Federal</w:t>
      </w:r>
      <w:r w:rsidRPr="00325A20">
        <w:rPr>
          <w:rFonts w:eastAsia="Calibri" w:cs="Arial"/>
          <w:spacing w:val="-2"/>
        </w:rPr>
        <w:t xml:space="preserve"> </w:t>
      </w:r>
      <w:r w:rsidRPr="00325A20">
        <w:rPr>
          <w:rFonts w:eastAsia="Calibri" w:cs="Arial"/>
        </w:rPr>
        <w:t>programs.</w:t>
      </w:r>
    </w:p>
    <w:p w14:paraId="219E50D5" w14:textId="77777777" w:rsidR="00656378" w:rsidRPr="00325A20" w:rsidRDefault="00656378" w:rsidP="00656378">
      <w:pPr>
        <w:pStyle w:val="ListParagraph"/>
        <w:numPr>
          <w:ilvl w:val="0"/>
          <w:numId w:val="51"/>
        </w:numPr>
        <w:tabs>
          <w:tab w:val="left" w:pos="1274"/>
        </w:tabs>
        <w:kinsoku w:val="0"/>
        <w:overflowPunct w:val="0"/>
        <w:autoSpaceDE w:val="0"/>
        <w:autoSpaceDN w:val="0"/>
        <w:adjustRightInd w:val="0"/>
        <w:spacing w:before="1" w:after="0" w:line="240" w:lineRule="auto"/>
        <w:ind w:right="306"/>
        <w:rPr>
          <w:rFonts w:eastAsia="Calibri" w:cs="Arial"/>
          <w:color w:val="0000FF"/>
        </w:rPr>
      </w:pPr>
      <w:r w:rsidRPr="00325A20">
        <w:rPr>
          <w:rFonts w:eastAsia="Calibri" w:cs="Arial"/>
          <w:i/>
          <w:iCs/>
        </w:rPr>
        <w:t>General.</w:t>
      </w:r>
      <w:r w:rsidRPr="00325A20">
        <w:rPr>
          <w:rFonts w:eastAsia="Calibri" w:cs="Arial"/>
          <w:i/>
          <w:iCs/>
          <w:spacing w:val="-9"/>
        </w:rPr>
        <w:t xml:space="preserve"> </w:t>
      </w:r>
      <w:r w:rsidRPr="00325A20">
        <w:rPr>
          <w:rFonts w:eastAsia="Calibri" w:cs="Arial"/>
        </w:rPr>
        <w:t>Contractor</w:t>
      </w:r>
      <w:r w:rsidRPr="00325A20">
        <w:rPr>
          <w:rFonts w:eastAsia="Calibri" w:cs="Arial"/>
          <w:spacing w:val="-10"/>
        </w:rPr>
        <w:t xml:space="preserve"> </w:t>
      </w:r>
      <w:r w:rsidRPr="00325A20">
        <w:rPr>
          <w:rFonts w:eastAsia="Calibri" w:cs="Arial"/>
        </w:rPr>
        <w:t>personnel</w:t>
      </w:r>
      <w:r w:rsidRPr="00325A20">
        <w:rPr>
          <w:rFonts w:eastAsia="Calibri" w:cs="Arial"/>
          <w:spacing w:val="-12"/>
        </w:rPr>
        <w:t xml:space="preserve"> </w:t>
      </w:r>
      <w:r w:rsidRPr="00325A20">
        <w:rPr>
          <w:rFonts w:eastAsia="Calibri" w:cs="Arial"/>
        </w:rPr>
        <w:t>assigned</w:t>
      </w:r>
      <w:r w:rsidRPr="00325A20">
        <w:rPr>
          <w:rFonts w:eastAsia="Calibri" w:cs="Arial"/>
          <w:spacing w:val="-6"/>
        </w:rPr>
        <w:t xml:space="preserve"> </w:t>
      </w:r>
      <w:r w:rsidRPr="00325A20">
        <w:rPr>
          <w:rFonts w:eastAsia="Calibri" w:cs="Arial"/>
        </w:rPr>
        <w:t>to</w:t>
      </w:r>
      <w:r w:rsidRPr="00325A20">
        <w:rPr>
          <w:rFonts w:eastAsia="Calibri" w:cs="Arial"/>
          <w:spacing w:val="-3"/>
        </w:rPr>
        <w:t xml:space="preserve"> </w:t>
      </w:r>
      <w:r w:rsidRPr="00325A20">
        <w:rPr>
          <w:rFonts w:eastAsia="Calibri" w:cs="Arial"/>
        </w:rPr>
        <w:t>work</w:t>
      </w:r>
      <w:r w:rsidRPr="00325A20">
        <w:rPr>
          <w:rFonts w:eastAsia="Calibri" w:cs="Arial"/>
          <w:spacing w:val="-4"/>
        </w:rPr>
        <w:t xml:space="preserve"> </w:t>
      </w:r>
      <w:r w:rsidRPr="00325A20">
        <w:rPr>
          <w:rFonts w:eastAsia="Calibri" w:cs="Arial"/>
        </w:rPr>
        <w:t>for</w:t>
      </w:r>
      <w:r w:rsidRPr="00325A20">
        <w:rPr>
          <w:rFonts w:eastAsia="Calibri" w:cs="Arial"/>
          <w:spacing w:val="-7"/>
        </w:rPr>
        <w:t xml:space="preserve"> </w:t>
      </w:r>
      <w:r w:rsidRPr="00325A20">
        <w:rPr>
          <w:rFonts w:eastAsia="Calibri" w:cs="Arial"/>
        </w:rPr>
        <w:t>or</w:t>
      </w:r>
      <w:r w:rsidRPr="00325A20">
        <w:rPr>
          <w:rFonts w:eastAsia="Calibri" w:cs="Arial"/>
          <w:spacing w:val="-10"/>
        </w:rPr>
        <w:t xml:space="preserve"> </w:t>
      </w:r>
      <w:r w:rsidRPr="00325A20">
        <w:rPr>
          <w:rFonts w:eastAsia="Calibri" w:cs="Arial"/>
        </w:rPr>
        <w:t>on</w:t>
      </w:r>
      <w:r w:rsidRPr="00325A20">
        <w:rPr>
          <w:rFonts w:eastAsia="Calibri" w:cs="Arial"/>
          <w:spacing w:val="-6"/>
        </w:rPr>
        <w:t xml:space="preserve"> </w:t>
      </w:r>
      <w:r w:rsidRPr="00325A20">
        <w:rPr>
          <w:rFonts w:eastAsia="Calibri" w:cs="Arial"/>
        </w:rPr>
        <w:t>behalf</w:t>
      </w:r>
      <w:r w:rsidRPr="00325A20">
        <w:rPr>
          <w:rFonts w:eastAsia="Calibri" w:cs="Arial"/>
          <w:spacing w:val="-9"/>
        </w:rPr>
        <w:t xml:space="preserve"> </w:t>
      </w:r>
      <w:r w:rsidRPr="00325A20">
        <w:rPr>
          <w:rFonts w:eastAsia="Calibri" w:cs="Arial"/>
        </w:rPr>
        <w:t>of</w:t>
      </w:r>
      <w:r w:rsidRPr="00325A20">
        <w:rPr>
          <w:rFonts w:eastAsia="Calibri" w:cs="Arial"/>
          <w:spacing w:val="-6"/>
        </w:rPr>
        <w:t xml:space="preserve"> </w:t>
      </w:r>
      <w:r w:rsidRPr="00325A20">
        <w:rPr>
          <w:rFonts w:eastAsia="Calibri" w:cs="Arial"/>
        </w:rPr>
        <w:t>VA</w:t>
      </w:r>
      <w:r w:rsidRPr="00325A20">
        <w:rPr>
          <w:rFonts w:eastAsia="Calibri" w:cs="Arial"/>
          <w:spacing w:val="-4"/>
        </w:rPr>
        <w:t xml:space="preserve"> </w:t>
      </w:r>
      <w:r w:rsidRPr="00325A20">
        <w:rPr>
          <w:rFonts w:eastAsia="Calibri" w:cs="Arial"/>
        </w:rPr>
        <w:t>must</w:t>
      </w:r>
      <w:r w:rsidRPr="00325A20">
        <w:rPr>
          <w:rFonts w:eastAsia="Calibri" w:cs="Arial"/>
          <w:spacing w:val="-5"/>
        </w:rPr>
        <w:t xml:space="preserve"> </w:t>
      </w:r>
      <w:r w:rsidRPr="00325A20">
        <w:rPr>
          <w:rFonts w:eastAsia="Calibri" w:cs="Arial"/>
        </w:rPr>
        <w:t>undergo</w:t>
      </w:r>
      <w:r w:rsidRPr="00325A20">
        <w:rPr>
          <w:rFonts w:eastAsia="Calibri" w:cs="Arial"/>
          <w:spacing w:val="-3"/>
        </w:rPr>
        <w:t xml:space="preserve"> </w:t>
      </w:r>
      <w:r w:rsidRPr="00325A20">
        <w:rPr>
          <w:rFonts w:eastAsia="Calibri" w:cs="Arial"/>
        </w:rPr>
        <w:t>a</w:t>
      </w:r>
      <w:r w:rsidRPr="00325A20">
        <w:rPr>
          <w:rFonts w:eastAsia="Calibri" w:cs="Arial"/>
          <w:spacing w:val="-1"/>
        </w:rPr>
        <w:t xml:space="preserve"> </w:t>
      </w:r>
      <w:r w:rsidRPr="00325A20">
        <w:rPr>
          <w:rFonts w:eastAsia="Calibri" w:cs="Arial"/>
        </w:rPr>
        <w:t>background</w:t>
      </w:r>
      <w:r w:rsidRPr="00325A20">
        <w:rPr>
          <w:rFonts w:eastAsia="Calibri" w:cs="Arial"/>
          <w:spacing w:val="-3"/>
        </w:rPr>
        <w:t xml:space="preserve"> </w:t>
      </w:r>
      <w:r w:rsidRPr="00325A20">
        <w:rPr>
          <w:rFonts w:eastAsia="Calibri" w:cs="Arial"/>
        </w:rPr>
        <w:t>investigation</w:t>
      </w:r>
      <w:r w:rsidRPr="00325A20">
        <w:rPr>
          <w:rFonts w:eastAsia="Calibri" w:cs="Arial"/>
          <w:spacing w:val="-1"/>
        </w:rPr>
        <w:t xml:space="preserve"> </w:t>
      </w:r>
      <w:r w:rsidRPr="00325A20">
        <w:rPr>
          <w:rFonts w:eastAsia="Calibri" w:cs="Arial"/>
        </w:rPr>
        <w:t>commensurate</w:t>
      </w:r>
      <w:r w:rsidRPr="00325A20">
        <w:rPr>
          <w:rFonts w:eastAsia="Calibri" w:cs="Arial"/>
          <w:spacing w:val="-1"/>
        </w:rPr>
        <w:t xml:space="preserve"> </w:t>
      </w:r>
      <w:r w:rsidRPr="00325A20">
        <w:rPr>
          <w:rFonts w:eastAsia="Calibri" w:cs="Arial"/>
        </w:rPr>
        <w:t>with</w:t>
      </w:r>
      <w:r w:rsidRPr="00325A20">
        <w:rPr>
          <w:rFonts w:eastAsia="Calibri" w:cs="Arial"/>
          <w:spacing w:val="-3"/>
        </w:rPr>
        <w:t xml:space="preserve"> </w:t>
      </w:r>
      <w:r w:rsidRPr="00325A20">
        <w:rPr>
          <w:rFonts w:eastAsia="Calibri" w:cs="Arial"/>
        </w:rPr>
        <w:t>the</w:t>
      </w:r>
      <w:r w:rsidRPr="00325A20">
        <w:rPr>
          <w:rFonts w:eastAsia="Calibri" w:cs="Arial"/>
          <w:spacing w:val="-1"/>
        </w:rPr>
        <w:t xml:space="preserve"> </w:t>
      </w:r>
      <w:r w:rsidRPr="00325A20">
        <w:rPr>
          <w:rFonts w:eastAsia="Calibri" w:cs="Arial"/>
        </w:rPr>
        <w:t>risk</w:t>
      </w:r>
      <w:r w:rsidRPr="00325A20">
        <w:rPr>
          <w:rFonts w:eastAsia="Calibri" w:cs="Arial"/>
          <w:spacing w:val="-2"/>
        </w:rPr>
        <w:t xml:space="preserve"> </w:t>
      </w:r>
      <w:r w:rsidRPr="00325A20">
        <w:rPr>
          <w:rFonts w:eastAsia="Calibri" w:cs="Arial"/>
        </w:rPr>
        <w:t>and</w:t>
      </w:r>
      <w:r w:rsidRPr="00325A20">
        <w:rPr>
          <w:rFonts w:eastAsia="Calibri" w:cs="Arial"/>
          <w:spacing w:val="-1"/>
        </w:rPr>
        <w:t xml:space="preserve"> </w:t>
      </w:r>
      <w:r w:rsidRPr="00325A20">
        <w:rPr>
          <w:rFonts w:eastAsia="Calibri" w:cs="Arial"/>
        </w:rPr>
        <w:t>sensitivity</w:t>
      </w:r>
      <w:r w:rsidRPr="00325A20">
        <w:rPr>
          <w:rFonts w:eastAsia="Calibri" w:cs="Arial"/>
          <w:spacing w:val="-2"/>
        </w:rPr>
        <w:t xml:space="preserve"> </w:t>
      </w:r>
      <w:r w:rsidRPr="00325A20">
        <w:rPr>
          <w:rFonts w:eastAsia="Calibri" w:cs="Arial"/>
        </w:rPr>
        <w:t>level</w:t>
      </w:r>
      <w:r w:rsidRPr="00325A20">
        <w:rPr>
          <w:rFonts w:eastAsia="Calibri" w:cs="Arial"/>
          <w:spacing w:val="-2"/>
        </w:rPr>
        <w:t xml:space="preserve"> </w:t>
      </w:r>
      <w:r w:rsidRPr="00325A20">
        <w:rPr>
          <w:rFonts w:eastAsia="Calibri" w:cs="Arial"/>
        </w:rPr>
        <w:t>designation</w:t>
      </w:r>
      <w:r w:rsidRPr="00325A20">
        <w:rPr>
          <w:rFonts w:eastAsia="Calibri" w:cs="Arial"/>
          <w:spacing w:val="-3"/>
        </w:rPr>
        <w:t xml:space="preserve"> </w:t>
      </w:r>
      <w:r w:rsidRPr="00325A20">
        <w:rPr>
          <w:rFonts w:eastAsia="Calibri" w:cs="Arial"/>
        </w:rPr>
        <w:t>associated</w:t>
      </w:r>
      <w:r w:rsidRPr="00325A20">
        <w:rPr>
          <w:rFonts w:eastAsia="Calibri" w:cs="Arial"/>
          <w:spacing w:val="-3"/>
        </w:rPr>
        <w:t xml:space="preserve"> </w:t>
      </w:r>
      <w:r w:rsidRPr="00325A20">
        <w:rPr>
          <w:rFonts w:eastAsia="Calibri" w:cs="Arial"/>
        </w:rPr>
        <w:t>with</w:t>
      </w:r>
      <w:r w:rsidRPr="00325A20">
        <w:rPr>
          <w:rFonts w:eastAsia="Calibri" w:cs="Arial"/>
          <w:spacing w:val="-1"/>
        </w:rPr>
        <w:t xml:space="preserve"> </w:t>
      </w:r>
      <w:r w:rsidRPr="00325A20">
        <w:rPr>
          <w:rFonts w:eastAsia="Calibri" w:cs="Arial"/>
        </w:rPr>
        <w:t>the</w:t>
      </w:r>
      <w:r w:rsidRPr="00325A20">
        <w:rPr>
          <w:rFonts w:eastAsia="Calibri" w:cs="Arial"/>
          <w:spacing w:val="-1"/>
        </w:rPr>
        <w:t xml:space="preserve"> </w:t>
      </w:r>
      <w:r w:rsidRPr="00325A20">
        <w:rPr>
          <w:rFonts w:eastAsia="Calibri" w:cs="Arial"/>
        </w:rPr>
        <w:t>work</w:t>
      </w:r>
      <w:r w:rsidRPr="00325A20">
        <w:rPr>
          <w:rFonts w:eastAsia="Calibri" w:cs="Arial"/>
          <w:spacing w:val="-2"/>
        </w:rPr>
        <w:t xml:space="preserve"> </w:t>
      </w:r>
      <w:r w:rsidRPr="00325A20">
        <w:rPr>
          <w:rFonts w:eastAsia="Calibri" w:cs="Arial"/>
        </w:rPr>
        <w:t>to</w:t>
      </w:r>
      <w:r w:rsidRPr="00325A20">
        <w:rPr>
          <w:rFonts w:eastAsia="Calibri" w:cs="Arial"/>
          <w:spacing w:val="-3"/>
        </w:rPr>
        <w:t xml:space="preserve"> </w:t>
      </w:r>
      <w:r w:rsidRPr="00325A20">
        <w:rPr>
          <w:rFonts w:eastAsia="Calibri" w:cs="Arial"/>
        </w:rPr>
        <w:t>be</w:t>
      </w:r>
      <w:r w:rsidRPr="00325A20">
        <w:rPr>
          <w:rFonts w:eastAsia="Calibri" w:cs="Arial"/>
          <w:spacing w:val="-3"/>
        </w:rPr>
        <w:t xml:space="preserve"> </w:t>
      </w:r>
      <w:r w:rsidRPr="00325A20">
        <w:rPr>
          <w:rFonts w:eastAsia="Calibri" w:cs="Arial"/>
        </w:rPr>
        <w:t>performed</w:t>
      </w:r>
      <w:r w:rsidRPr="00325A20">
        <w:rPr>
          <w:rFonts w:eastAsia="Calibri" w:cs="Arial"/>
          <w:spacing w:val="-3"/>
        </w:rPr>
        <w:t xml:space="preserve"> </w:t>
      </w:r>
      <w:r w:rsidRPr="00325A20">
        <w:rPr>
          <w:rFonts w:eastAsia="Calibri" w:cs="Arial"/>
        </w:rPr>
        <w:t>at</w:t>
      </w:r>
      <w:r w:rsidRPr="00325A20">
        <w:rPr>
          <w:rFonts w:eastAsia="Calibri" w:cs="Arial"/>
          <w:spacing w:val="-4"/>
        </w:rPr>
        <w:t xml:space="preserve"> </w:t>
      </w:r>
      <w:r w:rsidRPr="00325A20">
        <w:rPr>
          <w:rFonts w:eastAsia="Calibri" w:cs="Arial"/>
        </w:rPr>
        <w:t>the</w:t>
      </w:r>
      <w:r w:rsidRPr="00325A20">
        <w:rPr>
          <w:rFonts w:eastAsia="Calibri" w:cs="Arial"/>
          <w:spacing w:val="-3"/>
        </w:rPr>
        <w:t xml:space="preserve"> </w:t>
      </w:r>
      <w:r w:rsidRPr="00325A20">
        <w:rPr>
          <w:rFonts w:eastAsia="Calibri" w:cs="Arial"/>
        </w:rPr>
        <w:t>level</w:t>
      </w:r>
      <w:r w:rsidRPr="00325A20">
        <w:rPr>
          <w:rFonts w:eastAsia="Calibri" w:cs="Arial"/>
          <w:spacing w:val="-2"/>
        </w:rPr>
        <w:t xml:space="preserve"> </w:t>
      </w:r>
      <w:r w:rsidRPr="00325A20">
        <w:rPr>
          <w:rFonts w:eastAsia="Calibri" w:cs="Arial"/>
        </w:rPr>
        <w:t>indicated</w:t>
      </w:r>
      <w:r w:rsidRPr="00325A20">
        <w:rPr>
          <w:rFonts w:eastAsia="Calibri" w:cs="Arial"/>
          <w:spacing w:val="-1"/>
        </w:rPr>
        <w:t xml:space="preserve"> </w:t>
      </w:r>
      <w:r w:rsidRPr="00325A20">
        <w:rPr>
          <w:rFonts w:eastAsia="Calibri" w:cs="Arial"/>
        </w:rPr>
        <w:t>in</w:t>
      </w:r>
      <w:r w:rsidRPr="00325A20">
        <w:rPr>
          <w:rFonts w:eastAsia="Calibri" w:cs="Arial"/>
          <w:spacing w:val="-1"/>
        </w:rPr>
        <w:t xml:space="preserve"> </w:t>
      </w:r>
      <w:r w:rsidRPr="00325A20">
        <w:rPr>
          <w:rFonts w:eastAsia="Calibri" w:cs="Arial"/>
        </w:rPr>
        <w:t>the</w:t>
      </w:r>
      <w:r w:rsidRPr="00325A20">
        <w:rPr>
          <w:rFonts w:eastAsia="Calibri" w:cs="Arial"/>
          <w:spacing w:val="-2"/>
        </w:rPr>
        <w:t xml:space="preserve"> </w:t>
      </w:r>
      <w:r w:rsidRPr="00325A20">
        <w:rPr>
          <w:rFonts w:eastAsia="Calibri" w:cs="Arial"/>
        </w:rPr>
        <w:t>contract.</w:t>
      </w:r>
      <w:r w:rsidRPr="00325A20">
        <w:rPr>
          <w:rFonts w:eastAsia="Calibri" w:cs="Arial"/>
          <w:spacing w:val="-14"/>
        </w:rPr>
        <w:t xml:space="preserve"> </w:t>
      </w:r>
      <w:r w:rsidRPr="00325A20">
        <w:rPr>
          <w:rFonts w:eastAsia="Calibri" w:cs="Arial"/>
        </w:rPr>
        <w:t>The</w:t>
      </w:r>
      <w:r w:rsidRPr="00325A20">
        <w:rPr>
          <w:rFonts w:eastAsia="Calibri" w:cs="Arial"/>
          <w:spacing w:val="-8"/>
        </w:rPr>
        <w:t xml:space="preserve"> </w:t>
      </w:r>
      <w:r w:rsidRPr="00325A20">
        <w:rPr>
          <w:rFonts w:eastAsia="Calibri" w:cs="Arial"/>
        </w:rPr>
        <w:t>Contractor</w:t>
      </w:r>
      <w:r w:rsidRPr="00325A20">
        <w:rPr>
          <w:rFonts w:eastAsia="Calibri" w:cs="Arial"/>
          <w:spacing w:val="-13"/>
        </w:rPr>
        <w:t xml:space="preserve"> </w:t>
      </w:r>
      <w:r w:rsidRPr="00325A20">
        <w:rPr>
          <w:rFonts w:eastAsia="Calibri" w:cs="Arial"/>
        </w:rPr>
        <w:t>and</w:t>
      </w:r>
      <w:r w:rsidRPr="00325A20">
        <w:rPr>
          <w:rFonts w:eastAsia="Calibri" w:cs="Arial"/>
          <w:spacing w:val="-8"/>
        </w:rPr>
        <w:t xml:space="preserve"> </w:t>
      </w:r>
      <w:r w:rsidRPr="00325A20">
        <w:rPr>
          <w:rFonts w:eastAsia="Calibri" w:cs="Arial"/>
        </w:rPr>
        <w:t>subcontractors</w:t>
      </w:r>
      <w:r w:rsidRPr="00325A20">
        <w:rPr>
          <w:rFonts w:eastAsia="Calibri" w:cs="Arial"/>
          <w:spacing w:val="-16"/>
        </w:rPr>
        <w:t xml:space="preserve"> </w:t>
      </w:r>
      <w:r w:rsidRPr="00325A20">
        <w:rPr>
          <w:rFonts w:eastAsia="Calibri" w:cs="Arial"/>
        </w:rPr>
        <w:t>shall</w:t>
      </w:r>
      <w:r w:rsidRPr="00325A20">
        <w:rPr>
          <w:rFonts w:eastAsia="Calibri" w:cs="Arial"/>
          <w:spacing w:val="-10"/>
        </w:rPr>
        <w:t xml:space="preserve"> </w:t>
      </w:r>
      <w:r w:rsidRPr="00325A20">
        <w:rPr>
          <w:rFonts w:eastAsia="Calibri" w:cs="Arial"/>
        </w:rPr>
        <w:t>comply</w:t>
      </w:r>
      <w:r w:rsidRPr="00325A20">
        <w:rPr>
          <w:rFonts w:eastAsia="Calibri" w:cs="Arial"/>
          <w:spacing w:val="-12"/>
        </w:rPr>
        <w:t xml:space="preserve"> </w:t>
      </w:r>
      <w:r w:rsidRPr="00325A20">
        <w:rPr>
          <w:rFonts w:eastAsia="Calibri" w:cs="Arial"/>
        </w:rPr>
        <w:t>with</w:t>
      </w:r>
      <w:r w:rsidRPr="00325A20">
        <w:rPr>
          <w:rFonts w:eastAsia="Calibri" w:cs="Arial"/>
          <w:spacing w:val="-8"/>
        </w:rPr>
        <w:t xml:space="preserve"> </w:t>
      </w:r>
      <w:r w:rsidRPr="00325A20">
        <w:rPr>
          <w:rFonts w:eastAsia="Calibri" w:cs="Arial"/>
        </w:rPr>
        <w:t>VA</w:t>
      </w:r>
      <w:r w:rsidRPr="00325A20">
        <w:rPr>
          <w:rFonts w:eastAsia="Calibri" w:cs="Arial"/>
          <w:spacing w:val="-8"/>
        </w:rPr>
        <w:t xml:space="preserve"> </w:t>
      </w:r>
      <w:r w:rsidRPr="00325A20">
        <w:rPr>
          <w:rFonts w:eastAsia="Calibri" w:cs="Arial"/>
        </w:rPr>
        <w:t>Directive/Handbook</w:t>
      </w:r>
      <w:r w:rsidRPr="00325A20">
        <w:rPr>
          <w:rFonts w:eastAsia="Calibri" w:cs="Arial"/>
          <w:spacing w:val="-2"/>
        </w:rPr>
        <w:t xml:space="preserve"> </w:t>
      </w:r>
      <w:r w:rsidRPr="00325A20">
        <w:rPr>
          <w:rFonts w:eastAsia="Calibri" w:cs="Arial"/>
        </w:rPr>
        <w:t>0710,</w:t>
      </w:r>
      <w:r w:rsidRPr="00325A20">
        <w:rPr>
          <w:rFonts w:eastAsia="Calibri" w:cs="Arial"/>
          <w:spacing w:val="-1"/>
        </w:rPr>
        <w:t xml:space="preserve"> </w:t>
      </w:r>
      <w:r w:rsidRPr="00325A20">
        <w:rPr>
          <w:rFonts w:eastAsia="Calibri" w:cs="Arial"/>
        </w:rPr>
        <w:t>Personnel</w:t>
      </w:r>
      <w:r w:rsidRPr="00325A20">
        <w:rPr>
          <w:rFonts w:eastAsia="Calibri" w:cs="Arial"/>
          <w:spacing w:val="-2"/>
        </w:rPr>
        <w:t xml:space="preserve"> </w:t>
      </w:r>
      <w:r w:rsidRPr="00325A20">
        <w:rPr>
          <w:rFonts w:eastAsia="Calibri" w:cs="Arial"/>
        </w:rPr>
        <w:t>Security</w:t>
      </w:r>
      <w:r w:rsidRPr="00325A20">
        <w:rPr>
          <w:rFonts w:eastAsia="Calibri" w:cs="Arial"/>
          <w:spacing w:val="-2"/>
        </w:rPr>
        <w:t xml:space="preserve"> </w:t>
      </w:r>
      <w:r w:rsidRPr="00325A20">
        <w:rPr>
          <w:rFonts w:eastAsia="Calibri" w:cs="Arial"/>
        </w:rPr>
        <w:t>and</w:t>
      </w:r>
      <w:r w:rsidRPr="00325A20">
        <w:rPr>
          <w:rFonts w:eastAsia="Calibri" w:cs="Arial"/>
          <w:spacing w:val="-3"/>
        </w:rPr>
        <w:t xml:space="preserve"> </w:t>
      </w:r>
      <w:r w:rsidRPr="00325A20">
        <w:rPr>
          <w:rFonts w:eastAsia="Calibri" w:cs="Arial"/>
        </w:rPr>
        <w:t>Suitability</w:t>
      </w:r>
      <w:r w:rsidRPr="00325A20">
        <w:rPr>
          <w:rFonts w:eastAsia="Calibri" w:cs="Arial"/>
          <w:spacing w:val="-2"/>
        </w:rPr>
        <w:t xml:space="preserve"> </w:t>
      </w:r>
      <w:r w:rsidRPr="00325A20">
        <w:rPr>
          <w:rFonts w:eastAsia="Calibri" w:cs="Arial"/>
        </w:rPr>
        <w:t>Program,</w:t>
      </w:r>
      <w:r w:rsidRPr="00325A20">
        <w:rPr>
          <w:rFonts w:eastAsia="Calibri" w:cs="Arial"/>
          <w:spacing w:val="-4"/>
        </w:rPr>
        <w:t xml:space="preserve"> </w:t>
      </w:r>
      <w:r w:rsidRPr="00325A20">
        <w:rPr>
          <w:rFonts w:eastAsia="Calibri" w:cs="Arial"/>
        </w:rPr>
        <w:t>which</w:t>
      </w:r>
      <w:r w:rsidRPr="00325A20">
        <w:rPr>
          <w:rFonts w:eastAsia="Calibri" w:cs="Arial"/>
          <w:spacing w:val="-1"/>
        </w:rPr>
        <w:t xml:space="preserve"> </w:t>
      </w:r>
      <w:r w:rsidRPr="00325A20">
        <w:rPr>
          <w:rFonts w:eastAsia="Calibri" w:cs="Arial"/>
        </w:rPr>
        <w:t>can</w:t>
      </w:r>
      <w:r w:rsidRPr="00325A20">
        <w:rPr>
          <w:rFonts w:eastAsia="Calibri" w:cs="Arial"/>
          <w:spacing w:val="-1"/>
        </w:rPr>
        <w:t xml:space="preserve"> </w:t>
      </w:r>
      <w:r w:rsidRPr="00325A20">
        <w:rPr>
          <w:rFonts w:eastAsia="Calibri" w:cs="Arial"/>
        </w:rPr>
        <w:t>be</w:t>
      </w:r>
      <w:r w:rsidRPr="00325A20">
        <w:rPr>
          <w:rFonts w:eastAsia="Calibri" w:cs="Arial"/>
          <w:spacing w:val="-1"/>
        </w:rPr>
        <w:t xml:space="preserve"> </w:t>
      </w:r>
      <w:r w:rsidRPr="00325A20">
        <w:rPr>
          <w:rFonts w:eastAsia="Calibri" w:cs="Arial"/>
        </w:rPr>
        <w:t>accessed</w:t>
      </w:r>
      <w:r w:rsidRPr="00325A20">
        <w:rPr>
          <w:rFonts w:eastAsia="Calibri" w:cs="Arial"/>
          <w:spacing w:val="-1"/>
        </w:rPr>
        <w:t xml:space="preserve"> </w:t>
      </w:r>
      <w:r w:rsidRPr="00325A20">
        <w:rPr>
          <w:rFonts w:eastAsia="Calibri" w:cs="Arial"/>
        </w:rPr>
        <w:t>at:</w:t>
      </w:r>
      <w:r w:rsidRPr="00325A20">
        <w:rPr>
          <w:rFonts w:eastAsia="Calibri" w:cs="Arial"/>
          <w:spacing w:val="-2"/>
        </w:rPr>
        <w:t xml:space="preserve"> </w:t>
      </w:r>
      <w:hyperlink r:id="rId59" w:history="1">
        <w:r w:rsidRPr="00325A20">
          <w:rPr>
            <w:rFonts w:eastAsia="Calibri" w:cs="Arial"/>
            <w:color w:val="0000FF"/>
            <w:u w:val="single"/>
          </w:rPr>
          <w:t>https://vaww.va.gov/vapubs/index.cfm</w:t>
        </w:r>
      </w:hyperlink>
    </w:p>
    <w:p w14:paraId="518FB333" w14:textId="77777777" w:rsidR="00656378" w:rsidRPr="00F52410" w:rsidRDefault="00656378" w:rsidP="00656378">
      <w:pPr>
        <w:kinsoku w:val="0"/>
        <w:overflowPunct w:val="0"/>
        <w:autoSpaceDE w:val="0"/>
        <w:autoSpaceDN w:val="0"/>
        <w:adjustRightInd w:val="0"/>
        <w:rPr>
          <w:rFonts w:eastAsia="Calibri" w:cs="Arial"/>
        </w:rPr>
      </w:pPr>
    </w:p>
    <w:p w14:paraId="10DA91BC" w14:textId="77777777" w:rsidR="00656378" w:rsidRPr="00F52410" w:rsidRDefault="00656378" w:rsidP="00656378">
      <w:pPr>
        <w:numPr>
          <w:ilvl w:val="0"/>
          <w:numId w:val="51"/>
        </w:numPr>
        <w:kinsoku w:val="0"/>
        <w:overflowPunct w:val="0"/>
        <w:autoSpaceDE w:val="0"/>
        <w:autoSpaceDN w:val="0"/>
        <w:adjustRightInd w:val="0"/>
        <w:spacing w:before="57" w:after="0" w:line="235" w:lineRule="auto"/>
        <w:ind w:right="268"/>
        <w:contextualSpacing/>
        <w:rPr>
          <w:rFonts w:eastAsia="Calibri" w:cs="Arial"/>
        </w:rPr>
      </w:pPr>
      <w:r w:rsidRPr="00F52410">
        <w:rPr>
          <w:rFonts w:eastAsia="Calibri" w:cs="Arial"/>
          <w:i/>
          <w:iCs/>
        </w:rPr>
        <w:t>Risk and Sensitivity Levels</w:t>
      </w:r>
      <w:r w:rsidRPr="00F52410">
        <w:rPr>
          <w:rFonts w:eastAsia="Calibri" w:cs="Arial"/>
        </w:rPr>
        <w:t>. The following table identifies the risk and sensitivity</w:t>
      </w:r>
      <w:r w:rsidRPr="00F52410">
        <w:rPr>
          <w:rFonts w:eastAsia="Calibri" w:cs="Arial"/>
          <w:spacing w:val="-4"/>
        </w:rPr>
        <w:t xml:space="preserve"> </w:t>
      </w:r>
      <w:r w:rsidRPr="00F52410">
        <w:rPr>
          <w:rFonts w:eastAsia="Calibri" w:cs="Arial"/>
        </w:rPr>
        <w:t>levels</w:t>
      </w:r>
      <w:r w:rsidRPr="00F52410">
        <w:rPr>
          <w:rFonts w:eastAsia="Calibri" w:cs="Arial"/>
          <w:spacing w:val="-4"/>
        </w:rPr>
        <w:t xml:space="preserve"> </w:t>
      </w:r>
      <w:r w:rsidRPr="00F52410">
        <w:rPr>
          <w:rFonts w:eastAsia="Calibri" w:cs="Arial"/>
        </w:rPr>
        <w:t>that</w:t>
      </w:r>
      <w:r w:rsidRPr="00F52410">
        <w:rPr>
          <w:rFonts w:eastAsia="Calibri" w:cs="Arial"/>
          <w:spacing w:val="-4"/>
        </w:rPr>
        <w:t xml:space="preserve"> </w:t>
      </w:r>
      <w:r w:rsidRPr="00F52410">
        <w:rPr>
          <w:rFonts w:eastAsia="Calibri" w:cs="Arial"/>
        </w:rPr>
        <w:t>apply</w:t>
      </w:r>
      <w:r w:rsidRPr="00F52410">
        <w:rPr>
          <w:rFonts w:eastAsia="Calibri" w:cs="Arial"/>
          <w:spacing w:val="-4"/>
        </w:rPr>
        <w:t xml:space="preserve"> </w:t>
      </w:r>
      <w:r w:rsidRPr="00F52410">
        <w:rPr>
          <w:rFonts w:eastAsia="Calibri" w:cs="Arial"/>
        </w:rPr>
        <w:t>to</w:t>
      </w:r>
      <w:r w:rsidRPr="00F52410">
        <w:rPr>
          <w:rFonts w:eastAsia="Calibri" w:cs="Arial"/>
          <w:spacing w:val="-2"/>
        </w:rPr>
        <w:t xml:space="preserve"> </w:t>
      </w:r>
      <w:r w:rsidRPr="00F52410">
        <w:rPr>
          <w:rFonts w:eastAsia="Calibri" w:cs="Arial"/>
        </w:rPr>
        <w:t>any</w:t>
      </w:r>
      <w:r w:rsidRPr="00F52410">
        <w:rPr>
          <w:rFonts w:eastAsia="Calibri" w:cs="Arial"/>
          <w:spacing w:val="-7"/>
        </w:rPr>
        <w:t xml:space="preserve"> </w:t>
      </w:r>
      <w:r w:rsidRPr="00F52410">
        <w:rPr>
          <w:rFonts w:eastAsia="Calibri" w:cs="Arial"/>
        </w:rPr>
        <w:t>personnel</w:t>
      </w:r>
      <w:r w:rsidRPr="00F52410">
        <w:rPr>
          <w:rFonts w:eastAsia="Calibri" w:cs="Arial"/>
          <w:spacing w:val="-10"/>
        </w:rPr>
        <w:t xml:space="preserve"> </w:t>
      </w:r>
      <w:r w:rsidRPr="00F52410">
        <w:rPr>
          <w:rFonts w:eastAsia="Calibri" w:cs="Arial"/>
        </w:rPr>
        <w:t>providing services</w:t>
      </w:r>
      <w:r w:rsidRPr="00F52410">
        <w:rPr>
          <w:rFonts w:eastAsia="Calibri" w:cs="Arial"/>
          <w:spacing w:val="-4"/>
        </w:rPr>
        <w:t xml:space="preserve"> </w:t>
      </w:r>
      <w:r w:rsidRPr="00F52410">
        <w:rPr>
          <w:rFonts w:eastAsia="Calibri" w:cs="Arial"/>
        </w:rPr>
        <w:t>under</w:t>
      </w:r>
      <w:r w:rsidRPr="00F52410">
        <w:rPr>
          <w:rFonts w:eastAsia="Calibri" w:cs="Arial"/>
          <w:spacing w:val="-5"/>
        </w:rPr>
        <w:t xml:space="preserve"> </w:t>
      </w:r>
      <w:r w:rsidRPr="00F52410">
        <w:rPr>
          <w:rFonts w:eastAsia="Calibri" w:cs="Arial"/>
        </w:rPr>
        <w:t>this</w:t>
      </w:r>
      <w:r w:rsidRPr="00F52410">
        <w:rPr>
          <w:rFonts w:eastAsia="Calibri" w:cs="Arial"/>
          <w:spacing w:val="-4"/>
        </w:rPr>
        <w:t xml:space="preserve"> </w:t>
      </w:r>
      <w:r w:rsidRPr="00F52410">
        <w:rPr>
          <w:rFonts w:eastAsia="Calibri" w:cs="Arial"/>
        </w:rPr>
        <w:t>contract.</w:t>
      </w:r>
    </w:p>
    <w:p w14:paraId="2C15837C" w14:textId="77777777" w:rsidR="00656378" w:rsidRPr="00F52410" w:rsidRDefault="00656378" w:rsidP="00656378">
      <w:pPr>
        <w:ind w:left="360"/>
        <w:contextualSpacing/>
        <w:rPr>
          <w:rFonts w:eastAsia="Calibri" w:cs="Arial"/>
        </w:rPr>
      </w:pPr>
    </w:p>
    <w:p w14:paraId="574CF7E4" w14:textId="185830F2" w:rsidR="00656378" w:rsidRPr="005B7159" w:rsidRDefault="00656378" w:rsidP="005B7159">
      <w:pPr>
        <w:kinsoku w:val="0"/>
        <w:overflowPunct w:val="0"/>
        <w:autoSpaceDE w:val="0"/>
        <w:autoSpaceDN w:val="0"/>
        <w:adjustRightInd w:val="0"/>
        <w:spacing w:line="226" w:lineRule="exact"/>
        <w:ind w:left="200"/>
        <w:rPr>
          <w:rFonts w:eastAsia="Calibri" w:cs="Arial"/>
          <w:color w:val="000000"/>
        </w:rPr>
      </w:pPr>
      <w:r w:rsidRPr="00F52410">
        <w:rPr>
          <w:rFonts w:eastAsia="Calibri" w:cs="Arial"/>
        </w:rPr>
        <w:t>*VA</w:t>
      </w:r>
      <w:r w:rsidRPr="00F52410">
        <w:rPr>
          <w:rFonts w:eastAsia="Calibri" w:cs="Arial"/>
          <w:spacing w:val="-9"/>
        </w:rPr>
        <w:t xml:space="preserve"> </w:t>
      </w:r>
      <w:r w:rsidRPr="00F52410">
        <w:rPr>
          <w:rFonts w:eastAsia="Calibri" w:cs="Arial"/>
        </w:rPr>
        <w:t>Administrations,</w:t>
      </w:r>
      <w:r w:rsidRPr="00F52410">
        <w:rPr>
          <w:rFonts w:eastAsia="Calibri" w:cs="Arial"/>
          <w:spacing w:val="-6"/>
        </w:rPr>
        <w:t xml:space="preserve"> </w:t>
      </w:r>
      <w:r w:rsidRPr="00F52410">
        <w:rPr>
          <w:rFonts w:eastAsia="Calibri" w:cs="Arial"/>
        </w:rPr>
        <w:t>organizations</w:t>
      </w:r>
      <w:r w:rsidRPr="00F52410">
        <w:rPr>
          <w:rFonts w:eastAsia="Calibri" w:cs="Arial"/>
          <w:spacing w:val="-3"/>
        </w:rPr>
        <w:t xml:space="preserve"> </w:t>
      </w:r>
      <w:r w:rsidRPr="00F52410">
        <w:rPr>
          <w:rFonts w:eastAsia="Calibri" w:cs="Arial"/>
        </w:rPr>
        <w:t>and</w:t>
      </w:r>
      <w:r w:rsidRPr="00F52410">
        <w:rPr>
          <w:rFonts w:eastAsia="Calibri" w:cs="Arial"/>
          <w:spacing w:val="-7"/>
        </w:rPr>
        <w:t xml:space="preserve"> </w:t>
      </w:r>
      <w:r w:rsidRPr="00F52410">
        <w:rPr>
          <w:rFonts w:eastAsia="Calibri" w:cs="Arial"/>
        </w:rPr>
        <w:t>staff</w:t>
      </w:r>
      <w:r w:rsidRPr="00F52410">
        <w:rPr>
          <w:rFonts w:eastAsia="Calibri" w:cs="Arial"/>
          <w:spacing w:val="-6"/>
        </w:rPr>
        <w:t xml:space="preserve"> </w:t>
      </w:r>
      <w:r w:rsidRPr="00F52410">
        <w:rPr>
          <w:rFonts w:eastAsia="Calibri" w:cs="Arial"/>
        </w:rPr>
        <w:t>offices</w:t>
      </w:r>
      <w:r w:rsidRPr="00F52410">
        <w:rPr>
          <w:rFonts w:eastAsia="Calibri" w:cs="Arial"/>
          <w:spacing w:val="-3"/>
        </w:rPr>
        <w:t xml:space="preserve"> </w:t>
      </w:r>
      <w:r w:rsidRPr="00F52410">
        <w:rPr>
          <w:rFonts w:eastAsia="Calibri" w:cs="Arial"/>
        </w:rPr>
        <w:t>will</w:t>
      </w:r>
      <w:r w:rsidRPr="00F52410">
        <w:rPr>
          <w:rFonts w:eastAsia="Calibri" w:cs="Arial"/>
          <w:spacing w:val="-7"/>
        </w:rPr>
        <w:t xml:space="preserve"> </w:t>
      </w:r>
      <w:r w:rsidRPr="00F52410">
        <w:rPr>
          <w:rFonts w:eastAsia="Calibri" w:cs="Arial"/>
        </w:rPr>
        <w:t>use</w:t>
      </w:r>
      <w:r w:rsidRPr="00F52410">
        <w:rPr>
          <w:rFonts w:eastAsia="Calibri" w:cs="Arial"/>
          <w:spacing w:val="-9"/>
        </w:rPr>
        <w:t xml:space="preserve"> </w:t>
      </w:r>
      <w:r w:rsidRPr="00F52410">
        <w:rPr>
          <w:rFonts w:eastAsia="Calibri" w:cs="Arial"/>
        </w:rPr>
        <w:t>the</w:t>
      </w:r>
      <w:r w:rsidRPr="00F52410">
        <w:rPr>
          <w:rFonts w:eastAsia="Calibri" w:cs="Arial"/>
          <w:spacing w:val="-9"/>
        </w:rPr>
        <w:t xml:space="preserve"> </w:t>
      </w:r>
      <w:r w:rsidRPr="00F52410">
        <w:rPr>
          <w:rFonts w:eastAsia="Calibri" w:cs="Arial"/>
        </w:rPr>
        <w:t>OPM</w:t>
      </w:r>
      <w:r w:rsidRPr="00F52410">
        <w:rPr>
          <w:rFonts w:eastAsia="Calibri" w:cs="Arial"/>
          <w:spacing w:val="-7"/>
        </w:rPr>
        <w:t xml:space="preserve"> </w:t>
      </w:r>
      <w:hyperlink r:id="rId60" w:history="1">
        <w:r w:rsidRPr="00F52410">
          <w:rPr>
            <w:rFonts w:eastAsia="Calibri" w:cs="Arial"/>
            <w:color w:val="0000FF"/>
            <w:u w:val="single"/>
          </w:rPr>
          <w:t>Position</w:t>
        </w:r>
        <w:r w:rsidRPr="00F52410">
          <w:rPr>
            <w:rFonts w:eastAsia="Calibri" w:cs="Arial"/>
            <w:color w:val="0000FF"/>
            <w:spacing w:val="-7"/>
            <w:u w:val="single"/>
          </w:rPr>
          <w:t xml:space="preserve"> </w:t>
        </w:r>
        <w:r w:rsidRPr="00F52410">
          <w:rPr>
            <w:rFonts w:eastAsia="Calibri" w:cs="Arial"/>
            <w:color w:val="0000FF"/>
            <w:u w:val="single"/>
          </w:rPr>
          <w:t>Designation</w:t>
        </w:r>
        <w:r w:rsidRPr="00F52410">
          <w:rPr>
            <w:rFonts w:eastAsia="Calibri" w:cs="Arial"/>
            <w:color w:val="0000FF"/>
            <w:spacing w:val="-6"/>
            <w:u w:val="single"/>
          </w:rPr>
          <w:t xml:space="preserve"> </w:t>
        </w:r>
        <w:r w:rsidRPr="00F52410">
          <w:rPr>
            <w:rFonts w:eastAsia="Calibri" w:cs="Arial"/>
            <w:color w:val="0000FF"/>
            <w:u w:val="single"/>
          </w:rPr>
          <w:t>Tool</w:t>
        </w:r>
        <w:r w:rsidRPr="00F52410">
          <w:rPr>
            <w:rFonts w:eastAsia="Calibri" w:cs="Arial"/>
            <w:color w:val="000000"/>
          </w:rPr>
          <w:t>.</w:t>
        </w:r>
      </w:hyperlink>
      <w:r>
        <w:rPr>
          <w:rFonts w:eastAsia="Calibri" w:cs="Arial"/>
        </w:rPr>
        <w:br w:type="page"/>
      </w:r>
    </w:p>
    <w:p w14:paraId="3ECED253" w14:textId="77777777" w:rsidR="00656378" w:rsidRPr="00F52410" w:rsidRDefault="00656378" w:rsidP="00656378">
      <w:pPr>
        <w:kinsoku w:val="0"/>
        <w:overflowPunct w:val="0"/>
        <w:autoSpaceDE w:val="0"/>
        <w:autoSpaceDN w:val="0"/>
        <w:adjustRightInd w:val="0"/>
        <w:spacing w:before="57" w:line="235" w:lineRule="auto"/>
        <w:ind w:left="1075" w:right="268"/>
        <w:contextualSpacing/>
        <w:rPr>
          <w:rFonts w:eastAsia="Calibri" w:cs="Arial"/>
        </w:rPr>
      </w:pPr>
    </w:p>
    <w:p w14:paraId="1F679498" w14:textId="77777777" w:rsidR="00656378" w:rsidRPr="00F52410" w:rsidRDefault="00656378" w:rsidP="00656378">
      <w:pPr>
        <w:kinsoku w:val="0"/>
        <w:overflowPunct w:val="0"/>
        <w:autoSpaceDE w:val="0"/>
        <w:autoSpaceDN w:val="0"/>
        <w:adjustRightInd w:val="0"/>
        <w:rPr>
          <w:rFonts w:eastAsia="Calibri"/>
        </w:rPr>
      </w:pPr>
      <w:r>
        <w:pict w14:anchorId="1452447F">
          <v:shape id="Text Box 1" o:spid="_x0000_s1542" type="#_x0000_t202" style="width:462.65pt;height:42.45pt;visibility:visible;mso-wrap-style:square;mso-left-percent:-10001;mso-top-percent:-10001;mso-position-horizontal:absolute;mso-position-horizontal-relative:char;mso-position-vertical:absolute;mso-position-vertical-relative:line;mso-left-percent:-10001;mso-top-percent:-10001;v-text-anchor:top" filled="f" stroked="f">
            <v:textbox inset="0,0,0,0">
              <w:txbxContent>
                <w:tbl>
                  <w:tblPr>
                    <w:tblW w:w="0" w:type="auto"/>
                    <w:jc w:val="right"/>
                    <w:tblLayout w:type="fixed"/>
                    <w:tblCellMar>
                      <w:left w:w="0" w:type="dxa"/>
                      <w:right w:w="0" w:type="dxa"/>
                    </w:tblCellMar>
                    <w:tblLook w:val="0000" w:firstRow="0" w:lastRow="0" w:firstColumn="0" w:lastColumn="0" w:noHBand="0" w:noVBand="0"/>
                  </w:tblPr>
                  <w:tblGrid>
                    <w:gridCol w:w="9030"/>
                  </w:tblGrid>
                  <w:tr w:rsidR="00656378" w14:paraId="0F12F291" w14:textId="77777777" w:rsidTr="0006777D">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14:paraId="0C72116B" w14:textId="77777777" w:rsidR="00656378" w:rsidRDefault="00656378">
                        <w:pPr>
                          <w:pStyle w:val="TableParagraph"/>
                          <w:kinsoku w:val="0"/>
                          <w:overflowPunct w:val="0"/>
                          <w:spacing w:before="107"/>
                          <w:ind w:left="0" w:right="0"/>
                          <w:rPr>
                            <w:b/>
                            <w:bCs/>
                          </w:rPr>
                        </w:pPr>
                        <w:r>
                          <w:rPr>
                            <w:b/>
                            <w:bCs/>
                          </w:rPr>
                          <w:t>Positions/Tasks Designated as Non-Sensitive Positions - Tier 1/Low Risk</w:t>
                        </w:r>
                      </w:p>
                    </w:tc>
                  </w:tr>
                  <w:tr w:rsidR="00656378" w14:paraId="7430594D" w14:textId="77777777" w:rsidTr="0006777D">
                    <w:trPr>
                      <w:trHeight w:val="311"/>
                      <w:jc w:val="right"/>
                    </w:trPr>
                    <w:tc>
                      <w:tcPr>
                        <w:tcW w:w="9030" w:type="dxa"/>
                        <w:tcBorders>
                          <w:top w:val="single" w:sz="4" w:space="0" w:color="auto"/>
                          <w:left w:val="single" w:sz="4" w:space="0" w:color="auto"/>
                          <w:bottom w:val="single" w:sz="4" w:space="0" w:color="auto"/>
                          <w:right w:val="single" w:sz="4" w:space="0" w:color="auto"/>
                        </w:tcBorders>
                      </w:tcPr>
                      <w:p w14:paraId="64F05D18" w14:textId="77777777" w:rsidR="00656378" w:rsidRDefault="00656378" w:rsidP="00701B03">
                        <w:pPr>
                          <w:pStyle w:val="TableParagraph"/>
                          <w:kinsoku w:val="0"/>
                          <w:overflowPunct w:val="0"/>
                          <w:spacing w:before="39"/>
                          <w:ind w:left="0"/>
                          <w:jc w:val="left"/>
                          <w:rPr>
                            <w:i/>
                            <w:iCs/>
                            <w:sz w:val="20"/>
                            <w:szCs w:val="20"/>
                          </w:rPr>
                        </w:pPr>
                        <w:r>
                          <w:rPr>
                            <w:i/>
                            <w:iCs/>
                            <w:sz w:val="20"/>
                            <w:szCs w:val="20"/>
                          </w:rPr>
                          <w:t xml:space="preserve">       </w:t>
                        </w:r>
                      </w:p>
                    </w:tc>
                  </w:tr>
                </w:tbl>
                <w:p w14:paraId="7DDEDB46" w14:textId="77777777" w:rsidR="00656378" w:rsidRDefault="00656378" w:rsidP="00656378">
                  <w:pPr>
                    <w:pStyle w:val="BodyText"/>
                    <w:kinsoku w:val="0"/>
                    <w:overflowPunct w:val="0"/>
                    <w:rPr>
                      <w:rFonts w:ascii="Times New Roman" w:hAnsi="Times New Roman" w:cs="Times New Roman"/>
                    </w:rPr>
                  </w:pPr>
                </w:p>
              </w:txbxContent>
            </v:textbox>
            <w10:anchorlock/>
          </v:shape>
        </w:pict>
      </w:r>
    </w:p>
    <w:tbl>
      <w:tblPr>
        <w:tblW w:w="9356" w:type="dxa"/>
        <w:tblInd w:w="85" w:type="dxa"/>
        <w:tblLayout w:type="fixed"/>
        <w:tblCellMar>
          <w:left w:w="0" w:type="dxa"/>
          <w:right w:w="0" w:type="dxa"/>
        </w:tblCellMar>
        <w:tblLook w:val="0000" w:firstRow="0" w:lastRow="0" w:firstColumn="0" w:lastColumn="0" w:noHBand="0" w:noVBand="0"/>
      </w:tblPr>
      <w:tblGrid>
        <w:gridCol w:w="9356"/>
      </w:tblGrid>
      <w:tr w:rsidR="00656378" w:rsidRPr="00F52410" w14:paraId="491F946E" w14:textId="77777777" w:rsidTr="001F0102">
        <w:trPr>
          <w:trHeight w:val="314"/>
        </w:trPr>
        <w:tc>
          <w:tcPr>
            <w:tcW w:w="9356" w:type="dxa"/>
            <w:tcBorders>
              <w:top w:val="single" w:sz="4" w:space="0" w:color="000000"/>
              <w:left w:val="single" w:sz="4" w:space="0" w:color="000000"/>
              <w:bottom w:val="single" w:sz="4" w:space="0" w:color="000000"/>
              <w:right w:val="single" w:sz="4" w:space="0" w:color="000000"/>
            </w:tcBorders>
          </w:tcPr>
          <w:p w14:paraId="63BC47E9" w14:textId="77777777" w:rsidR="00656378" w:rsidRPr="00F52410" w:rsidRDefault="00656378" w:rsidP="001F0102">
            <w:pPr>
              <w:kinsoku w:val="0"/>
              <w:overflowPunct w:val="0"/>
              <w:autoSpaceDE w:val="0"/>
              <w:autoSpaceDN w:val="0"/>
              <w:adjustRightInd w:val="0"/>
              <w:spacing w:before="35"/>
              <w:ind w:right="11"/>
              <w:rPr>
                <w:rFonts w:eastAsia="Calibri" w:cs="Calibri"/>
                <w:i/>
                <w:iCs/>
              </w:rPr>
            </w:pPr>
            <w:r>
              <w:rPr>
                <w:rFonts w:eastAsia="Calibri" w:cs="Calibri"/>
                <w:i/>
                <w:iCs/>
              </w:rPr>
              <w:t xml:space="preserve">  Project Manager (Home Office) GS-12 equivalent</w:t>
            </w:r>
          </w:p>
        </w:tc>
      </w:tr>
      <w:tr w:rsidR="00656378" w:rsidRPr="00F52410" w14:paraId="74360E04" w14:textId="77777777" w:rsidTr="001F0102">
        <w:trPr>
          <w:trHeight w:val="314"/>
        </w:trPr>
        <w:tc>
          <w:tcPr>
            <w:tcW w:w="9356" w:type="dxa"/>
            <w:tcBorders>
              <w:top w:val="single" w:sz="4" w:space="0" w:color="000000"/>
              <w:left w:val="single" w:sz="4" w:space="0" w:color="000000"/>
              <w:bottom w:val="single" w:sz="4" w:space="0" w:color="000000"/>
              <w:right w:val="single" w:sz="4" w:space="0" w:color="000000"/>
            </w:tcBorders>
          </w:tcPr>
          <w:p w14:paraId="5B8E112F" w14:textId="77777777" w:rsidR="00656378" w:rsidRPr="00F52410" w:rsidRDefault="00656378" w:rsidP="001F0102">
            <w:pPr>
              <w:kinsoku w:val="0"/>
              <w:overflowPunct w:val="0"/>
              <w:autoSpaceDE w:val="0"/>
              <w:autoSpaceDN w:val="0"/>
              <w:adjustRightInd w:val="0"/>
              <w:spacing w:before="35"/>
              <w:ind w:right="11"/>
              <w:rPr>
                <w:rFonts w:eastAsia="Calibri" w:cs="Calibri"/>
                <w:i/>
                <w:iCs/>
              </w:rPr>
            </w:pPr>
            <w:r>
              <w:rPr>
                <w:rFonts w:eastAsia="Calibri" w:cs="Calibri"/>
                <w:i/>
                <w:iCs/>
              </w:rPr>
              <w:t xml:space="preserve">  Project Superintendent (On-Site) GS-12 equivalent</w:t>
            </w:r>
          </w:p>
        </w:tc>
      </w:tr>
      <w:tr w:rsidR="00656378" w:rsidRPr="00F52410" w14:paraId="08CADD71" w14:textId="77777777" w:rsidTr="001F0102">
        <w:trPr>
          <w:trHeight w:val="313"/>
        </w:trPr>
        <w:tc>
          <w:tcPr>
            <w:tcW w:w="9356" w:type="dxa"/>
            <w:tcBorders>
              <w:top w:val="single" w:sz="4" w:space="0" w:color="000000"/>
              <w:left w:val="single" w:sz="4" w:space="0" w:color="000000"/>
              <w:bottom w:val="single" w:sz="4" w:space="0" w:color="000000"/>
              <w:right w:val="single" w:sz="4" w:space="0" w:color="000000"/>
            </w:tcBorders>
          </w:tcPr>
          <w:p w14:paraId="58C49667" w14:textId="77777777" w:rsidR="00656378" w:rsidRPr="00F52410" w:rsidRDefault="00656378" w:rsidP="001F0102">
            <w:pPr>
              <w:kinsoku w:val="0"/>
              <w:overflowPunct w:val="0"/>
              <w:autoSpaceDE w:val="0"/>
              <w:autoSpaceDN w:val="0"/>
              <w:adjustRightInd w:val="0"/>
              <w:spacing w:before="37"/>
              <w:ind w:right="11"/>
              <w:rPr>
                <w:rFonts w:eastAsia="Calibri" w:cs="Calibri"/>
                <w:i/>
                <w:iCs/>
              </w:rPr>
            </w:pPr>
            <w:r>
              <w:rPr>
                <w:rFonts w:eastAsia="Calibri" w:cs="Calibri"/>
                <w:i/>
                <w:iCs/>
              </w:rPr>
              <w:t xml:space="preserve">  Competent Person – Safety  </w:t>
            </w:r>
            <w:r w:rsidRPr="00F52410">
              <w:rPr>
                <w:rFonts w:eastAsia="Calibri" w:cs="Calibri"/>
                <w:i/>
                <w:iCs/>
              </w:rPr>
              <w:t xml:space="preserve"> </w:t>
            </w:r>
            <w:r>
              <w:rPr>
                <w:rFonts w:eastAsia="Calibri" w:cs="Calibri"/>
                <w:i/>
                <w:iCs/>
              </w:rPr>
              <w:t>GS-12 equivalent</w:t>
            </w:r>
            <w:r w:rsidRPr="00F52410">
              <w:rPr>
                <w:rFonts w:eastAsia="Calibri" w:cs="Calibri"/>
                <w:i/>
                <w:iCs/>
              </w:rPr>
              <w:t xml:space="preserve"> </w:t>
            </w:r>
          </w:p>
        </w:tc>
      </w:tr>
      <w:tr w:rsidR="00656378" w:rsidRPr="00F52410" w14:paraId="67CF2954" w14:textId="77777777" w:rsidTr="001F0102">
        <w:trPr>
          <w:trHeight w:val="316"/>
        </w:trPr>
        <w:tc>
          <w:tcPr>
            <w:tcW w:w="9356" w:type="dxa"/>
            <w:tcBorders>
              <w:top w:val="single" w:sz="4" w:space="0" w:color="000000"/>
              <w:left w:val="single" w:sz="4" w:space="0" w:color="000000"/>
              <w:bottom w:val="single" w:sz="4" w:space="0" w:color="000000"/>
              <w:right w:val="single" w:sz="4" w:space="0" w:color="000000"/>
            </w:tcBorders>
          </w:tcPr>
          <w:p w14:paraId="699DDA5E" w14:textId="77777777" w:rsidR="00656378" w:rsidRPr="00F52410" w:rsidRDefault="00656378" w:rsidP="001F0102">
            <w:pPr>
              <w:kinsoku w:val="0"/>
              <w:overflowPunct w:val="0"/>
              <w:autoSpaceDE w:val="0"/>
              <w:autoSpaceDN w:val="0"/>
              <w:adjustRightInd w:val="0"/>
              <w:spacing w:before="37"/>
              <w:ind w:right="11"/>
              <w:rPr>
                <w:rFonts w:eastAsia="Calibri" w:cs="Calibri"/>
                <w:i/>
                <w:iCs/>
              </w:rPr>
            </w:pPr>
            <w:r>
              <w:rPr>
                <w:rFonts w:eastAsia="Calibri" w:cs="Calibri"/>
                <w:i/>
                <w:iCs/>
              </w:rPr>
              <w:t xml:space="preserve">  Roofer - Foreman</w:t>
            </w:r>
            <w:r w:rsidRPr="00F52410">
              <w:rPr>
                <w:rFonts w:eastAsia="Calibri" w:cs="Calibri"/>
                <w:i/>
                <w:iCs/>
              </w:rPr>
              <w:t xml:space="preserve">    </w:t>
            </w:r>
            <w:r>
              <w:rPr>
                <w:rFonts w:eastAsia="Calibri" w:cs="Calibri"/>
                <w:i/>
                <w:iCs/>
              </w:rPr>
              <w:t>GS-12 equivalent</w:t>
            </w:r>
          </w:p>
        </w:tc>
      </w:tr>
      <w:tr w:rsidR="00656378" w:rsidRPr="00F52410" w14:paraId="47458ECE" w14:textId="77777777" w:rsidTr="001F0102">
        <w:trPr>
          <w:trHeight w:val="316"/>
        </w:trPr>
        <w:tc>
          <w:tcPr>
            <w:tcW w:w="9356" w:type="dxa"/>
            <w:tcBorders>
              <w:top w:val="single" w:sz="4" w:space="0" w:color="000000"/>
              <w:left w:val="single" w:sz="4" w:space="0" w:color="000000"/>
              <w:bottom w:val="single" w:sz="4" w:space="0" w:color="000000"/>
              <w:right w:val="single" w:sz="4" w:space="0" w:color="000000"/>
            </w:tcBorders>
          </w:tcPr>
          <w:p w14:paraId="11716BE9" w14:textId="77777777" w:rsidR="00656378" w:rsidRPr="00F52410" w:rsidRDefault="00656378" w:rsidP="001F0102">
            <w:pPr>
              <w:kinsoku w:val="0"/>
              <w:overflowPunct w:val="0"/>
              <w:autoSpaceDE w:val="0"/>
              <w:autoSpaceDN w:val="0"/>
              <w:adjustRightInd w:val="0"/>
              <w:spacing w:before="37"/>
              <w:ind w:right="11"/>
              <w:rPr>
                <w:rFonts w:eastAsia="Calibri" w:cs="Calibri"/>
                <w:i/>
                <w:iCs/>
              </w:rPr>
            </w:pPr>
            <w:r>
              <w:rPr>
                <w:rFonts w:eastAsia="Calibri" w:cs="Calibri"/>
                <w:i/>
                <w:iCs/>
              </w:rPr>
              <w:t xml:space="preserve">  Roofer - Journeyman GS-12 equivalent</w:t>
            </w:r>
          </w:p>
        </w:tc>
      </w:tr>
      <w:tr w:rsidR="00656378" w:rsidRPr="00F52410" w14:paraId="36CE4B69" w14:textId="77777777" w:rsidTr="001F0102">
        <w:trPr>
          <w:trHeight w:val="316"/>
        </w:trPr>
        <w:tc>
          <w:tcPr>
            <w:tcW w:w="9356" w:type="dxa"/>
            <w:tcBorders>
              <w:top w:val="single" w:sz="4" w:space="0" w:color="000000"/>
              <w:left w:val="single" w:sz="4" w:space="0" w:color="000000"/>
              <w:bottom w:val="single" w:sz="4" w:space="0" w:color="000000"/>
              <w:right w:val="single" w:sz="4" w:space="0" w:color="000000"/>
            </w:tcBorders>
          </w:tcPr>
          <w:p w14:paraId="52844169" w14:textId="77777777" w:rsidR="00656378" w:rsidRDefault="00656378" w:rsidP="001F0102">
            <w:pPr>
              <w:kinsoku w:val="0"/>
              <w:overflowPunct w:val="0"/>
              <w:autoSpaceDE w:val="0"/>
              <w:autoSpaceDN w:val="0"/>
              <w:adjustRightInd w:val="0"/>
              <w:spacing w:before="37"/>
              <w:ind w:right="11"/>
              <w:rPr>
                <w:rFonts w:eastAsia="Calibri" w:cs="Calibri"/>
                <w:i/>
                <w:iCs/>
              </w:rPr>
            </w:pPr>
            <w:r>
              <w:rPr>
                <w:rFonts w:eastAsia="Calibri" w:cs="Calibri"/>
                <w:i/>
                <w:iCs/>
              </w:rPr>
              <w:t xml:space="preserve">  Roofer - Laborer GS-12 equivalent</w:t>
            </w:r>
          </w:p>
        </w:tc>
      </w:tr>
      <w:tr w:rsidR="00656378" w:rsidRPr="00F52410" w14:paraId="7D0D7916" w14:textId="77777777" w:rsidTr="001F0102">
        <w:trPr>
          <w:trHeight w:val="316"/>
        </w:trPr>
        <w:tc>
          <w:tcPr>
            <w:tcW w:w="9356" w:type="dxa"/>
            <w:tcBorders>
              <w:top w:val="single" w:sz="4" w:space="0" w:color="000000"/>
              <w:left w:val="single" w:sz="4" w:space="0" w:color="000000"/>
              <w:bottom w:val="single" w:sz="4" w:space="0" w:color="000000"/>
              <w:right w:val="single" w:sz="4" w:space="0" w:color="000000"/>
            </w:tcBorders>
          </w:tcPr>
          <w:p w14:paraId="232FD510" w14:textId="77777777" w:rsidR="00656378" w:rsidRPr="00F52410" w:rsidRDefault="00656378" w:rsidP="001F0102">
            <w:pPr>
              <w:kinsoku w:val="0"/>
              <w:overflowPunct w:val="0"/>
              <w:autoSpaceDE w:val="0"/>
              <w:autoSpaceDN w:val="0"/>
              <w:adjustRightInd w:val="0"/>
              <w:spacing w:before="37"/>
              <w:ind w:right="11"/>
              <w:rPr>
                <w:rFonts w:eastAsia="Calibri" w:cs="Calibri"/>
                <w:i/>
                <w:iCs/>
              </w:rPr>
            </w:pPr>
            <w:r>
              <w:rPr>
                <w:rFonts w:eastAsia="Calibri" w:cs="Calibri"/>
                <w:i/>
                <w:iCs/>
              </w:rPr>
              <w:t xml:space="preserve">  Electrician  GS-12 equivalent</w:t>
            </w:r>
          </w:p>
        </w:tc>
      </w:tr>
      <w:tr w:rsidR="00656378" w:rsidRPr="00F52410" w14:paraId="438194E0" w14:textId="77777777" w:rsidTr="001F0102">
        <w:trPr>
          <w:trHeight w:val="309"/>
        </w:trPr>
        <w:tc>
          <w:tcPr>
            <w:tcW w:w="9356" w:type="dxa"/>
            <w:tcBorders>
              <w:top w:val="single" w:sz="4" w:space="0" w:color="000000"/>
              <w:left w:val="single" w:sz="4" w:space="0" w:color="000000"/>
              <w:bottom w:val="single" w:sz="4" w:space="0" w:color="000000"/>
              <w:right w:val="single" w:sz="4" w:space="0" w:color="000000"/>
            </w:tcBorders>
          </w:tcPr>
          <w:p w14:paraId="08EB3CA1" w14:textId="77777777" w:rsidR="00656378" w:rsidRPr="00F52410" w:rsidRDefault="00656378" w:rsidP="001F0102">
            <w:pPr>
              <w:kinsoku w:val="0"/>
              <w:overflowPunct w:val="0"/>
              <w:autoSpaceDE w:val="0"/>
              <w:autoSpaceDN w:val="0"/>
              <w:adjustRightInd w:val="0"/>
              <w:spacing w:before="37"/>
              <w:ind w:left="34" w:right="11"/>
              <w:rPr>
                <w:rFonts w:eastAsia="Calibri" w:cs="Calibri"/>
                <w:i/>
                <w:iCs/>
              </w:rPr>
            </w:pPr>
          </w:p>
        </w:tc>
      </w:tr>
      <w:tr w:rsidR="00656378" w:rsidRPr="00F52410" w14:paraId="754848FD" w14:textId="77777777" w:rsidTr="001F0102">
        <w:trPr>
          <w:trHeight w:val="299"/>
        </w:trPr>
        <w:tc>
          <w:tcPr>
            <w:tcW w:w="9356" w:type="dxa"/>
            <w:tcBorders>
              <w:top w:val="single" w:sz="4" w:space="0" w:color="000000"/>
              <w:left w:val="single" w:sz="4" w:space="0" w:color="000000"/>
              <w:bottom w:val="single" w:sz="4" w:space="0" w:color="000000"/>
              <w:right w:val="single" w:sz="4" w:space="0" w:color="000000"/>
            </w:tcBorders>
            <w:shd w:val="clear" w:color="auto" w:fill="D9D9D9"/>
          </w:tcPr>
          <w:p w14:paraId="5D392B8B" w14:textId="77777777" w:rsidR="00656378" w:rsidRPr="00F52410" w:rsidRDefault="00656378" w:rsidP="001F0102">
            <w:pPr>
              <w:kinsoku w:val="0"/>
              <w:overflowPunct w:val="0"/>
              <w:autoSpaceDE w:val="0"/>
              <w:autoSpaceDN w:val="0"/>
              <w:adjustRightInd w:val="0"/>
              <w:spacing w:line="280" w:lineRule="exact"/>
              <w:ind w:left="34"/>
              <w:jc w:val="center"/>
              <w:rPr>
                <w:rFonts w:eastAsia="Calibri" w:cs="Calibri"/>
                <w:b/>
                <w:bCs/>
              </w:rPr>
            </w:pPr>
            <w:r w:rsidRPr="00F52410">
              <w:rPr>
                <w:rFonts w:eastAsia="Calibri" w:cs="Calibri"/>
                <w:b/>
                <w:bCs/>
              </w:rPr>
              <w:t>Positions/Tasks Designated as Non-Sensitive Positions - Tier 2/Mod Risk</w:t>
            </w:r>
          </w:p>
        </w:tc>
      </w:tr>
      <w:tr w:rsidR="00656378" w:rsidRPr="00F52410" w14:paraId="31E7C5BD" w14:textId="77777777" w:rsidTr="001F0102">
        <w:trPr>
          <w:trHeight w:val="316"/>
        </w:trPr>
        <w:tc>
          <w:tcPr>
            <w:tcW w:w="9356" w:type="dxa"/>
            <w:tcBorders>
              <w:top w:val="single" w:sz="4" w:space="0" w:color="000000"/>
              <w:left w:val="single" w:sz="4" w:space="0" w:color="000000"/>
              <w:bottom w:val="single" w:sz="4" w:space="0" w:color="000000"/>
              <w:right w:val="single" w:sz="4" w:space="0" w:color="000000"/>
            </w:tcBorders>
          </w:tcPr>
          <w:p w14:paraId="7124F56A" w14:textId="77777777" w:rsidR="00656378" w:rsidRPr="00F52410" w:rsidRDefault="00656378" w:rsidP="001F0102">
            <w:pPr>
              <w:kinsoku w:val="0"/>
              <w:overflowPunct w:val="0"/>
              <w:autoSpaceDE w:val="0"/>
              <w:autoSpaceDN w:val="0"/>
              <w:adjustRightInd w:val="0"/>
              <w:spacing w:before="37"/>
              <w:ind w:right="11"/>
              <w:rPr>
                <w:rFonts w:eastAsia="Calibri" w:cs="Calibri"/>
                <w:i/>
                <w:iCs/>
              </w:rPr>
            </w:pPr>
            <w:r>
              <w:rPr>
                <w:rFonts w:eastAsia="Calibri" w:cs="Calibri"/>
                <w:i/>
                <w:iCs/>
              </w:rPr>
              <w:t xml:space="preserve">  Not Applicable </w:t>
            </w:r>
          </w:p>
        </w:tc>
      </w:tr>
      <w:tr w:rsidR="00656378" w:rsidRPr="00F52410" w14:paraId="5CCB2060" w14:textId="77777777" w:rsidTr="001F0102">
        <w:trPr>
          <w:trHeight w:val="311"/>
        </w:trPr>
        <w:tc>
          <w:tcPr>
            <w:tcW w:w="9356" w:type="dxa"/>
            <w:tcBorders>
              <w:top w:val="single" w:sz="4" w:space="0" w:color="000000"/>
              <w:left w:val="single" w:sz="4" w:space="0" w:color="000000"/>
              <w:bottom w:val="single" w:sz="4" w:space="0" w:color="000000"/>
              <w:right w:val="single" w:sz="4" w:space="0" w:color="000000"/>
            </w:tcBorders>
          </w:tcPr>
          <w:p w14:paraId="2399C299" w14:textId="77777777" w:rsidR="00656378" w:rsidRPr="00F52410" w:rsidRDefault="00656378" w:rsidP="001F0102">
            <w:pPr>
              <w:kinsoku w:val="0"/>
              <w:overflowPunct w:val="0"/>
              <w:autoSpaceDE w:val="0"/>
              <w:autoSpaceDN w:val="0"/>
              <w:adjustRightInd w:val="0"/>
              <w:spacing w:before="37"/>
              <w:ind w:left="34" w:right="11"/>
              <w:jc w:val="center"/>
              <w:rPr>
                <w:rFonts w:eastAsia="Calibri" w:cs="Calibri"/>
                <w:i/>
                <w:iCs/>
              </w:rPr>
            </w:pPr>
          </w:p>
        </w:tc>
      </w:tr>
      <w:tr w:rsidR="00656378" w:rsidRPr="00F52410" w14:paraId="34FF3CE4" w14:textId="77777777" w:rsidTr="001F0102">
        <w:trPr>
          <w:trHeight w:val="313"/>
        </w:trPr>
        <w:tc>
          <w:tcPr>
            <w:tcW w:w="9356" w:type="dxa"/>
            <w:tcBorders>
              <w:top w:val="single" w:sz="4" w:space="0" w:color="000000"/>
              <w:left w:val="single" w:sz="4" w:space="0" w:color="000000"/>
              <w:bottom w:val="single" w:sz="4" w:space="0" w:color="000000"/>
              <w:right w:val="single" w:sz="4" w:space="0" w:color="000000"/>
            </w:tcBorders>
          </w:tcPr>
          <w:p w14:paraId="77A5F6F0" w14:textId="77777777" w:rsidR="00656378" w:rsidRPr="00F52410" w:rsidRDefault="00656378" w:rsidP="001F0102">
            <w:pPr>
              <w:kinsoku w:val="0"/>
              <w:overflowPunct w:val="0"/>
              <w:autoSpaceDE w:val="0"/>
              <w:autoSpaceDN w:val="0"/>
              <w:adjustRightInd w:val="0"/>
              <w:spacing w:before="39"/>
              <w:ind w:left="34" w:right="11"/>
              <w:jc w:val="center"/>
              <w:rPr>
                <w:rFonts w:eastAsia="Calibri" w:cs="Calibri"/>
                <w:i/>
                <w:iCs/>
              </w:rPr>
            </w:pPr>
          </w:p>
        </w:tc>
      </w:tr>
      <w:tr w:rsidR="00656378" w:rsidRPr="00F52410" w14:paraId="42042A25" w14:textId="77777777" w:rsidTr="001F0102">
        <w:trPr>
          <w:trHeight w:val="314"/>
        </w:trPr>
        <w:tc>
          <w:tcPr>
            <w:tcW w:w="9356" w:type="dxa"/>
            <w:tcBorders>
              <w:top w:val="single" w:sz="4" w:space="0" w:color="000000"/>
              <w:left w:val="single" w:sz="4" w:space="0" w:color="000000"/>
              <w:bottom w:val="single" w:sz="4" w:space="0" w:color="000000"/>
              <w:right w:val="single" w:sz="4" w:space="0" w:color="000000"/>
            </w:tcBorders>
          </w:tcPr>
          <w:p w14:paraId="3ECFB94A" w14:textId="77777777" w:rsidR="00656378" w:rsidRPr="00F52410" w:rsidRDefault="00656378" w:rsidP="001F0102">
            <w:pPr>
              <w:kinsoku w:val="0"/>
              <w:overflowPunct w:val="0"/>
              <w:autoSpaceDE w:val="0"/>
              <w:autoSpaceDN w:val="0"/>
              <w:adjustRightInd w:val="0"/>
              <w:spacing w:before="37"/>
              <w:ind w:left="34" w:right="11"/>
              <w:jc w:val="center"/>
              <w:rPr>
                <w:rFonts w:eastAsia="Calibri" w:cs="Calibri"/>
                <w:i/>
                <w:iCs/>
              </w:rPr>
            </w:pPr>
          </w:p>
        </w:tc>
      </w:tr>
      <w:tr w:rsidR="00656378" w:rsidRPr="00F52410" w14:paraId="673127AD" w14:textId="77777777" w:rsidTr="001F0102">
        <w:trPr>
          <w:trHeight w:val="316"/>
        </w:trPr>
        <w:tc>
          <w:tcPr>
            <w:tcW w:w="9356" w:type="dxa"/>
            <w:tcBorders>
              <w:top w:val="single" w:sz="4" w:space="0" w:color="000000"/>
              <w:left w:val="single" w:sz="4" w:space="0" w:color="000000"/>
              <w:bottom w:val="single" w:sz="4" w:space="0" w:color="000000"/>
              <w:right w:val="single" w:sz="4" w:space="0" w:color="000000"/>
            </w:tcBorders>
          </w:tcPr>
          <w:p w14:paraId="34D19440" w14:textId="77777777" w:rsidR="00656378" w:rsidRPr="00F52410" w:rsidRDefault="00656378" w:rsidP="001F0102">
            <w:pPr>
              <w:kinsoku w:val="0"/>
              <w:overflowPunct w:val="0"/>
              <w:autoSpaceDE w:val="0"/>
              <w:autoSpaceDN w:val="0"/>
              <w:adjustRightInd w:val="0"/>
              <w:spacing w:before="39"/>
              <w:ind w:left="34" w:right="11"/>
              <w:jc w:val="center"/>
              <w:rPr>
                <w:rFonts w:eastAsia="Calibri" w:cs="Calibri"/>
                <w:i/>
                <w:iCs/>
              </w:rPr>
            </w:pPr>
          </w:p>
        </w:tc>
      </w:tr>
      <w:tr w:rsidR="00656378" w:rsidRPr="00F52410" w14:paraId="23962C81" w14:textId="77777777" w:rsidTr="001F0102">
        <w:trPr>
          <w:trHeight w:val="299"/>
        </w:trPr>
        <w:tc>
          <w:tcPr>
            <w:tcW w:w="9356" w:type="dxa"/>
            <w:tcBorders>
              <w:top w:val="single" w:sz="4" w:space="0" w:color="000000"/>
              <w:left w:val="single" w:sz="4" w:space="0" w:color="000000"/>
              <w:bottom w:val="single" w:sz="4" w:space="0" w:color="000000"/>
              <w:right w:val="single" w:sz="4" w:space="0" w:color="000000"/>
            </w:tcBorders>
            <w:shd w:val="clear" w:color="auto" w:fill="D9D9D9"/>
          </w:tcPr>
          <w:p w14:paraId="63CBFC2D" w14:textId="77777777" w:rsidR="00656378" w:rsidRPr="00F52410" w:rsidRDefault="00656378" w:rsidP="001F0102">
            <w:pPr>
              <w:kinsoku w:val="0"/>
              <w:overflowPunct w:val="0"/>
              <w:autoSpaceDE w:val="0"/>
              <w:autoSpaceDN w:val="0"/>
              <w:adjustRightInd w:val="0"/>
              <w:spacing w:line="280" w:lineRule="exact"/>
              <w:ind w:left="34" w:right="5"/>
              <w:jc w:val="center"/>
              <w:rPr>
                <w:rFonts w:eastAsia="Calibri" w:cs="Calibri"/>
                <w:b/>
                <w:bCs/>
              </w:rPr>
            </w:pPr>
            <w:r w:rsidRPr="00F52410">
              <w:rPr>
                <w:rFonts w:eastAsia="Calibri" w:cs="Calibri"/>
                <w:b/>
                <w:bCs/>
              </w:rPr>
              <w:t>Positions/Tasks Designated as Non-Sensitive Positions - Tier 4/High Risk</w:t>
            </w:r>
          </w:p>
        </w:tc>
      </w:tr>
      <w:tr w:rsidR="00656378" w:rsidRPr="00F52410" w14:paraId="5FC6506C" w14:textId="77777777" w:rsidTr="001F0102">
        <w:trPr>
          <w:trHeight w:val="316"/>
        </w:trPr>
        <w:tc>
          <w:tcPr>
            <w:tcW w:w="9356" w:type="dxa"/>
            <w:tcBorders>
              <w:top w:val="single" w:sz="4" w:space="0" w:color="000000"/>
              <w:left w:val="single" w:sz="4" w:space="0" w:color="000000"/>
              <w:bottom w:val="single" w:sz="4" w:space="0" w:color="000000"/>
              <w:right w:val="single" w:sz="4" w:space="0" w:color="000000"/>
            </w:tcBorders>
          </w:tcPr>
          <w:p w14:paraId="533628C1" w14:textId="77777777" w:rsidR="00656378" w:rsidRPr="00F52410" w:rsidRDefault="00656378" w:rsidP="001F0102">
            <w:pPr>
              <w:kinsoku w:val="0"/>
              <w:overflowPunct w:val="0"/>
              <w:autoSpaceDE w:val="0"/>
              <w:autoSpaceDN w:val="0"/>
              <w:adjustRightInd w:val="0"/>
              <w:spacing w:before="37"/>
              <w:ind w:left="34" w:right="11"/>
              <w:rPr>
                <w:rFonts w:eastAsia="Calibri" w:cs="Calibri"/>
                <w:i/>
                <w:iCs/>
              </w:rPr>
            </w:pPr>
            <w:r>
              <w:rPr>
                <w:rFonts w:eastAsia="Calibri" w:cs="Calibri"/>
                <w:i/>
                <w:iCs/>
              </w:rPr>
              <w:t xml:space="preserve">  Not Applicable</w:t>
            </w:r>
          </w:p>
        </w:tc>
      </w:tr>
      <w:tr w:rsidR="00656378" w:rsidRPr="00F52410" w14:paraId="14348BD9" w14:textId="77777777" w:rsidTr="001F0102">
        <w:trPr>
          <w:trHeight w:val="309"/>
        </w:trPr>
        <w:tc>
          <w:tcPr>
            <w:tcW w:w="9356" w:type="dxa"/>
            <w:tcBorders>
              <w:top w:val="single" w:sz="4" w:space="0" w:color="000000"/>
              <w:left w:val="single" w:sz="4" w:space="0" w:color="000000"/>
              <w:bottom w:val="single" w:sz="4" w:space="0" w:color="000000"/>
              <w:right w:val="single" w:sz="4" w:space="0" w:color="000000"/>
            </w:tcBorders>
          </w:tcPr>
          <w:p w14:paraId="5608370B" w14:textId="77777777" w:rsidR="00656378" w:rsidRPr="00F52410" w:rsidRDefault="00656378" w:rsidP="001F0102">
            <w:pPr>
              <w:kinsoku w:val="0"/>
              <w:overflowPunct w:val="0"/>
              <w:autoSpaceDE w:val="0"/>
              <w:autoSpaceDN w:val="0"/>
              <w:adjustRightInd w:val="0"/>
              <w:spacing w:before="35"/>
              <w:ind w:left="34" w:right="11"/>
              <w:jc w:val="center"/>
              <w:rPr>
                <w:rFonts w:eastAsia="Calibri" w:cs="Calibri"/>
                <w:i/>
                <w:iCs/>
              </w:rPr>
            </w:pPr>
          </w:p>
        </w:tc>
      </w:tr>
      <w:tr w:rsidR="00656378" w:rsidRPr="00F52410" w14:paraId="0DD2E215" w14:textId="77777777" w:rsidTr="001F0102">
        <w:trPr>
          <w:trHeight w:val="313"/>
        </w:trPr>
        <w:tc>
          <w:tcPr>
            <w:tcW w:w="9356" w:type="dxa"/>
            <w:tcBorders>
              <w:top w:val="single" w:sz="4" w:space="0" w:color="000000"/>
              <w:left w:val="single" w:sz="4" w:space="0" w:color="000000"/>
              <w:bottom w:val="single" w:sz="4" w:space="0" w:color="000000"/>
              <w:right w:val="single" w:sz="4" w:space="0" w:color="000000"/>
            </w:tcBorders>
          </w:tcPr>
          <w:p w14:paraId="3EE5B80F" w14:textId="77777777" w:rsidR="00656378" w:rsidRPr="00F52410" w:rsidRDefault="00656378" w:rsidP="001F0102">
            <w:pPr>
              <w:kinsoku w:val="0"/>
              <w:overflowPunct w:val="0"/>
              <w:autoSpaceDE w:val="0"/>
              <w:autoSpaceDN w:val="0"/>
              <w:adjustRightInd w:val="0"/>
              <w:spacing w:before="42"/>
              <w:ind w:left="34" w:right="11"/>
              <w:jc w:val="center"/>
              <w:rPr>
                <w:rFonts w:eastAsia="Calibri" w:cs="Calibri"/>
                <w:i/>
                <w:iCs/>
              </w:rPr>
            </w:pPr>
          </w:p>
        </w:tc>
      </w:tr>
      <w:tr w:rsidR="00656378" w:rsidRPr="00F52410" w14:paraId="72F7AA2B" w14:textId="77777777" w:rsidTr="001F0102">
        <w:trPr>
          <w:trHeight w:val="316"/>
        </w:trPr>
        <w:tc>
          <w:tcPr>
            <w:tcW w:w="9356" w:type="dxa"/>
            <w:tcBorders>
              <w:top w:val="single" w:sz="4" w:space="0" w:color="000000"/>
              <w:left w:val="single" w:sz="4" w:space="0" w:color="000000"/>
              <w:bottom w:val="single" w:sz="4" w:space="0" w:color="000000"/>
              <w:right w:val="single" w:sz="4" w:space="0" w:color="000000"/>
            </w:tcBorders>
          </w:tcPr>
          <w:p w14:paraId="6E37EFCE" w14:textId="77777777" w:rsidR="00656378" w:rsidRPr="00F52410" w:rsidRDefault="00656378" w:rsidP="001F0102">
            <w:pPr>
              <w:kinsoku w:val="0"/>
              <w:overflowPunct w:val="0"/>
              <w:autoSpaceDE w:val="0"/>
              <w:autoSpaceDN w:val="0"/>
              <w:adjustRightInd w:val="0"/>
              <w:spacing w:before="37"/>
              <w:ind w:left="34" w:right="11"/>
              <w:jc w:val="center"/>
              <w:rPr>
                <w:rFonts w:eastAsia="Calibri" w:cs="Calibri"/>
                <w:i/>
                <w:iCs/>
              </w:rPr>
            </w:pPr>
          </w:p>
        </w:tc>
      </w:tr>
      <w:tr w:rsidR="00656378" w:rsidRPr="00F52410" w14:paraId="455B0A06" w14:textId="77777777" w:rsidTr="001F0102">
        <w:trPr>
          <w:trHeight w:val="316"/>
        </w:trPr>
        <w:tc>
          <w:tcPr>
            <w:tcW w:w="9356" w:type="dxa"/>
            <w:tcBorders>
              <w:top w:val="single" w:sz="4" w:space="0" w:color="000000"/>
              <w:left w:val="single" w:sz="4" w:space="0" w:color="000000"/>
              <w:bottom w:val="single" w:sz="4" w:space="0" w:color="000000"/>
              <w:right w:val="single" w:sz="4" w:space="0" w:color="000000"/>
            </w:tcBorders>
          </w:tcPr>
          <w:p w14:paraId="22482909" w14:textId="77777777" w:rsidR="00656378" w:rsidRPr="00F52410" w:rsidRDefault="00656378" w:rsidP="001F0102">
            <w:pPr>
              <w:kinsoku w:val="0"/>
              <w:overflowPunct w:val="0"/>
              <w:autoSpaceDE w:val="0"/>
              <w:autoSpaceDN w:val="0"/>
              <w:adjustRightInd w:val="0"/>
              <w:spacing w:before="39"/>
              <w:ind w:left="34" w:right="11"/>
              <w:jc w:val="center"/>
              <w:rPr>
                <w:rFonts w:eastAsia="Calibri" w:cs="Calibri"/>
                <w:i/>
                <w:iCs/>
              </w:rPr>
            </w:pPr>
          </w:p>
        </w:tc>
      </w:tr>
    </w:tbl>
    <w:p w14:paraId="509C5428" w14:textId="77777777" w:rsidR="00656378" w:rsidRPr="00F52410" w:rsidRDefault="00656378" w:rsidP="00656378">
      <w:pPr>
        <w:kinsoku w:val="0"/>
        <w:overflowPunct w:val="0"/>
        <w:autoSpaceDE w:val="0"/>
        <w:autoSpaceDN w:val="0"/>
        <w:adjustRightInd w:val="0"/>
        <w:spacing w:before="8"/>
        <w:rPr>
          <w:rFonts w:eastAsia="Calibri" w:cs="Arial"/>
        </w:rPr>
      </w:pPr>
    </w:p>
    <w:p w14:paraId="1855636B" w14:textId="77777777" w:rsidR="00656378" w:rsidRPr="00F52410" w:rsidRDefault="00656378" w:rsidP="00656378">
      <w:pPr>
        <w:kinsoku w:val="0"/>
        <w:overflowPunct w:val="0"/>
        <w:autoSpaceDE w:val="0"/>
        <w:autoSpaceDN w:val="0"/>
        <w:adjustRightInd w:val="0"/>
        <w:spacing w:before="53"/>
        <w:ind w:left="240" w:right="268"/>
        <w:rPr>
          <w:rFonts w:eastAsia="Calibri" w:cs="Arial"/>
        </w:rPr>
      </w:pPr>
      <w:r w:rsidRPr="00F52410">
        <w:rPr>
          <w:rFonts w:eastAsia="Calibri" w:cs="Arial"/>
        </w:rPr>
        <w:t>Security</w:t>
      </w:r>
      <w:r w:rsidRPr="00F52410">
        <w:rPr>
          <w:rFonts w:eastAsia="Calibri" w:cs="Arial"/>
          <w:spacing w:val="-7"/>
        </w:rPr>
        <w:t xml:space="preserve"> </w:t>
      </w:r>
      <w:r w:rsidRPr="00F52410">
        <w:rPr>
          <w:rFonts w:eastAsia="Calibri" w:cs="Arial"/>
        </w:rPr>
        <w:t>clearances</w:t>
      </w:r>
      <w:r w:rsidRPr="00F52410">
        <w:rPr>
          <w:rFonts w:eastAsia="Calibri" w:cs="Arial"/>
          <w:spacing w:val="-10"/>
        </w:rPr>
        <w:t xml:space="preserve"> </w:t>
      </w:r>
      <w:r w:rsidRPr="00F52410">
        <w:rPr>
          <w:rFonts w:eastAsia="Calibri" w:cs="Arial"/>
        </w:rPr>
        <w:t>are</w:t>
      </w:r>
      <w:r w:rsidRPr="00F52410">
        <w:rPr>
          <w:rFonts w:eastAsia="Calibri" w:cs="Arial"/>
          <w:spacing w:val="-4"/>
        </w:rPr>
        <w:t xml:space="preserve"> </w:t>
      </w:r>
      <w:r w:rsidRPr="00F52410">
        <w:rPr>
          <w:rFonts w:eastAsia="Calibri" w:cs="Arial"/>
        </w:rPr>
        <w:t>granted</w:t>
      </w:r>
      <w:r w:rsidRPr="00F52410">
        <w:rPr>
          <w:rFonts w:eastAsia="Calibri" w:cs="Arial"/>
          <w:spacing w:val="-9"/>
        </w:rPr>
        <w:t xml:space="preserve"> </w:t>
      </w:r>
      <w:r w:rsidRPr="00F52410">
        <w:rPr>
          <w:rFonts w:eastAsia="Calibri" w:cs="Arial"/>
        </w:rPr>
        <w:t>to</w:t>
      </w:r>
      <w:r w:rsidRPr="00F52410">
        <w:rPr>
          <w:rFonts w:eastAsia="Calibri" w:cs="Arial"/>
          <w:spacing w:val="-4"/>
        </w:rPr>
        <w:t xml:space="preserve"> </w:t>
      </w:r>
      <w:r w:rsidRPr="00F52410">
        <w:rPr>
          <w:rFonts w:eastAsia="Calibri" w:cs="Arial"/>
        </w:rPr>
        <w:t>individuals</w:t>
      </w:r>
      <w:r w:rsidRPr="00F52410">
        <w:rPr>
          <w:rFonts w:eastAsia="Calibri" w:cs="Arial"/>
          <w:spacing w:val="-10"/>
        </w:rPr>
        <w:t xml:space="preserve"> </w:t>
      </w:r>
      <w:r w:rsidRPr="00F52410">
        <w:rPr>
          <w:rFonts w:eastAsia="Calibri" w:cs="Arial"/>
        </w:rPr>
        <w:t>with</w:t>
      </w:r>
      <w:r w:rsidRPr="00F52410">
        <w:rPr>
          <w:rFonts w:eastAsia="Calibri" w:cs="Arial"/>
          <w:spacing w:val="-6"/>
        </w:rPr>
        <w:t xml:space="preserve"> </w:t>
      </w:r>
      <w:r w:rsidRPr="00F52410">
        <w:rPr>
          <w:rFonts w:eastAsia="Calibri" w:cs="Arial"/>
        </w:rPr>
        <w:t>a</w:t>
      </w:r>
      <w:r w:rsidRPr="00F52410">
        <w:rPr>
          <w:rFonts w:eastAsia="Calibri" w:cs="Arial"/>
          <w:spacing w:val="-4"/>
        </w:rPr>
        <w:t xml:space="preserve"> </w:t>
      </w:r>
      <w:r w:rsidRPr="00F52410">
        <w:rPr>
          <w:rFonts w:eastAsia="Calibri" w:cs="Arial"/>
        </w:rPr>
        <w:t>specific</w:t>
      </w:r>
      <w:r w:rsidRPr="00F52410">
        <w:rPr>
          <w:rFonts w:eastAsia="Calibri" w:cs="Arial"/>
          <w:spacing w:val="-7"/>
        </w:rPr>
        <w:t xml:space="preserve"> </w:t>
      </w:r>
      <w:r w:rsidRPr="00F52410">
        <w:rPr>
          <w:rFonts w:eastAsia="Calibri" w:cs="Arial"/>
        </w:rPr>
        <w:t>requirement</w:t>
      </w:r>
      <w:r w:rsidRPr="00F52410">
        <w:rPr>
          <w:rFonts w:eastAsia="Calibri" w:cs="Arial"/>
          <w:spacing w:val="-7"/>
        </w:rPr>
        <w:t xml:space="preserve"> </w:t>
      </w:r>
      <w:r w:rsidRPr="00F52410">
        <w:rPr>
          <w:rFonts w:eastAsia="Calibri" w:cs="Arial"/>
        </w:rPr>
        <w:t>for</w:t>
      </w:r>
      <w:r w:rsidRPr="00F52410">
        <w:rPr>
          <w:rFonts w:eastAsia="Calibri" w:cs="Arial"/>
          <w:spacing w:val="-10"/>
        </w:rPr>
        <w:t xml:space="preserve"> </w:t>
      </w:r>
      <w:r w:rsidRPr="00F52410">
        <w:rPr>
          <w:rFonts w:eastAsia="Calibri" w:cs="Arial"/>
        </w:rPr>
        <w:t>access</w:t>
      </w:r>
      <w:r w:rsidRPr="00F52410">
        <w:rPr>
          <w:rFonts w:eastAsia="Calibri" w:cs="Arial"/>
          <w:spacing w:val="-12"/>
        </w:rPr>
        <w:t xml:space="preserve"> </w:t>
      </w:r>
      <w:r w:rsidRPr="00F52410">
        <w:rPr>
          <w:rFonts w:eastAsia="Calibri" w:cs="Arial"/>
        </w:rPr>
        <w:t>to classified</w:t>
      </w:r>
      <w:r w:rsidRPr="00F52410">
        <w:rPr>
          <w:rFonts w:eastAsia="Calibri" w:cs="Arial"/>
          <w:spacing w:val="-1"/>
        </w:rPr>
        <w:t xml:space="preserve"> </w:t>
      </w:r>
      <w:r w:rsidRPr="00F52410">
        <w:rPr>
          <w:rFonts w:eastAsia="Calibri" w:cs="Arial"/>
        </w:rPr>
        <w:t>material (for</w:t>
      </w:r>
      <w:r w:rsidRPr="00F52410">
        <w:rPr>
          <w:rFonts w:eastAsia="Calibri" w:cs="Arial"/>
          <w:spacing w:val="-3"/>
        </w:rPr>
        <w:t xml:space="preserve"> </w:t>
      </w:r>
      <w:r w:rsidRPr="00F52410">
        <w:rPr>
          <w:rFonts w:eastAsia="Calibri" w:cs="Arial"/>
        </w:rPr>
        <w:t>example, Confidential,</w:t>
      </w:r>
      <w:r w:rsidRPr="00F52410">
        <w:rPr>
          <w:rFonts w:eastAsia="Calibri" w:cs="Arial"/>
          <w:spacing w:val="-4"/>
        </w:rPr>
        <w:t xml:space="preserve"> </w:t>
      </w:r>
      <w:r w:rsidRPr="00F52410">
        <w:rPr>
          <w:rFonts w:eastAsia="Calibri" w:cs="Arial"/>
        </w:rPr>
        <w:t>Secret</w:t>
      </w:r>
      <w:r w:rsidRPr="00F52410">
        <w:rPr>
          <w:rFonts w:eastAsia="Calibri" w:cs="Arial"/>
          <w:spacing w:val="-2"/>
        </w:rPr>
        <w:t xml:space="preserve"> </w:t>
      </w:r>
      <w:r w:rsidRPr="00F52410">
        <w:rPr>
          <w:rFonts w:eastAsia="Calibri" w:cs="Arial"/>
        </w:rPr>
        <w:t>and</w:t>
      </w:r>
      <w:r w:rsidRPr="00F52410">
        <w:rPr>
          <w:rFonts w:eastAsia="Calibri" w:cs="Arial"/>
          <w:spacing w:val="-1"/>
        </w:rPr>
        <w:t xml:space="preserve"> </w:t>
      </w:r>
      <w:r w:rsidRPr="00F52410">
        <w:rPr>
          <w:rFonts w:eastAsia="Calibri" w:cs="Arial"/>
        </w:rPr>
        <w:t>Top</w:t>
      </w:r>
      <w:r w:rsidRPr="00F52410">
        <w:rPr>
          <w:rFonts w:eastAsia="Calibri" w:cs="Arial"/>
          <w:spacing w:val="-1"/>
        </w:rPr>
        <w:t xml:space="preserve"> </w:t>
      </w:r>
      <w:r w:rsidRPr="00F52410">
        <w:rPr>
          <w:rFonts w:eastAsia="Calibri" w:cs="Arial"/>
        </w:rPr>
        <w:t>Secret). Contractor personnel that</w:t>
      </w:r>
      <w:r w:rsidRPr="00F52410">
        <w:rPr>
          <w:rFonts w:eastAsia="Calibri" w:cs="Arial"/>
          <w:spacing w:val="-2"/>
        </w:rPr>
        <w:t xml:space="preserve"> </w:t>
      </w:r>
      <w:r w:rsidRPr="00F52410">
        <w:rPr>
          <w:rFonts w:eastAsia="Calibri" w:cs="Arial"/>
        </w:rPr>
        <w:t>are required to</w:t>
      </w:r>
      <w:r w:rsidRPr="00F52410">
        <w:rPr>
          <w:rFonts w:eastAsia="Calibri" w:cs="Arial"/>
          <w:spacing w:val="-1"/>
        </w:rPr>
        <w:t xml:space="preserve"> </w:t>
      </w:r>
      <w:r w:rsidRPr="00F52410">
        <w:rPr>
          <w:rFonts w:eastAsia="Calibri" w:cs="Arial"/>
        </w:rPr>
        <w:t>obtain</w:t>
      </w:r>
      <w:r w:rsidRPr="00F52410">
        <w:rPr>
          <w:rFonts w:eastAsia="Calibri" w:cs="Arial"/>
          <w:spacing w:val="-1"/>
        </w:rPr>
        <w:t xml:space="preserve"> </w:t>
      </w:r>
      <w:r w:rsidRPr="00F52410">
        <w:rPr>
          <w:rFonts w:eastAsia="Calibri" w:cs="Arial"/>
        </w:rPr>
        <w:t>a security clearance will be subject to a Tier</w:t>
      </w:r>
      <w:r w:rsidRPr="00F52410">
        <w:rPr>
          <w:rFonts w:eastAsia="Calibri" w:cs="Arial"/>
          <w:spacing w:val="-4"/>
        </w:rPr>
        <w:t xml:space="preserve"> </w:t>
      </w:r>
      <w:r w:rsidRPr="00F52410">
        <w:rPr>
          <w:rFonts w:eastAsia="Calibri" w:cs="Arial"/>
        </w:rPr>
        <w:t>3</w:t>
      </w:r>
      <w:r w:rsidRPr="00F52410">
        <w:rPr>
          <w:rFonts w:eastAsia="Calibri" w:cs="Arial"/>
          <w:spacing w:val="-1"/>
        </w:rPr>
        <w:t xml:space="preserve"> </w:t>
      </w:r>
      <w:r w:rsidRPr="00F52410">
        <w:rPr>
          <w:rFonts w:eastAsia="Calibri" w:cs="Arial"/>
        </w:rPr>
        <w:t>or Tier</w:t>
      </w:r>
      <w:r w:rsidRPr="00F52410">
        <w:rPr>
          <w:rFonts w:eastAsia="Calibri" w:cs="Arial"/>
          <w:spacing w:val="-1"/>
        </w:rPr>
        <w:t xml:space="preserve"> </w:t>
      </w:r>
      <w:r w:rsidRPr="00F52410">
        <w:rPr>
          <w:rFonts w:eastAsia="Calibri" w:cs="Arial"/>
        </w:rPr>
        <w:lastRenderedPageBreak/>
        <w:t>5 investigation. The following</w:t>
      </w:r>
      <w:r w:rsidRPr="00F52410">
        <w:rPr>
          <w:rFonts w:eastAsia="Calibri" w:cs="Arial"/>
          <w:spacing w:val="-1"/>
        </w:rPr>
        <w:t xml:space="preserve"> </w:t>
      </w:r>
      <w:r w:rsidRPr="00F52410">
        <w:rPr>
          <w:rFonts w:eastAsia="Calibri" w:cs="Arial"/>
        </w:rPr>
        <w:t>sensitivity</w:t>
      </w:r>
      <w:r w:rsidRPr="00F52410">
        <w:rPr>
          <w:rFonts w:eastAsia="Calibri" w:cs="Arial"/>
          <w:spacing w:val="-2"/>
        </w:rPr>
        <w:t xml:space="preserve"> </w:t>
      </w:r>
      <w:r w:rsidRPr="00F52410">
        <w:rPr>
          <w:rFonts w:eastAsia="Calibri" w:cs="Arial"/>
        </w:rPr>
        <w:t>designations</w:t>
      </w:r>
      <w:r w:rsidRPr="00F52410">
        <w:rPr>
          <w:rFonts w:eastAsia="Calibri" w:cs="Arial"/>
          <w:spacing w:val="-2"/>
        </w:rPr>
        <w:t xml:space="preserve"> </w:t>
      </w:r>
      <w:r w:rsidRPr="00F52410">
        <w:rPr>
          <w:rFonts w:eastAsia="Calibri" w:cs="Arial"/>
        </w:rPr>
        <w:t>have</w:t>
      </w:r>
      <w:r w:rsidRPr="00F52410">
        <w:rPr>
          <w:rFonts w:eastAsia="Calibri" w:cs="Arial"/>
          <w:spacing w:val="-1"/>
        </w:rPr>
        <w:t xml:space="preserve"> </w:t>
      </w:r>
      <w:r w:rsidRPr="00F52410">
        <w:rPr>
          <w:rFonts w:eastAsia="Calibri" w:cs="Arial"/>
        </w:rPr>
        <w:t>been</w:t>
      </w:r>
      <w:r w:rsidRPr="00F52410">
        <w:rPr>
          <w:rFonts w:eastAsia="Calibri" w:cs="Arial"/>
          <w:spacing w:val="-1"/>
        </w:rPr>
        <w:t xml:space="preserve"> </w:t>
      </w:r>
      <w:r w:rsidRPr="00F52410">
        <w:rPr>
          <w:rFonts w:eastAsia="Calibri" w:cs="Arial"/>
        </w:rPr>
        <w:t>assigned for</w:t>
      </w:r>
      <w:r w:rsidRPr="00F52410">
        <w:rPr>
          <w:rFonts w:eastAsia="Calibri" w:cs="Arial"/>
          <w:spacing w:val="-1"/>
        </w:rPr>
        <w:t xml:space="preserve"> </w:t>
      </w:r>
      <w:r w:rsidRPr="00F52410">
        <w:rPr>
          <w:rFonts w:eastAsia="Calibri" w:cs="Arial"/>
        </w:rPr>
        <w:t>the identified Tier</w:t>
      </w:r>
      <w:r w:rsidRPr="00F52410">
        <w:rPr>
          <w:rFonts w:eastAsia="Calibri" w:cs="Arial"/>
          <w:spacing w:val="-1"/>
        </w:rPr>
        <w:t xml:space="preserve"> </w:t>
      </w:r>
      <w:r w:rsidRPr="00F52410">
        <w:rPr>
          <w:rFonts w:eastAsia="Calibri" w:cs="Arial"/>
        </w:rPr>
        <w:t>3</w:t>
      </w:r>
      <w:r w:rsidRPr="00F52410">
        <w:rPr>
          <w:rFonts w:eastAsia="Calibri" w:cs="Arial"/>
          <w:spacing w:val="-1"/>
        </w:rPr>
        <w:t xml:space="preserve"> </w:t>
      </w:r>
      <w:r w:rsidRPr="00F52410">
        <w:rPr>
          <w:rFonts w:eastAsia="Calibri" w:cs="Arial"/>
        </w:rPr>
        <w:t>and Tier</w:t>
      </w:r>
      <w:r w:rsidRPr="00F52410">
        <w:rPr>
          <w:rFonts w:eastAsia="Calibri" w:cs="Arial"/>
          <w:spacing w:val="-1"/>
        </w:rPr>
        <w:t xml:space="preserve"> </w:t>
      </w:r>
      <w:r w:rsidRPr="00F52410">
        <w:rPr>
          <w:rFonts w:eastAsia="Calibri" w:cs="Arial"/>
        </w:rPr>
        <w:t>5 required</w:t>
      </w:r>
      <w:r w:rsidRPr="00F52410">
        <w:rPr>
          <w:rFonts w:eastAsia="Calibri" w:cs="Arial"/>
          <w:spacing w:val="-1"/>
        </w:rPr>
        <w:t xml:space="preserve"> </w:t>
      </w:r>
      <w:r w:rsidRPr="00F52410">
        <w:rPr>
          <w:rFonts w:eastAsia="Calibri" w:cs="Arial"/>
        </w:rPr>
        <w:t>by this contract:</w:t>
      </w:r>
    </w:p>
    <w:p w14:paraId="1ED3AE07" w14:textId="77777777" w:rsidR="00656378" w:rsidRPr="005C6638" w:rsidRDefault="00656378" w:rsidP="00656378">
      <w:pPr>
        <w:kinsoku w:val="0"/>
        <w:overflowPunct w:val="0"/>
        <w:autoSpaceDE w:val="0"/>
        <w:autoSpaceDN w:val="0"/>
        <w:adjustRightInd w:val="0"/>
        <w:spacing w:before="240"/>
        <w:ind w:left="1591" w:right="268" w:hanging="720"/>
        <w:rPr>
          <w:rFonts w:eastAsia="Calibri" w:cs="Arial"/>
          <w:i/>
          <w:iCs/>
        </w:rPr>
      </w:pPr>
      <w:r w:rsidRPr="005C6638">
        <w:rPr>
          <w:rFonts w:eastAsia="Calibri" w:cs="Arial"/>
        </w:rPr>
        <w:t>Tier</w:t>
      </w:r>
      <w:r w:rsidRPr="005C6638">
        <w:rPr>
          <w:rFonts w:eastAsia="Calibri" w:cs="Arial"/>
          <w:spacing w:val="-2"/>
        </w:rPr>
        <w:t xml:space="preserve"> </w:t>
      </w:r>
      <w:r w:rsidRPr="005C6638">
        <w:rPr>
          <w:rFonts w:eastAsia="Calibri" w:cs="Arial"/>
        </w:rPr>
        <w:t xml:space="preserve">3: </w:t>
      </w:r>
      <w:r w:rsidRPr="005C6638">
        <w:rPr>
          <w:rFonts w:eastAsia="Calibri" w:cs="Arial"/>
          <w:i/>
          <w:iCs/>
        </w:rPr>
        <w:t>Not Applicable</w:t>
      </w:r>
    </w:p>
    <w:p w14:paraId="39C81830" w14:textId="77777777" w:rsidR="00656378" w:rsidRPr="005C6638" w:rsidRDefault="00656378" w:rsidP="00656378">
      <w:pPr>
        <w:kinsoku w:val="0"/>
        <w:overflowPunct w:val="0"/>
        <w:autoSpaceDE w:val="0"/>
        <w:autoSpaceDN w:val="0"/>
        <w:adjustRightInd w:val="0"/>
        <w:spacing w:before="240"/>
        <w:ind w:left="1591" w:right="268" w:hanging="720"/>
        <w:rPr>
          <w:rFonts w:eastAsia="Calibri" w:cs="Arial"/>
          <w:i/>
          <w:iCs/>
        </w:rPr>
      </w:pPr>
      <w:r w:rsidRPr="005C6638">
        <w:rPr>
          <w:rFonts w:eastAsia="Calibri" w:cs="Arial"/>
        </w:rPr>
        <w:t>Tier</w:t>
      </w:r>
      <w:r w:rsidRPr="005C6638">
        <w:rPr>
          <w:rFonts w:eastAsia="Calibri" w:cs="Arial"/>
          <w:spacing w:val="-4"/>
        </w:rPr>
        <w:t xml:space="preserve"> </w:t>
      </w:r>
      <w:r w:rsidRPr="005C6638">
        <w:rPr>
          <w:rFonts w:eastAsia="Calibri" w:cs="Arial"/>
        </w:rPr>
        <w:t xml:space="preserve">5: </w:t>
      </w:r>
      <w:r w:rsidRPr="005C6638">
        <w:rPr>
          <w:rFonts w:eastAsia="Calibri" w:cs="Arial"/>
          <w:i/>
          <w:iCs/>
        </w:rPr>
        <w:t>Not Applicable</w:t>
      </w:r>
    </w:p>
    <w:p w14:paraId="4C54B484" w14:textId="77777777" w:rsidR="00656378" w:rsidRPr="00F52410" w:rsidRDefault="00656378" w:rsidP="00656378">
      <w:pPr>
        <w:kinsoku w:val="0"/>
        <w:overflowPunct w:val="0"/>
        <w:autoSpaceDE w:val="0"/>
        <w:autoSpaceDN w:val="0"/>
        <w:adjustRightInd w:val="0"/>
        <w:spacing w:before="240"/>
        <w:ind w:left="1500" w:right="268" w:hanging="629"/>
        <w:rPr>
          <w:rFonts w:eastAsia="Calibri" w:cs="Arial"/>
        </w:rPr>
      </w:pPr>
      <w:r w:rsidRPr="00F52410">
        <w:rPr>
          <w:rFonts w:eastAsia="Calibri" w:cs="Arial"/>
        </w:rPr>
        <w:t>(d)</w:t>
      </w:r>
      <w:r w:rsidRPr="00F52410">
        <w:rPr>
          <w:rFonts w:eastAsia="Calibri" w:cs="Arial"/>
          <w:spacing w:val="-4"/>
        </w:rPr>
        <w:t xml:space="preserve"> </w:t>
      </w:r>
      <w:r w:rsidRPr="00F52410">
        <w:rPr>
          <w:rFonts w:eastAsia="Calibri" w:cs="Arial"/>
          <w:i/>
          <w:iCs/>
        </w:rPr>
        <w:t>Fitness</w:t>
      </w:r>
      <w:r w:rsidRPr="00F52410">
        <w:rPr>
          <w:rFonts w:eastAsia="Calibri" w:cs="Arial"/>
        </w:rPr>
        <w:t>. The results</w:t>
      </w:r>
      <w:r w:rsidRPr="00F52410">
        <w:rPr>
          <w:rFonts w:eastAsia="Calibri" w:cs="Arial"/>
          <w:spacing w:val="-1"/>
        </w:rPr>
        <w:t xml:space="preserve"> </w:t>
      </w:r>
      <w:r w:rsidRPr="00F52410">
        <w:rPr>
          <w:rFonts w:eastAsia="Calibri" w:cs="Arial"/>
        </w:rPr>
        <w:t>from a background investigation are used to determine if</w:t>
      </w:r>
      <w:r w:rsidRPr="00F52410">
        <w:rPr>
          <w:rFonts w:eastAsia="Calibri" w:cs="Arial"/>
          <w:spacing w:val="68"/>
        </w:rPr>
        <w:t xml:space="preserve"> </w:t>
      </w:r>
      <w:r w:rsidRPr="00F52410">
        <w:rPr>
          <w:rFonts w:eastAsia="Calibri" w:cs="Arial"/>
        </w:rPr>
        <w:t>an individual’s</w:t>
      </w:r>
      <w:r w:rsidRPr="00F52410">
        <w:rPr>
          <w:rFonts w:eastAsia="Calibri" w:cs="Arial"/>
          <w:spacing w:val="-4"/>
        </w:rPr>
        <w:t xml:space="preserve"> </w:t>
      </w:r>
      <w:r w:rsidRPr="00F52410">
        <w:rPr>
          <w:rFonts w:eastAsia="Calibri" w:cs="Arial"/>
        </w:rPr>
        <w:t>fitness</w:t>
      </w:r>
      <w:r w:rsidRPr="00F52410">
        <w:rPr>
          <w:rFonts w:eastAsia="Calibri" w:cs="Arial"/>
          <w:spacing w:val="-6"/>
        </w:rPr>
        <w:t xml:space="preserve"> </w:t>
      </w:r>
      <w:r w:rsidRPr="00F52410">
        <w:rPr>
          <w:rFonts w:eastAsia="Calibri" w:cs="Arial"/>
        </w:rPr>
        <w:t>is</w:t>
      </w:r>
      <w:r w:rsidRPr="00F52410">
        <w:rPr>
          <w:rFonts w:eastAsia="Calibri" w:cs="Arial"/>
          <w:spacing w:val="-4"/>
        </w:rPr>
        <w:t xml:space="preserve"> </w:t>
      </w:r>
      <w:r w:rsidRPr="00F52410">
        <w:rPr>
          <w:rFonts w:eastAsia="Calibri" w:cs="Arial"/>
        </w:rPr>
        <w:t>sufficient</w:t>
      </w:r>
      <w:r w:rsidRPr="00F52410">
        <w:rPr>
          <w:rFonts w:eastAsia="Calibri" w:cs="Arial"/>
          <w:spacing w:val="-3"/>
        </w:rPr>
        <w:t xml:space="preserve"> </w:t>
      </w:r>
      <w:r w:rsidRPr="00F52410">
        <w:rPr>
          <w:rFonts w:eastAsia="Calibri" w:cs="Arial"/>
        </w:rPr>
        <w:t>for</w:t>
      </w:r>
      <w:r w:rsidRPr="00F52410">
        <w:rPr>
          <w:rFonts w:eastAsia="Calibri" w:cs="Arial"/>
          <w:spacing w:val="-7"/>
        </w:rPr>
        <w:t xml:space="preserve"> </w:t>
      </w:r>
      <w:r w:rsidRPr="00F52410">
        <w:rPr>
          <w:rFonts w:eastAsia="Calibri" w:cs="Arial"/>
        </w:rPr>
        <w:t>that</w:t>
      </w:r>
      <w:r w:rsidRPr="00F52410">
        <w:rPr>
          <w:rFonts w:eastAsia="Calibri" w:cs="Arial"/>
          <w:spacing w:val="-8"/>
        </w:rPr>
        <w:t xml:space="preserve"> </w:t>
      </w:r>
      <w:r w:rsidRPr="00F52410">
        <w:rPr>
          <w:rFonts w:eastAsia="Calibri" w:cs="Arial"/>
        </w:rPr>
        <w:t>individual</w:t>
      </w:r>
      <w:r w:rsidRPr="00F52410">
        <w:rPr>
          <w:rFonts w:eastAsia="Calibri" w:cs="Arial"/>
          <w:spacing w:val="-4"/>
        </w:rPr>
        <w:t xml:space="preserve"> </w:t>
      </w:r>
      <w:r w:rsidRPr="00F52410">
        <w:rPr>
          <w:rFonts w:eastAsia="Calibri" w:cs="Arial"/>
        </w:rPr>
        <w:t>to perform</w:t>
      </w:r>
      <w:r w:rsidRPr="00F52410">
        <w:rPr>
          <w:rFonts w:eastAsia="Calibri" w:cs="Arial"/>
          <w:spacing w:val="-2"/>
        </w:rPr>
        <w:t xml:space="preserve"> </w:t>
      </w:r>
      <w:r w:rsidRPr="00F52410">
        <w:rPr>
          <w:rFonts w:eastAsia="Calibri" w:cs="Arial"/>
        </w:rPr>
        <w:t>work</w:t>
      </w:r>
      <w:r w:rsidRPr="00F52410">
        <w:rPr>
          <w:rFonts w:eastAsia="Calibri" w:cs="Arial"/>
          <w:spacing w:val="-9"/>
        </w:rPr>
        <w:t xml:space="preserve"> </w:t>
      </w:r>
      <w:r w:rsidRPr="00F52410">
        <w:rPr>
          <w:rFonts w:eastAsia="Calibri" w:cs="Arial"/>
        </w:rPr>
        <w:t>for</w:t>
      </w:r>
      <w:r w:rsidRPr="00F52410">
        <w:rPr>
          <w:rFonts w:eastAsia="Calibri" w:cs="Arial"/>
          <w:spacing w:val="-7"/>
        </w:rPr>
        <w:t xml:space="preserve"> </w:t>
      </w:r>
      <w:r w:rsidRPr="00F52410">
        <w:rPr>
          <w:rFonts w:eastAsia="Calibri" w:cs="Arial"/>
        </w:rPr>
        <w:t>or</w:t>
      </w:r>
      <w:r w:rsidRPr="00F52410">
        <w:rPr>
          <w:rFonts w:eastAsia="Calibri" w:cs="Arial"/>
          <w:spacing w:val="-7"/>
        </w:rPr>
        <w:t xml:space="preserve"> </w:t>
      </w:r>
      <w:r w:rsidRPr="00F52410">
        <w:rPr>
          <w:rFonts w:eastAsia="Calibri" w:cs="Arial"/>
        </w:rPr>
        <w:t>on</w:t>
      </w:r>
      <w:r w:rsidRPr="00F52410">
        <w:rPr>
          <w:rFonts w:eastAsia="Calibri" w:cs="Arial"/>
          <w:spacing w:val="-3"/>
        </w:rPr>
        <w:t xml:space="preserve"> </w:t>
      </w:r>
      <w:r w:rsidRPr="00F52410">
        <w:rPr>
          <w:rFonts w:eastAsia="Calibri" w:cs="Arial"/>
        </w:rPr>
        <w:t>behalf</w:t>
      </w:r>
      <w:r w:rsidRPr="00F52410">
        <w:rPr>
          <w:rFonts w:eastAsia="Calibri" w:cs="Arial"/>
          <w:spacing w:val="-8"/>
        </w:rPr>
        <w:t xml:space="preserve"> </w:t>
      </w:r>
      <w:r w:rsidRPr="00F52410">
        <w:rPr>
          <w:rFonts w:eastAsia="Calibri" w:cs="Arial"/>
        </w:rPr>
        <w:t>of VA</w:t>
      </w:r>
      <w:r w:rsidRPr="00F52410">
        <w:rPr>
          <w:rFonts w:eastAsia="Calibri" w:cs="Arial"/>
          <w:spacing w:val="-3"/>
        </w:rPr>
        <w:t xml:space="preserve"> </w:t>
      </w:r>
      <w:r w:rsidRPr="00F52410">
        <w:rPr>
          <w:rFonts w:eastAsia="Calibri" w:cs="Arial"/>
        </w:rPr>
        <w:t>in</w:t>
      </w:r>
      <w:r w:rsidRPr="00F52410">
        <w:rPr>
          <w:rFonts w:eastAsia="Calibri" w:cs="Arial"/>
          <w:spacing w:val="-5"/>
        </w:rPr>
        <w:t xml:space="preserve"> </w:t>
      </w:r>
      <w:r w:rsidRPr="00F52410">
        <w:rPr>
          <w:rFonts w:eastAsia="Calibri" w:cs="Arial"/>
        </w:rPr>
        <w:t>the</w:t>
      </w:r>
      <w:r w:rsidRPr="00F52410">
        <w:rPr>
          <w:rFonts w:eastAsia="Calibri" w:cs="Arial"/>
          <w:spacing w:val="-8"/>
        </w:rPr>
        <w:t xml:space="preserve"> </w:t>
      </w:r>
      <w:r w:rsidRPr="00F52410">
        <w:rPr>
          <w:rFonts w:eastAsia="Calibri" w:cs="Arial"/>
        </w:rPr>
        <w:t>position</w:t>
      </w:r>
      <w:r w:rsidRPr="00F52410">
        <w:rPr>
          <w:rFonts w:eastAsia="Calibri" w:cs="Arial"/>
          <w:spacing w:val="-5"/>
        </w:rPr>
        <w:t xml:space="preserve"> </w:t>
      </w:r>
      <w:r w:rsidRPr="00F52410">
        <w:rPr>
          <w:rFonts w:eastAsia="Calibri" w:cs="Arial"/>
        </w:rPr>
        <w:t>identified</w:t>
      </w:r>
      <w:r w:rsidRPr="00F52410">
        <w:rPr>
          <w:rFonts w:eastAsia="Calibri" w:cs="Arial"/>
          <w:spacing w:val="-3"/>
        </w:rPr>
        <w:t xml:space="preserve"> </w:t>
      </w:r>
      <w:r w:rsidRPr="00F52410">
        <w:rPr>
          <w:rFonts w:eastAsia="Calibri" w:cs="Arial"/>
        </w:rPr>
        <w:t>in</w:t>
      </w:r>
      <w:r w:rsidRPr="00F52410">
        <w:rPr>
          <w:rFonts w:eastAsia="Calibri" w:cs="Arial"/>
          <w:spacing w:val="-5"/>
        </w:rPr>
        <w:t xml:space="preserve"> </w:t>
      </w:r>
      <w:r w:rsidRPr="00F52410">
        <w:rPr>
          <w:rFonts w:eastAsia="Calibri" w:cs="Arial"/>
        </w:rPr>
        <w:t>this</w:t>
      </w:r>
      <w:r w:rsidRPr="00F52410">
        <w:rPr>
          <w:rFonts w:eastAsia="Calibri" w:cs="Arial"/>
          <w:spacing w:val="-6"/>
        </w:rPr>
        <w:t xml:space="preserve"> </w:t>
      </w:r>
      <w:r w:rsidRPr="00F52410">
        <w:rPr>
          <w:rFonts w:eastAsia="Calibri" w:cs="Arial"/>
        </w:rPr>
        <w:t>contract.</w:t>
      </w:r>
      <w:r w:rsidRPr="00F52410">
        <w:rPr>
          <w:rFonts w:eastAsia="Calibri" w:cs="Arial"/>
          <w:spacing w:val="-6"/>
        </w:rPr>
        <w:t xml:space="preserve"> </w:t>
      </w:r>
      <w:r w:rsidRPr="00F52410">
        <w:rPr>
          <w:rFonts w:eastAsia="Calibri" w:cs="Arial"/>
        </w:rPr>
        <w:t>Contractor</w:t>
      </w:r>
      <w:r w:rsidRPr="00F52410">
        <w:rPr>
          <w:rFonts w:eastAsia="Calibri" w:cs="Arial"/>
          <w:spacing w:val="-10"/>
        </w:rPr>
        <w:t xml:space="preserve"> </w:t>
      </w:r>
      <w:r w:rsidRPr="00F52410">
        <w:rPr>
          <w:rFonts w:eastAsia="Calibri" w:cs="Arial"/>
        </w:rPr>
        <w:t>fitness</w:t>
      </w:r>
      <w:r w:rsidRPr="00F52410">
        <w:rPr>
          <w:rFonts w:eastAsia="Calibri" w:cs="Arial"/>
          <w:spacing w:val="-8"/>
        </w:rPr>
        <w:t xml:space="preserve"> </w:t>
      </w:r>
      <w:r w:rsidRPr="00F52410">
        <w:rPr>
          <w:rFonts w:eastAsia="Calibri" w:cs="Arial"/>
        </w:rPr>
        <w:t>determinations</w:t>
      </w:r>
      <w:r w:rsidRPr="00F52410">
        <w:rPr>
          <w:rFonts w:eastAsia="Calibri" w:cs="Arial"/>
          <w:spacing w:val="-11"/>
        </w:rPr>
        <w:t xml:space="preserve"> </w:t>
      </w:r>
      <w:r w:rsidRPr="00F52410">
        <w:rPr>
          <w:rFonts w:eastAsia="Calibri" w:cs="Arial"/>
        </w:rPr>
        <w:t>are</w:t>
      </w:r>
      <w:r w:rsidRPr="00F52410">
        <w:rPr>
          <w:rFonts w:eastAsia="Calibri" w:cs="Arial"/>
          <w:spacing w:val="-10"/>
        </w:rPr>
        <w:t xml:space="preserve"> </w:t>
      </w:r>
      <w:r w:rsidRPr="00F52410">
        <w:rPr>
          <w:rFonts w:eastAsia="Calibri" w:cs="Arial"/>
        </w:rPr>
        <w:t>made in accordance with 5 CFR Part 731.202.</w:t>
      </w:r>
    </w:p>
    <w:p w14:paraId="689E05F1" w14:textId="77777777" w:rsidR="00656378" w:rsidRPr="00F52410" w:rsidRDefault="00656378" w:rsidP="00656378">
      <w:pPr>
        <w:kinsoku w:val="0"/>
        <w:overflowPunct w:val="0"/>
        <w:autoSpaceDE w:val="0"/>
        <w:autoSpaceDN w:val="0"/>
        <w:adjustRightInd w:val="0"/>
        <w:ind w:left="240" w:right="154"/>
        <w:rPr>
          <w:rFonts w:eastAsia="Calibri" w:cs="Arial"/>
        </w:rPr>
      </w:pPr>
      <w:r w:rsidRPr="00F52410">
        <w:rPr>
          <w:rFonts w:eastAsia="Calibri" w:cs="Arial"/>
        </w:rPr>
        <w:t>Fitness</w:t>
      </w:r>
      <w:r w:rsidRPr="00F52410">
        <w:rPr>
          <w:rFonts w:eastAsia="Calibri" w:cs="Arial"/>
          <w:spacing w:val="-8"/>
        </w:rPr>
        <w:t xml:space="preserve"> </w:t>
      </w:r>
      <w:r w:rsidRPr="00F52410">
        <w:rPr>
          <w:rFonts w:eastAsia="Calibri" w:cs="Arial"/>
        </w:rPr>
        <w:t>requirements</w:t>
      </w:r>
      <w:r w:rsidRPr="00F52410">
        <w:rPr>
          <w:rFonts w:eastAsia="Calibri" w:cs="Arial"/>
          <w:spacing w:val="-11"/>
        </w:rPr>
        <w:t xml:space="preserve"> </w:t>
      </w:r>
      <w:r w:rsidRPr="00F52410">
        <w:rPr>
          <w:rFonts w:eastAsia="Calibri" w:cs="Arial"/>
        </w:rPr>
        <w:t>for</w:t>
      </w:r>
      <w:r w:rsidRPr="00F52410">
        <w:rPr>
          <w:rFonts w:eastAsia="Calibri" w:cs="Arial"/>
          <w:spacing w:val="-11"/>
        </w:rPr>
        <w:t xml:space="preserve"> </w:t>
      </w:r>
      <w:r w:rsidRPr="00F52410">
        <w:rPr>
          <w:rFonts w:eastAsia="Calibri" w:cs="Arial"/>
        </w:rPr>
        <w:t>employment</w:t>
      </w:r>
      <w:r w:rsidRPr="00F52410">
        <w:rPr>
          <w:rFonts w:eastAsia="Calibri" w:cs="Arial"/>
          <w:spacing w:val="-10"/>
        </w:rPr>
        <w:t xml:space="preserve"> </w:t>
      </w:r>
      <w:r w:rsidRPr="00F52410">
        <w:rPr>
          <w:rFonts w:eastAsia="Calibri" w:cs="Arial"/>
        </w:rPr>
        <w:t>are</w:t>
      </w:r>
      <w:r w:rsidRPr="00F52410">
        <w:rPr>
          <w:rFonts w:eastAsia="Calibri" w:cs="Arial"/>
          <w:spacing w:val="-7"/>
        </w:rPr>
        <w:t xml:space="preserve"> </w:t>
      </w:r>
      <w:r w:rsidRPr="00F52410">
        <w:rPr>
          <w:rFonts w:eastAsia="Calibri" w:cs="Arial"/>
        </w:rPr>
        <w:t>separate</w:t>
      </w:r>
      <w:r w:rsidRPr="00F52410">
        <w:rPr>
          <w:rFonts w:eastAsia="Calibri" w:cs="Arial"/>
          <w:spacing w:val="-10"/>
        </w:rPr>
        <w:t xml:space="preserve"> </w:t>
      </w:r>
      <w:r w:rsidRPr="00F52410">
        <w:rPr>
          <w:rFonts w:eastAsia="Calibri" w:cs="Arial"/>
        </w:rPr>
        <w:t>and</w:t>
      </w:r>
      <w:r w:rsidRPr="00F52410">
        <w:rPr>
          <w:rFonts w:eastAsia="Calibri" w:cs="Arial"/>
          <w:spacing w:val="-10"/>
        </w:rPr>
        <w:t xml:space="preserve"> </w:t>
      </w:r>
      <w:r w:rsidRPr="00F52410">
        <w:rPr>
          <w:rFonts w:eastAsia="Calibri" w:cs="Arial"/>
        </w:rPr>
        <w:t>distinct</w:t>
      </w:r>
      <w:r w:rsidRPr="00F52410">
        <w:rPr>
          <w:rFonts w:eastAsia="Calibri" w:cs="Arial"/>
          <w:spacing w:val="-10"/>
        </w:rPr>
        <w:t xml:space="preserve"> </w:t>
      </w:r>
      <w:r w:rsidRPr="00F52410">
        <w:rPr>
          <w:rFonts w:eastAsia="Calibri" w:cs="Arial"/>
        </w:rPr>
        <w:t>from</w:t>
      </w:r>
      <w:r w:rsidRPr="00F52410">
        <w:rPr>
          <w:rFonts w:eastAsia="Calibri" w:cs="Arial"/>
          <w:spacing w:val="-11"/>
        </w:rPr>
        <w:t xml:space="preserve"> </w:t>
      </w:r>
      <w:r w:rsidRPr="00F52410">
        <w:rPr>
          <w:rFonts w:eastAsia="Calibri" w:cs="Arial"/>
        </w:rPr>
        <w:t>job</w:t>
      </w:r>
      <w:r w:rsidRPr="00F52410">
        <w:rPr>
          <w:rFonts w:eastAsia="Calibri" w:cs="Arial"/>
          <w:spacing w:val="-5"/>
        </w:rPr>
        <w:t xml:space="preserve"> </w:t>
      </w:r>
      <w:r w:rsidRPr="00F52410">
        <w:rPr>
          <w:rFonts w:eastAsia="Calibri" w:cs="Arial"/>
        </w:rPr>
        <w:t>qualifications.</w:t>
      </w:r>
      <w:r w:rsidRPr="00F52410">
        <w:rPr>
          <w:rFonts w:eastAsia="Calibri" w:cs="Arial"/>
          <w:spacing w:val="-8"/>
        </w:rPr>
        <w:t xml:space="preserve"> </w:t>
      </w:r>
      <w:r w:rsidRPr="00F52410">
        <w:rPr>
          <w:rFonts w:eastAsia="Calibri" w:cs="Arial"/>
        </w:rPr>
        <w:t>If</w:t>
      </w:r>
      <w:r w:rsidRPr="00F52410">
        <w:rPr>
          <w:rFonts w:eastAsia="Calibri" w:cs="Arial"/>
          <w:spacing w:val="-1"/>
        </w:rPr>
        <w:t xml:space="preserve"> </w:t>
      </w:r>
      <w:r w:rsidRPr="00F52410">
        <w:rPr>
          <w:rFonts w:eastAsia="Calibri" w:cs="Arial"/>
        </w:rPr>
        <w:t>a Contractor</w:t>
      </w:r>
      <w:r w:rsidRPr="00F52410">
        <w:rPr>
          <w:rFonts w:eastAsia="Calibri" w:cs="Arial"/>
          <w:spacing w:val="-2"/>
        </w:rPr>
        <w:t xml:space="preserve"> </w:t>
      </w:r>
      <w:r w:rsidRPr="00F52410">
        <w:rPr>
          <w:rFonts w:eastAsia="Calibri" w:cs="Arial"/>
        </w:rPr>
        <w:t>or</w:t>
      </w:r>
      <w:r w:rsidRPr="00F52410">
        <w:rPr>
          <w:rFonts w:eastAsia="Calibri" w:cs="Arial"/>
          <w:spacing w:val="-2"/>
        </w:rPr>
        <w:t xml:space="preserve"> </w:t>
      </w:r>
      <w:r w:rsidRPr="00F52410">
        <w:rPr>
          <w:rFonts w:eastAsia="Calibri" w:cs="Arial"/>
        </w:rPr>
        <w:t>subcontractor</w:t>
      </w:r>
      <w:r w:rsidRPr="00F52410">
        <w:rPr>
          <w:rFonts w:eastAsia="Calibri" w:cs="Arial"/>
          <w:spacing w:val="-2"/>
        </w:rPr>
        <w:t xml:space="preserve"> </w:t>
      </w:r>
      <w:r w:rsidRPr="00F52410">
        <w:rPr>
          <w:rFonts w:eastAsia="Calibri" w:cs="Arial"/>
        </w:rPr>
        <w:t>employee is</w:t>
      </w:r>
      <w:r w:rsidRPr="00F52410">
        <w:rPr>
          <w:rFonts w:eastAsia="Calibri" w:cs="Arial"/>
          <w:spacing w:val="-3"/>
        </w:rPr>
        <w:t xml:space="preserve"> </w:t>
      </w:r>
      <w:r w:rsidRPr="00F52410">
        <w:rPr>
          <w:rFonts w:eastAsia="Calibri" w:cs="Arial"/>
        </w:rPr>
        <w:t>found to be unsuitable or</w:t>
      </w:r>
      <w:r w:rsidRPr="00F52410">
        <w:rPr>
          <w:rFonts w:eastAsia="Calibri" w:cs="Arial"/>
          <w:spacing w:val="-4"/>
        </w:rPr>
        <w:t xml:space="preserve"> </w:t>
      </w:r>
      <w:r w:rsidRPr="00F52410">
        <w:rPr>
          <w:rFonts w:eastAsia="Calibri" w:cs="Arial"/>
        </w:rPr>
        <w:t>unfit to provide</w:t>
      </w:r>
      <w:r w:rsidRPr="00F52410">
        <w:rPr>
          <w:rFonts w:eastAsia="Calibri" w:cs="Arial"/>
          <w:spacing w:val="-1"/>
        </w:rPr>
        <w:t xml:space="preserve"> </w:t>
      </w:r>
      <w:r w:rsidRPr="00F52410">
        <w:rPr>
          <w:rFonts w:eastAsia="Calibri" w:cs="Arial"/>
        </w:rPr>
        <w:t>services</w:t>
      </w:r>
      <w:r w:rsidRPr="00F52410">
        <w:rPr>
          <w:rFonts w:eastAsia="Calibri" w:cs="Arial"/>
          <w:spacing w:val="-1"/>
        </w:rPr>
        <w:t xml:space="preserve"> </w:t>
      </w:r>
      <w:r w:rsidRPr="00F52410">
        <w:rPr>
          <w:rFonts w:eastAsia="Calibri" w:cs="Arial"/>
        </w:rPr>
        <w:t>under</w:t>
      </w:r>
      <w:r w:rsidRPr="00F52410">
        <w:rPr>
          <w:rFonts w:eastAsia="Calibri" w:cs="Arial"/>
          <w:spacing w:val="-2"/>
        </w:rPr>
        <w:t xml:space="preserve"> </w:t>
      </w:r>
      <w:r w:rsidRPr="00F52410">
        <w:rPr>
          <w:rFonts w:eastAsia="Calibri" w:cs="Arial"/>
        </w:rPr>
        <w:t>this</w:t>
      </w:r>
      <w:r w:rsidRPr="00F52410">
        <w:rPr>
          <w:rFonts w:eastAsia="Calibri" w:cs="Arial"/>
          <w:spacing w:val="-1"/>
        </w:rPr>
        <w:t xml:space="preserve"> </w:t>
      </w:r>
      <w:r w:rsidRPr="00F52410">
        <w:rPr>
          <w:rFonts w:eastAsia="Calibri" w:cs="Arial"/>
        </w:rPr>
        <w:t>contract, the Contractor</w:t>
      </w:r>
      <w:r w:rsidRPr="00F52410">
        <w:rPr>
          <w:rFonts w:eastAsia="Calibri" w:cs="Arial"/>
          <w:spacing w:val="-2"/>
        </w:rPr>
        <w:t xml:space="preserve"> </w:t>
      </w:r>
      <w:r w:rsidRPr="00F52410">
        <w:rPr>
          <w:rFonts w:eastAsia="Calibri" w:cs="Arial"/>
        </w:rPr>
        <w:t>shall</w:t>
      </w:r>
      <w:r w:rsidRPr="00F52410">
        <w:rPr>
          <w:rFonts w:eastAsia="Calibri" w:cs="Arial"/>
          <w:spacing w:val="-1"/>
        </w:rPr>
        <w:t xml:space="preserve"> </w:t>
      </w:r>
      <w:r w:rsidRPr="00F52410">
        <w:rPr>
          <w:rFonts w:eastAsia="Calibri" w:cs="Arial"/>
        </w:rPr>
        <w:t>immediately</w:t>
      </w:r>
      <w:r w:rsidRPr="00F52410">
        <w:rPr>
          <w:rFonts w:eastAsia="Calibri" w:cs="Arial"/>
          <w:spacing w:val="-1"/>
        </w:rPr>
        <w:t xml:space="preserve"> </w:t>
      </w:r>
      <w:r w:rsidRPr="00F52410">
        <w:rPr>
          <w:rFonts w:eastAsia="Calibri" w:cs="Arial"/>
        </w:rPr>
        <w:t>remove</w:t>
      </w:r>
      <w:r w:rsidRPr="00F52410">
        <w:rPr>
          <w:rFonts w:eastAsia="Calibri" w:cs="Arial"/>
          <w:spacing w:val="-2"/>
        </w:rPr>
        <w:t xml:space="preserve"> </w:t>
      </w:r>
      <w:r w:rsidRPr="00F52410">
        <w:rPr>
          <w:rFonts w:eastAsia="Calibri" w:cs="Arial"/>
        </w:rPr>
        <w:t>the</w:t>
      </w:r>
      <w:r w:rsidRPr="00F52410">
        <w:rPr>
          <w:rFonts w:eastAsia="Calibri" w:cs="Arial"/>
          <w:spacing w:val="-2"/>
        </w:rPr>
        <w:t xml:space="preserve"> </w:t>
      </w:r>
      <w:r w:rsidRPr="00F52410">
        <w:rPr>
          <w:rFonts w:eastAsia="Calibri" w:cs="Arial"/>
        </w:rPr>
        <w:t>employee</w:t>
      </w:r>
      <w:r w:rsidRPr="00F52410">
        <w:rPr>
          <w:rFonts w:eastAsia="Calibri" w:cs="Arial"/>
          <w:spacing w:val="-1"/>
        </w:rPr>
        <w:t xml:space="preserve"> </w:t>
      </w:r>
      <w:r w:rsidRPr="00F52410">
        <w:rPr>
          <w:rFonts w:eastAsia="Calibri" w:cs="Arial"/>
        </w:rPr>
        <w:t>from working on this</w:t>
      </w:r>
      <w:r w:rsidRPr="00F52410">
        <w:rPr>
          <w:rFonts w:eastAsia="Calibri" w:cs="Arial"/>
          <w:spacing w:val="-1"/>
        </w:rPr>
        <w:t xml:space="preserve"> </w:t>
      </w:r>
      <w:r w:rsidRPr="00F52410">
        <w:rPr>
          <w:rFonts w:eastAsia="Calibri" w:cs="Arial"/>
        </w:rPr>
        <w:t>contract</w:t>
      </w:r>
      <w:r w:rsidRPr="00F52410">
        <w:rPr>
          <w:rFonts w:eastAsia="Calibri" w:cs="Arial"/>
          <w:spacing w:val="-3"/>
        </w:rPr>
        <w:t xml:space="preserve"> </w:t>
      </w:r>
      <w:r w:rsidRPr="00F52410">
        <w:rPr>
          <w:rFonts w:eastAsia="Calibri" w:cs="Arial"/>
        </w:rPr>
        <w:t>and take those</w:t>
      </w:r>
      <w:r w:rsidRPr="00F52410">
        <w:rPr>
          <w:rFonts w:eastAsia="Calibri" w:cs="Arial"/>
          <w:spacing w:val="-5"/>
        </w:rPr>
        <w:t xml:space="preserve"> </w:t>
      </w:r>
      <w:r w:rsidRPr="00F52410">
        <w:rPr>
          <w:rFonts w:eastAsia="Calibri" w:cs="Arial"/>
        </w:rPr>
        <w:t>necessary</w:t>
      </w:r>
      <w:r w:rsidRPr="00F52410">
        <w:rPr>
          <w:rFonts w:eastAsia="Calibri" w:cs="Arial"/>
          <w:spacing w:val="-1"/>
        </w:rPr>
        <w:t xml:space="preserve"> </w:t>
      </w:r>
      <w:r w:rsidRPr="00F52410">
        <w:rPr>
          <w:rFonts w:eastAsia="Calibri" w:cs="Arial"/>
        </w:rPr>
        <w:t>steps</w:t>
      </w:r>
      <w:r w:rsidRPr="00F52410">
        <w:rPr>
          <w:rFonts w:eastAsia="Calibri" w:cs="Arial"/>
          <w:spacing w:val="-3"/>
        </w:rPr>
        <w:t xml:space="preserve"> </w:t>
      </w:r>
      <w:r w:rsidRPr="00F52410">
        <w:rPr>
          <w:rFonts w:eastAsia="Calibri" w:cs="Arial"/>
        </w:rPr>
        <w:t>that restrict the</w:t>
      </w:r>
      <w:r w:rsidRPr="00F52410">
        <w:rPr>
          <w:rFonts w:eastAsia="Calibri" w:cs="Arial"/>
          <w:spacing w:val="-1"/>
        </w:rPr>
        <w:t xml:space="preserve"> </w:t>
      </w:r>
      <w:r w:rsidRPr="00F52410">
        <w:rPr>
          <w:rFonts w:eastAsia="Calibri" w:cs="Arial"/>
        </w:rPr>
        <w:t>employee’s</w:t>
      </w:r>
      <w:r w:rsidRPr="00F52410">
        <w:rPr>
          <w:rFonts w:eastAsia="Calibri" w:cs="Arial"/>
          <w:spacing w:val="-1"/>
        </w:rPr>
        <w:t xml:space="preserve"> </w:t>
      </w:r>
      <w:r w:rsidRPr="00F52410">
        <w:rPr>
          <w:rFonts w:eastAsia="Calibri" w:cs="Arial"/>
        </w:rPr>
        <w:t>logical</w:t>
      </w:r>
      <w:r w:rsidRPr="00F52410">
        <w:rPr>
          <w:rFonts w:eastAsia="Calibri" w:cs="Arial"/>
          <w:spacing w:val="-1"/>
        </w:rPr>
        <w:t xml:space="preserve"> </w:t>
      </w:r>
      <w:r w:rsidRPr="00F52410">
        <w:rPr>
          <w:rFonts w:eastAsia="Calibri" w:cs="Arial"/>
        </w:rPr>
        <w:t>access</w:t>
      </w:r>
      <w:r w:rsidRPr="00F52410">
        <w:rPr>
          <w:rFonts w:eastAsia="Calibri" w:cs="Arial"/>
          <w:spacing w:val="-1"/>
        </w:rPr>
        <w:t xml:space="preserve"> </w:t>
      </w:r>
      <w:r w:rsidRPr="00F52410">
        <w:rPr>
          <w:rFonts w:eastAsia="Calibri" w:cs="Arial"/>
        </w:rPr>
        <w:t>to</w:t>
      </w:r>
      <w:r w:rsidRPr="00F52410">
        <w:rPr>
          <w:rFonts w:eastAsia="Calibri" w:cs="Arial"/>
          <w:spacing w:val="-2"/>
        </w:rPr>
        <w:t xml:space="preserve"> </w:t>
      </w:r>
      <w:r w:rsidRPr="00F52410">
        <w:rPr>
          <w:rFonts w:eastAsia="Calibri" w:cs="Arial"/>
        </w:rPr>
        <w:t>VA</w:t>
      </w:r>
      <w:r w:rsidRPr="00F52410">
        <w:rPr>
          <w:rFonts w:eastAsia="Calibri" w:cs="Arial"/>
          <w:spacing w:val="-3"/>
        </w:rPr>
        <w:t xml:space="preserve"> </w:t>
      </w:r>
      <w:r w:rsidRPr="00F52410">
        <w:rPr>
          <w:rFonts w:eastAsia="Calibri" w:cs="Arial"/>
        </w:rPr>
        <w:t>data, information,</w:t>
      </w:r>
      <w:r w:rsidRPr="00F52410">
        <w:rPr>
          <w:rFonts w:eastAsia="Calibri" w:cs="Arial"/>
          <w:spacing w:val="-3"/>
        </w:rPr>
        <w:t xml:space="preserve"> </w:t>
      </w:r>
      <w:r w:rsidRPr="00F52410">
        <w:rPr>
          <w:rFonts w:eastAsia="Calibri" w:cs="Arial"/>
        </w:rPr>
        <w:t>VA sensitive information, or</w:t>
      </w:r>
      <w:r w:rsidRPr="00F52410">
        <w:rPr>
          <w:rFonts w:eastAsia="Calibri" w:cs="Arial"/>
          <w:spacing w:val="-1"/>
        </w:rPr>
        <w:t xml:space="preserve"> </w:t>
      </w:r>
      <w:r w:rsidRPr="00F52410">
        <w:rPr>
          <w:rFonts w:eastAsia="Calibri" w:cs="Arial"/>
        </w:rPr>
        <w:t>information</w:t>
      </w:r>
      <w:r w:rsidRPr="00F52410">
        <w:rPr>
          <w:rFonts w:eastAsia="Calibri" w:cs="Arial"/>
          <w:spacing w:val="-2"/>
        </w:rPr>
        <w:t xml:space="preserve"> </w:t>
      </w:r>
      <w:r w:rsidRPr="00F52410">
        <w:rPr>
          <w:rFonts w:eastAsia="Calibri" w:cs="Arial"/>
        </w:rPr>
        <w:t>technology</w:t>
      </w:r>
      <w:r w:rsidRPr="00F52410">
        <w:rPr>
          <w:rFonts w:eastAsia="Calibri" w:cs="Arial"/>
          <w:spacing w:val="-3"/>
        </w:rPr>
        <w:t xml:space="preserve"> </w:t>
      </w:r>
      <w:r w:rsidRPr="00F52410">
        <w:rPr>
          <w:rFonts w:eastAsia="Calibri" w:cs="Arial"/>
        </w:rPr>
        <w:t>or</w:t>
      </w:r>
      <w:r w:rsidRPr="00F52410">
        <w:rPr>
          <w:rFonts w:eastAsia="Calibri" w:cs="Arial"/>
          <w:spacing w:val="-2"/>
        </w:rPr>
        <w:t xml:space="preserve"> </w:t>
      </w:r>
      <w:r w:rsidRPr="00F52410">
        <w:rPr>
          <w:rFonts w:eastAsia="Calibri" w:cs="Arial"/>
        </w:rPr>
        <w:t>VA information systems</w:t>
      </w:r>
      <w:r w:rsidRPr="00F52410">
        <w:rPr>
          <w:rFonts w:eastAsia="Calibri" w:cs="Arial"/>
          <w:spacing w:val="-1"/>
        </w:rPr>
        <w:t xml:space="preserve"> </w:t>
      </w:r>
      <w:r w:rsidRPr="00F52410">
        <w:rPr>
          <w:rFonts w:eastAsia="Calibri" w:cs="Arial"/>
        </w:rPr>
        <w:t>containing</w:t>
      </w:r>
      <w:r w:rsidRPr="00F52410">
        <w:rPr>
          <w:rFonts w:eastAsia="Calibri" w:cs="Arial"/>
          <w:spacing w:val="-2"/>
        </w:rPr>
        <w:t xml:space="preserve"> </w:t>
      </w:r>
      <w:r w:rsidRPr="00F52410">
        <w:rPr>
          <w:rFonts w:eastAsia="Calibri" w:cs="Arial"/>
        </w:rPr>
        <w:t>such</w:t>
      </w:r>
      <w:r w:rsidRPr="00F52410">
        <w:rPr>
          <w:rFonts w:eastAsia="Calibri" w:cs="Arial"/>
          <w:spacing w:val="-2"/>
        </w:rPr>
        <w:t xml:space="preserve"> </w:t>
      </w:r>
      <w:r w:rsidRPr="00F52410">
        <w:rPr>
          <w:rFonts w:eastAsia="Calibri" w:cs="Arial"/>
        </w:rPr>
        <w:t>data</w:t>
      </w:r>
      <w:r w:rsidRPr="00F52410">
        <w:rPr>
          <w:rFonts w:eastAsia="Calibri" w:cs="Arial"/>
          <w:spacing w:val="-2"/>
        </w:rPr>
        <w:t xml:space="preserve"> </w:t>
      </w:r>
      <w:r w:rsidRPr="00F52410">
        <w:rPr>
          <w:rFonts w:eastAsia="Calibri" w:cs="Arial"/>
        </w:rPr>
        <w:t>or</w:t>
      </w:r>
      <w:r w:rsidRPr="00F52410">
        <w:rPr>
          <w:rFonts w:eastAsia="Calibri" w:cs="Arial"/>
          <w:spacing w:val="-2"/>
        </w:rPr>
        <w:t xml:space="preserve"> </w:t>
      </w:r>
      <w:r w:rsidRPr="00F52410">
        <w:rPr>
          <w:rFonts w:eastAsia="Calibri" w:cs="Arial"/>
        </w:rPr>
        <w:t>information.</w:t>
      </w:r>
    </w:p>
    <w:p w14:paraId="1156CE2A" w14:textId="77777777" w:rsidR="00656378" w:rsidRPr="00F52410" w:rsidRDefault="00656378" w:rsidP="00656378">
      <w:pPr>
        <w:kinsoku w:val="0"/>
        <w:overflowPunct w:val="0"/>
        <w:autoSpaceDE w:val="0"/>
        <w:autoSpaceDN w:val="0"/>
        <w:adjustRightInd w:val="0"/>
        <w:spacing w:before="52" w:line="242" w:lineRule="auto"/>
        <w:ind w:left="240"/>
        <w:rPr>
          <w:rFonts w:eastAsia="Calibri" w:cs="Arial"/>
        </w:rPr>
      </w:pPr>
      <w:r w:rsidRPr="00F52410">
        <w:rPr>
          <w:rFonts w:eastAsia="Calibri" w:cs="Arial"/>
        </w:rPr>
        <w:t>The Contractor</w:t>
      </w:r>
      <w:r w:rsidRPr="00F52410">
        <w:rPr>
          <w:rFonts w:eastAsia="Calibri" w:cs="Arial"/>
          <w:spacing w:val="-5"/>
        </w:rPr>
        <w:t xml:space="preserve"> </w:t>
      </w:r>
      <w:r w:rsidRPr="00F52410">
        <w:rPr>
          <w:rFonts w:eastAsia="Calibri" w:cs="Arial"/>
        </w:rPr>
        <w:t>shall</w:t>
      </w:r>
      <w:r w:rsidRPr="00F52410">
        <w:rPr>
          <w:rFonts w:eastAsia="Calibri" w:cs="Arial"/>
          <w:spacing w:val="-5"/>
        </w:rPr>
        <w:t xml:space="preserve"> </w:t>
      </w:r>
      <w:r w:rsidRPr="00F52410">
        <w:rPr>
          <w:rFonts w:eastAsia="Calibri" w:cs="Arial"/>
        </w:rPr>
        <w:t>advise the employee</w:t>
      </w:r>
      <w:r w:rsidRPr="00F52410">
        <w:rPr>
          <w:rFonts w:eastAsia="Calibri" w:cs="Arial"/>
          <w:spacing w:val="-3"/>
        </w:rPr>
        <w:t xml:space="preserve"> </w:t>
      </w:r>
      <w:r w:rsidRPr="00F52410">
        <w:rPr>
          <w:rFonts w:eastAsia="Calibri" w:cs="Arial"/>
        </w:rPr>
        <w:t>that they</w:t>
      </w:r>
      <w:r w:rsidRPr="00F52410">
        <w:rPr>
          <w:rFonts w:eastAsia="Calibri" w:cs="Arial"/>
          <w:spacing w:val="-2"/>
        </w:rPr>
        <w:t xml:space="preserve"> </w:t>
      </w:r>
      <w:r w:rsidRPr="00F52410">
        <w:rPr>
          <w:rFonts w:eastAsia="Calibri" w:cs="Arial"/>
        </w:rPr>
        <w:t>are</w:t>
      </w:r>
      <w:r w:rsidRPr="00F52410">
        <w:rPr>
          <w:rFonts w:eastAsia="Calibri" w:cs="Arial"/>
          <w:spacing w:val="-6"/>
        </w:rPr>
        <w:t xml:space="preserve"> </w:t>
      </w:r>
      <w:r w:rsidRPr="00F52410">
        <w:rPr>
          <w:rFonts w:eastAsia="Calibri" w:cs="Arial"/>
        </w:rPr>
        <w:t>not</w:t>
      </w:r>
      <w:r w:rsidRPr="00F52410">
        <w:rPr>
          <w:rFonts w:eastAsia="Calibri" w:cs="Arial"/>
          <w:spacing w:val="-4"/>
        </w:rPr>
        <w:t xml:space="preserve"> </w:t>
      </w:r>
      <w:r w:rsidRPr="00F52410">
        <w:rPr>
          <w:rFonts w:eastAsia="Calibri" w:cs="Arial"/>
        </w:rPr>
        <w:t>permitted</w:t>
      </w:r>
      <w:r w:rsidRPr="00F52410">
        <w:rPr>
          <w:rFonts w:eastAsia="Calibri" w:cs="Arial"/>
          <w:spacing w:val="-3"/>
        </w:rPr>
        <w:t xml:space="preserve"> </w:t>
      </w:r>
      <w:r w:rsidRPr="00F52410">
        <w:rPr>
          <w:rFonts w:eastAsia="Calibri" w:cs="Arial"/>
        </w:rPr>
        <w:t>to</w:t>
      </w:r>
      <w:r w:rsidRPr="00F52410">
        <w:rPr>
          <w:rFonts w:eastAsia="Calibri" w:cs="Arial"/>
          <w:spacing w:val="-3"/>
        </w:rPr>
        <w:t xml:space="preserve"> </w:t>
      </w:r>
      <w:r w:rsidRPr="00F52410">
        <w:rPr>
          <w:rFonts w:eastAsia="Calibri" w:cs="Arial"/>
        </w:rPr>
        <w:t>access</w:t>
      </w:r>
      <w:r w:rsidRPr="00F52410">
        <w:rPr>
          <w:rFonts w:eastAsia="Calibri" w:cs="Arial"/>
          <w:spacing w:val="-4"/>
        </w:rPr>
        <w:t xml:space="preserve"> </w:t>
      </w:r>
      <w:r w:rsidRPr="00F52410">
        <w:rPr>
          <w:rFonts w:eastAsia="Calibri" w:cs="Arial"/>
        </w:rPr>
        <w:t>any</w:t>
      </w:r>
      <w:r w:rsidRPr="00F52410">
        <w:rPr>
          <w:rFonts w:eastAsia="Calibri" w:cs="Arial"/>
          <w:spacing w:val="-4"/>
        </w:rPr>
        <w:t xml:space="preserve"> </w:t>
      </w:r>
      <w:r w:rsidRPr="00F52410">
        <w:rPr>
          <w:rFonts w:eastAsia="Calibri" w:cs="Arial"/>
        </w:rPr>
        <w:t>VA controlled building or real property in relation to this contract.</w:t>
      </w:r>
    </w:p>
    <w:p w14:paraId="4A2FCC0B" w14:textId="77777777" w:rsidR="00656378" w:rsidRPr="00F52410" w:rsidRDefault="00656378" w:rsidP="00656378">
      <w:pPr>
        <w:kinsoku w:val="0"/>
        <w:overflowPunct w:val="0"/>
        <w:autoSpaceDE w:val="0"/>
        <w:autoSpaceDN w:val="0"/>
        <w:adjustRightInd w:val="0"/>
        <w:spacing w:before="235"/>
        <w:ind w:left="240" w:right="268"/>
        <w:rPr>
          <w:rFonts w:eastAsia="Calibri" w:cs="Arial"/>
        </w:rPr>
      </w:pPr>
      <w:r w:rsidRPr="00F52410">
        <w:rPr>
          <w:rFonts w:eastAsia="Calibri" w:cs="Arial"/>
        </w:rPr>
        <w:t>The removal</w:t>
      </w:r>
      <w:r w:rsidRPr="00F52410">
        <w:rPr>
          <w:rFonts w:eastAsia="Calibri" w:cs="Arial"/>
          <w:spacing w:val="-2"/>
        </w:rPr>
        <w:t xml:space="preserve"> </w:t>
      </w:r>
      <w:r w:rsidRPr="00F52410">
        <w:rPr>
          <w:rFonts w:eastAsia="Calibri" w:cs="Arial"/>
        </w:rPr>
        <w:t>of</w:t>
      </w:r>
      <w:r w:rsidRPr="00F52410">
        <w:rPr>
          <w:rFonts w:eastAsia="Calibri" w:cs="Arial"/>
          <w:spacing w:val="-1"/>
        </w:rPr>
        <w:t xml:space="preserve"> </w:t>
      </w:r>
      <w:r w:rsidRPr="00F52410">
        <w:rPr>
          <w:rFonts w:eastAsia="Calibri" w:cs="Arial"/>
        </w:rPr>
        <w:t>an unfit</w:t>
      </w:r>
      <w:r w:rsidRPr="00F52410">
        <w:rPr>
          <w:rFonts w:eastAsia="Calibri" w:cs="Arial"/>
          <w:spacing w:val="-1"/>
        </w:rPr>
        <w:t xml:space="preserve"> </w:t>
      </w:r>
      <w:r w:rsidRPr="00F52410">
        <w:rPr>
          <w:rFonts w:eastAsia="Calibri" w:cs="Arial"/>
        </w:rPr>
        <w:t>Contractor or subcontractor employee does not alleviate the Contractor</w:t>
      </w:r>
      <w:r w:rsidRPr="00F52410">
        <w:rPr>
          <w:rFonts w:eastAsia="Calibri" w:cs="Arial"/>
          <w:spacing w:val="-2"/>
        </w:rPr>
        <w:t xml:space="preserve"> </w:t>
      </w:r>
      <w:r w:rsidRPr="00F52410">
        <w:rPr>
          <w:rFonts w:eastAsia="Calibri" w:cs="Arial"/>
        </w:rPr>
        <w:t>from satisfying the requirements</w:t>
      </w:r>
      <w:r w:rsidRPr="00F52410">
        <w:rPr>
          <w:rFonts w:eastAsia="Calibri" w:cs="Arial"/>
          <w:spacing w:val="-1"/>
        </w:rPr>
        <w:t xml:space="preserve"> </w:t>
      </w:r>
      <w:r w:rsidRPr="00F52410">
        <w:rPr>
          <w:rFonts w:eastAsia="Calibri" w:cs="Arial"/>
        </w:rPr>
        <w:t>of</w:t>
      </w:r>
      <w:r w:rsidRPr="00F52410">
        <w:rPr>
          <w:rFonts w:eastAsia="Calibri" w:cs="Arial"/>
          <w:spacing w:val="-1"/>
        </w:rPr>
        <w:t xml:space="preserve"> </w:t>
      </w:r>
      <w:r w:rsidRPr="00F52410">
        <w:rPr>
          <w:rFonts w:eastAsia="Calibri" w:cs="Arial"/>
        </w:rPr>
        <w:t>this contract. The Government will not reimburse</w:t>
      </w:r>
      <w:r w:rsidRPr="00F52410">
        <w:rPr>
          <w:rFonts w:eastAsia="Calibri" w:cs="Arial"/>
          <w:spacing w:val="-8"/>
        </w:rPr>
        <w:t xml:space="preserve"> </w:t>
      </w:r>
      <w:r w:rsidRPr="00F52410">
        <w:rPr>
          <w:rFonts w:eastAsia="Calibri" w:cs="Arial"/>
        </w:rPr>
        <w:t>the</w:t>
      </w:r>
      <w:r w:rsidRPr="00F52410">
        <w:rPr>
          <w:rFonts w:eastAsia="Calibri" w:cs="Arial"/>
          <w:spacing w:val="-5"/>
        </w:rPr>
        <w:t xml:space="preserve"> </w:t>
      </w:r>
      <w:r w:rsidRPr="00F52410">
        <w:rPr>
          <w:rFonts w:eastAsia="Calibri" w:cs="Arial"/>
        </w:rPr>
        <w:t>Contractor</w:t>
      </w:r>
      <w:r w:rsidRPr="00F52410">
        <w:rPr>
          <w:rFonts w:eastAsia="Calibri" w:cs="Arial"/>
          <w:spacing w:val="-9"/>
        </w:rPr>
        <w:t xml:space="preserve"> </w:t>
      </w:r>
      <w:r w:rsidRPr="00F52410">
        <w:rPr>
          <w:rFonts w:eastAsia="Calibri" w:cs="Arial"/>
        </w:rPr>
        <w:t>for</w:t>
      </w:r>
      <w:r w:rsidRPr="00F52410">
        <w:rPr>
          <w:rFonts w:eastAsia="Calibri" w:cs="Arial"/>
          <w:spacing w:val="-7"/>
        </w:rPr>
        <w:t xml:space="preserve"> </w:t>
      </w:r>
      <w:r w:rsidRPr="00F52410">
        <w:rPr>
          <w:rFonts w:eastAsia="Calibri" w:cs="Arial"/>
        </w:rPr>
        <w:t>any</w:t>
      </w:r>
      <w:r w:rsidRPr="00F52410">
        <w:rPr>
          <w:rFonts w:eastAsia="Calibri" w:cs="Arial"/>
          <w:spacing w:val="-4"/>
        </w:rPr>
        <w:t xml:space="preserve"> </w:t>
      </w:r>
      <w:r w:rsidRPr="00F52410">
        <w:rPr>
          <w:rFonts w:eastAsia="Calibri" w:cs="Arial"/>
        </w:rPr>
        <w:t>costs</w:t>
      </w:r>
      <w:r w:rsidRPr="00F52410">
        <w:rPr>
          <w:rFonts w:eastAsia="Calibri" w:cs="Arial"/>
          <w:spacing w:val="-9"/>
        </w:rPr>
        <w:t xml:space="preserve"> </w:t>
      </w:r>
      <w:r w:rsidRPr="00F52410">
        <w:rPr>
          <w:rFonts w:eastAsia="Calibri" w:cs="Arial"/>
        </w:rPr>
        <w:t>associated</w:t>
      </w:r>
      <w:r w:rsidRPr="00F52410">
        <w:rPr>
          <w:rFonts w:eastAsia="Calibri" w:cs="Arial"/>
          <w:spacing w:val="-5"/>
        </w:rPr>
        <w:t xml:space="preserve"> </w:t>
      </w:r>
      <w:r w:rsidRPr="00F52410">
        <w:rPr>
          <w:rFonts w:eastAsia="Calibri" w:cs="Arial"/>
        </w:rPr>
        <w:t>with</w:t>
      </w:r>
      <w:r w:rsidRPr="00F52410">
        <w:rPr>
          <w:rFonts w:eastAsia="Calibri" w:cs="Arial"/>
          <w:spacing w:val="-5"/>
        </w:rPr>
        <w:t xml:space="preserve"> </w:t>
      </w:r>
      <w:r w:rsidRPr="00F52410">
        <w:rPr>
          <w:rFonts w:eastAsia="Calibri" w:cs="Arial"/>
        </w:rPr>
        <w:t>the</w:t>
      </w:r>
      <w:r w:rsidRPr="00F52410">
        <w:rPr>
          <w:rFonts w:eastAsia="Calibri" w:cs="Arial"/>
          <w:spacing w:val="-3"/>
        </w:rPr>
        <w:t xml:space="preserve"> </w:t>
      </w:r>
      <w:r w:rsidRPr="00F52410">
        <w:rPr>
          <w:rFonts w:eastAsia="Calibri" w:cs="Arial"/>
        </w:rPr>
        <w:t>recruitment/replacement</w:t>
      </w:r>
      <w:r w:rsidRPr="00F52410">
        <w:rPr>
          <w:rFonts w:eastAsia="Calibri" w:cs="Arial"/>
          <w:spacing w:val="-11"/>
        </w:rPr>
        <w:t xml:space="preserve"> </w:t>
      </w:r>
      <w:r w:rsidRPr="00F52410">
        <w:rPr>
          <w:rFonts w:eastAsia="Calibri" w:cs="Arial"/>
        </w:rPr>
        <w:t>of an employee or subcontractor</w:t>
      </w:r>
      <w:r w:rsidRPr="00F52410">
        <w:rPr>
          <w:rFonts w:eastAsia="Calibri" w:cs="Arial"/>
          <w:spacing w:val="-2"/>
        </w:rPr>
        <w:t xml:space="preserve"> </w:t>
      </w:r>
      <w:r w:rsidRPr="00F52410">
        <w:rPr>
          <w:rFonts w:eastAsia="Calibri" w:cs="Arial"/>
        </w:rPr>
        <w:t>employee who is found to be unfit.</w:t>
      </w:r>
    </w:p>
    <w:p w14:paraId="26B390F9" w14:textId="77777777" w:rsidR="00656378" w:rsidRPr="00F52410" w:rsidRDefault="00656378" w:rsidP="00656378">
      <w:pPr>
        <w:kinsoku w:val="0"/>
        <w:overflowPunct w:val="0"/>
        <w:autoSpaceDE w:val="0"/>
        <w:autoSpaceDN w:val="0"/>
        <w:adjustRightInd w:val="0"/>
        <w:spacing w:before="240"/>
        <w:ind w:left="240" w:right="154" w:firstLine="535"/>
        <w:rPr>
          <w:rFonts w:eastAsia="Calibri" w:cs="Arial"/>
        </w:rPr>
      </w:pPr>
      <w:r w:rsidRPr="00F52410">
        <w:rPr>
          <w:rFonts w:eastAsia="Calibri" w:cs="Arial"/>
        </w:rPr>
        <w:t>(e)</w:t>
      </w:r>
      <w:r w:rsidRPr="00F52410">
        <w:rPr>
          <w:rFonts w:eastAsia="Calibri" w:cs="Arial"/>
          <w:spacing w:val="-7"/>
        </w:rPr>
        <w:t xml:space="preserve"> </w:t>
      </w:r>
      <w:r w:rsidRPr="00F52410">
        <w:rPr>
          <w:rFonts w:eastAsia="Calibri" w:cs="Arial"/>
          <w:i/>
          <w:iCs/>
        </w:rPr>
        <w:t>Identification</w:t>
      </w:r>
      <w:r w:rsidRPr="00F52410">
        <w:rPr>
          <w:rFonts w:eastAsia="Calibri" w:cs="Arial"/>
          <w:i/>
          <w:iCs/>
          <w:spacing w:val="-3"/>
        </w:rPr>
        <w:t xml:space="preserve"> </w:t>
      </w:r>
      <w:r w:rsidRPr="00F52410">
        <w:rPr>
          <w:rFonts w:eastAsia="Calibri" w:cs="Arial"/>
          <w:i/>
          <w:iCs/>
        </w:rPr>
        <w:t>Cards</w:t>
      </w:r>
      <w:r w:rsidRPr="00F52410">
        <w:rPr>
          <w:rFonts w:eastAsia="Calibri" w:cs="Arial"/>
        </w:rPr>
        <w:t>.</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Government</w:t>
      </w:r>
      <w:r w:rsidRPr="00F52410">
        <w:rPr>
          <w:rFonts w:eastAsia="Calibri" w:cs="Arial"/>
          <w:spacing w:val="-1"/>
        </w:rPr>
        <w:t xml:space="preserve"> </w:t>
      </w:r>
      <w:r w:rsidRPr="00F52410">
        <w:rPr>
          <w:rFonts w:eastAsia="Calibri" w:cs="Arial"/>
        </w:rPr>
        <w:t>will</w:t>
      </w:r>
      <w:r w:rsidRPr="00F52410">
        <w:rPr>
          <w:rFonts w:eastAsia="Calibri" w:cs="Arial"/>
          <w:spacing w:val="-2"/>
        </w:rPr>
        <w:t xml:space="preserve"> </w:t>
      </w:r>
      <w:r w:rsidRPr="00F52410">
        <w:rPr>
          <w:rFonts w:eastAsia="Calibri" w:cs="Arial"/>
        </w:rPr>
        <w:t>provide</w:t>
      </w:r>
      <w:r w:rsidRPr="00F52410">
        <w:rPr>
          <w:rFonts w:eastAsia="Calibri" w:cs="Arial"/>
          <w:spacing w:val="-3"/>
        </w:rPr>
        <w:t xml:space="preserve"> </w:t>
      </w:r>
      <w:r w:rsidRPr="00F52410">
        <w:rPr>
          <w:rFonts w:eastAsia="Calibri" w:cs="Arial"/>
        </w:rPr>
        <w:t>a</w:t>
      </w:r>
      <w:r w:rsidRPr="00F52410">
        <w:rPr>
          <w:rFonts w:eastAsia="Calibri" w:cs="Arial"/>
          <w:spacing w:val="-1"/>
        </w:rPr>
        <w:t xml:space="preserve"> </w:t>
      </w:r>
      <w:r w:rsidRPr="00F52410">
        <w:rPr>
          <w:rFonts w:eastAsia="Calibri" w:cs="Arial"/>
        </w:rPr>
        <w:t>Personal</w:t>
      </w:r>
      <w:r w:rsidRPr="00F52410">
        <w:rPr>
          <w:rFonts w:eastAsia="Calibri" w:cs="Arial"/>
          <w:spacing w:val="-2"/>
        </w:rPr>
        <w:t xml:space="preserve"> </w:t>
      </w:r>
      <w:r w:rsidRPr="00F52410">
        <w:rPr>
          <w:rFonts w:eastAsia="Calibri" w:cs="Arial"/>
        </w:rPr>
        <w:t>Identification</w:t>
      </w:r>
      <w:r w:rsidRPr="00F52410">
        <w:rPr>
          <w:rFonts w:eastAsia="Calibri" w:cs="Arial"/>
          <w:spacing w:val="-2"/>
        </w:rPr>
        <w:t xml:space="preserve"> </w:t>
      </w:r>
      <w:r w:rsidRPr="00F52410">
        <w:rPr>
          <w:rFonts w:eastAsia="Calibri" w:cs="Arial"/>
        </w:rPr>
        <w:t>Verification</w:t>
      </w:r>
      <w:r w:rsidRPr="00F52410">
        <w:rPr>
          <w:rFonts w:eastAsia="Calibri" w:cs="Arial"/>
          <w:spacing w:val="-1"/>
        </w:rPr>
        <w:t xml:space="preserve"> </w:t>
      </w:r>
      <w:r w:rsidRPr="00F52410">
        <w:rPr>
          <w:rFonts w:eastAsia="Calibri" w:cs="Arial"/>
        </w:rPr>
        <w:t>(PIV)</w:t>
      </w:r>
      <w:r w:rsidRPr="00F52410">
        <w:rPr>
          <w:rFonts w:eastAsia="Calibri" w:cs="Arial"/>
          <w:spacing w:val="-3"/>
        </w:rPr>
        <w:t xml:space="preserve"> </w:t>
      </w:r>
      <w:r w:rsidRPr="00F52410">
        <w:rPr>
          <w:rFonts w:eastAsia="Calibri" w:cs="Arial"/>
        </w:rPr>
        <w:t>card</w:t>
      </w:r>
      <w:r w:rsidRPr="00F52410">
        <w:rPr>
          <w:rFonts w:eastAsia="Calibri" w:cs="Arial"/>
          <w:spacing w:val="-6"/>
        </w:rPr>
        <w:t xml:space="preserve"> </w:t>
      </w:r>
      <w:r w:rsidRPr="00F52410">
        <w:rPr>
          <w:rFonts w:eastAsia="Calibri" w:cs="Arial"/>
        </w:rPr>
        <w:t>or</w:t>
      </w:r>
      <w:r w:rsidRPr="00F52410">
        <w:rPr>
          <w:rFonts w:eastAsia="Calibri" w:cs="Arial"/>
          <w:spacing w:val="-3"/>
        </w:rPr>
        <w:t xml:space="preserve"> </w:t>
      </w:r>
      <w:r w:rsidRPr="00F52410">
        <w:rPr>
          <w:rFonts w:eastAsia="Calibri" w:cs="Arial"/>
        </w:rPr>
        <w:t>other</w:t>
      </w:r>
      <w:r w:rsidRPr="00F52410">
        <w:rPr>
          <w:rFonts w:eastAsia="Calibri" w:cs="Arial"/>
          <w:spacing w:val="-3"/>
        </w:rPr>
        <w:t xml:space="preserve"> </w:t>
      </w:r>
      <w:r w:rsidRPr="00F52410">
        <w:rPr>
          <w:rFonts w:eastAsia="Calibri" w:cs="Arial"/>
        </w:rPr>
        <w:t>identification</w:t>
      </w:r>
      <w:r w:rsidRPr="00F52410">
        <w:rPr>
          <w:rFonts w:eastAsia="Calibri" w:cs="Arial"/>
          <w:spacing w:val="-1"/>
        </w:rPr>
        <w:t xml:space="preserve"> </w:t>
      </w:r>
      <w:r w:rsidRPr="00F52410">
        <w:rPr>
          <w:rFonts w:eastAsia="Calibri" w:cs="Arial"/>
        </w:rPr>
        <w:t>card,</w:t>
      </w:r>
      <w:r w:rsidRPr="00F52410">
        <w:rPr>
          <w:rFonts w:eastAsia="Calibri" w:cs="Arial"/>
          <w:spacing w:val="-1"/>
        </w:rPr>
        <w:t xml:space="preserve"> </w:t>
      </w:r>
      <w:r w:rsidRPr="00F52410">
        <w:rPr>
          <w:rFonts w:eastAsia="Calibri" w:cs="Arial"/>
        </w:rPr>
        <w:t>as</w:t>
      </w:r>
      <w:r w:rsidRPr="00F52410">
        <w:rPr>
          <w:rFonts w:eastAsia="Calibri" w:cs="Arial"/>
          <w:spacing w:val="-4"/>
        </w:rPr>
        <w:t xml:space="preserve"> </w:t>
      </w:r>
      <w:r w:rsidRPr="00F52410">
        <w:rPr>
          <w:rFonts w:eastAsia="Calibri" w:cs="Arial"/>
        </w:rPr>
        <w:t>necessary,</w:t>
      </w:r>
      <w:r w:rsidRPr="00F52410">
        <w:rPr>
          <w:rFonts w:eastAsia="Calibri" w:cs="Arial"/>
          <w:spacing w:val="-1"/>
        </w:rPr>
        <w:t xml:space="preserve"> </w:t>
      </w:r>
      <w:r w:rsidRPr="00F52410">
        <w:rPr>
          <w:rFonts w:eastAsia="Calibri" w:cs="Arial"/>
        </w:rPr>
        <w:t>to</w:t>
      </w:r>
      <w:r w:rsidRPr="00F52410">
        <w:rPr>
          <w:rFonts w:eastAsia="Calibri" w:cs="Arial"/>
          <w:spacing w:val="-1"/>
        </w:rPr>
        <w:t xml:space="preserve"> </w:t>
      </w:r>
      <w:r w:rsidRPr="00F52410">
        <w:rPr>
          <w:rFonts w:eastAsia="Calibri" w:cs="Arial"/>
        </w:rPr>
        <w:t>fit</w:t>
      </w:r>
      <w:r w:rsidRPr="00F52410">
        <w:rPr>
          <w:rFonts w:eastAsia="Calibri" w:cs="Arial"/>
          <w:spacing w:val="-1"/>
        </w:rPr>
        <w:t xml:space="preserve"> </w:t>
      </w:r>
      <w:r w:rsidRPr="00F52410">
        <w:rPr>
          <w:rFonts w:eastAsia="Calibri" w:cs="Arial"/>
        </w:rPr>
        <w:t>Contractor</w:t>
      </w:r>
      <w:r w:rsidRPr="00F52410">
        <w:rPr>
          <w:rFonts w:eastAsia="Calibri" w:cs="Arial"/>
          <w:spacing w:val="-2"/>
        </w:rPr>
        <w:t xml:space="preserve"> </w:t>
      </w:r>
      <w:r w:rsidRPr="00F52410">
        <w:rPr>
          <w:rFonts w:eastAsia="Calibri" w:cs="Arial"/>
        </w:rPr>
        <w:t>personnel</w:t>
      </w:r>
      <w:r w:rsidRPr="00F52410">
        <w:rPr>
          <w:rFonts w:eastAsia="Calibri" w:cs="Arial"/>
          <w:spacing w:val="-2"/>
        </w:rPr>
        <w:t xml:space="preserve"> </w:t>
      </w:r>
      <w:r w:rsidRPr="00F52410">
        <w:rPr>
          <w:rFonts w:eastAsia="Calibri" w:cs="Arial"/>
        </w:rPr>
        <w:t>who</w:t>
      </w:r>
      <w:r w:rsidRPr="00F52410">
        <w:rPr>
          <w:rFonts w:eastAsia="Calibri" w:cs="Arial"/>
          <w:spacing w:val="-1"/>
        </w:rPr>
        <w:t xml:space="preserve"> </w:t>
      </w:r>
      <w:r w:rsidRPr="00F52410">
        <w:rPr>
          <w:rFonts w:eastAsia="Calibri" w:cs="Arial"/>
        </w:rPr>
        <w:t>require</w:t>
      </w:r>
      <w:r w:rsidRPr="00F52410">
        <w:rPr>
          <w:rFonts w:eastAsia="Calibri" w:cs="Arial"/>
          <w:spacing w:val="-3"/>
        </w:rPr>
        <w:t xml:space="preserve"> </w:t>
      </w:r>
      <w:r w:rsidRPr="00F52410">
        <w:rPr>
          <w:rFonts w:eastAsia="Calibri" w:cs="Arial"/>
        </w:rPr>
        <w:t>physical</w:t>
      </w:r>
      <w:r w:rsidRPr="00F52410">
        <w:rPr>
          <w:rFonts w:eastAsia="Calibri" w:cs="Arial"/>
          <w:spacing w:val="-2"/>
        </w:rPr>
        <w:t xml:space="preserve"> </w:t>
      </w:r>
      <w:r w:rsidRPr="00F52410">
        <w:rPr>
          <w:rFonts w:eastAsia="Calibri" w:cs="Arial"/>
        </w:rPr>
        <w:t>access</w:t>
      </w:r>
      <w:r w:rsidRPr="00F52410">
        <w:rPr>
          <w:rFonts w:eastAsia="Calibri" w:cs="Arial"/>
          <w:spacing w:val="-2"/>
        </w:rPr>
        <w:t xml:space="preserve"> </w:t>
      </w:r>
      <w:r w:rsidRPr="00F52410">
        <w:rPr>
          <w:rFonts w:eastAsia="Calibri" w:cs="Arial"/>
        </w:rPr>
        <w:t>to</w:t>
      </w:r>
      <w:r w:rsidRPr="00F52410">
        <w:rPr>
          <w:rFonts w:eastAsia="Calibri" w:cs="Arial"/>
          <w:spacing w:val="-3"/>
        </w:rPr>
        <w:t xml:space="preserve"> </w:t>
      </w:r>
      <w:r w:rsidRPr="00F52410">
        <w:rPr>
          <w:rFonts w:eastAsia="Calibri" w:cs="Arial"/>
        </w:rPr>
        <w:t>VA</w:t>
      </w:r>
      <w:r w:rsidRPr="00F52410">
        <w:rPr>
          <w:rFonts w:eastAsia="Calibri" w:cs="Arial"/>
          <w:spacing w:val="-6"/>
        </w:rPr>
        <w:t xml:space="preserve"> </w:t>
      </w:r>
      <w:r w:rsidRPr="00F52410">
        <w:rPr>
          <w:rFonts w:eastAsia="Calibri" w:cs="Arial"/>
        </w:rPr>
        <w:t>facilities</w:t>
      </w:r>
      <w:r w:rsidRPr="00F52410">
        <w:rPr>
          <w:rFonts w:eastAsia="Calibri" w:cs="Arial"/>
          <w:spacing w:val="-2"/>
        </w:rPr>
        <w:t xml:space="preserve"> </w:t>
      </w:r>
      <w:r w:rsidRPr="00F52410">
        <w:rPr>
          <w:rFonts w:eastAsia="Calibri" w:cs="Arial"/>
        </w:rPr>
        <w:t>and/or</w:t>
      </w:r>
      <w:r w:rsidRPr="00F52410">
        <w:rPr>
          <w:rFonts w:eastAsia="Calibri" w:cs="Arial"/>
          <w:spacing w:val="-3"/>
        </w:rPr>
        <w:t xml:space="preserve"> </w:t>
      </w:r>
      <w:r w:rsidRPr="00F52410">
        <w:rPr>
          <w:rFonts w:eastAsia="Calibri" w:cs="Arial"/>
        </w:rPr>
        <w:t>logical</w:t>
      </w:r>
      <w:r w:rsidRPr="00F52410">
        <w:rPr>
          <w:rFonts w:eastAsia="Calibri" w:cs="Arial"/>
          <w:spacing w:val="-7"/>
        </w:rPr>
        <w:t xml:space="preserve"> </w:t>
      </w:r>
      <w:r w:rsidRPr="00F52410">
        <w:rPr>
          <w:rFonts w:eastAsia="Calibri" w:cs="Arial"/>
        </w:rPr>
        <w:t>access</w:t>
      </w:r>
      <w:r w:rsidRPr="00F52410">
        <w:rPr>
          <w:rFonts w:eastAsia="Calibri" w:cs="Arial"/>
          <w:spacing w:val="-2"/>
        </w:rPr>
        <w:t xml:space="preserve"> </w:t>
      </w:r>
      <w:r w:rsidRPr="00F52410">
        <w:rPr>
          <w:rFonts w:eastAsia="Calibri" w:cs="Arial"/>
        </w:rPr>
        <w:t>to</w:t>
      </w:r>
      <w:r w:rsidRPr="00F52410">
        <w:rPr>
          <w:rFonts w:eastAsia="Calibri" w:cs="Arial"/>
          <w:spacing w:val="-1"/>
        </w:rPr>
        <w:t xml:space="preserve"> </w:t>
      </w:r>
      <w:r w:rsidRPr="00F52410">
        <w:rPr>
          <w:rFonts w:eastAsia="Calibri" w:cs="Arial"/>
        </w:rPr>
        <w:t>VA</w:t>
      </w:r>
      <w:r w:rsidRPr="00F52410">
        <w:rPr>
          <w:rFonts w:eastAsia="Calibri" w:cs="Arial"/>
          <w:spacing w:val="-4"/>
        </w:rPr>
        <w:t xml:space="preserve"> </w:t>
      </w:r>
      <w:r w:rsidRPr="00F52410">
        <w:rPr>
          <w:rFonts w:eastAsia="Calibri" w:cs="Arial"/>
        </w:rPr>
        <w:t>data,</w:t>
      </w:r>
      <w:r w:rsidRPr="00F52410">
        <w:rPr>
          <w:rFonts w:eastAsia="Calibri" w:cs="Arial"/>
          <w:spacing w:val="-4"/>
        </w:rPr>
        <w:t xml:space="preserve"> </w:t>
      </w:r>
      <w:r w:rsidRPr="00F52410">
        <w:rPr>
          <w:rFonts w:eastAsia="Calibri" w:cs="Arial"/>
        </w:rPr>
        <w:t>information,</w:t>
      </w:r>
      <w:r w:rsidRPr="00F52410">
        <w:rPr>
          <w:rFonts w:eastAsia="Calibri" w:cs="Arial"/>
          <w:spacing w:val="-4"/>
        </w:rPr>
        <w:t xml:space="preserve"> </w:t>
      </w:r>
      <w:r w:rsidRPr="00F52410">
        <w:rPr>
          <w:rFonts w:eastAsia="Calibri" w:cs="Arial"/>
        </w:rPr>
        <w:t>VA</w:t>
      </w:r>
      <w:r w:rsidRPr="00F52410">
        <w:rPr>
          <w:rFonts w:eastAsia="Calibri" w:cs="Arial"/>
          <w:spacing w:val="-4"/>
        </w:rPr>
        <w:t xml:space="preserve"> </w:t>
      </w:r>
      <w:r w:rsidRPr="00F52410">
        <w:rPr>
          <w:rFonts w:eastAsia="Calibri" w:cs="Arial"/>
        </w:rPr>
        <w:t>sensitive</w:t>
      </w:r>
      <w:r w:rsidRPr="00F52410">
        <w:rPr>
          <w:rFonts w:eastAsia="Calibri" w:cs="Arial"/>
          <w:spacing w:val="-1"/>
        </w:rPr>
        <w:t xml:space="preserve"> </w:t>
      </w:r>
      <w:r w:rsidRPr="00F52410">
        <w:rPr>
          <w:rFonts w:eastAsia="Calibri" w:cs="Arial"/>
        </w:rPr>
        <w:t>information,</w:t>
      </w:r>
      <w:r w:rsidRPr="00F52410">
        <w:rPr>
          <w:rFonts w:eastAsia="Calibri" w:cs="Arial"/>
          <w:spacing w:val="-4"/>
        </w:rPr>
        <w:t xml:space="preserve"> </w:t>
      </w:r>
      <w:r w:rsidRPr="00F52410">
        <w:rPr>
          <w:rFonts w:eastAsia="Calibri" w:cs="Arial"/>
        </w:rPr>
        <w:t>or</w:t>
      </w:r>
      <w:r w:rsidRPr="00F52410">
        <w:rPr>
          <w:rFonts w:eastAsia="Calibri" w:cs="Arial"/>
          <w:spacing w:val="-3"/>
        </w:rPr>
        <w:t xml:space="preserve"> </w:t>
      </w:r>
      <w:r w:rsidRPr="00F52410">
        <w:rPr>
          <w:rFonts w:eastAsia="Calibri" w:cs="Arial"/>
        </w:rPr>
        <w:t>information</w:t>
      </w:r>
      <w:r w:rsidRPr="00F52410">
        <w:rPr>
          <w:rFonts w:eastAsia="Calibri" w:cs="Arial"/>
          <w:spacing w:val="-1"/>
        </w:rPr>
        <w:t xml:space="preserve"> </w:t>
      </w:r>
      <w:r w:rsidRPr="00F52410">
        <w:rPr>
          <w:rFonts w:eastAsia="Calibri" w:cs="Arial"/>
        </w:rPr>
        <w:t>technology</w:t>
      </w:r>
      <w:r w:rsidRPr="00F52410">
        <w:rPr>
          <w:rFonts w:eastAsia="Calibri" w:cs="Arial"/>
          <w:spacing w:val="-4"/>
        </w:rPr>
        <w:t xml:space="preserve"> </w:t>
      </w:r>
      <w:r w:rsidRPr="00F52410">
        <w:rPr>
          <w:rFonts w:eastAsia="Calibri" w:cs="Arial"/>
        </w:rPr>
        <w:t>or</w:t>
      </w:r>
      <w:r w:rsidRPr="00F52410">
        <w:rPr>
          <w:rFonts w:eastAsia="Calibri" w:cs="Arial"/>
          <w:spacing w:val="-3"/>
        </w:rPr>
        <w:t xml:space="preserve"> </w:t>
      </w:r>
      <w:r w:rsidRPr="00F52410">
        <w:rPr>
          <w:rFonts w:eastAsia="Calibri" w:cs="Arial"/>
        </w:rPr>
        <w:t>VA</w:t>
      </w:r>
      <w:r w:rsidRPr="00F52410">
        <w:rPr>
          <w:rFonts w:eastAsia="Calibri" w:cs="Arial"/>
          <w:spacing w:val="-1"/>
        </w:rPr>
        <w:t xml:space="preserve"> </w:t>
      </w:r>
      <w:r w:rsidRPr="00F52410">
        <w:rPr>
          <w:rFonts w:eastAsia="Calibri" w:cs="Arial"/>
        </w:rPr>
        <w:t>information</w:t>
      </w:r>
      <w:r w:rsidRPr="00F52410">
        <w:rPr>
          <w:rFonts w:eastAsia="Calibri" w:cs="Arial"/>
          <w:spacing w:val="-2"/>
        </w:rPr>
        <w:t xml:space="preserve"> </w:t>
      </w:r>
      <w:r w:rsidRPr="00F52410">
        <w:rPr>
          <w:rFonts w:eastAsia="Calibri" w:cs="Arial"/>
        </w:rPr>
        <w:t>systems</w:t>
      </w:r>
      <w:r w:rsidRPr="00F52410">
        <w:rPr>
          <w:rFonts w:eastAsia="Calibri" w:cs="Arial"/>
          <w:spacing w:val="-2"/>
        </w:rPr>
        <w:t xml:space="preserve"> </w:t>
      </w:r>
      <w:r w:rsidRPr="00F52410">
        <w:rPr>
          <w:rFonts w:eastAsia="Calibri" w:cs="Arial"/>
        </w:rPr>
        <w:t>containing</w:t>
      </w:r>
      <w:r w:rsidRPr="00F52410">
        <w:rPr>
          <w:rFonts w:eastAsia="Calibri" w:cs="Arial"/>
          <w:spacing w:val="-1"/>
        </w:rPr>
        <w:t xml:space="preserve"> </w:t>
      </w:r>
      <w:r w:rsidRPr="00F52410">
        <w:rPr>
          <w:rFonts w:eastAsia="Calibri" w:cs="Arial"/>
        </w:rPr>
        <w:t>such</w:t>
      </w:r>
      <w:r w:rsidRPr="00F52410">
        <w:rPr>
          <w:rFonts w:eastAsia="Calibri" w:cs="Arial"/>
          <w:spacing w:val="-1"/>
        </w:rPr>
        <w:t xml:space="preserve"> </w:t>
      </w:r>
      <w:r w:rsidRPr="00F52410">
        <w:rPr>
          <w:rFonts w:eastAsia="Calibri" w:cs="Arial"/>
        </w:rPr>
        <w:t>data</w:t>
      </w:r>
      <w:r w:rsidRPr="00F52410">
        <w:rPr>
          <w:rFonts w:eastAsia="Calibri" w:cs="Arial"/>
          <w:spacing w:val="-3"/>
        </w:rPr>
        <w:t xml:space="preserve"> </w:t>
      </w:r>
      <w:r w:rsidRPr="00F52410">
        <w:rPr>
          <w:rFonts w:eastAsia="Calibri" w:cs="Arial"/>
        </w:rPr>
        <w:t>or</w:t>
      </w:r>
      <w:r w:rsidRPr="00F52410">
        <w:rPr>
          <w:rFonts w:eastAsia="Calibri" w:cs="Arial"/>
          <w:spacing w:val="-3"/>
        </w:rPr>
        <w:t xml:space="preserve"> </w:t>
      </w:r>
      <w:r w:rsidRPr="00F52410">
        <w:rPr>
          <w:rFonts w:eastAsia="Calibri" w:cs="Arial"/>
        </w:rPr>
        <w:t>information.</w:t>
      </w:r>
      <w:r w:rsidRPr="00F52410">
        <w:rPr>
          <w:rFonts w:eastAsia="Calibri" w:cs="Arial"/>
          <w:spacing w:val="-4"/>
        </w:rPr>
        <w:t xml:space="preserve"> </w:t>
      </w:r>
      <w:r w:rsidRPr="00F52410">
        <w:rPr>
          <w:rFonts w:eastAsia="Calibri" w:cs="Arial"/>
        </w:rPr>
        <w:t>Contractor</w:t>
      </w:r>
      <w:r w:rsidRPr="00F52410">
        <w:rPr>
          <w:rFonts w:eastAsia="Calibri" w:cs="Arial"/>
          <w:spacing w:val="-5"/>
        </w:rPr>
        <w:t xml:space="preserve"> </w:t>
      </w:r>
      <w:r w:rsidRPr="00F52410">
        <w:rPr>
          <w:rFonts w:eastAsia="Calibri" w:cs="Arial"/>
        </w:rPr>
        <w:t>and</w:t>
      </w:r>
      <w:r w:rsidRPr="00F52410">
        <w:rPr>
          <w:rFonts w:eastAsia="Calibri" w:cs="Arial"/>
          <w:spacing w:val="-3"/>
        </w:rPr>
        <w:t xml:space="preserve"> </w:t>
      </w:r>
      <w:r w:rsidRPr="00F52410">
        <w:rPr>
          <w:rFonts w:eastAsia="Calibri" w:cs="Arial"/>
        </w:rPr>
        <w:t>subcontractor</w:t>
      </w:r>
      <w:r w:rsidRPr="00F52410">
        <w:rPr>
          <w:rFonts w:eastAsia="Calibri" w:cs="Arial"/>
          <w:spacing w:val="-3"/>
        </w:rPr>
        <w:t xml:space="preserve"> </w:t>
      </w:r>
      <w:r w:rsidRPr="00F52410">
        <w:rPr>
          <w:rFonts w:eastAsia="Calibri" w:cs="Arial"/>
        </w:rPr>
        <w:t>personnel</w:t>
      </w:r>
      <w:r w:rsidRPr="00F52410">
        <w:rPr>
          <w:rFonts w:eastAsia="Calibri" w:cs="Arial"/>
          <w:spacing w:val="-2"/>
        </w:rPr>
        <w:t xml:space="preserve"> </w:t>
      </w:r>
      <w:r w:rsidRPr="00F52410">
        <w:rPr>
          <w:rFonts w:eastAsia="Calibri" w:cs="Arial"/>
        </w:rPr>
        <w:t>shall</w:t>
      </w:r>
      <w:r w:rsidRPr="00F52410">
        <w:rPr>
          <w:rFonts w:eastAsia="Calibri" w:cs="Arial"/>
          <w:spacing w:val="-5"/>
        </w:rPr>
        <w:t xml:space="preserve"> </w:t>
      </w:r>
      <w:r w:rsidRPr="00F52410">
        <w:rPr>
          <w:rFonts w:eastAsia="Calibri" w:cs="Arial"/>
        </w:rPr>
        <w:t>prominently</w:t>
      </w:r>
      <w:r w:rsidRPr="00F52410">
        <w:rPr>
          <w:rFonts w:eastAsia="Calibri" w:cs="Arial"/>
          <w:spacing w:val="-4"/>
        </w:rPr>
        <w:t xml:space="preserve"> </w:t>
      </w:r>
      <w:r w:rsidRPr="00F52410">
        <w:rPr>
          <w:rFonts w:eastAsia="Calibri" w:cs="Arial"/>
        </w:rPr>
        <w:t>display</w:t>
      </w:r>
      <w:r w:rsidRPr="00F52410">
        <w:rPr>
          <w:rFonts w:eastAsia="Calibri" w:cs="Arial"/>
          <w:spacing w:val="-4"/>
        </w:rPr>
        <w:t xml:space="preserve"> </w:t>
      </w:r>
      <w:r w:rsidRPr="00F52410">
        <w:rPr>
          <w:rFonts w:eastAsia="Calibri" w:cs="Arial"/>
        </w:rPr>
        <w:t>their</w:t>
      </w:r>
      <w:r w:rsidRPr="00F52410">
        <w:rPr>
          <w:rFonts w:eastAsia="Calibri" w:cs="Arial"/>
          <w:spacing w:val="-7"/>
        </w:rPr>
        <w:t xml:space="preserve"> </w:t>
      </w:r>
      <w:r w:rsidRPr="00F52410">
        <w:rPr>
          <w:rFonts w:eastAsia="Calibri" w:cs="Arial"/>
        </w:rPr>
        <w:t>PIV/identification</w:t>
      </w:r>
      <w:r w:rsidRPr="00F52410">
        <w:rPr>
          <w:rFonts w:eastAsia="Calibri" w:cs="Arial"/>
          <w:spacing w:val="-1"/>
        </w:rPr>
        <w:t xml:space="preserve"> </w:t>
      </w:r>
      <w:r w:rsidRPr="00F52410">
        <w:rPr>
          <w:rFonts w:eastAsia="Calibri" w:cs="Arial"/>
        </w:rPr>
        <w:t>card</w:t>
      </w:r>
      <w:r w:rsidRPr="00F52410">
        <w:rPr>
          <w:rFonts w:eastAsia="Calibri" w:cs="Arial"/>
          <w:spacing w:val="-6"/>
        </w:rPr>
        <w:t xml:space="preserve"> </w:t>
      </w:r>
      <w:r w:rsidRPr="00F52410">
        <w:rPr>
          <w:rFonts w:eastAsia="Calibri" w:cs="Arial"/>
        </w:rPr>
        <w:t>on</w:t>
      </w:r>
      <w:r w:rsidRPr="00F52410">
        <w:rPr>
          <w:rFonts w:eastAsia="Calibri" w:cs="Arial"/>
          <w:spacing w:val="-6"/>
        </w:rPr>
        <w:t xml:space="preserve"> </w:t>
      </w:r>
      <w:r w:rsidRPr="00F52410">
        <w:rPr>
          <w:rFonts w:eastAsia="Calibri" w:cs="Arial"/>
        </w:rPr>
        <w:t>their</w:t>
      </w:r>
      <w:r w:rsidRPr="00F52410">
        <w:rPr>
          <w:rFonts w:eastAsia="Calibri" w:cs="Arial"/>
          <w:spacing w:val="-5"/>
        </w:rPr>
        <w:t xml:space="preserve"> </w:t>
      </w:r>
      <w:r w:rsidRPr="00F52410">
        <w:rPr>
          <w:rFonts w:eastAsia="Calibri" w:cs="Arial"/>
        </w:rPr>
        <w:t>persons</w:t>
      </w:r>
      <w:r w:rsidRPr="00F52410">
        <w:rPr>
          <w:rFonts w:eastAsia="Calibri" w:cs="Arial"/>
          <w:spacing w:val="-4"/>
        </w:rPr>
        <w:t xml:space="preserve"> </w:t>
      </w:r>
      <w:r w:rsidRPr="00F52410">
        <w:rPr>
          <w:rFonts w:eastAsia="Calibri" w:cs="Arial"/>
        </w:rPr>
        <w:t>while</w:t>
      </w:r>
      <w:r w:rsidRPr="00F52410">
        <w:rPr>
          <w:rFonts w:eastAsia="Calibri" w:cs="Arial"/>
          <w:spacing w:val="-1"/>
        </w:rPr>
        <w:t xml:space="preserve"> </w:t>
      </w:r>
      <w:r w:rsidRPr="00F52410">
        <w:rPr>
          <w:rFonts w:eastAsia="Calibri" w:cs="Arial"/>
        </w:rPr>
        <w:t>working</w:t>
      </w:r>
      <w:r w:rsidRPr="00F52410">
        <w:rPr>
          <w:rFonts w:eastAsia="Calibri" w:cs="Arial"/>
          <w:spacing w:val="-3"/>
        </w:rPr>
        <w:t xml:space="preserve"> </w:t>
      </w:r>
      <w:r w:rsidRPr="00F52410">
        <w:rPr>
          <w:rFonts w:eastAsia="Calibri" w:cs="Arial"/>
        </w:rPr>
        <w:t>at</w:t>
      </w:r>
      <w:r w:rsidRPr="00F52410">
        <w:rPr>
          <w:rFonts w:eastAsia="Calibri" w:cs="Arial"/>
          <w:spacing w:val="-6"/>
        </w:rPr>
        <w:t xml:space="preserve"> </w:t>
      </w:r>
      <w:r w:rsidRPr="00F52410">
        <w:rPr>
          <w:rFonts w:eastAsia="Calibri" w:cs="Arial"/>
        </w:rPr>
        <w:t>a</w:t>
      </w:r>
      <w:r w:rsidRPr="00F52410">
        <w:rPr>
          <w:rFonts w:eastAsia="Calibri" w:cs="Arial"/>
          <w:spacing w:val="-2"/>
        </w:rPr>
        <w:t xml:space="preserve"> </w:t>
      </w:r>
      <w:r w:rsidRPr="00F52410">
        <w:rPr>
          <w:rFonts w:eastAsia="Calibri" w:cs="Arial"/>
        </w:rPr>
        <w:t>VA</w:t>
      </w:r>
      <w:r w:rsidRPr="00F52410">
        <w:rPr>
          <w:rFonts w:eastAsia="Calibri" w:cs="Arial"/>
          <w:spacing w:val="-6"/>
        </w:rPr>
        <w:t xml:space="preserve"> </w:t>
      </w:r>
      <w:r w:rsidRPr="00F52410">
        <w:rPr>
          <w:rFonts w:eastAsia="Calibri" w:cs="Arial"/>
        </w:rPr>
        <w:t>facility</w:t>
      </w:r>
      <w:r w:rsidRPr="00F52410">
        <w:rPr>
          <w:rFonts w:eastAsia="Calibri" w:cs="Arial"/>
          <w:spacing w:val="-12"/>
        </w:rPr>
        <w:t xml:space="preserve"> </w:t>
      </w:r>
      <w:r w:rsidRPr="00F52410">
        <w:rPr>
          <w:rFonts w:eastAsia="Calibri" w:cs="Arial"/>
        </w:rPr>
        <w:t>and</w:t>
      </w:r>
      <w:r w:rsidRPr="00F52410">
        <w:rPr>
          <w:rFonts w:eastAsia="Calibri" w:cs="Arial"/>
          <w:spacing w:val="-8"/>
        </w:rPr>
        <w:t xml:space="preserve"> </w:t>
      </w:r>
      <w:r w:rsidRPr="00F52410">
        <w:rPr>
          <w:rFonts w:eastAsia="Calibri" w:cs="Arial"/>
        </w:rPr>
        <w:t>shall</w:t>
      </w:r>
      <w:r w:rsidRPr="00F52410">
        <w:rPr>
          <w:rFonts w:eastAsia="Calibri" w:cs="Arial"/>
          <w:spacing w:val="-10"/>
        </w:rPr>
        <w:t xml:space="preserve"> </w:t>
      </w:r>
      <w:r w:rsidRPr="00F52410">
        <w:rPr>
          <w:rFonts w:eastAsia="Calibri" w:cs="Arial"/>
        </w:rPr>
        <w:t>present</w:t>
      </w:r>
      <w:r w:rsidRPr="00F52410">
        <w:rPr>
          <w:rFonts w:eastAsia="Calibri" w:cs="Arial"/>
          <w:spacing w:val="-14"/>
        </w:rPr>
        <w:t xml:space="preserve"> </w:t>
      </w:r>
      <w:r w:rsidRPr="00F52410">
        <w:rPr>
          <w:rFonts w:eastAsia="Calibri" w:cs="Arial"/>
        </w:rPr>
        <w:t>their</w:t>
      </w:r>
      <w:r w:rsidRPr="00F52410">
        <w:rPr>
          <w:rFonts w:eastAsia="Calibri" w:cs="Arial"/>
          <w:spacing w:val="-10"/>
        </w:rPr>
        <w:t xml:space="preserve"> </w:t>
      </w:r>
      <w:r w:rsidRPr="00F52410">
        <w:rPr>
          <w:rFonts w:eastAsia="Calibri" w:cs="Arial"/>
        </w:rPr>
        <w:t>PIV/identification</w:t>
      </w:r>
      <w:r w:rsidRPr="00F52410">
        <w:rPr>
          <w:rFonts w:eastAsia="Calibri" w:cs="Arial"/>
          <w:spacing w:val="-6"/>
        </w:rPr>
        <w:t xml:space="preserve"> </w:t>
      </w:r>
      <w:r w:rsidRPr="00F52410">
        <w:rPr>
          <w:rFonts w:eastAsia="Calibri" w:cs="Arial"/>
        </w:rPr>
        <w:t>card</w:t>
      </w:r>
      <w:r w:rsidRPr="00F52410">
        <w:rPr>
          <w:rFonts w:eastAsia="Calibri" w:cs="Arial"/>
          <w:spacing w:val="-8"/>
        </w:rPr>
        <w:t xml:space="preserve"> </w:t>
      </w:r>
      <w:r w:rsidRPr="00F52410">
        <w:rPr>
          <w:rFonts w:eastAsia="Calibri" w:cs="Arial"/>
        </w:rPr>
        <w:t>for</w:t>
      </w:r>
      <w:r w:rsidRPr="00F52410">
        <w:rPr>
          <w:rFonts w:eastAsia="Calibri" w:cs="Arial"/>
          <w:spacing w:val="-10"/>
        </w:rPr>
        <w:t xml:space="preserve"> </w:t>
      </w:r>
      <w:r w:rsidRPr="00F52410">
        <w:rPr>
          <w:rFonts w:eastAsia="Calibri" w:cs="Arial"/>
        </w:rPr>
        <w:t>inspection</w:t>
      </w:r>
      <w:r w:rsidRPr="00F52410">
        <w:rPr>
          <w:rFonts w:eastAsia="Calibri" w:cs="Arial"/>
          <w:spacing w:val="-6"/>
        </w:rPr>
        <w:t xml:space="preserve"> </w:t>
      </w:r>
      <w:r w:rsidRPr="00F52410">
        <w:rPr>
          <w:rFonts w:eastAsia="Calibri" w:cs="Arial"/>
        </w:rPr>
        <w:t>upon</w:t>
      </w:r>
      <w:r w:rsidRPr="00F52410">
        <w:rPr>
          <w:rFonts w:eastAsia="Calibri" w:cs="Arial"/>
          <w:spacing w:val="-6"/>
        </w:rPr>
        <w:t xml:space="preserve"> </w:t>
      </w:r>
      <w:r w:rsidRPr="00F52410">
        <w:rPr>
          <w:rFonts w:eastAsia="Calibri" w:cs="Arial"/>
        </w:rPr>
        <w:t>request</w:t>
      </w:r>
      <w:r w:rsidRPr="00F52410">
        <w:rPr>
          <w:rFonts w:eastAsia="Calibri" w:cs="Arial"/>
          <w:spacing w:val="-11"/>
        </w:rPr>
        <w:t xml:space="preserve"> </w:t>
      </w:r>
      <w:r w:rsidRPr="00F52410">
        <w:rPr>
          <w:rFonts w:eastAsia="Calibri" w:cs="Arial"/>
        </w:rPr>
        <w:t>by</w:t>
      </w:r>
      <w:r w:rsidRPr="00F52410">
        <w:rPr>
          <w:rFonts w:eastAsia="Calibri" w:cs="Arial"/>
          <w:spacing w:val="-12"/>
        </w:rPr>
        <w:t xml:space="preserve"> </w:t>
      </w:r>
      <w:r w:rsidRPr="00F52410">
        <w:rPr>
          <w:rFonts w:eastAsia="Calibri" w:cs="Arial"/>
        </w:rPr>
        <w:t>a</w:t>
      </w:r>
      <w:r w:rsidRPr="00F52410">
        <w:rPr>
          <w:rFonts w:eastAsia="Calibri" w:cs="Arial"/>
          <w:spacing w:val="-2"/>
        </w:rPr>
        <w:t xml:space="preserve"> </w:t>
      </w:r>
      <w:r w:rsidRPr="00F52410">
        <w:rPr>
          <w:rFonts w:eastAsia="Calibri" w:cs="Arial"/>
        </w:rPr>
        <w:t>VA</w:t>
      </w:r>
      <w:r w:rsidRPr="00F52410">
        <w:rPr>
          <w:rFonts w:eastAsia="Calibri" w:cs="Arial"/>
          <w:spacing w:val="-1"/>
        </w:rPr>
        <w:t xml:space="preserve"> </w:t>
      </w:r>
      <w:r w:rsidRPr="00F52410">
        <w:rPr>
          <w:rFonts w:eastAsia="Calibri" w:cs="Arial"/>
        </w:rPr>
        <w:t>official.</w:t>
      </w:r>
      <w:r w:rsidRPr="00F52410">
        <w:rPr>
          <w:rFonts w:eastAsia="Calibri" w:cs="Arial"/>
          <w:spacing w:val="-1"/>
        </w:rPr>
        <w:t xml:space="preserve"> </w:t>
      </w:r>
      <w:r w:rsidRPr="00F52410">
        <w:rPr>
          <w:rFonts w:eastAsia="Calibri" w:cs="Arial"/>
        </w:rPr>
        <w:t>The</w:t>
      </w:r>
      <w:r w:rsidRPr="00F52410">
        <w:rPr>
          <w:rFonts w:eastAsia="Calibri" w:cs="Arial"/>
          <w:spacing w:val="-3"/>
        </w:rPr>
        <w:t xml:space="preserve"> </w:t>
      </w:r>
      <w:r w:rsidRPr="00F52410">
        <w:rPr>
          <w:rFonts w:eastAsia="Calibri" w:cs="Arial"/>
        </w:rPr>
        <w:t>Contractor</w:t>
      </w:r>
      <w:r w:rsidRPr="00F52410">
        <w:rPr>
          <w:rFonts w:eastAsia="Calibri" w:cs="Arial"/>
          <w:spacing w:val="-3"/>
        </w:rPr>
        <w:t xml:space="preserve"> </w:t>
      </w:r>
      <w:r w:rsidRPr="00F52410">
        <w:rPr>
          <w:rFonts w:eastAsia="Calibri" w:cs="Arial"/>
        </w:rPr>
        <w:t>must</w:t>
      </w:r>
      <w:r w:rsidRPr="00F52410">
        <w:rPr>
          <w:rFonts w:eastAsia="Calibri" w:cs="Arial"/>
          <w:spacing w:val="-1"/>
        </w:rPr>
        <w:t xml:space="preserve"> </w:t>
      </w:r>
      <w:r w:rsidRPr="00F52410">
        <w:rPr>
          <w:rFonts w:eastAsia="Calibri" w:cs="Arial"/>
        </w:rPr>
        <w:t>surrender</w:t>
      </w:r>
      <w:r w:rsidRPr="00F52410">
        <w:rPr>
          <w:rFonts w:eastAsia="Calibri" w:cs="Arial"/>
          <w:spacing w:val="-3"/>
        </w:rPr>
        <w:t xml:space="preserve"> </w:t>
      </w:r>
      <w:r w:rsidRPr="00F52410">
        <w:rPr>
          <w:rFonts w:eastAsia="Calibri" w:cs="Arial"/>
        </w:rPr>
        <w:t>the</w:t>
      </w:r>
      <w:r w:rsidRPr="00F52410">
        <w:rPr>
          <w:rFonts w:eastAsia="Calibri" w:cs="Arial"/>
          <w:spacing w:val="-1"/>
        </w:rPr>
        <w:t xml:space="preserve"> </w:t>
      </w:r>
      <w:r w:rsidRPr="00F52410">
        <w:rPr>
          <w:rFonts w:eastAsia="Calibri" w:cs="Arial"/>
        </w:rPr>
        <w:t>employee</w:t>
      </w:r>
      <w:r w:rsidRPr="00F52410">
        <w:rPr>
          <w:rFonts w:eastAsia="Calibri" w:cs="Arial"/>
          <w:spacing w:val="-3"/>
        </w:rPr>
        <w:t xml:space="preserve"> </w:t>
      </w:r>
      <w:r w:rsidRPr="00F52410">
        <w:rPr>
          <w:rFonts w:eastAsia="Calibri" w:cs="Arial"/>
        </w:rPr>
        <w:t>or</w:t>
      </w:r>
      <w:r w:rsidRPr="00F52410">
        <w:rPr>
          <w:rFonts w:eastAsia="Calibri" w:cs="Arial"/>
          <w:spacing w:val="-3"/>
        </w:rPr>
        <w:t xml:space="preserve"> </w:t>
      </w:r>
      <w:r w:rsidRPr="00F52410">
        <w:rPr>
          <w:rFonts w:eastAsia="Calibri" w:cs="Arial"/>
        </w:rPr>
        <w:t>subcontractor</w:t>
      </w:r>
      <w:r w:rsidRPr="00F52410">
        <w:rPr>
          <w:rFonts w:eastAsia="Calibri" w:cs="Arial"/>
          <w:spacing w:val="-3"/>
        </w:rPr>
        <w:t xml:space="preserve"> </w:t>
      </w:r>
      <w:r w:rsidRPr="00F52410">
        <w:rPr>
          <w:rFonts w:eastAsia="Calibri" w:cs="Arial"/>
        </w:rPr>
        <w:t>employee’s</w:t>
      </w:r>
      <w:r w:rsidRPr="00F52410">
        <w:rPr>
          <w:rFonts w:eastAsia="Calibri" w:cs="Arial"/>
          <w:spacing w:val="-2"/>
        </w:rPr>
        <w:t xml:space="preserve"> </w:t>
      </w:r>
      <w:r w:rsidRPr="00F52410">
        <w:rPr>
          <w:rFonts w:eastAsia="Calibri" w:cs="Arial"/>
        </w:rPr>
        <w:t>PIV/identification</w:t>
      </w:r>
      <w:r w:rsidRPr="00F52410">
        <w:rPr>
          <w:rFonts w:eastAsia="Calibri" w:cs="Arial"/>
          <w:spacing w:val="-1"/>
        </w:rPr>
        <w:t xml:space="preserve"> </w:t>
      </w:r>
      <w:r w:rsidRPr="00F52410">
        <w:rPr>
          <w:rFonts w:eastAsia="Calibri" w:cs="Arial"/>
        </w:rPr>
        <w:t>card</w:t>
      </w:r>
      <w:r w:rsidRPr="00F52410">
        <w:rPr>
          <w:rFonts w:eastAsia="Calibri" w:cs="Arial"/>
          <w:spacing w:val="-1"/>
        </w:rPr>
        <w:t xml:space="preserve"> </w:t>
      </w:r>
      <w:r w:rsidRPr="00F52410">
        <w:rPr>
          <w:rFonts w:eastAsia="Calibri" w:cs="Arial"/>
        </w:rPr>
        <w:t>in</w:t>
      </w:r>
      <w:r w:rsidRPr="00F52410">
        <w:rPr>
          <w:rFonts w:eastAsia="Calibri" w:cs="Arial"/>
          <w:spacing w:val="-1"/>
        </w:rPr>
        <w:t xml:space="preserve"> </w:t>
      </w:r>
      <w:r w:rsidRPr="00F52410">
        <w:rPr>
          <w:rFonts w:eastAsia="Calibri" w:cs="Arial"/>
        </w:rPr>
        <w:t>accordance</w:t>
      </w:r>
      <w:r w:rsidRPr="00F52410">
        <w:rPr>
          <w:rFonts w:eastAsia="Calibri" w:cs="Arial"/>
          <w:spacing w:val="-1"/>
        </w:rPr>
        <w:t xml:space="preserve"> </w:t>
      </w:r>
      <w:r w:rsidRPr="00F52410">
        <w:rPr>
          <w:rFonts w:eastAsia="Calibri" w:cs="Arial"/>
        </w:rPr>
        <w:t>with</w:t>
      </w:r>
      <w:r w:rsidRPr="00F52410">
        <w:rPr>
          <w:rFonts w:eastAsia="Calibri" w:cs="Arial"/>
          <w:spacing w:val="-1"/>
        </w:rPr>
        <w:t xml:space="preserve"> </w:t>
      </w:r>
      <w:r w:rsidRPr="00F52410">
        <w:rPr>
          <w:rFonts w:eastAsia="Calibri" w:cs="Arial"/>
        </w:rPr>
        <w:t>the</w:t>
      </w:r>
      <w:r w:rsidRPr="00F52410">
        <w:rPr>
          <w:rFonts w:eastAsia="Calibri" w:cs="Arial"/>
          <w:spacing w:val="-3"/>
        </w:rPr>
        <w:t xml:space="preserve"> </w:t>
      </w:r>
      <w:r w:rsidRPr="00F52410">
        <w:rPr>
          <w:rFonts w:eastAsia="Calibri" w:cs="Arial"/>
        </w:rPr>
        <w:t>requirements</w:t>
      </w:r>
      <w:r w:rsidRPr="00F52410">
        <w:rPr>
          <w:rFonts w:eastAsia="Calibri" w:cs="Arial"/>
          <w:spacing w:val="-4"/>
        </w:rPr>
        <w:t xml:space="preserve"> </w:t>
      </w:r>
      <w:r w:rsidRPr="00F52410">
        <w:rPr>
          <w:rFonts w:eastAsia="Calibri" w:cs="Arial"/>
        </w:rPr>
        <w:t>set</w:t>
      </w:r>
      <w:r w:rsidRPr="00F52410">
        <w:rPr>
          <w:rFonts w:eastAsia="Calibri" w:cs="Arial"/>
          <w:spacing w:val="-4"/>
        </w:rPr>
        <w:t xml:space="preserve"> </w:t>
      </w:r>
      <w:r w:rsidRPr="00F52410">
        <w:rPr>
          <w:rFonts w:eastAsia="Calibri" w:cs="Arial"/>
        </w:rPr>
        <w:t>forth</w:t>
      </w:r>
      <w:r w:rsidRPr="00F52410">
        <w:rPr>
          <w:rFonts w:eastAsia="Calibri" w:cs="Arial"/>
          <w:spacing w:val="-1"/>
        </w:rPr>
        <w:t xml:space="preserve"> </w:t>
      </w:r>
      <w:r w:rsidRPr="00F52410">
        <w:rPr>
          <w:rFonts w:eastAsia="Calibri" w:cs="Arial"/>
        </w:rPr>
        <w:t>in</w:t>
      </w:r>
      <w:r w:rsidRPr="00F52410">
        <w:rPr>
          <w:rFonts w:eastAsia="Calibri" w:cs="Arial"/>
          <w:spacing w:val="-2"/>
        </w:rPr>
        <w:t xml:space="preserve"> </w:t>
      </w:r>
      <w:r w:rsidRPr="00F52410">
        <w:rPr>
          <w:rFonts w:eastAsia="Calibri" w:cs="Arial"/>
        </w:rPr>
        <w:t>Directive/Handbook</w:t>
      </w:r>
      <w:r w:rsidRPr="00F52410">
        <w:rPr>
          <w:rFonts w:eastAsia="Calibri" w:cs="Arial"/>
          <w:spacing w:val="-4"/>
        </w:rPr>
        <w:t xml:space="preserve"> </w:t>
      </w:r>
      <w:r w:rsidRPr="00F52410">
        <w:rPr>
          <w:rFonts w:eastAsia="Calibri" w:cs="Arial"/>
        </w:rPr>
        <w:t>0735</w:t>
      </w:r>
      <w:r w:rsidRPr="00F52410">
        <w:rPr>
          <w:rFonts w:eastAsia="Calibri" w:cs="Arial"/>
          <w:spacing w:val="-1"/>
        </w:rPr>
        <w:t xml:space="preserve"> </w:t>
      </w:r>
      <w:r w:rsidRPr="00F52410">
        <w:rPr>
          <w:rFonts w:eastAsia="Calibri" w:cs="Arial"/>
        </w:rPr>
        <w:t>when</w:t>
      </w:r>
      <w:r w:rsidRPr="00F52410">
        <w:rPr>
          <w:rFonts w:eastAsia="Calibri" w:cs="Arial"/>
          <w:spacing w:val="-1"/>
        </w:rPr>
        <w:t xml:space="preserve"> </w:t>
      </w:r>
      <w:r w:rsidRPr="00F52410">
        <w:rPr>
          <w:rFonts w:eastAsia="Calibri" w:cs="Arial"/>
        </w:rPr>
        <w:t>any</w:t>
      </w:r>
      <w:r w:rsidRPr="00F52410">
        <w:rPr>
          <w:rFonts w:eastAsia="Calibri" w:cs="Arial"/>
          <w:spacing w:val="-2"/>
        </w:rPr>
        <w:t xml:space="preserve"> </w:t>
      </w:r>
      <w:r w:rsidRPr="00F52410">
        <w:rPr>
          <w:rFonts w:eastAsia="Calibri" w:cs="Arial"/>
        </w:rPr>
        <w:t>of</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following</w:t>
      </w:r>
      <w:r w:rsidRPr="00F52410">
        <w:rPr>
          <w:rFonts w:eastAsia="Calibri" w:cs="Arial"/>
          <w:spacing w:val="-1"/>
        </w:rPr>
        <w:t xml:space="preserve"> </w:t>
      </w:r>
      <w:r w:rsidRPr="00F52410">
        <w:rPr>
          <w:rFonts w:eastAsia="Calibri" w:cs="Arial"/>
        </w:rPr>
        <w:t>events</w:t>
      </w:r>
      <w:r w:rsidRPr="00F52410">
        <w:rPr>
          <w:rFonts w:eastAsia="Calibri" w:cs="Arial"/>
          <w:spacing w:val="-4"/>
        </w:rPr>
        <w:t xml:space="preserve"> </w:t>
      </w:r>
      <w:r w:rsidRPr="00F52410">
        <w:rPr>
          <w:rFonts w:eastAsia="Calibri" w:cs="Arial"/>
        </w:rPr>
        <w:t>occur:</w:t>
      </w:r>
    </w:p>
    <w:p w14:paraId="51CD652A" w14:textId="77777777" w:rsidR="00656378" w:rsidRDefault="00656378" w:rsidP="00656378">
      <w:pPr>
        <w:spacing w:after="160" w:line="278" w:lineRule="auto"/>
        <w:rPr>
          <w:rFonts w:eastAsia="Calibri" w:cs="Arial"/>
        </w:rPr>
      </w:pPr>
      <w:r>
        <w:rPr>
          <w:rFonts w:eastAsia="Calibri" w:cs="Arial"/>
        </w:rPr>
        <w:br w:type="page"/>
      </w:r>
    </w:p>
    <w:p w14:paraId="4FAEEBC0" w14:textId="77777777" w:rsidR="00656378" w:rsidRPr="00F52410" w:rsidRDefault="00656378" w:rsidP="00656378">
      <w:pPr>
        <w:numPr>
          <w:ilvl w:val="0"/>
          <w:numId w:val="52"/>
        </w:numPr>
        <w:tabs>
          <w:tab w:val="left" w:pos="959"/>
        </w:tabs>
        <w:kinsoku w:val="0"/>
        <w:overflowPunct w:val="0"/>
        <w:autoSpaceDE w:val="0"/>
        <w:autoSpaceDN w:val="0"/>
        <w:adjustRightInd w:val="0"/>
        <w:spacing w:before="274" w:after="0" w:line="240" w:lineRule="auto"/>
        <w:ind w:left="959" w:hanging="359"/>
        <w:rPr>
          <w:rFonts w:eastAsia="Calibri" w:cs="Arial"/>
        </w:rPr>
      </w:pPr>
      <w:r w:rsidRPr="00F52410">
        <w:rPr>
          <w:rFonts w:eastAsia="Calibri" w:cs="Arial"/>
        </w:rPr>
        <w:lastRenderedPageBreak/>
        <w:t>When no longer needed for contract performance.</w:t>
      </w:r>
    </w:p>
    <w:p w14:paraId="04970962" w14:textId="77777777" w:rsidR="00656378" w:rsidRPr="00F52410" w:rsidRDefault="00656378" w:rsidP="00656378">
      <w:pPr>
        <w:numPr>
          <w:ilvl w:val="0"/>
          <w:numId w:val="52"/>
        </w:numPr>
        <w:tabs>
          <w:tab w:val="left" w:pos="959"/>
        </w:tabs>
        <w:kinsoku w:val="0"/>
        <w:overflowPunct w:val="0"/>
        <w:autoSpaceDE w:val="0"/>
        <w:autoSpaceDN w:val="0"/>
        <w:adjustRightInd w:val="0"/>
        <w:spacing w:after="0" w:line="240" w:lineRule="auto"/>
        <w:ind w:left="959" w:hanging="359"/>
        <w:rPr>
          <w:rFonts w:eastAsia="Calibri" w:cs="Arial"/>
        </w:rPr>
      </w:pPr>
      <w:r w:rsidRPr="00F52410">
        <w:rPr>
          <w:rFonts w:eastAsia="Calibri" w:cs="Arial"/>
        </w:rPr>
        <w:t>Upon completion of the Contractor/subcontractor employee’s employment.</w:t>
      </w:r>
    </w:p>
    <w:p w14:paraId="314FA5E8" w14:textId="77777777" w:rsidR="00656378" w:rsidRPr="00F52410" w:rsidRDefault="00656378" w:rsidP="00656378">
      <w:pPr>
        <w:numPr>
          <w:ilvl w:val="0"/>
          <w:numId w:val="52"/>
        </w:numPr>
        <w:tabs>
          <w:tab w:val="left" w:pos="959"/>
        </w:tabs>
        <w:kinsoku w:val="0"/>
        <w:overflowPunct w:val="0"/>
        <w:autoSpaceDE w:val="0"/>
        <w:autoSpaceDN w:val="0"/>
        <w:adjustRightInd w:val="0"/>
        <w:spacing w:after="0" w:line="240" w:lineRule="auto"/>
        <w:ind w:left="959" w:hanging="359"/>
        <w:rPr>
          <w:rFonts w:eastAsia="Calibri" w:cs="Arial"/>
        </w:rPr>
      </w:pPr>
      <w:r w:rsidRPr="00F52410">
        <w:rPr>
          <w:rFonts w:eastAsia="Calibri" w:cs="Arial"/>
        </w:rPr>
        <w:t>Upon contract completion or termination.</w:t>
      </w:r>
    </w:p>
    <w:p w14:paraId="579C7CB0" w14:textId="77777777" w:rsidR="00656378" w:rsidRPr="00F52410" w:rsidRDefault="00656378" w:rsidP="00656378">
      <w:pPr>
        <w:kinsoku w:val="0"/>
        <w:overflowPunct w:val="0"/>
        <w:autoSpaceDE w:val="0"/>
        <w:autoSpaceDN w:val="0"/>
        <w:adjustRightInd w:val="0"/>
        <w:rPr>
          <w:rFonts w:eastAsia="Calibri" w:cs="Arial"/>
        </w:rPr>
      </w:pPr>
    </w:p>
    <w:p w14:paraId="296849C0" w14:textId="77777777" w:rsidR="00656378" w:rsidRPr="00F52410" w:rsidRDefault="00656378" w:rsidP="00656378">
      <w:pPr>
        <w:numPr>
          <w:ilvl w:val="0"/>
          <w:numId w:val="53"/>
        </w:numPr>
        <w:tabs>
          <w:tab w:val="left" w:pos="953"/>
        </w:tabs>
        <w:kinsoku w:val="0"/>
        <w:overflowPunct w:val="0"/>
        <w:autoSpaceDE w:val="0"/>
        <w:autoSpaceDN w:val="0"/>
        <w:adjustRightInd w:val="0"/>
        <w:spacing w:after="0" w:line="240" w:lineRule="auto"/>
        <w:ind w:left="240" w:right="238" w:firstLine="360"/>
        <w:rPr>
          <w:rFonts w:eastAsia="Calibri" w:cs="Arial"/>
        </w:rPr>
      </w:pPr>
      <w:r w:rsidRPr="00F52410">
        <w:rPr>
          <w:rFonts w:eastAsia="Calibri" w:cs="Arial"/>
          <w:i/>
          <w:iCs/>
        </w:rPr>
        <w:t>Lost/stolen.</w:t>
      </w:r>
      <w:r w:rsidRPr="00F52410">
        <w:rPr>
          <w:rFonts w:eastAsia="Calibri" w:cs="Arial"/>
          <w:i/>
          <w:iCs/>
          <w:spacing w:val="-2"/>
        </w:rPr>
        <w:t xml:space="preserve"> </w:t>
      </w:r>
      <w:r w:rsidRPr="00F52410">
        <w:rPr>
          <w:rFonts w:eastAsia="Calibri" w:cs="Arial"/>
        </w:rPr>
        <w:t>Immediately</w:t>
      </w:r>
      <w:r w:rsidRPr="00F52410">
        <w:rPr>
          <w:rFonts w:eastAsia="Calibri" w:cs="Arial"/>
          <w:spacing w:val="-2"/>
        </w:rPr>
        <w:t xml:space="preserve"> </w:t>
      </w:r>
      <w:r w:rsidRPr="00F52410">
        <w:rPr>
          <w:rFonts w:eastAsia="Calibri" w:cs="Arial"/>
        </w:rPr>
        <w:t>upon</w:t>
      </w:r>
      <w:r w:rsidRPr="00F52410">
        <w:rPr>
          <w:rFonts w:eastAsia="Calibri" w:cs="Arial"/>
          <w:spacing w:val="-1"/>
        </w:rPr>
        <w:t xml:space="preserve"> </w:t>
      </w:r>
      <w:r w:rsidRPr="00F52410">
        <w:rPr>
          <w:rFonts w:eastAsia="Calibri" w:cs="Arial"/>
        </w:rPr>
        <w:t>detection,</w:t>
      </w:r>
      <w:r w:rsidRPr="00F52410">
        <w:rPr>
          <w:rFonts w:eastAsia="Calibri" w:cs="Arial"/>
          <w:spacing w:val="-1"/>
        </w:rPr>
        <w:t xml:space="preserve"> </w:t>
      </w:r>
      <w:r w:rsidRPr="00F52410">
        <w:rPr>
          <w:rFonts w:eastAsia="Calibri" w:cs="Arial"/>
        </w:rPr>
        <w:t>the</w:t>
      </w:r>
      <w:r w:rsidRPr="00F52410">
        <w:rPr>
          <w:rFonts w:eastAsia="Calibri" w:cs="Arial"/>
          <w:spacing w:val="-3"/>
        </w:rPr>
        <w:t xml:space="preserve"> </w:t>
      </w:r>
      <w:r w:rsidRPr="00F52410">
        <w:rPr>
          <w:rFonts w:eastAsia="Calibri" w:cs="Arial"/>
        </w:rPr>
        <w:t>Contractor</w:t>
      </w:r>
      <w:r w:rsidRPr="00F52410">
        <w:rPr>
          <w:rFonts w:eastAsia="Calibri" w:cs="Arial"/>
          <w:spacing w:val="-3"/>
        </w:rPr>
        <w:t xml:space="preserve"> </w:t>
      </w:r>
      <w:r w:rsidRPr="00F52410">
        <w:rPr>
          <w:rFonts w:eastAsia="Calibri" w:cs="Arial"/>
        </w:rPr>
        <w:t>shall</w:t>
      </w:r>
      <w:r w:rsidRPr="00F52410">
        <w:rPr>
          <w:rFonts w:eastAsia="Calibri" w:cs="Arial"/>
          <w:spacing w:val="-2"/>
        </w:rPr>
        <w:t xml:space="preserve"> </w:t>
      </w:r>
      <w:r w:rsidRPr="00F52410">
        <w:rPr>
          <w:rFonts w:eastAsia="Calibri" w:cs="Arial"/>
        </w:rPr>
        <w:t>report</w:t>
      </w:r>
      <w:r w:rsidRPr="00F52410">
        <w:rPr>
          <w:rFonts w:eastAsia="Calibri" w:cs="Arial"/>
          <w:spacing w:val="-4"/>
        </w:rPr>
        <w:t xml:space="preserve"> </w:t>
      </w:r>
      <w:r w:rsidRPr="00F52410">
        <w:rPr>
          <w:rFonts w:eastAsia="Calibri" w:cs="Arial"/>
        </w:rPr>
        <w:t>a</w:t>
      </w:r>
      <w:r w:rsidRPr="00F52410">
        <w:rPr>
          <w:rFonts w:eastAsia="Calibri" w:cs="Arial"/>
          <w:spacing w:val="-1"/>
        </w:rPr>
        <w:t xml:space="preserve"> </w:t>
      </w:r>
      <w:r w:rsidRPr="00F52410">
        <w:rPr>
          <w:rFonts w:eastAsia="Calibri" w:cs="Arial"/>
        </w:rPr>
        <w:t>lost</w:t>
      </w:r>
      <w:r w:rsidRPr="00F52410">
        <w:rPr>
          <w:rFonts w:eastAsia="Calibri" w:cs="Arial"/>
          <w:spacing w:val="-4"/>
        </w:rPr>
        <w:t xml:space="preserve"> </w:t>
      </w:r>
      <w:r w:rsidRPr="00F52410">
        <w:rPr>
          <w:rFonts w:eastAsia="Calibri" w:cs="Arial"/>
        </w:rPr>
        <w:t>or</w:t>
      </w:r>
      <w:r w:rsidRPr="00F52410">
        <w:rPr>
          <w:rFonts w:eastAsia="Calibri" w:cs="Arial"/>
          <w:spacing w:val="-2"/>
        </w:rPr>
        <w:t xml:space="preserve"> </w:t>
      </w:r>
      <w:r w:rsidRPr="00F52410">
        <w:rPr>
          <w:rFonts w:eastAsia="Calibri" w:cs="Arial"/>
        </w:rPr>
        <w:t>stolen</w:t>
      </w:r>
      <w:r w:rsidRPr="00F52410">
        <w:rPr>
          <w:rFonts w:eastAsia="Calibri" w:cs="Arial"/>
          <w:spacing w:val="-3"/>
        </w:rPr>
        <w:t xml:space="preserve"> </w:t>
      </w:r>
      <w:r w:rsidRPr="00F52410">
        <w:rPr>
          <w:rFonts w:eastAsia="Calibri" w:cs="Arial"/>
        </w:rPr>
        <w:t>PIV/identification</w:t>
      </w:r>
      <w:r w:rsidRPr="00F52410">
        <w:rPr>
          <w:rFonts w:eastAsia="Calibri" w:cs="Arial"/>
          <w:spacing w:val="-1"/>
        </w:rPr>
        <w:t xml:space="preserve"> </w:t>
      </w:r>
      <w:r w:rsidRPr="00F52410">
        <w:rPr>
          <w:rFonts w:eastAsia="Calibri" w:cs="Arial"/>
        </w:rPr>
        <w:t>card</w:t>
      </w:r>
      <w:r w:rsidRPr="00F52410">
        <w:rPr>
          <w:rFonts w:eastAsia="Calibri" w:cs="Arial"/>
          <w:spacing w:val="-1"/>
        </w:rPr>
        <w:t xml:space="preserve"> </w:t>
      </w:r>
      <w:r w:rsidRPr="00F52410">
        <w:rPr>
          <w:rFonts w:eastAsia="Calibri" w:cs="Arial"/>
        </w:rPr>
        <w:t>to</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Government</w:t>
      </w:r>
      <w:r w:rsidRPr="00F52410">
        <w:rPr>
          <w:rFonts w:eastAsia="Calibri" w:cs="Arial"/>
          <w:spacing w:val="-4"/>
        </w:rPr>
        <w:t xml:space="preserve"> </w:t>
      </w:r>
      <w:r w:rsidRPr="00F52410">
        <w:rPr>
          <w:rFonts w:eastAsia="Calibri" w:cs="Arial"/>
        </w:rPr>
        <w:t>authorities</w:t>
      </w:r>
      <w:r w:rsidRPr="00F52410">
        <w:rPr>
          <w:rFonts w:eastAsia="Calibri" w:cs="Arial"/>
          <w:spacing w:val="-2"/>
        </w:rPr>
        <w:t xml:space="preserve"> </w:t>
      </w:r>
      <w:r w:rsidRPr="00F52410">
        <w:rPr>
          <w:rFonts w:eastAsia="Calibri" w:cs="Arial"/>
        </w:rPr>
        <w:t>as</w:t>
      </w:r>
      <w:r w:rsidRPr="00F52410">
        <w:rPr>
          <w:rFonts w:eastAsia="Calibri" w:cs="Arial"/>
          <w:spacing w:val="-4"/>
        </w:rPr>
        <w:t xml:space="preserve"> </w:t>
      </w:r>
      <w:r w:rsidRPr="00F52410">
        <w:rPr>
          <w:rFonts w:eastAsia="Calibri" w:cs="Arial"/>
        </w:rPr>
        <w:t>identified</w:t>
      </w:r>
      <w:r w:rsidRPr="00F52410">
        <w:rPr>
          <w:rFonts w:eastAsia="Calibri" w:cs="Arial"/>
          <w:spacing w:val="-1"/>
        </w:rPr>
        <w:t xml:space="preserve"> </w:t>
      </w:r>
      <w:r w:rsidRPr="00F52410">
        <w:rPr>
          <w:rFonts w:eastAsia="Calibri" w:cs="Arial"/>
        </w:rPr>
        <w:t>in</w:t>
      </w:r>
      <w:r w:rsidRPr="00F52410">
        <w:rPr>
          <w:rFonts w:eastAsia="Calibri" w:cs="Arial"/>
          <w:spacing w:val="-2"/>
        </w:rPr>
        <w:t xml:space="preserve"> </w:t>
      </w:r>
      <w:r w:rsidRPr="00F52410">
        <w:rPr>
          <w:rFonts w:eastAsia="Calibri" w:cs="Arial"/>
        </w:rPr>
        <w:t>Directive/Handbook</w:t>
      </w:r>
      <w:r w:rsidRPr="00F52410">
        <w:rPr>
          <w:rFonts w:eastAsia="Calibri" w:cs="Arial"/>
          <w:spacing w:val="-14"/>
        </w:rPr>
        <w:t xml:space="preserve"> </w:t>
      </w:r>
      <w:r w:rsidRPr="00F52410">
        <w:rPr>
          <w:rFonts w:eastAsia="Calibri" w:cs="Arial"/>
        </w:rPr>
        <w:t>0735.</w:t>
      </w:r>
      <w:r w:rsidRPr="00F52410">
        <w:rPr>
          <w:rFonts w:eastAsia="Calibri" w:cs="Arial"/>
          <w:spacing w:val="-11"/>
        </w:rPr>
        <w:t xml:space="preserve"> </w:t>
      </w:r>
      <w:r w:rsidRPr="00F52410">
        <w:rPr>
          <w:rFonts w:eastAsia="Calibri" w:cs="Arial"/>
        </w:rPr>
        <w:t>Within</w:t>
      </w:r>
      <w:r w:rsidRPr="00F52410">
        <w:rPr>
          <w:rFonts w:eastAsia="Calibri" w:cs="Arial"/>
          <w:spacing w:val="-11"/>
        </w:rPr>
        <w:t xml:space="preserve"> </w:t>
      </w:r>
      <w:r w:rsidRPr="00F52410">
        <w:rPr>
          <w:rFonts w:eastAsia="Calibri" w:cs="Arial"/>
        </w:rPr>
        <w:t>48</w:t>
      </w:r>
      <w:r w:rsidRPr="00F52410">
        <w:rPr>
          <w:rFonts w:eastAsia="Calibri" w:cs="Arial"/>
          <w:spacing w:val="-11"/>
        </w:rPr>
        <w:t xml:space="preserve"> </w:t>
      </w:r>
      <w:r w:rsidRPr="00F52410">
        <w:rPr>
          <w:rFonts w:eastAsia="Calibri" w:cs="Arial"/>
        </w:rPr>
        <w:t>hours</w:t>
      </w:r>
      <w:r w:rsidRPr="00F52410">
        <w:rPr>
          <w:rFonts w:eastAsia="Calibri" w:cs="Arial"/>
          <w:spacing w:val="-9"/>
        </w:rPr>
        <w:t xml:space="preserve"> </w:t>
      </w:r>
      <w:r w:rsidRPr="00F52410">
        <w:rPr>
          <w:rFonts w:eastAsia="Calibri" w:cs="Arial"/>
        </w:rPr>
        <w:t>of</w:t>
      </w:r>
      <w:r w:rsidRPr="00F52410">
        <w:rPr>
          <w:rFonts w:eastAsia="Calibri" w:cs="Arial"/>
          <w:spacing w:val="-14"/>
        </w:rPr>
        <w:t xml:space="preserve"> </w:t>
      </w:r>
      <w:r w:rsidRPr="00F52410">
        <w:rPr>
          <w:rFonts w:eastAsia="Calibri" w:cs="Arial"/>
        </w:rPr>
        <w:t>reporting</w:t>
      </w:r>
      <w:r w:rsidRPr="00F52410">
        <w:rPr>
          <w:rFonts w:eastAsia="Calibri" w:cs="Arial"/>
          <w:spacing w:val="-8"/>
        </w:rPr>
        <w:t xml:space="preserve"> </w:t>
      </w:r>
      <w:r w:rsidRPr="00F52410">
        <w:rPr>
          <w:rFonts w:eastAsia="Calibri" w:cs="Arial"/>
        </w:rPr>
        <w:t>the</w:t>
      </w:r>
      <w:r w:rsidRPr="00F52410">
        <w:rPr>
          <w:rFonts w:eastAsia="Calibri" w:cs="Arial"/>
          <w:spacing w:val="-6"/>
        </w:rPr>
        <w:t xml:space="preserve"> </w:t>
      </w:r>
      <w:r w:rsidRPr="00F52410">
        <w:rPr>
          <w:rFonts w:eastAsia="Calibri" w:cs="Arial"/>
        </w:rPr>
        <w:t>lost/stolen</w:t>
      </w:r>
      <w:r w:rsidRPr="00F52410">
        <w:rPr>
          <w:rFonts w:eastAsia="Calibri" w:cs="Arial"/>
          <w:spacing w:val="-6"/>
        </w:rPr>
        <w:t xml:space="preserve"> </w:t>
      </w:r>
      <w:r w:rsidRPr="00F52410">
        <w:rPr>
          <w:rFonts w:eastAsia="Calibri" w:cs="Arial"/>
        </w:rPr>
        <w:t>PIV/identification</w:t>
      </w:r>
      <w:r w:rsidRPr="00F52410">
        <w:rPr>
          <w:rFonts w:eastAsia="Calibri" w:cs="Arial"/>
          <w:spacing w:val="-2"/>
        </w:rPr>
        <w:t xml:space="preserve"> </w:t>
      </w:r>
      <w:r w:rsidRPr="00F52410">
        <w:rPr>
          <w:rFonts w:eastAsia="Calibri" w:cs="Arial"/>
        </w:rPr>
        <w:t>card,</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Contractor</w:t>
      </w:r>
      <w:r w:rsidRPr="00F52410">
        <w:rPr>
          <w:rFonts w:eastAsia="Calibri" w:cs="Arial"/>
          <w:spacing w:val="-3"/>
        </w:rPr>
        <w:t xml:space="preserve"> </w:t>
      </w:r>
      <w:r w:rsidRPr="00F52410">
        <w:rPr>
          <w:rFonts w:eastAsia="Calibri" w:cs="Arial"/>
        </w:rPr>
        <w:t>shall</w:t>
      </w:r>
      <w:r w:rsidRPr="00F52410">
        <w:rPr>
          <w:rFonts w:eastAsia="Calibri" w:cs="Arial"/>
          <w:spacing w:val="-2"/>
        </w:rPr>
        <w:t xml:space="preserve"> </w:t>
      </w:r>
      <w:r w:rsidRPr="00F52410">
        <w:rPr>
          <w:rFonts w:eastAsia="Calibri" w:cs="Arial"/>
        </w:rPr>
        <w:t>submit</w:t>
      </w:r>
      <w:r w:rsidRPr="00F52410">
        <w:rPr>
          <w:rFonts w:eastAsia="Calibri" w:cs="Arial"/>
          <w:spacing w:val="-1"/>
        </w:rPr>
        <w:t xml:space="preserve"> </w:t>
      </w:r>
      <w:r w:rsidRPr="00F52410">
        <w:rPr>
          <w:rFonts w:eastAsia="Calibri" w:cs="Arial"/>
        </w:rPr>
        <w:t>to</w:t>
      </w:r>
      <w:r w:rsidRPr="00F52410">
        <w:rPr>
          <w:rFonts w:eastAsia="Calibri" w:cs="Arial"/>
          <w:spacing w:val="-3"/>
        </w:rPr>
        <w:t xml:space="preserve"> </w:t>
      </w:r>
      <w:r w:rsidRPr="00F52410">
        <w:rPr>
          <w:rFonts w:eastAsia="Calibri" w:cs="Arial"/>
        </w:rPr>
        <w:t>the</w:t>
      </w:r>
      <w:r w:rsidRPr="00F52410">
        <w:rPr>
          <w:rFonts w:eastAsia="Calibri" w:cs="Arial"/>
          <w:spacing w:val="-1"/>
        </w:rPr>
        <w:t xml:space="preserve"> </w:t>
      </w:r>
      <w:r w:rsidRPr="00F52410">
        <w:rPr>
          <w:rFonts w:eastAsia="Calibri" w:cs="Arial"/>
        </w:rPr>
        <w:t>Program Manager</w:t>
      </w:r>
      <w:r w:rsidRPr="00F52410">
        <w:rPr>
          <w:rFonts w:eastAsia="Calibri" w:cs="Arial"/>
          <w:spacing w:val="-3"/>
        </w:rPr>
        <w:t xml:space="preserve"> </w:t>
      </w:r>
      <w:r w:rsidRPr="00F52410">
        <w:rPr>
          <w:rFonts w:eastAsia="Calibri" w:cs="Arial"/>
        </w:rPr>
        <w:t>an</w:t>
      </w:r>
      <w:r w:rsidRPr="00F52410">
        <w:rPr>
          <w:rFonts w:eastAsia="Calibri" w:cs="Arial"/>
          <w:spacing w:val="-1"/>
        </w:rPr>
        <w:t xml:space="preserve"> </w:t>
      </w:r>
      <w:r w:rsidRPr="00F52410">
        <w:rPr>
          <w:rFonts w:eastAsia="Calibri" w:cs="Arial"/>
        </w:rPr>
        <w:t>incident</w:t>
      </w:r>
      <w:r w:rsidRPr="00F52410">
        <w:rPr>
          <w:rFonts w:eastAsia="Calibri" w:cs="Arial"/>
          <w:spacing w:val="-1"/>
        </w:rPr>
        <w:t xml:space="preserve"> </w:t>
      </w:r>
      <w:r w:rsidRPr="00F52410">
        <w:rPr>
          <w:rFonts w:eastAsia="Calibri" w:cs="Arial"/>
        </w:rPr>
        <w:t>report</w:t>
      </w:r>
      <w:r w:rsidRPr="00F52410">
        <w:rPr>
          <w:rFonts w:eastAsia="Calibri" w:cs="Arial"/>
          <w:spacing w:val="-1"/>
        </w:rPr>
        <w:t xml:space="preserve"> </w:t>
      </w:r>
      <w:r w:rsidRPr="00F52410">
        <w:rPr>
          <w:rFonts w:eastAsia="Calibri" w:cs="Arial"/>
        </w:rPr>
        <w:t>that</w:t>
      </w:r>
      <w:r w:rsidRPr="00F52410">
        <w:rPr>
          <w:rFonts w:eastAsia="Calibri" w:cs="Arial"/>
          <w:spacing w:val="-1"/>
        </w:rPr>
        <w:t xml:space="preserve"> </w:t>
      </w:r>
      <w:r w:rsidRPr="00F52410">
        <w:rPr>
          <w:rFonts w:eastAsia="Calibri" w:cs="Arial"/>
        </w:rPr>
        <w:t>describes</w:t>
      </w:r>
      <w:r w:rsidRPr="00F52410">
        <w:rPr>
          <w:rFonts w:eastAsia="Calibri" w:cs="Arial"/>
          <w:spacing w:val="-12"/>
        </w:rPr>
        <w:t xml:space="preserve"> </w:t>
      </w:r>
      <w:r w:rsidRPr="00F52410">
        <w:rPr>
          <w:rFonts w:eastAsia="Calibri" w:cs="Arial"/>
        </w:rPr>
        <w:t>the</w:t>
      </w:r>
      <w:r w:rsidRPr="00F52410">
        <w:rPr>
          <w:rFonts w:eastAsia="Calibri" w:cs="Arial"/>
          <w:spacing w:val="-6"/>
        </w:rPr>
        <w:t xml:space="preserve"> </w:t>
      </w:r>
      <w:r w:rsidRPr="00F52410">
        <w:rPr>
          <w:rFonts w:eastAsia="Calibri" w:cs="Arial"/>
        </w:rPr>
        <w:t>relevant</w:t>
      </w:r>
      <w:r w:rsidRPr="00F52410">
        <w:rPr>
          <w:rFonts w:eastAsia="Calibri" w:cs="Arial"/>
          <w:spacing w:val="-14"/>
        </w:rPr>
        <w:t xml:space="preserve"> </w:t>
      </w:r>
      <w:r w:rsidRPr="00F52410">
        <w:rPr>
          <w:rFonts w:eastAsia="Calibri" w:cs="Arial"/>
        </w:rPr>
        <w:t>facts</w:t>
      </w:r>
      <w:r w:rsidRPr="00F52410">
        <w:rPr>
          <w:rFonts w:eastAsia="Calibri" w:cs="Arial"/>
          <w:spacing w:val="-11"/>
        </w:rPr>
        <w:t xml:space="preserve"> </w:t>
      </w:r>
      <w:r w:rsidRPr="00F52410">
        <w:rPr>
          <w:rFonts w:eastAsia="Calibri" w:cs="Arial"/>
        </w:rPr>
        <w:t>and</w:t>
      </w:r>
      <w:r w:rsidRPr="00F52410">
        <w:rPr>
          <w:rFonts w:eastAsia="Calibri" w:cs="Arial"/>
          <w:spacing w:val="-8"/>
        </w:rPr>
        <w:t xml:space="preserve"> </w:t>
      </w:r>
      <w:r w:rsidRPr="00F52410">
        <w:rPr>
          <w:rFonts w:eastAsia="Calibri" w:cs="Arial"/>
        </w:rPr>
        <w:t>circumstances</w:t>
      </w:r>
      <w:r w:rsidRPr="00F52410">
        <w:rPr>
          <w:rFonts w:eastAsia="Calibri" w:cs="Arial"/>
          <w:spacing w:val="-9"/>
        </w:rPr>
        <w:t xml:space="preserve"> </w:t>
      </w:r>
      <w:r w:rsidRPr="00F52410">
        <w:rPr>
          <w:rFonts w:eastAsia="Calibri" w:cs="Arial"/>
        </w:rPr>
        <w:t>regarding</w:t>
      </w:r>
      <w:r w:rsidRPr="00F52410">
        <w:rPr>
          <w:rFonts w:eastAsia="Calibri" w:cs="Arial"/>
          <w:spacing w:val="-8"/>
        </w:rPr>
        <w:t xml:space="preserve"> </w:t>
      </w:r>
      <w:r w:rsidRPr="00F52410">
        <w:rPr>
          <w:rFonts w:eastAsia="Calibri" w:cs="Arial"/>
        </w:rPr>
        <w:t>the</w:t>
      </w:r>
      <w:r w:rsidRPr="00F52410">
        <w:rPr>
          <w:rFonts w:eastAsia="Calibri" w:cs="Arial"/>
          <w:spacing w:val="-6"/>
        </w:rPr>
        <w:t xml:space="preserve"> </w:t>
      </w:r>
      <w:r w:rsidRPr="00F52410">
        <w:rPr>
          <w:rFonts w:eastAsia="Calibri" w:cs="Arial"/>
        </w:rPr>
        <w:t>loss/theft.</w:t>
      </w:r>
      <w:r w:rsidRPr="00F52410">
        <w:rPr>
          <w:rFonts w:eastAsia="Calibri" w:cs="Arial"/>
          <w:spacing w:val="-8"/>
        </w:rPr>
        <w:t xml:space="preserve"> </w:t>
      </w:r>
      <w:r w:rsidRPr="00F52410">
        <w:rPr>
          <w:rFonts w:eastAsia="Calibri" w:cs="Arial"/>
        </w:rPr>
        <w:t>If</w:t>
      </w:r>
      <w:r w:rsidRPr="00F52410">
        <w:rPr>
          <w:rFonts w:eastAsia="Calibri" w:cs="Arial"/>
          <w:spacing w:val="-9"/>
        </w:rPr>
        <w:t xml:space="preserve"> </w:t>
      </w:r>
      <w:r w:rsidRPr="00F52410">
        <w:rPr>
          <w:rFonts w:eastAsia="Calibri" w:cs="Arial"/>
        </w:rPr>
        <w:t>the</w:t>
      </w:r>
      <w:r w:rsidRPr="00F52410">
        <w:rPr>
          <w:rFonts w:eastAsia="Calibri" w:cs="Arial"/>
          <w:spacing w:val="-8"/>
        </w:rPr>
        <w:t xml:space="preserve"> </w:t>
      </w:r>
      <w:r w:rsidRPr="00F52410">
        <w:rPr>
          <w:rFonts w:eastAsia="Calibri" w:cs="Arial"/>
        </w:rPr>
        <w:t>loss/theft</w:t>
      </w:r>
      <w:r w:rsidRPr="00F52410">
        <w:rPr>
          <w:rFonts w:eastAsia="Calibri" w:cs="Arial"/>
          <w:spacing w:val="-2"/>
        </w:rPr>
        <w:t xml:space="preserve"> </w:t>
      </w:r>
      <w:r w:rsidRPr="00F52410">
        <w:rPr>
          <w:rFonts w:eastAsia="Calibri" w:cs="Arial"/>
        </w:rPr>
        <w:t>was</w:t>
      </w:r>
      <w:r w:rsidRPr="00F52410">
        <w:rPr>
          <w:rFonts w:eastAsia="Calibri" w:cs="Arial"/>
          <w:spacing w:val="-4"/>
        </w:rPr>
        <w:t xml:space="preserve"> </w:t>
      </w:r>
      <w:r w:rsidRPr="00F52410">
        <w:rPr>
          <w:rFonts w:eastAsia="Calibri" w:cs="Arial"/>
        </w:rPr>
        <w:t>reported</w:t>
      </w:r>
      <w:r w:rsidRPr="00F52410">
        <w:rPr>
          <w:rFonts w:eastAsia="Calibri" w:cs="Arial"/>
          <w:spacing w:val="-6"/>
        </w:rPr>
        <w:t xml:space="preserve"> </w:t>
      </w:r>
      <w:r w:rsidRPr="00F52410">
        <w:rPr>
          <w:rFonts w:eastAsia="Calibri" w:cs="Arial"/>
        </w:rPr>
        <w:t>by</w:t>
      </w:r>
      <w:r w:rsidRPr="00F52410">
        <w:rPr>
          <w:rFonts w:eastAsia="Calibri" w:cs="Arial"/>
          <w:spacing w:val="-9"/>
        </w:rPr>
        <w:t xml:space="preserve"> </w:t>
      </w:r>
      <w:r w:rsidRPr="00F52410">
        <w:rPr>
          <w:rFonts w:eastAsia="Calibri" w:cs="Arial"/>
        </w:rPr>
        <w:t>the</w:t>
      </w:r>
      <w:r w:rsidRPr="00F52410">
        <w:rPr>
          <w:rFonts w:eastAsia="Calibri" w:cs="Arial"/>
          <w:spacing w:val="-3"/>
        </w:rPr>
        <w:t xml:space="preserve"> </w:t>
      </w:r>
      <w:r w:rsidRPr="00F52410">
        <w:rPr>
          <w:rFonts w:eastAsia="Calibri" w:cs="Arial"/>
        </w:rPr>
        <w:t>Contractor</w:t>
      </w:r>
      <w:r w:rsidRPr="00F52410">
        <w:rPr>
          <w:rFonts w:eastAsia="Calibri" w:cs="Arial"/>
          <w:spacing w:val="-8"/>
        </w:rPr>
        <w:t xml:space="preserve"> </w:t>
      </w:r>
      <w:r w:rsidRPr="00F52410">
        <w:rPr>
          <w:rFonts w:eastAsia="Calibri" w:cs="Arial"/>
        </w:rPr>
        <w:t>to</w:t>
      </w:r>
      <w:r w:rsidRPr="00F52410">
        <w:rPr>
          <w:rFonts w:eastAsia="Calibri" w:cs="Arial"/>
          <w:spacing w:val="-6"/>
        </w:rPr>
        <w:t xml:space="preserve"> </w:t>
      </w:r>
      <w:r w:rsidRPr="00F52410">
        <w:rPr>
          <w:rFonts w:eastAsia="Calibri" w:cs="Arial"/>
        </w:rPr>
        <w:t>the</w:t>
      </w:r>
      <w:r w:rsidRPr="00F52410">
        <w:rPr>
          <w:rFonts w:eastAsia="Calibri" w:cs="Arial"/>
          <w:spacing w:val="-3"/>
        </w:rPr>
        <w:t xml:space="preserve"> </w:t>
      </w:r>
      <w:r w:rsidRPr="00F52410">
        <w:rPr>
          <w:rFonts w:eastAsia="Calibri" w:cs="Arial"/>
        </w:rPr>
        <w:t>local</w:t>
      </w:r>
      <w:r w:rsidRPr="00F52410">
        <w:rPr>
          <w:rFonts w:eastAsia="Calibri" w:cs="Arial"/>
          <w:spacing w:val="-5"/>
        </w:rPr>
        <w:t xml:space="preserve"> </w:t>
      </w:r>
      <w:r w:rsidRPr="00F52410">
        <w:rPr>
          <w:rFonts w:eastAsia="Calibri" w:cs="Arial"/>
        </w:rPr>
        <w:t>police,</w:t>
      </w:r>
      <w:r w:rsidRPr="00F52410">
        <w:rPr>
          <w:rFonts w:eastAsia="Calibri" w:cs="Arial"/>
          <w:spacing w:val="-2"/>
        </w:rPr>
        <w:t xml:space="preserve"> </w:t>
      </w:r>
      <w:r w:rsidRPr="00F52410">
        <w:rPr>
          <w:rFonts w:eastAsia="Calibri" w:cs="Arial"/>
        </w:rPr>
        <w:t>the</w:t>
      </w:r>
      <w:r w:rsidRPr="00F52410">
        <w:rPr>
          <w:rFonts w:eastAsia="Calibri" w:cs="Arial"/>
          <w:spacing w:val="-3"/>
        </w:rPr>
        <w:t xml:space="preserve"> </w:t>
      </w:r>
      <w:r w:rsidRPr="00F52410">
        <w:rPr>
          <w:rFonts w:eastAsia="Calibri" w:cs="Arial"/>
        </w:rPr>
        <w:t>Contractor</w:t>
      </w:r>
      <w:r w:rsidRPr="00F52410">
        <w:rPr>
          <w:rFonts w:eastAsia="Calibri" w:cs="Arial"/>
          <w:spacing w:val="-8"/>
        </w:rPr>
        <w:t xml:space="preserve"> </w:t>
      </w:r>
      <w:r w:rsidRPr="00F52410">
        <w:rPr>
          <w:rFonts w:eastAsia="Calibri" w:cs="Arial"/>
        </w:rPr>
        <w:t>shall</w:t>
      </w:r>
      <w:r w:rsidRPr="00F52410">
        <w:rPr>
          <w:rFonts w:eastAsia="Calibri" w:cs="Arial"/>
          <w:spacing w:val="-5"/>
        </w:rPr>
        <w:t xml:space="preserve"> </w:t>
      </w:r>
      <w:r w:rsidRPr="00F52410">
        <w:rPr>
          <w:rFonts w:eastAsia="Calibri" w:cs="Arial"/>
        </w:rPr>
        <w:t>further</w:t>
      </w:r>
      <w:r w:rsidRPr="00F52410">
        <w:rPr>
          <w:rFonts w:eastAsia="Calibri" w:cs="Arial"/>
          <w:spacing w:val="-7"/>
        </w:rPr>
        <w:t xml:space="preserve"> </w:t>
      </w:r>
      <w:r w:rsidRPr="00F52410">
        <w:rPr>
          <w:rFonts w:eastAsia="Calibri" w:cs="Arial"/>
        </w:rPr>
        <w:t>submit</w:t>
      </w:r>
      <w:r w:rsidRPr="00F52410">
        <w:rPr>
          <w:rFonts w:eastAsia="Calibri" w:cs="Arial"/>
          <w:spacing w:val="-9"/>
        </w:rPr>
        <w:t xml:space="preserve"> </w:t>
      </w:r>
      <w:r w:rsidRPr="00F52410">
        <w:rPr>
          <w:rFonts w:eastAsia="Calibri" w:cs="Arial"/>
        </w:rPr>
        <w:t>a</w:t>
      </w:r>
      <w:r w:rsidRPr="00F52410">
        <w:rPr>
          <w:rFonts w:eastAsia="Calibri" w:cs="Arial"/>
          <w:spacing w:val="-2"/>
        </w:rPr>
        <w:t xml:space="preserve"> </w:t>
      </w:r>
      <w:r w:rsidRPr="00F52410">
        <w:rPr>
          <w:rFonts w:eastAsia="Calibri" w:cs="Arial"/>
        </w:rPr>
        <w:t>copy</w:t>
      </w:r>
      <w:r w:rsidRPr="00F52410">
        <w:rPr>
          <w:rFonts w:eastAsia="Calibri" w:cs="Arial"/>
          <w:spacing w:val="-2"/>
        </w:rPr>
        <w:t xml:space="preserve"> </w:t>
      </w:r>
      <w:r w:rsidRPr="00F52410">
        <w:rPr>
          <w:rFonts w:eastAsia="Calibri" w:cs="Arial"/>
        </w:rPr>
        <w:t>of</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final</w:t>
      </w:r>
      <w:r w:rsidRPr="00F52410">
        <w:rPr>
          <w:rFonts w:eastAsia="Calibri" w:cs="Arial"/>
          <w:spacing w:val="-2"/>
        </w:rPr>
        <w:t xml:space="preserve"> </w:t>
      </w:r>
      <w:r w:rsidRPr="00F52410">
        <w:rPr>
          <w:rFonts w:eastAsia="Calibri" w:cs="Arial"/>
        </w:rPr>
        <w:t>police</w:t>
      </w:r>
      <w:r w:rsidRPr="00F52410">
        <w:rPr>
          <w:rFonts w:eastAsia="Calibri" w:cs="Arial"/>
          <w:spacing w:val="-6"/>
        </w:rPr>
        <w:t xml:space="preserve"> </w:t>
      </w:r>
      <w:r w:rsidRPr="00F52410">
        <w:rPr>
          <w:rFonts w:eastAsia="Calibri" w:cs="Arial"/>
        </w:rPr>
        <w:t>report</w:t>
      </w:r>
      <w:r w:rsidRPr="00F52410">
        <w:rPr>
          <w:rFonts w:eastAsia="Calibri" w:cs="Arial"/>
          <w:spacing w:val="-1"/>
        </w:rPr>
        <w:t xml:space="preserve"> </w:t>
      </w:r>
      <w:r w:rsidRPr="00F52410">
        <w:rPr>
          <w:rFonts w:eastAsia="Calibri" w:cs="Arial"/>
        </w:rPr>
        <w:t>to</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Program</w:t>
      </w:r>
      <w:r w:rsidRPr="00F52410">
        <w:rPr>
          <w:rFonts w:eastAsia="Calibri" w:cs="Arial"/>
          <w:spacing w:val="-5"/>
        </w:rPr>
        <w:t xml:space="preserve"> </w:t>
      </w:r>
      <w:r w:rsidRPr="00F52410">
        <w:rPr>
          <w:rFonts w:eastAsia="Calibri" w:cs="Arial"/>
        </w:rPr>
        <w:t>Manager</w:t>
      </w:r>
      <w:r w:rsidRPr="00F52410">
        <w:rPr>
          <w:rFonts w:eastAsia="Calibri" w:cs="Arial"/>
          <w:spacing w:val="-3"/>
        </w:rPr>
        <w:t xml:space="preserve"> </w:t>
      </w:r>
      <w:r w:rsidRPr="00F52410">
        <w:rPr>
          <w:rFonts w:eastAsia="Calibri" w:cs="Arial"/>
        </w:rPr>
        <w:t>within</w:t>
      </w:r>
      <w:r w:rsidRPr="00F52410">
        <w:rPr>
          <w:rFonts w:eastAsia="Calibri" w:cs="Arial"/>
          <w:spacing w:val="-1"/>
        </w:rPr>
        <w:t xml:space="preserve"> </w:t>
      </w:r>
      <w:r w:rsidRPr="00F52410">
        <w:rPr>
          <w:rFonts w:eastAsia="Calibri" w:cs="Arial"/>
        </w:rPr>
        <w:t>48</w:t>
      </w:r>
      <w:r w:rsidRPr="00F52410">
        <w:rPr>
          <w:rFonts w:eastAsia="Calibri" w:cs="Arial"/>
          <w:spacing w:val="-1"/>
        </w:rPr>
        <w:t xml:space="preserve"> </w:t>
      </w:r>
      <w:r w:rsidRPr="00F52410">
        <w:rPr>
          <w:rFonts w:eastAsia="Calibri" w:cs="Arial"/>
        </w:rPr>
        <w:t>hours</w:t>
      </w:r>
      <w:r w:rsidRPr="00F52410">
        <w:rPr>
          <w:rFonts w:eastAsia="Calibri" w:cs="Arial"/>
          <w:spacing w:val="-2"/>
        </w:rPr>
        <w:t xml:space="preserve"> </w:t>
      </w:r>
      <w:r w:rsidRPr="00F52410">
        <w:rPr>
          <w:rFonts w:eastAsia="Calibri" w:cs="Arial"/>
        </w:rPr>
        <w:t>of</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report</w:t>
      </w:r>
      <w:r w:rsidRPr="00F52410">
        <w:rPr>
          <w:rFonts w:eastAsia="Calibri" w:cs="Arial"/>
          <w:spacing w:val="-2"/>
        </w:rPr>
        <w:t xml:space="preserve"> </w:t>
      </w:r>
      <w:r w:rsidRPr="00F52410">
        <w:rPr>
          <w:rFonts w:eastAsia="Calibri" w:cs="Arial"/>
        </w:rPr>
        <w:t>being</w:t>
      </w:r>
      <w:r w:rsidRPr="00F52410">
        <w:rPr>
          <w:rFonts w:eastAsia="Calibri" w:cs="Arial"/>
          <w:spacing w:val="-3"/>
        </w:rPr>
        <w:t xml:space="preserve"> </w:t>
      </w:r>
      <w:r w:rsidRPr="00F52410">
        <w:rPr>
          <w:rFonts w:eastAsia="Calibri" w:cs="Arial"/>
        </w:rPr>
        <w:t>made</w:t>
      </w:r>
      <w:r w:rsidRPr="00F52410">
        <w:rPr>
          <w:rFonts w:eastAsia="Calibri" w:cs="Arial"/>
          <w:spacing w:val="-3"/>
        </w:rPr>
        <w:t xml:space="preserve"> </w:t>
      </w:r>
      <w:r w:rsidRPr="00F52410">
        <w:rPr>
          <w:rFonts w:eastAsia="Calibri" w:cs="Arial"/>
        </w:rPr>
        <w:t>available</w:t>
      </w:r>
      <w:r w:rsidRPr="00F52410">
        <w:rPr>
          <w:rFonts w:eastAsia="Calibri" w:cs="Arial"/>
          <w:spacing w:val="-3"/>
        </w:rPr>
        <w:t xml:space="preserve"> </w:t>
      </w:r>
      <w:r w:rsidRPr="00F52410">
        <w:rPr>
          <w:rFonts w:eastAsia="Calibri" w:cs="Arial"/>
        </w:rPr>
        <w:t>by</w:t>
      </w:r>
      <w:r w:rsidRPr="00F52410">
        <w:rPr>
          <w:rFonts w:eastAsia="Calibri" w:cs="Arial"/>
          <w:spacing w:val="-2"/>
        </w:rPr>
        <w:t xml:space="preserve"> </w:t>
      </w:r>
      <w:r w:rsidRPr="00F52410">
        <w:rPr>
          <w:rFonts w:eastAsia="Calibri" w:cs="Arial"/>
        </w:rPr>
        <w:t>the</w:t>
      </w:r>
      <w:r w:rsidRPr="00F52410">
        <w:rPr>
          <w:rFonts w:eastAsia="Calibri" w:cs="Arial"/>
          <w:spacing w:val="-1"/>
        </w:rPr>
        <w:t xml:space="preserve"> </w:t>
      </w:r>
      <w:r w:rsidRPr="00F52410">
        <w:rPr>
          <w:rFonts w:eastAsia="Calibri" w:cs="Arial"/>
        </w:rPr>
        <w:t>local</w:t>
      </w:r>
      <w:r w:rsidRPr="00F52410">
        <w:rPr>
          <w:rFonts w:eastAsia="Calibri" w:cs="Arial"/>
          <w:spacing w:val="-5"/>
        </w:rPr>
        <w:t xml:space="preserve"> </w:t>
      </w:r>
      <w:r w:rsidRPr="00F52410">
        <w:rPr>
          <w:rFonts w:eastAsia="Calibri" w:cs="Arial"/>
        </w:rPr>
        <w:t>police</w:t>
      </w:r>
      <w:r w:rsidRPr="00F52410">
        <w:rPr>
          <w:rFonts w:eastAsia="Calibri" w:cs="Arial"/>
          <w:spacing w:val="-3"/>
        </w:rPr>
        <w:t xml:space="preserve"> </w:t>
      </w:r>
      <w:r w:rsidRPr="00F52410">
        <w:rPr>
          <w:rFonts w:eastAsia="Calibri" w:cs="Arial"/>
        </w:rPr>
        <w:t>department.</w:t>
      </w:r>
      <w:r w:rsidRPr="00F52410">
        <w:rPr>
          <w:rFonts w:eastAsia="Calibri" w:cs="Arial"/>
          <w:spacing w:val="-1"/>
        </w:rPr>
        <w:t xml:space="preserve"> </w:t>
      </w:r>
      <w:r w:rsidRPr="00F52410">
        <w:rPr>
          <w:rFonts w:eastAsia="Calibri" w:cs="Arial"/>
        </w:rPr>
        <w:t>The</w:t>
      </w:r>
      <w:r w:rsidRPr="00F52410">
        <w:rPr>
          <w:rFonts w:eastAsia="Calibri" w:cs="Arial"/>
          <w:spacing w:val="-1"/>
        </w:rPr>
        <w:t xml:space="preserve"> </w:t>
      </w:r>
      <w:r w:rsidRPr="00F52410">
        <w:rPr>
          <w:rFonts w:eastAsia="Calibri" w:cs="Arial"/>
        </w:rPr>
        <w:t>Government</w:t>
      </w:r>
      <w:r w:rsidRPr="00F52410">
        <w:rPr>
          <w:rFonts w:eastAsia="Calibri" w:cs="Arial"/>
          <w:spacing w:val="-1"/>
        </w:rPr>
        <w:t xml:space="preserve"> </w:t>
      </w:r>
      <w:r w:rsidRPr="00F52410">
        <w:rPr>
          <w:rFonts w:eastAsia="Calibri" w:cs="Arial"/>
        </w:rPr>
        <w:t>will</w:t>
      </w:r>
      <w:r w:rsidRPr="00F52410">
        <w:rPr>
          <w:rFonts w:eastAsia="Calibri" w:cs="Arial"/>
          <w:spacing w:val="-3"/>
        </w:rPr>
        <w:t xml:space="preserve"> </w:t>
      </w:r>
      <w:r w:rsidRPr="00F52410">
        <w:rPr>
          <w:rFonts w:eastAsia="Calibri" w:cs="Arial"/>
        </w:rPr>
        <w:t>not</w:t>
      </w:r>
      <w:r w:rsidRPr="00F52410">
        <w:rPr>
          <w:rFonts w:eastAsia="Calibri" w:cs="Arial"/>
          <w:spacing w:val="-2"/>
        </w:rPr>
        <w:t xml:space="preserve"> </w:t>
      </w:r>
      <w:r w:rsidRPr="00F52410">
        <w:rPr>
          <w:rFonts w:eastAsia="Calibri" w:cs="Arial"/>
        </w:rPr>
        <w:t>reimburse</w:t>
      </w:r>
      <w:r w:rsidRPr="00F52410">
        <w:rPr>
          <w:rFonts w:eastAsia="Calibri" w:cs="Arial"/>
          <w:spacing w:val="-3"/>
        </w:rPr>
        <w:t xml:space="preserve"> </w:t>
      </w:r>
      <w:r w:rsidRPr="00F52410">
        <w:rPr>
          <w:rFonts w:eastAsia="Calibri" w:cs="Arial"/>
        </w:rPr>
        <w:t>the</w:t>
      </w:r>
      <w:r w:rsidRPr="00F52410">
        <w:rPr>
          <w:rFonts w:eastAsia="Calibri" w:cs="Arial"/>
          <w:spacing w:val="-1"/>
        </w:rPr>
        <w:t xml:space="preserve"> </w:t>
      </w:r>
      <w:r w:rsidRPr="00F52410">
        <w:rPr>
          <w:rFonts w:eastAsia="Calibri" w:cs="Arial"/>
        </w:rPr>
        <w:t>Contractor</w:t>
      </w:r>
      <w:r w:rsidRPr="00F52410">
        <w:rPr>
          <w:rFonts w:eastAsia="Calibri" w:cs="Arial"/>
          <w:spacing w:val="-3"/>
        </w:rPr>
        <w:t xml:space="preserve"> </w:t>
      </w:r>
      <w:r w:rsidRPr="00F52410">
        <w:rPr>
          <w:rFonts w:eastAsia="Calibri" w:cs="Arial"/>
        </w:rPr>
        <w:t>for</w:t>
      </w:r>
      <w:r w:rsidRPr="00F52410">
        <w:rPr>
          <w:rFonts w:eastAsia="Calibri" w:cs="Arial"/>
          <w:spacing w:val="-3"/>
        </w:rPr>
        <w:t xml:space="preserve"> </w:t>
      </w:r>
      <w:r w:rsidRPr="00F52410">
        <w:rPr>
          <w:rFonts w:eastAsia="Calibri" w:cs="Arial"/>
        </w:rPr>
        <w:t>any</w:t>
      </w:r>
      <w:r w:rsidRPr="00F52410">
        <w:rPr>
          <w:rFonts w:eastAsia="Calibri" w:cs="Arial"/>
          <w:spacing w:val="-2"/>
        </w:rPr>
        <w:t xml:space="preserve"> </w:t>
      </w:r>
      <w:r w:rsidRPr="00F52410">
        <w:rPr>
          <w:rFonts w:eastAsia="Calibri" w:cs="Arial"/>
        </w:rPr>
        <w:t>costs</w:t>
      </w:r>
      <w:r w:rsidRPr="00F52410">
        <w:rPr>
          <w:rFonts w:eastAsia="Calibri" w:cs="Arial"/>
          <w:spacing w:val="-4"/>
        </w:rPr>
        <w:t xml:space="preserve"> </w:t>
      </w:r>
      <w:r w:rsidRPr="00F52410">
        <w:rPr>
          <w:rFonts w:eastAsia="Calibri" w:cs="Arial"/>
        </w:rPr>
        <w:t>that</w:t>
      </w:r>
      <w:r w:rsidRPr="00F52410">
        <w:rPr>
          <w:rFonts w:eastAsia="Calibri" w:cs="Arial"/>
          <w:spacing w:val="-1"/>
        </w:rPr>
        <w:t xml:space="preserve"> </w:t>
      </w:r>
      <w:r w:rsidRPr="00F52410">
        <w:rPr>
          <w:rFonts w:eastAsia="Calibri" w:cs="Arial"/>
        </w:rPr>
        <w:t>result</w:t>
      </w:r>
      <w:r w:rsidRPr="00F52410">
        <w:rPr>
          <w:rFonts w:eastAsia="Calibri" w:cs="Arial"/>
          <w:spacing w:val="-1"/>
        </w:rPr>
        <w:t xml:space="preserve"> </w:t>
      </w:r>
      <w:r w:rsidRPr="00F52410">
        <w:rPr>
          <w:rFonts w:eastAsia="Calibri" w:cs="Arial"/>
        </w:rPr>
        <w:t>from lost/stolen</w:t>
      </w:r>
      <w:r w:rsidRPr="00F52410">
        <w:rPr>
          <w:rFonts w:eastAsia="Calibri" w:cs="Arial"/>
          <w:spacing w:val="-1"/>
        </w:rPr>
        <w:t xml:space="preserve"> </w:t>
      </w:r>
      <w:r w:rsidRPr="00F52410">
        <w:rPr>
          <w:rFonts w:eastAsia="Calibri" w:cs="Arial"/>
        </w:rPr>
        <w:t>PIV/identification</w:t>
      </w:r>
      <w:r w:rsidRPr="00F52410">
        <w:rPr>
          <w:rFonts w:eastAsia="Calibri" w:cs="Arial"/>
          <w:spacing w:val="-2"/>
        </w:rPr>
        <w:t xml:space="preserve"> </w:t>
      </w:r>
      <w:r w:rsidRPr="00F52410">
        <w:rPr>
          <w:rFonts w:eastAsia="Calibri" w:cs="Arial"/>
        </w:rPr>
        <w:t>card(s).</w:t>
      </w:r>
    </w:p>
    <w:p w14:paraId="20E20E1D" w14:textId="77777777" w:rsidR="00656378" w:rsidRPr="00F52410" w:rsidRDefault="00656378" w:rsidP="00656378">
      <w:pPr>
        <w:kinsoku w:val="0"/>
        <w:overflowPunct w:val="0"/>
        <w:autoSpaceDE w:val="0"/>
        <w:autoSpaceDN w:val="0"/>
        <w:adjustRightInd w:val="0"/>
        <w:rPr>
          <w:rFonts w:eastAsia="Calibri" w:cs="Arial"/>
        </w:rPr>
      </w:pPr>
    </w:p>
    <w:p w14:paraId="1B442D54" w14:textId="77777777" w:rsidR="00656378" w:rsidRPr="00F52410" w:rsidRDefault="00656378" w:rsidP="00656378">
      <w:pPr>
        <w:numPr>
          <w:ilvl w:val="0"/>
          <w:numId w:val="53"/>
        </w:numPr>
        <w:tabs>
          <w:tab w:val="left" w:pos="954"/>
        </w:tabs>
        <w:kinsoku w:val="0"/>
        <w:overflowPunct w:val="0"/>
        <w:autoSpaceDE w:val="0"/>
        <w:autoSpaceDN w:val="0"/>
        <w:adjustRightInd w:val="0"/>
        <w:spacing w:after="0" w:line="240" w:lineRule="auto"/>
        <w:ind w:left="954" w:hanging="354"/>
        <w:rPr>
          <w:rFonts w:eastAsia="Calibri" w:cs="Arial"/>
        </w:rPr>
      </w:pPr>
      <w:r w:rsidRPr="00F52410">
        <w:rPr>
          <w:rFonts w:eastAsia="Calibri" w:cs="Arial"/>
          <w:i/>
          <w:iCs/>
        </w:rPr>
        <w:t>Regular</w:t>
      </w:r>
      <w:r w:rsidRPr="00F52410">
        <w:rPr>
          <w:rFonts w:eastAsia="Calibri" w:cs="Arial"/>
          <w:i/>
          <w:iCs/>
          <w:spacing w:val="-4"/>
        </w:rPr>
        <w:t xml:space="preserve"> </w:t>
      </w:r>
      <w:r w:rsidRPr="00F52410">
        <w:rPr>
          <w:rFonts w:eastAsia="Calibri" w:cs="Arial"/>
          <w:i/>
          <w:iCs/>
        </w:rPr>
        <w:t xml:space="preserve">Reporting. </w:t>
      </w:r>
      <w:r w:rsidRPr="00F52410">
        <w:rPr>
          <w:rFonts w:eastAsia="Calibri" w:cs="Arial"/>
        </w:rPr>
        <w:t>The Contractor shall submit a status report to PIV</w:t>
      </w:r>
    </w:p>
    <w:p w14:paraId="218BAB3C" w14:textId="77777777" w:rsidR="00656378" w:rsidRPr="00F52410" w:rsidRDefault="00656378" w:rsidP="00656378">
      <w:pPr>
        <w:kinsoku w:val="0"/>
        <w:overflowPunct w:val="0"/>
        <w:autoSpaceDE w:val="0"/>
        <w:autoSpaceDN w:val="0"/>
        <w:adjustRightInd w:val="0"/>
        <w:ind w:left="240" w:right="91" w:firstLine="67"/>
        <w:rPr>
          <w:rFonts w:eastAsia="Calibri" w:cs="Arial"/>
        </w:rPr>
      </w:pPr>
      <w:r w:rsidRPr="00F52410">
        <w:rPr>
          <w:rFonts w:eastAsia="Calibri" w:cs="Arial"/>
        </w:rPr>
        <w:t>Sponsor</w:t>
      </w:r>
      <w:r w:rsidRPr="00F52410">
        <w:rPr>
          <w:rFonts w:eastAsia="Calibri" w:cs="Arial"/>
          <w:spacing w:val="-11"/>
        </w:rPr>
        <w:t xml:space="preserve"> </w:t>
      </w:r>
      <w:r w:rsidRPr="00F52410">
        <w:rPr>
          <w:rFonts w:eastAsia="Calibri" w:cs="Arial"/>
        </w:rPr>
        <w:t>within</w:t>
      </w:r>
      <w:r w:rsidRPr="00F52410">
        <w:rPr>
          <w:rFonts w:eastAsia="Calibri" w:cs="Arial"/>
          <w:spacing w:val="-7"/>
        </w:rPr>
        <w:t xml:space="preserve"> </w:t>
      </w:r>
      <w:r w:rsidRPr="00F52410">
        <w:rPr>
          <w:rFonts w:eastAsia="Calibri" w:cs="Arial"/>
        </w:rPr>
        <w:t>5</w:t>
      </w:r>
      <w:r w:rsidRPr="00F52410">
        <w:rPr>
          <w:rFonts w:eastAsia="Calibri" w:cs="Arial"/>
          <w:spacing w:val="-5"/>
        </w:rPr>
        <w:t xml:space="preserve"> </w:t>
      </w:r>
      <w:r w:rsidRPr="00F52410">
        <w:rPr>
          <w:rFonts w:eastAsia="Calibri" w:cs="Arial"/>
        </w:rPr>
        <w:t>working</w:t>
      </w:r>
      <w:r w:rsidRPr="00F52410">
        <w:rPr>
          <w:rFonts w:eastAsia="Calibri" w:cs="Arial"/>
          <w:spacing w:val="-5"/>
        </w:rPr>
        <w:t xml:space="preserve"> </w:t>
      </w:r>
      <w:r w:rsidRPr="00F52410">
        <w:rPr>
          <w:rFonts w:eastAsia="Calibri" w:cs="Arial"/>
        </w:rPr>
        <w:t>days</w:t>
      </w:r>
      <w:r w:rsidRPr="00F52410">
        <w:rPr>
          <w:rFonts w:eastAsia="Calibri" w:cs="Arial"/>
          <w:spacing w:val="-8"/>
        </w:rPr>
        <w:t xml:space="preserve"> </w:t>
      </w:r>
      <w:r w:rsidRPr="00F52410">
        <w:rPr>
          <w:rFonts w:eastAsia="Calibri" w:cs="Arial"/>
        </w:rPr>
        <w:t>after</w:t>
      </w:r>
      <w:r w:rsidRPr="00F52410">
        <w:rPr>
          <w:rFonts w:eastAsia="Calibri" w:cs="Arial"/>
          <w:spacing w:val="-9"/>
        </w:rPr>
        <w:t xml:space="preserve"> </w:t>
      </w:r>
      <w:r w:rsidRPr="00F52410">
        <w:rPr>
          <w:rFonts w:eastAsia="Calibri" w:cs="Arial"/>
        </w:rPr>
        <w:t>the</w:t>
      </w:r>
      <w:r w:rsidRPr="00F52410">
        <w:rPr>
          <w:rFonts w:eastAsia="Calibri" w:cs="Arial"/>
          <w:spacing w:val="-5"/>
        </w:rPr>
        <w:t xml:space="preserve"> </w:t>
      </w:r>
      <w:r w:rsidRPr="00F52410">
        <w:rPr>
          <w:rFonts w:eastAsia="Calibri" w:cs="Arial"/>
        </w:rPr>
        <w:t>end</w:t>
      </w:r>
      <w:r w:rsidRPr="00F52410">
        <w:rPr>
          <w:rFonts w:eastAsia="Calibri" w:cs="Arial"/>
          <w:spacing w:val="-10"/>
        </w:rPr>
        <w:t xml:space="preserve"> </w:t>
      </w:r>
      <w:r w:rsidRPr="00F52410">
        <w:rPr>
          <w:rFonts w:eastAsia="Calibri" w:cs="Arial"/>
        </w:rPr>
        <w:t>of</w:t>
      </w:r>
      <w:r w:rsidRPr="00F52410">
        <w:rPr>
          <w:rFonts w:eastAsia="Calibri" w:cs="Arial"/>
          <w:spacing w:val="-5"/>
        </w:rPr>
        <w:t xml:space="preserve"> </w:t>
      </w:r>
      <w:r w:rsidRPr="00F52410">
        <w:rPr>
          <w:rFonts w:eastAsia="Calibri" w:cs="Arial"/>
        </w:rPr>
        <w:t>each</w:t>
      </w:r>
      <w:r w:rsidRPr="00F52410">
        <w:rPr>
          <w:rFonts w:eastAsia="Calibri" w:cs="Arial"/>
          <w:spacing w:val="-5"/>
        </w:rPr>
        <w:t xml:space="preserve"> </w:t>
      </w:r>
      <w:r w:rsidRPr="00F52410">
        <w:rPr>
          <w:rFonts w:eastAsia="Calibri" w:cs="Arial"/>
        </w:rPr>
        <w:t>calendar</w:t>
      </w:r>
      <w:r w:rsidRPr="00F52410">
        <w:rPr>
          <w:rFonts w:eastAsia="Calibri" w:cs="Arial"/>
          <w:spacing w:val="-11"/>
        </w:rPr>
        <w:t xml:space="preserve"> </w:t>
      </w:r>
      <w:r w:rsidRPr="00F52410">
        <w:rPr>
          <w:rFonts w:eastAsia="Calibri" w:cs="Arial"/>
        </w:rPr>
        <w:t>quarter</w:t>
      </w:r>
      <w:r w:rsidRPr="00F52410">
        <w:rPr>
          <w:rFonts w:eastAsia="Calibri" w:cs="Arial"/>
          <w:spacing w:val="-11"/>
        </w:rPr>
        <w:t xml:space="preserve"> </w:t>
      </w:r>
      <w:r w:rsidRPr="00F52410">
        <w:rPr>
          <w:rFonts w:eastAsia="Calibri" w:cs="Arial"/>
        </w:rPr>
        <w:t>and</w:t>
      </w:r>
      <w:r w:rsidRPr="00F52410">
        <w:rPr>
          <w:rFonts w:eastAsia="Calibri" w:cs="Arial"/>
          <w:spacing w:val="-10"/>
        </w:rPr>
        <w:t xml:space="preserve"> </w:t>
      </w:r>
      <w:r w:rsidRPr="00F52410">
        <w:rPr>
          <w:rFonts w:eastAsia="Calibri" w:cs="Arial"/>
        </w:rPr>
        <w:t>as</w:t>
      </w:r>
      <w:r w:rsidRPr="00F52410">
        <w:rPr>
          <w:rFonts w:eastAsia="Calibri" w:cs="Arial"/>
          <w:spacing w:val="-6"/>
        </w:rPr>
        <w:t xml:space="preserve"> </w:t>
      </w:r>
      <w:r w:rsidRPr="00F52410">
        <w:rPr>
          <w:rFonts w:eastAsia="Calibri" w:cs="Arial"/>
        </w:rPr>
        <w:t>requested</w:t>
      </w:r>
      <w:r w:rsidRPr="00F52410">
        <w:rPr>
          <w:rFonts w:eastAsia="Calibri" w:cs="Arial"/>
          <w:spacing w:val="-1"/>
        </w:rPr>
        <w:t xml:space="preserve"> </w:t>
      </w:r>
      <w:r w:rsidRPr="00F52410">
        <w:rPr>
          <w:rFonts w:eastAsia="Calibri" w:cs="Arial"/>
        </w:rPr>
        <w:t>by</w:t>
      </w:r>
      <w:r w:rsidRPr="00F52410">
        <w:rPr>
          <w:rFonts w:eastAsia="Calibri" w:cs="Arial"/>
          <w:spacing w:val="-1"/>
        </w:rPr>
        <w:t xml:space="preserve"> </w:t>
      </w:r>
      <w:r w:rsidRPr="00F52410">
        <w:rPr>
          <w:rFonts w:eastAsia="Calibri" w:cs="Arial"/>
        </w:rPr>
        <w:t>the Government</w:t>
      </w:r>
      <w:r w:rsidRPr="00F52410">
        <w:rPr>
          <w:rFonts w:eastAsia="Calibri" w:cs="Arial"/>
          <w:spacing w:val="-3"/>
        </w:rPr>
        <w:t xml:space="preserve"> </w:t>
      </w:r>
      <w:proofErr w:type="gramStart"/>
      <w:r w:rsidRPr="00F52410">
        <w:rPr>
          <w:rFonts w:eastAsia="Calibri" w:cs="Arial"/>
        </w:rPr>
        <w:t>in</w:t>
      </w:r>
      <w:r w:rsidRPr="00F52410">
        <w:rPr>
          <w:rFonts w:eastAsia="Calibri" w:cs="Arial"/>
          <w:spacing w:val="-2"/>
        </w:rPr>
        <w:t xml:space="preserve"> </w:t>
      </w:r>
      <w:r w:rsidRPr="00F52410">
        <w:rPr>
          <w:rFonts w:eastAsia="Calibri" w:cs="Arial"/>
        </w:rPr>
        <w:t>order</w:t>
      </w:r>
      <w:r w:rsidRPr="00F52410">
        <w:rPr>
          <w:rFonts w:eastAsia="Calibri" w:cs="Arial"/>
          <w:spacing w:val="-2"/>
        </w:rPr>
        <w:t xml:space="preserve"> </w:t>
      </w:r>
      <w:r w:rsidRPr="00F52410">
        <w:rPr>
          <w:rFonts w:eastAsia="Calibri" w:cs="Arial"/>
        </w:rPr>
        <w:t>to</w:t>
      </w:r>
      <w:proofErr w:type="gramEnd"/>
      <w:r w:rsidRPr="00F52410">
        <w:rPr>
          <w:rFonts w:eastAsia="Calibri" w:cs="Arial"/>
          <w:spacing w:val="-2"/>
        </w:rPr>
        <w:t xml:space="preserve"> </w:t>
      </w:r>
      <w:r w:rsidRPr="00F52410">
        <w:rPr>
          <w:rFonts w:eastAsia="Calibri" w:cs="Arial"/>
        </w:rPr>
        <w:t>initiate</w:t>
      </w:r>
      <w:r w:rsidRPr="00F52410">
        <w:rPr>
          <w:rFonts w:eastAsia="Calibri" w:cs="Arial"/>
          <w:spacing w:val="-2"/>
        </w:rPr>
        <w:t xml:space="preserve"> </w:t>
      </w:r>
      <w:r w:rsidRPr="00F52410">
        <w:rPr>
          <w:rFonts w:eastAsia="Calibri" w:cs="Arial"/>
        </w:rPr>
        <w:t>contract closeout</w:t>
      </w:r>
      <w:r w:rsidRPr="00F52410">
        <w:rPr>
          <w:rFonts w:eastAsia="Calibri" w:cs="Arial"/>
          <w:spacing w:val="-3"/>
        </w:rPr>
        <w:t xml:space="preserve"> </w:t>
      </w:r>
      <w:r w:rsidRPr="00F52410">
        <w:rPr>
          <w:rFonts w:eastAsia="Calibri" w:cs="Arial"/>
        </w:rPr>
        <w:t>procedures.</w:t>
      </w:r>
      <w:r w:rsidRPr="00F52410">
        <w:rPr>
          <w:rFonts w:eastAsia="Calibri" w:cs="Arial"/>
          <w:spacing w:val="-3"/>
        </w:rPr>
        <w:t xml:space="preserve"> </w:t>
      </w:r>
      <w:r w:rsidRPr="00F52410">
        <w:rPr>
          <w:rFonts w:eastAsia="Calibri" w:cs="Arial"/>
        </w:rPr>
        <w:t>The report</w:t>
      </w:r>
      <w:r w:rsidRPr="00F52410">
        <w:rPr>
          <w:rFonts w:eastAsia="Calibri" w:cs="Arial"/>
          <w:spacing w:val="-3"/>
        </w:rPr>
        <w:t xml:space="preserve"> </w:t>
      </w:r>
      <w:r w:rsidRPr="00F52410">
        <w:rPr>
          <w:rFonts w:eastAsia="Calibri" w:cs="Arial"/>
        </w:rPr>
        <w:t>must</w:t>
      </w:r>
      <w:r w:rsidRPr="00F52410">
        <w:rPr>
          <w:rFonts w:eastAsia="Calibri" w:cs="Arial"/>
          <w:spacing w:val="-1"/>
        </w:rPr>
        <w:t xml:space="preserve"> </w:t>
      </w:r>
      <w:r w:rsidRPr="00F52410">
        <w:rPr>
          <w:rFonts w:eastAsia="Calibri" w:cs="Arial"/>
        </w:rPr>
        <w:t>provide</w:t>
      </w:r>
      <w:r w:rsidRPr="00F52410">
        <w:rPr>
          <w:rFonts w:eastAsia="Calibri" w:cs="Arial"/>
          <w:spacing w:val="-3"/>
        </w:rPr>
        <w:t xml:space="preserve"> </w:t>
      </w:r>
      <w:r w:rsidRPr="00F52410">
        <w:rPr>
          <w:rFonts w:eastAsia="Calibri" w:cs="Arial"/>
        </w:rPr>
        <w:t>the</w:t>
      </w:r>
      <w:r w:rsidRPr="00F52410">
        <w:rPr>
          <w:rFonts w:eastAsia="Calibri" w:cs="Arial"/>
          <w:spacing w:val="-2"/>
        </w:rPr>
        <w:t xml:space="preserve"> </w:t>
      </w:r>
      <w:r w:rsidRPr="00F52410">
        <w:rPr>
          <w:rFonts w:eastAsia="Calibri" w:cs="Arial"/>
        </w:rPr>
        <w:t>status</w:t>
      </w:r>
      <w:r w:rsidRPr="00F52410">
        <w:rPr>
          <w:rFonts w:eastAsia="Calibri" w:cs="Arial"/>
          <w:spacing w:val="-6"/>
        </w:rPr>
        <w:t xml:space="preserve"> </w:t>
      </w:r>
      <w:r w:rsidRPr="00F52410">
        <w:rPr>
          <w:rFonts w:eastAsia="Calibri" w:cs="Arial"/>
        </w:rPr>
        <w:t>of</w:t>
      </w:r>
      <w:r w:rsidRPr="00F52410">
        <w:rPr>
          <w:rFonts w:eastAsia="Calibri" w:cs="Arial"/>
          <w:spacing w:val="-8"/>
        </w:rPr>
        <w:t xml:space="preserve"> </w:t>
      </w:r>
      <w:r w:rsidRPr="00F52410">
        <w:rPr>
          <w:rFonts w:eastAsia="Calibri" w:cs="Arial"/>
        </w:rPr>
        <w:t>each</w:t>
      </w:r>
      <w:r w:rsidRPr="00F52410">
        <w:rPr>
          <w:rFonts w:eastAsia="Calibri" w:cs="Arial"/>
          <w:spacing w:val="-2"/>
        </w:rPr>
        <w:t xml:space="preserve"> </w:t>
      </w:r>
      <w:r w:rsidRPr="00F52410">
        <w:rPr>
          <w:rFonts w:eastAsia="Calibri" w:cs="Arial"/>
        </w:rPr>
        <w:t>contractor/subcontractor</w:t>
      </w:r>
      <w:r w:rsidRPr="00F52410">
        <w:rPr>
          <w:rFonts w:eastAsia="Calibri" w:cs="Arial"/>
          <w:spacing w:val="-7"/>
        </w:rPr>
        <w:t xml:space="preserve"> </w:t>
      </w:r>
      <w:r w:rsidRPr="00F52410">
        <w:rPr>
          <w:rFonts w:eastAsia="Calibri" w:cs="Arial"/>
        </w:rPr>
        <w:t>employee</w:t>
      </w:r>
      <w:r w:rsidRPr="00F52410">
        <w:rPr>
          <w:rFonts w:eastAsia="Calibri" w:cs="Arial"/>
          <w:spacing w:val="-3"/>
        </w:rPr>
        <w:t xml:space="preserve"> </w:t>
      </w:r>
      <w:r w:rsidRPr="00F52410">
        <w:rPr>
          <w:rFonts w:eastAsia="Calibri" w:cs="Arial"/>
        </w:rPr>
        <w:t>who</w:t>
      </w:r>
      <w:r w:rsidRPr="00F52410">
        <w:rPr>
          <w:rFonts w:eastAsia="Calibri" w:cs="Arial"/>
          <w:spacing w:val="-2"/>
        </w:rPr>
        <w:t xml:space="preserve"> </w:t>
      </w:r>
      <w:r w:rsidRPr="00F52410">
        <w:rPr>
          <w:rFonts w:eastAsia="Calibri" w:cs="Arial"/>
        </w:rPr>
        <w:t>is</w:t>
      </w:r>
      <w:r w:rsidRPr="00F52410">
        <w:rPr>
          <w:rFonts w:eastAsia="Calibri" w:cs="Arial"/>
          <w:spacing w:val="-3"/>
        </w:rPr>
        <w:t xml:space="preserve"> </w:t>
      </w:r>
      <w:r w:rsidRPr="00F52410">
        <w:rPr>
          <w:rFonts w:eastAsia="Calibri" w:cs="Arial"/>
        </w:rPr>
        <w:t>required</w:t>
      </w:r>
      <w:r w:rsidRPr="00F52410">
        <w:rPr>
          <w:rFonts w:eastAsia="Calibri" w:cs="Arial"/>
          <w:spacing w:val="-5"/>
        </w:rPr>
        <w:t xml:space="preserve"> </w:t>
      </w:r>
      <w:r w:rsidRPr="00F52410">
        <w:rPr>
          <w:rFonts w:eastAsia="Calibri" w:cs="Arial"/>
        </w:rPr>
        <w:t>to</w:t>
      </w:r>
      <w:r w:rsidRPr="00F52410">
        <w:rPr>
          <w:rFonts w:eastAsia="Calibri" w:cs="Arial"/>
          <w:spacing w:val="-5"/>
        </w:rPr>
        <w:t xml:space="preserve"> </w:t>
      </w:r>
      <w:r w:rsidRPr="00F52410">
        <w:rPr>
          <w:rFonts w:eastAsia="Calibri" w:cs="Arial"/>
        </w:rPr>
        <w:t>have</w:t>
      </w:r>
      <w:r w:rsidRPr="00F52410">
        <w:rPr>
          <w:rFonts w:eastAsia="Calibri" w:cs="Arial"/>
          <w:spacing w:val="-5"/>
        </w:rPr>
        <w:t xml:space="preserve"> </w:t>
      </w:r>
      <w:r w:rsidRPr="00F52410">
        <w:rPr>
          <w:rFonts w:eastAsia="Calibri" w:cs="Arial"/>
        </w:rPr>
        <w:t>a</w:t>
      </w:r>
      <w:r w:rsidRPr="00F52410">
        <w:rPr>
          <w:rFonts w:eastAsia="Calibri" w:cs="Arial"/>
          <w:spacing w:val="-1"/>
        </w:rPr>
        <w:t xml:space="preserve"> </w:t>
      </w:r>
      <w:r w:rsidRPr="00F52410">
        <w:rPr>
          <w:rFonts w:eastAsia="Calibri" w:cs="Arial"/>
        </w:rPr>
        <w:t>PIV/identification card</w:t>
      </w:r>
      <w:r w:rsidRPr="00F52410">
        <w:rPr>
          <w:rFonts w:eastAsia="Calibri" w:cs="Arial"/>
          <w:spacing w:val="-2"/>
        </w:rPr>
        <w:t xml:space="preserve"> </w:t>
      </w:r>
      <w:r w:rsidRPr="00F52410">
        <w:rPr>
          <w:rFonts w:eastAsia="Calibri" w:cs="Arial"/>
        </w:rPr>
        <w:t>during the</w:t>
      </w:r>
      <w:r w:rsidRPr="00F52410">
        <w:rPr>
          <w:rFonts w:eastAsia="Calibri" w:cs="Arial"/>
          <w:spacing w:val="-2"/>
        </w:rPr>
        <w:t xml:space="preserve"> </w:t>
      </w:r>
      <w:r w:rsidRPr="00F52410">
        <w:rPr>
          <w:rFonts w:eastAsia="Calibri" w:cs="Arial"/>
        </w:rPr>
        <w:t>performance of</w:t>
      </w:r>
      <w:r w:rsidRPr="00F52410">
        <w:rPr>
          <w:rFonts w:eastAsia="Calibri" w:cs="Arial"/>
          <w:spacing w:val="-3"/>
        </w:rPr>
        <w:t xml:space="preserve"> </w:t>
      </w:r>
      <w:r w:rsidRPr="00F52410">
        <w:rPr>
          <w:rFonts w:eastAsia="Calibri" w:cs="Arial"/>
        </w:rPr>
        <w:t>the</w:t>
      </w:r>
      <w:r w:rsidRPr="00F52410">
        <w:rPr>
          <w:rFonts w:eastAsia="Calibri" w:cs="Arial"/>
          <w:spacing w:val="-2"/>
        </w:rPr>
        <w:t xml:space="preserve"> </w:t>
      </w:r>
      <w:r w:rsidRPr="00F52410">
        <w:rPr>
          <w:rFonts w:eastAsia="Calibri" w:cs="Arial"/>
        </w:rPr>
        <w:t>contract. The report shall</w:t>
      </w:r>
      <w:r w:rsidRPr="00F52410">
        <w:rPr>
          <w:rFonts w:eastAsia="Calibri" w:cs="Arial"/>
          <w:spacing w:val="-1"/>
        </w:rPr>
        <w:t xml:space="preserve"> </w:t>
      </w:r>
      <w:r w:rsidRPr="00F52410">
        <w:rPr>
          <w:rFonts w:eastAsia="Calibri" w:cs="Arial"/>
        </w:rPr>
        <w:t>identify</w:t>
      </w:r>
      <w:r w:rsidRPr="00F52410">
        <w:rPr>
          <w:rFonts w:eastAsia="Calibri" w:cs="Arial"/>
          <w:spacing w:val="-1"/>
        </w:rPr>
        <w:t xml:space="preserve"> </w:t>
      </w:r>
      <w:r w:rsidRPr="00F52410">
        <w:rPr>
          <w:rFonts w:eastAsia="Calibri" w:cs="Arial"/>
        </w:rPr>
        <w:t>the Contractor</w:t>
      </w:r>
      <w:r w:rsidRPr="00F52410">
        <w:rPr>
          <w:rFonts w:eastAsia="Calibri" w:cs="Arial"/>
          <w:spacing w:val="-2"/>
        </w:rPr>
        <w:t xml:space="preserve"> </w:t>
      </w:r>
      <w:r w:rsidRPr="00F52410">
        <w:rPr>
          <w:rFonts w:eastAsia="Calibri" w:cs="Arial"/>
        </w:rPr>
        <w:t>and the</w:t>
      </w:r>
      <w:r w:rsidRPr="00F52410">
        <w:rPr>
          <w:rFonts w:eastAsia="Calibri" w:cs="Arial"/>
          <w:spacing w:val="-2"/>
        </w:rPr>
        <w:t xml:space="preserve"> </w:t>
      </w:r>
      <w:r w:rsidRPr="00F52410">
        <w:rPr>
          <w:rFonts w:eastAsia="Calibri" w:cs="Arial"/>
        </w:rPr>
        <w:t>contract</w:t>
      </w:r>
      <w:r w:rsidRPr="00F52410">
        <w:rPr>
          <w:rFonts w:eastAsia="Calibri" w:cs="Arial"/>
          <w:spacing w:val="-3"/>
        </w:rPr>
        <w:t xml:space="preserve"> </w:t>
      </w:r>
      <w:r w:rsidRPr="00F52410">
        <w:rPr>
          <w:rFonts w:eastAsia="Calibri" w:cs="Arial"/>
        </w:rPr>
        <w:t>number, and list the</w:t>
      </w:r>
      <w:r w:rsidRPr="00F52410">
        <w:rPr>
          <w:rFonts w:eastAsia="Calibri" w:cs="Arial"/>
          <w:spacing w:val="-2"/>
        </w:rPr>
        <w:t xml:space="preserve"> </w:t>
      </w:r>
      <w:r w:rsidRPr="00F52410">
        <w:rPr>
          <w:rFonts w:eastAsia="Calibri" w:cs="Arial"/>
        </w:rPr>
        <w:t>following</w:t>
      </w:r>
      <w:r w:rsidRPr="00F52410">
        <w:rPr>
          <w:rFonts w:eastAsia="Calibri" w:cs="Arial"/>
          <w:spacing w:val="-2"/>
        </w:rPr>
        <w:t xml:space="preserve"> </w:t>
      </w:r>
      <w:r w:rsidRPr="00F52410">
        <w:rPr>
          <w:rFonts w:eastAsia="Calibri" w:cs="Arial"/>
        </w:rPr>
        <w:t>status</w:t>
      </w:r>
      <w:r w:rsidRPr="00F52410">
        <w:rPr>
          <w:rFonts w:eastAsia="Calibri" w:cs="Arial"/>
          <w:spacing w:val="-1"/>
        </w:rPr>
        <w:t xml:space="preserve"> </w:t>
      </w:r>
      <w:r w:rsidRPr="00F52410">
        <w:rPr>
          <w:rFonts w:eastAsia="Calibri" w:cs="Arial"/>
        </w:rPr>
        <w:t>for</w:t>
      </w:r>
      <w:r w:rsidRPr="00F52410">
        <w:rPr>
          <w:rFonts w:eastAsia="Calibri" w:cs="Arial"/>
          <w:spacing w:val="-2"/>
        </w:rPr>
        <w:t xml:space="preserve"> </w:t>
      </w:r>
      <w:r w:rsidRPr="00F52410">
        <w:rPr>
          <w:rFonts w:eastAsia="Calibri" w:cs="Arial"/>
        </w:rPr>
        <w:t>each</w:t>
      </w:r>
      <w:r w:rsidRPr="00F52410">
        <w:rPr>
          <w:rFonts w:eastAsia="Calibri" w:cs="Arial"/>
          <w:spacing w:val="-1"/>
        </w:rPr>
        <w:t xml:space="preserve"> </w:t>
      </w:r>
      <w:r w:rsidRPr="00F52410">
        <w:rPr>
          <w:rFonts w:eastAsia="Calibri" w:cs="Arial"/>
        </w:rPr>
        <w:t>contractor/subcontractor</w:t>
      </w:r>
      <w:r w:rsidRPr="00F52410">
        <w:rPr>
          <w:rFonts w:eastAsia="Calibri" w:cs="Arial"/>
          <w:spacing w:val="-2"/>
        </w:rPr>
        <w:t xml:space="preserve"> </w:t>
      </w:r>
      <w:r w:rsidRPr="00F52410">
        <w:rPr>
          <w:rFonts w:eastAsia="Calibri" w:cs="Arial"/>
        </w:rPr>
        <w:t>employee who</w:t>
      </w:r>
      <w:r w:rsidRPr="00F52410">
        <w:rPr>
          <w:rFonts w:eastAsia="Calibri" w:cs="Arial"/>
          <w:spacing w:val="-2"/>
        </w:rPr>
        <w:t xml:space="preserve"> </w:t>
      </w:r>
      <w:r w:rsidRPr="00F52410">
        <w:rPr>
          <w:rFonts w:eastAsia="Calibri" w:cs="Arial"/>
        </w:rPr>
        <w:t>holds</w:t>
      </w:r>
      <w:r w:rsidRPr="00F52410">
        <w:rPr>
          <w:rFonts w:eastAsia="Calibri" w:cs="Arial"/>
          <w:spacing w:val="-1"/>
        </w:rPr>
        <w:t xml:space="preserve"> </w:t>
      </w:r>
      <w:r w:rsidRPr="00F52410">
        <w:rPr>
          <w:rFonts w:eastAsia="Calibri" w:cs="Arial"/>
        </w:rPr>
        <w:t>a PIV/identification card under</w:t>
      </w:r>
      <w:r w:rsidRPr="00F52410">
        <w:rPr>
          <w:rFonts w:eastAsia="Calibri" w:cs="Arial"/>
          <w:spacing w:val="-2"/>
        </w:rPr>
        <w:t xml:space="preserve"> </w:t>
      </w:r>
      <w:r w:rsidRPr="00F52410">
        <w:rPr>
          <w:rFonts w:eastAsia="Calibri" w:cs="Arial"/>
        </w:rPr>
        <w:t>this</w:t>
      </w:r>
      <w:r w:rsidRPr="00F52410">
        <w:rPr>
          <w:rFonts w:eastAsia="Calibri" w:cs="Arial"/>
          <w:spacing w:val="-1"/>
        </w:rPr>
        <w:t xml:space="preserve"> </w:t>
      </w:r>
      <w:r w:rsidRPr="00F52410">
        <w:rPr>
          <w:rFonts w:eastAsia="Calibri" w:cs="Arial"/>
        </w:rPr>
        <w:t>contract:</w:t>
      </w:r>
    </w:p>
    <w:p w14:paraId="0634EDB9" w14:textId="77777777" w:rsidR="00656378" w:rsidRPr="00F52410" w:rsidRDefault="00656378" w:rsidP="00656378">
      <w:pPr>
        <w:kinsoku w:val="0"/>
        <w:overflowPunct w:val="0"/>
        <w:autoSpaceDE w:val="0"/>
        <w:autoSpaceDN w:val="0"/>
        <w:adjustRightInd w:val="0"/>
        <w:ind w:left="960"/>
        <w:rPr>
          <w:rFonts w:eastAsia="Calibri" w:cs="Arial"/>
        </w:rPr>
      </w:pPr>
      <w:r w:rsidRPr="00F52410">
        <w:rPr>
          <w:rFonts w:eastAsia="Calibri" w:cs="Arial"/>
        </w:rPr>
        <w:t>1.</w:t>
      </w:r>
      <w:r w:rsidRPr="00F52410">
        <w:rPr>
          <w:rFonts w:eastAsia="Calibri" w:cs="Arial"/>
          <w:spacing w:val="80"/>
        </w:rPr>
        <w:t xml:space="preserve"> </w:t>
      </w:r>
      <w:r w:rsidRPr="00F52410">
        <w:rPr>
          <w:rFonts w:eastAsia="Calibri" w:cs="Arial"/>
        </w:rPr>
        <w:t>Contractor/subcontractor employee name.</w:t>
      </w:r>
    </w:p>
    <w:p w14:paraId="37908C47" w14:textId="77777777" w:rsidR="00656378" w:rsidRPr="00F52410" w:rsidRDefault="00656378" w:rsidP="00656378">
      <w:pPr>
        <w:numPr>
          <w:ilvl w:val="0"/>
          <w:numId w:val="54"/>
        </w:numPr>
        <w:tabs>
          <w:tab w:val="left" w:pos="1279"/>
        </w:tabs>
        <w:kinsoku w:val="0"/>
        <w:overflowPunct w:val="0"/>
        <w:autoSpaceDE w:val="0"/>
        <w:autoSpaceDN w:val="0"/>
        <w:adjustRightInd w:val="0"/>
        <w:spacing w:before="124" w:after="0" w:line="242" w:lineRule="auto"/>
        <w:ind w:left="1279" w:right="848"/>
        <w:rPr>
          <w:rFonts w:eastAsia="Calibri" w:cs="Arial"/>
        </w:rPr>
      </w:pPr>
      <w:r w:rsidRPr="00F52410">
        <w:rPr>
          <w:rFonts w:eastAsia="Calibri" w:cs="Arial"/>
        </w:rPr>
        <w:t>Name of</w:t>
      </w:r>
      <w:r w:rsidRPr="00F52410">
        <w:rPr>
          <w:rFonts w:eastAsia="Calibri" w:cs="Arial"/>
          <w:spacing w:val="-1"/>
        </w:rPr>
        <w:t xml:space="preserve"> </w:t>
      </w:r>
      <w:r w:rsidRPr="00F52410">
        <w:rPr>
          <w:rFonts w:eastAsia="Calibri" w:cs="Arial"/>
        </w:rPr>
        <w:t>VA facility where Contractor/subcontractor</w:t>
      </w:r>
      <w:r w:rsidRPr="00F52410">
        <w:rPr>
          <w:rFonts w:eastAsia="Calibri" w:cs="Arial"/>
          <w:spacing w:val="-2"/>
        </w:rPr>
        <w:t xml:space="preserve"> </w:t>
      </w:r>
      <w:r w:rsidRPr="00F52410">
        <w:rPr>
          <w:rFonts w:eastAsia="Calibri" w:cs="Arial"/>
        </w:rPr>
        <w:t>employee works, if applicable.</w:t>
      </w:r>
    </w:p>
    <w:p w14:paraId="3F6250DE" w14:textId="77777777" w:rsidR="00656378" w:rsidRPr="00F52410" w:rsidRDefault="00656378" w:rsidP="00656378">
      <w:pPr>
        <w:numPr>
          <w:ilvl w:val="0"/>
          <w:numId w:val="54"/>
        </w:numPr>
        <w:tabs>
          <w:tab w:val="left" w:pos="1278"/>
        </w:tabs>
        <w:kinsoku w:val="0"/>
        <w:overflowPunct w:val="0"/>
        <w:autoSpaceDE w:val="0"/>
        <w:autoSpaceDN w:val="0"/>
        <w:adjustRightInd w:val="0"/>
        <w:spacing w:after="0" w:line="266" w:lineRule="exact"/>
        <w:ind w:left="1278" w:hanging="359"/>
        <w:rPr>
          <w:rFonts w:eastAsia="Calibri" w:cs="Arial"/>
        </w:rPr>
      </w:pPr>
      <w:r w:rsidRPr="00F52410">
        <w:rPr>
          <w:rFonts w:eastAsia="Calibri" w:cs="Arial"/>
        </w:rPr>
        <w:t>Date background check submitted for Contractor/subcontractor employee.</w:t>
      </w:r>
    </w:p>
    <w:p w14:paraId="39C51CA8" w14:textId="77777777" w:rsidR="00656378" w:rsidRPr="00F52410" w:rsidRDefault="00656378" w:rsidP="00656378">
      <w:pPr>
        <w:numPr>
          <w:ilvl w:val="0"/>
          <w:numId w:val="54"/>
        </w:numPr>
        <w:tabs>
          <w:tab w:val="left" w:pos="1278"/>
        </w:tabs>
        <w:kinsoku w:val="0"/>
        <w:overflowPunct w:val="0"/>
        <w:autoSpaceDE w:val="0"/>
        <w:autoSpaceDN w:val="0"/>
        <w:adjustRightInd w:val="0"/>
        <w:spacing w:before="5" w:after="0" w:line="240" w:lineRule="auto"/>
        <w:ind w:left="1278" w:hanging="359"/>
        <w:rPr>
          <w:rFonts w:eastAsia="Calibri" w:cs="Arial"/>
        </w:rPr>
      </w:pPr>
      <w:r w:rsidRPr="00F52410">
        <w:rPr>
          <w:rFonts w:eastAsia="Calibri" w:cs="Arial"/>
        </w:rPr>
        <w:t>Date PIV/identification card issued to Contractor/subcontractor employee.</w:t>
      </w:r>
    </w:p>
    <w:p w14:paraId="59E921DC" w14:textId="77777777" w:rsidR="00656378" w:rsidRPr="00F52410" w:rsidRDefault="00656378" w:rsidP="00656378">
      <w:pPr>
        <w:numPr>
          <w:ilvl w:val="0"/>
          <w:numId w:val="54"/>
        </w:numPr>
        <w:tabs>
          <w:tab w:val="left" w:pos="1279"/>
        </w:tabs>
        <w:kinsoku w:val="0"/>
        <w:overflowPunct w:val="0"/>
        <w:autoSpaceDE w:val="0"/>
        <w:autoSpaceDN w:val="0"/>
        <w:adjustRightInd w:val="0"/>
        <w:spacing w:after="0" w:line="240" w:lineRule="auto"/>
        <w:ind w:left="1279" w:right="773"/>
        <w:rPr>
          <w:rFonts w:eastAsia="Calibri" w:cs="Arial"/>
        </w:rPr>
      </w:pPr>
      <w:r w:rsidRPr="00F52410">
        <w:rPr>
          <w:rFonts w:eastAsia="Calibri" w:cs="Arial"/>
        </w:rPr>
        <w:t>Contractor/subcontractor employee’s PIV/identification card number,</w:t>
      </w:r>
      <w:r w:rsidRPr="00F52410">
        <w:rPr>
          <w:rFonts w:eastAsia="Calibri" w:cs="Arial"/>
          <w:spacing w:val="-4"/>
        </w:rPr>
        <w:t xml:space="preserve"> </w:t>
      </w:r>
      <w:r w:rsidRPr="00F52410">
        <w:rPr>
          <w:rFonts w:eastAsia="Calibri" w:cs="Arial"/>
        </w:rPr>
        <w:t>as applicable.</w:t>
      </w:r>
    </w:p>
    <w:p w14:paraId="5FC4E40A" w14:textId="77777777" w:rsidR="00656378" w:rsidRPr="00F52410" w:rsidRDefault="00656378" w:rsidP="00656378">
      <w:pPr>
        <w:numPr>
          <w:ilvl w:val="0"/>
          <w:numId w:val="54"/>
        </w:numPr>
        <w:tabs>
          <w:tab w:val="left" w:pos="1279"/>
        </w:tabs>
        <w:kinsoku w:val="0"/>
        <w:overflowPunct w:val="0"/>
        <w:autoSpaceDE w:val="0"/>
        <w:autoSpaceDN w:val="0"/>
        <w:adjustRightInd w:val="0"/>
        <w:spacing w:after="0" w:line="240" w:lineRule="auto"/>
        <w:ind w:left="1279" w:right="1559"/>
        <w:rPr>
          <w:rFonts w:eastAsia="Calibri" w:cs="Arial"/>
        </w:rPr>
      </w:pPr>
      <w:r w:rsidRPr="00F52410">
        <w:rPr>
          <w:rFonts w:eastAsia="Calibri" w:cs="Arial"/>
        </w:rPr>
        <w:t>Date Contractor/subcontractor</w:t>
      </w:r>
      <w:r w:rsidRPr="00F52410">
        <w:rPr>
          <w:rFonts w:eastAsia="Calibri" w:cs="Arial"/>
          <w:spacing w:val="-6"/>
        </w:rPr>
        <w:t xml:space="preserve"> </w:t>
      </w:r>
      <w:r w:rsidRPr="00F52410">
        <w:rPr>
          <w:rFonts w:eastAsia="Calibri" w:cs="Arial"/>
        </w:rPr>
        <w:t>employee no longer has need for PIV/identification card.</w:t>
      </w:r>
    </w:p>
    <w:p w14:paraId="1F6D3BC9" w14:textId="77777777" w:rsidR="00656378" w:rsidRPr="00F52410" w:rsidRDefault="00656378" w:rsidP="00656378">
      <w:pPr>
        <w:numPr>
          <w:ilvl w:val="0"/>
          <w:numId w:val="54"/>
        </w:numPr>
        <w:tabs>
          <w:tab w:val="left" w:pos="1278"/>
        </w:tabs>
        <w:kinsoku w:val="0"/>
        <w:overflowPunct w:val="0"/>
        <w:autoSpaceDE w:val="0"/>
        <w:autoSpaceDN w:val="0"/>
        <w:adjustRightInd w:val="0"/>
        <w:spacing w:after="0" w:line="240" w:lineRule="auto"/>
        <w:ind w:left="1278" w:hanging="359"/>
        <w:rPr>
          <w:rFonts w:eastAsia="Calibri" w:cs="Arial"/>
        </w:rPr>
      </w:pPr>
      <w:r w:rsidRPr="00F52410">
        <w:rPr>
          <w:rFonts w:eastAsia="Calibri" w:cs="Arial"/>
        </w:rPr>
        <w:t>Date Contractor</w:t>
      </w:r>
      <w:r w:rsidRPr="00F52410">
        <w:rPr>
          <w:rFonts w:eastAsia="Calibri" w:cs="Arial"/>
          <w:spacing w:val="-1"/>
        </w:rPr>
        <w:t xml:space="preserve"> </w:t>
      </w:r>
      <w:r w:rsidRPr="00F52410">
        <w:rPr>
          <w:rFonts w:eastAsia="Calibri" w:cs="Arial"/>
        </w:rPr>
        <w:t>notified VA that PIV/identification card is no longer required.</w:t>
      </w:r>
    </w:p>
    <w:p w14:paraId="3C9B53EE" w14:textId="77777777" w:rsidR="00656378" w:rsidRPr="00F52410" w:rsidRDefault="00656378" w:rsidP="00656378">
      <w:pPr>
        <w:numPr>
          <w:ilvl w:val="0"/>
          <w:numId w:val="54"/>
        </w:numPr>
        <w:tabs>
          <w:tab w:val="left" w:pos="1278"/>
        </w:tabs>
        <w:kinsoku w:val="0"/>
        <w:overflowPunct w:val="0"/>
        <w:autoSpaceDE w:val="0"/>
        <w:autoSpaceDN w:val="0"/>
        <w:adjustRightInd w:val="0"/>
        <w:spacing w:after="0" w:line="240" w:lineRule="auto"/>
        <w:ind w:left="1278" w:hanging="359"/>
        <w:rPr>
          <w:rFonts w:eastAsia="Calibri" w:cs="Arial"/>
        </w:rPr>
      </w:pPr>
      <w:r w:rsidRPr="00F52410">
        <w:rPr>
          <w:rFonts w:eastAsia="Calibri" w:cs="Arial"/>
        </w:rPr>
        <w:t>Date Contractor returned PIV/identification card was returned to VA.</w:t>
      </w:r>
    </w:p>
    <w:p w14:paraId="2DEF96FF" w14:textId="77777777" w:rsidR="00656378" w:rsidRPr="00F52410" w:rsidRDefault="00656378" w:rsidP="00656378">
      <w:pPr>
        <w:kinsoku w:val="0"/>
        <w:overflowPunct w:val="0"/>
        <w:autoSpaceDE w:val="0"/>
        <w:autoSpaceDN w:val="0"/>
        <w:adjustRightInd w:val="0"/>
        <w:rPr>
          <w:rFonts w:eastAsia="Calibri" w:cs="Arial"/>
        </w:rPr>
      </w:pPr>
    </w:p>
    <w:p w14:paraId="5B807DB1" w14:textId="77777777" w:rsidR="00656378" w:rsidRPr="00F52410" w:rsidRDefault="00656378" w:rsidP="00656378">
      <w:pPr>
        <w:kinsoku w:val="0"/>
        <w:overflowPunct w:val="0"/>
        <w:autoSpaceDE w:val="0"/>
        <w:autoSpaceDN w:val="0"/>
        <w:adjustRightInd w:val="0"/>
        <w:ind w:left="267" w:right="483" w:firstLine="292"/>
        <w:jc w:val="both"/>
        <w:rPr>
          <w:rFonts w:eastAsia="Calibri" w:cs="Arial"/>
        </w:rPr>
      </w:pPr>
      <w:r w:rsidRPr="00F52410">
        <w:rPr>
          <w:rFonts w:eastAsia="Calibri" w:cs="Arial"/>
        </w:rPr>
        <w:t>(h)</w:t>
      </w:r>
      <w:r w:rsidRPr="00F52410">
        <w:rPr>
          <w:rFonts w:eastAsia="Calibri" w:cs="Arial"/>
          <w:spacing w:val="-1"/>
        </w:rPr>
        <w:t xml:space="preserve"> </w:t>
      </w:r>
      <w:r w:rsidRPr="00F52410">
        <w:rPr>
          <w:rFonts w:eastAsia="Calibri" w:cs="Arial"/>
          <w:i/>
          <w:iCs/>
        </w:rPr>
        <w:t xml:space="preserve">Flow down of clause. </w:t>
      </w:r>
      <w:r w:rsidRPr="00F52410">
        <w:rPr>
          <w:rFonts w:eastAsia="Calibri" w:cs="Arial"/>
        </w:rPr>
        <w:t>The Contractor shall include the substance of this clause</w:t>
      </w:r>
      <w:r w:rsidRPr="00F52410">
        <w:rPr>
          <w:rFonts w:eastAsia="Calibri" w:cs="Arial"/>
          <w:spacing w:val="-2"/>
        </w:rPr>
        <w:t xml:space="preserve"> </w:t>
      </w:r>
      <w:r w:rsidRPr="00F52410">
        <w:rPr>
          <w:rFonts w:eastAsia="Calibri" w:cs="Arial"/>
        </w:rPr>
        <w:t>in</w:t>
      </w:r>
      <w:r w:rsidRPr="00F52410">
        <w:rPr>
          <w:rFonts w:eastAsia="Calibri" w:cs="Arial"/>
          <w:spacing w:val="-2"/>
        </w:rPr>
        <w:t xml:space="preserve"> </w:t>
      </w:r>
      <w:r w:rsidRPr="00F52410">
        <w:rPr>
          <w:rFonts w:eastAsia="Calibri" w:cs="Arial"/>
        </w:rPr>
        <w:t>subcontracts,</w:t>
      </w:r>
      <w:r w:rsidRPr="00F52410">
        <w:rPr>
          <w:rFonts w:eastAsia="Calibri" w:cs="Arial"/>
          <w:spacing w:val="-10"/>
        </w:rPr>
        <w:t xml:space="preserve"> </w:t>
      </w:r>
      <w:r w:rsidRPr="00F52410">
        <w:rPr>
          <w:rFonts w:eastAsia="Calibri" w:cs="Arial"/>
        </w:rPr>
        <w:t>third-party</w:t>
      </w:r>
      <w:r w:rsidRPr="00F52410">
        <w:rPr>
          <w:rFonts w:eastAsia="Calibri" w:cs="Arial"/>
          <w:spacing w:val="-8"/>
        </w:rPr>
        <w:t xml:space="preserve"> </w:t>
      </w:r>
      <w:r w:rsidRPr="00F52410">
        <w:rPr>
          <w:rFonts w:eastAsia="Calibri" w:cs="Arial"/>
        </w:rPr>
        <w:t>agreements,</w:t>
      </w:r>
      <w:r w:rsidRPr="00F52410">
        <w:rPr>
          <w:rFonts w:eastAsia="Calibri" w:cs="Arial"/>
          <w:spacing w:val="-3"/>
        </w:rPr>
        <w:t xml:space="preserve"> </w:t>
      </w:r>
      <w:r w:rsidRPr="00F52410">
        <w:rPr>
          <w:rFonts w:eastAsia="Calibri" w:cs="Arial"/>
        </w:rPr>
        <w:t>and</w:t>
      </w:r>
      <w:r w:rsidRPr="00F52410">
        <w:rPr>
          <w:rFonts w:eastAsia="Calibri" w:cs="Arial"/>
          <w:spacing w:val="-5"/>
        </w:rPr>
        <w:t xml:space="preserve"> </w:t>
      </w:r>
      <w:r w:rsidRPr="00F52410">
        <w:rPr>
          <w:rFonts w:eastAsia="Calibri" w:cs="Arial"/>
        </w:rPr>
        <w:t>BAA’s,</w:t>
      </w:r>
      <w:r w:rsidRPr="00F52410">
        <w:rPr>
          <w:rFonts w:eastAsia="Calibri" w:cs="Arial"/>
          <w:spacing w:val="-5"/>
        </w:rPr>
        <w:t xml:space="preserve"> </w:t>
      </w:r>
      <w:r w:rsidRPr="00F52410">
        <w:rPr>
          <w:rFonts w:eastAsia="Calibri" w:cs="Arial"/>
        </w:rPr>
        <w:t>in</w:t>
      </w:r>
      <w:r w:rsidRPr="00F52410">
        <w:rPr>
          <w:rFonts w:eastAsia="Calibri" w:cs="Arial"/>
          <w:spacing w:val="-5"/>
        </w:rPr>
        <w:t xml:space="preserve"> </w:t>
      </w:r>
      <w:r w:rsidRPr="00F52410">
        <w:rPr>
          <w:rFonts w:eastAsia="Calibri" w:cs="Arial"/>
        </w:rPr>
        <w:t>which</w:t>
      </w:r>
      <w:r w:rsidRPr="00F52410">
        <w:rPr>
          <w:rFonts w:eastAsia="Calibri" w:cs="Arial"/>
          <w:spacing w:val="-9"/>
        </w:rPr>
        <w:t xml:space="preserve"> </w:t>
      </w:r>
      <w:r w:rsidRPr="00F52410">
        <w:rPr>
          <w:rFonts w:eastAsia="Calibri" w:cs="Arial"/>
        </w:rPr>
        <w:t>subcontractors,</w:t>
      </w:r>
    </w:p>
    <w:p w14:paraId="6B62CCF5" w14:textId="77777777" w:rsidR="00656378" w:rsidRDefault="00656378" w:rsidP="00656378">
      <w:pPr>
        <w:kinsoku w:val="0"/>
        <w:overflowPunct w:val="0"/>
        <w:autoSpaceDE w:val="0"/>
        <w:autoSpaceDN w:val="0"/>
        <w:adjustRightInd w:val="0"/>
        <w:ind w:left="199" w:right="113"/>
        <w:jc w:val="both"/>
        <w:rPr>
          <w:rFonts w:eastAsia="Calibri" w:cs="Arial"/>
        </w:rPr>
      </w:pPr>
      <w:r w:rsidRPr="00F52410">
        <w:rPr>
          <w:rFonts w:eastAsia="Calibri" w:cs="Arial"/>
        </w:rPr>
        <w:t>third-party servicers/employees,</w:t>
      </w:r>
      <w:r w:rsidRPr="00F52410">
        <w:rPr>
          <w:rFonts w:eastAsia="Calibri" w:cs="Arial"/>
          <w:spacing w:val="-1"/>
        </w:rPr>
        <w:t xml:space="preserve"> </w:t>
      </w:r>
      <w:r w:rsidRPr="00F52410">
        <w:rPr>
          <w:rFonts w:eastAsia="Calibri" w:cs="Arial"/>
        </w:rPr>
        <w:t>and business associates will perform functions where they will have physical</w:t>
      </w:r>
      <w:r w:rsidRPr="00F52410">
        <w:rPr>
          <w:rFonts w:eastAsia="Calibri" w:cs="Arial"/>
          <w:spacing w:val="-2"/>
        </w:rPr>
        <w:t xml:space="preserve"> </w:t>
      </w:r>
      <w:r w:rsidRPr="00F52410">
        <w:rPr>
          <w:rFonts w:eastAsia="Calibri" w:cs="Arial"/>
        </w:rPr>
        <w:t>access to a VA facility</w:t>
      </w:r>
      <w:r w:rsidRPr="00F52410">
        <w:rPr>
          <w:rFonts w:eastAsia="Calibri" w:cs="Arial"/>
          <w:spacing w:val="-1"/>
        </w:rPr>
        <w:t xml:space="preserve"> </w:t>
      </w:r>
      <w:r w:rsidRPr="00F52410">
        <w:rPr>
          <w:rFonts w:eastAsia="Calibri" w:cs="Arial"/>
        </w:rPr>
        <w:t>or logical access to VA</w:t>
      </w:r>
      <w:r w:rsidRPr="00F52410">
        <w:rPr>
          <w:rFonts w:eastAsia="Calibri" w:cs="Arial"/>
          <w:spacing w:val="-1"/>
        </w:rPr>
        <w:t xml:space="preserve"> </w:t>
      </w:r>
      <w:r w:rsidRPr="00F52410">
        <w:rPr>
          <w:rFonts w:eastAsia="Calibri" w:cs="Arial"/>
        </w:rPr>
        <w:t>data, information, VA</w:t>
      </w:r>
      <w:r w:rsidRPr="00F52410">
        <w:rPr>
          <w:rFonts w:eastAsia="Calibri" w:cs="Arial"/>
          <w:spacing w:val="-5"/>
        </w:rPr>
        <w:t xml:space="preserve"> </w:t>
      </w:r>
      <w:r w:rsidRPr="00F52410">
        <w:rPr>
          <w:rFonts w:eastAsia="Calibri" w:cs="Arial"/>
        </w:rPr>
        <w:t>sensitive</w:t>
      </w:r>
      <w:r w:rsidRPr="00F52410">
        <w:rPr>
          <w:rFonts w:eastAsia="Calibri" w:cs="Arial"/>
          <w:spacing w:val="-5"/>
        </w:rPr>
        <w:t xml:space="preserve"> </w:t>
      </w:r>
      <w:r w:rsidRPr="00F52410">
        <w:rPr>
          <w:rFonts w:eastAsia="Calibri" w:cs="Arial"/>
        </w:rPr>
        <w:t>information,</w:t>
      </w:r>
      <w:r w:rsidRPr="00F52410">
        <w:rPr>
          <w:rFonts w:eastAsia="Calibri" w:cs="Arial"/>
          <w:spacing w:val="-6"/>
        </w:rPr>
        <w:t xml:space="preserve"> </w:t>
      </w:r>
      <w:r w:rsidRPr="00F52410">
        <w:rPr>
          <w:rFonts w:eastAsia="Calibri" w:cs="Arial"/>
        </w:rPr>
        <w:t>or</w:t>
      </w:r>
      <w:r w:rsidRPr="00F52410">
        <w:rPr>
          <w:rFonts w:eastAsia="Calibri" w:cs="Arial"/>
          <w:spacing w:val="-9"/>
        </w:rPr>
        <w:t xml:space="preserve"> </w:t>
      </w:r>
      <w:r w:rsidRPr="00F52410">
        <w:rPr>
          <w:rFonts w:eastAsia="Calibri" w:cs="Arial"/>
        </w:rPr>
        <w:t>information</w:t>
      </w:r>
      <w:r w:rsidRPr="00F52410">
        <w:rPr>
          <w:rFonts w:eastAsia="Calibri" w:cs="Arial"/>
          <w:spacing w:val="-8"/>
        </w:rPr>
        <w:t xml:space="preserve"> </w:t>
      </w:r>
      <w:r w:rsidRPr="00F52410">
        <w:rPr>
          <w:rFonts w:eastAsia="Calibri" w:cs="Arial"/>
        </w:rPr>
        <w:t>technology</w:t>
      </w:r>
      <w:r w:rsidRPr="00F52410">
        <w:rPr>
          <w:rFonts w:eastAsia="Calibri" w:cs="Arial"/>
          <w:spacing w:val="-11"/>
        </w:rPr>
        <w:t xml:space="preserve"> </w:t>
      </w:r>
      <w:r w:rsidRPr="00F52410">
        <w:rPr>
          <w:rFonts w:eastAsia="Calibri" w:cs="Arial"/>
        </w:rPr>
        <w:t>or</w:t>
      </w:r>
      <w:r w:rsidRPr="00F52410">
        <w:rPr>
          <w:rFonts w:eastAsia="Calibri" w:cs="Arial"/>
          <w:spacing w:val="-9"/>
        </w:rPr>
        <w:t xml:space="preserve"> </w:t>
      </w:r>
      <w:r w:rsidRPr="00F52410">
        <w:rPr>
          <w:rFonts w:eastAsia="Calibri" w:cs="Arial"/>
        </w:rPr>
        <w:t>VA</w:t>
      </w:r>
      <w:r w:rsidRPr="00F52410">
        <w:rPr>
          <w:rFonts w:eastAsia="Calibri" w:cs="Arial"/>
          <w:spacing w:val="-5"/>
        </w:rPr>
        <w:t xml:space="preserve"> </w:t>
      </w:r>
      <w:r w:rsidRPr="00F52410">
        <w:rPr>
          <w:rFonts w:eastAsia="Calibri" w:cs="Arial"/>
        </w:rPr>
        <w:t>information</w:t>
      </w:r>
      <w:r w:rsidRPr="00F52410">
        <w:rPr>
          <w:rFonts w:eastAsia="Calibri" w:cs="Arial"/>
          <w:spacing w:val="-3"/>
        </w:rPr>
        <w:t xml:space="preserve"> </w:t>
      </w:r>
      <w:r w:rsidRPr="00F52410">
        <w:rPr>
          <w:rFonts w:eastAsia="Calibri" w:cs="Arial"/>
        </w:rPr>
        <w:t>system</w:t>
      </w:r>
      <w:r w:rsidRPr="00F52410">
        <w:rPr>
          <w:rFonts w:eastAsia="Calibri" w:cs="Arial"/>
          <w:spacing w:val="-2"/>
        </w:rPr>
        <w:t xml:space="preserve"> </w:t>
      </w:r>
      <w:r w:rsidRPr="00F52410">
        <w:rPr>
          <w:rFonts w:eastAsia="Calibri" w:cs="Arial"/>
        </w:rPr>
        <w:t>containing such data or information.</w:t>
      </w:r>
    </w:p>
    <w:p w14:paraId="485DD527" w14:textId="77777777" w:rsidR="00656378" w:rsidRPr="00F52410" w:rsidRDefault="00656378" w:rsidP="00656378">
      <w:pPr>
        <w:kinsoku w:val="0"/>
        <w:overflowPunct w:val="0"/>
        <w:autoSpaceDE w:val="0"/>
        <w:autoSpaceDN w:val="0"/>
        <w:adjustRightInd w:val="0"/>
        <w:ind w:left="199" w:right="113"/>
        <w:jc w:val="center"/>
      </w:pPr>
      <w:r w:rsidRPr="00F52410">
        <w:rPr>
          <w:rFonts w:eastAsia="Calibri" w:cs="Arial"/>
        </w:rPr>
        <w:t>(End of clause)</w:t>
      </w:r>
    </w:p>
    <w:p w14:paraId="52C726A3" w14:textId="77777777" w:rsidR="00656378" w:rsidRPr="006F5170" w:rsidRDefault="00656378" w:rsidP="00656378">
      <w:pPr>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56378" w:rsidRPr="006F5170" w14:paraId="275D0C02" w14:textId="77777777" w:rsidTr="001F0102">
        <w:tc>
          <w:tcPr>
            <w:tcW w:w="1440" w:type="dxa"/>
          </w:tcPr>
          <w:p w14:paraId="3D222384" w14:textId="77777777" w:rsidR="00656378" w:rsidRPr="006F5170" w:rsidRDefault="00656378" w:rsidP="001F0102">
            <w:pPr>
              <w:pStyle w:val="ByReference"/>
            </w:pPr>
            <w:r w:rsidRPr="006F5170">
              <w:rPr>
                <w:b/>
                <w:u w:val="single"/>
              </w:rPr>
              <w:t>VAAR Number</w:t>
            </w:r>
          </w:p>
        </w:tc>
        <w:tc>
          <w:tcPr>
            <w:tcW w:w="6192" w:type="dxa"/>
          </w:tcPr>
          <w:p w14:paraId="61B952CC" w14:textId="77777777" w:rsidR="00656378" w:rsidRPr="006F5170" w:rsidRDefault="00656378" w:rsidP="001F0102">
            <w:pPr>
              <w:pStyle w:val="ByReference"/>
            </w:pPr>
            <w:r w:rsidRPr="006F5170">
              <w:rPr>
                <w:b/>
                <w:u w:val="single"/>
              </w:rPr>
              <w:t>Title</w:t>
            </w:r>
          </w:p>
        </w:tc>
        <w:tc>
          <w:tcPr>
            <w:tcW w:w="1440" w:type="dxa"/>
          </w:tcPr>
          <w:p w14:paraId="1DAA3FC4" w14:textId="77777777" w:rsidR="00656378" w:rsidRPr="006F5170" w:rsidRDefault="00656378" w:rsidP="001F0102">
            <w:pPr>
              <w:pStyle w:val="ByReference"/>
            </w:pPr>
            <w:r w:rsidRPr="006F5170">
              <w:rPr>
                <w:b/>
                <w:u w:val="single"/>
              </w:rPr>
              <w:t>Date</w:t>
            </w:r>
          </w:p>
        </w:tc>
      </w:tr>
      <w:tr w:rsidR="00656378" w:rsidRPr="006F5170" w14:paraId="3E0C97DD" w14:textId="77777777" w:rsidTr="001F0102">
        <w:tc>
          <w:tcPr>
            <w:tcW w:w="1440" w:type="dxa"/>
          </w:tcPr>
          <w:p w14:paraId="37A27F58" w14:textId="77777777" w:rsidR="00656378" w:rsidRPr="006F5170" w:rsidRDefault="00656378" w:rsidP="001F0102">
            <w:pPr>
              <w:pStyle w:val="ByReference"/>
            </w:pPr>
            <w:r w:rsidRPr="006F5170">
              <w:lastRenderedPageBreak/>
              <w:t>852.232-72</w:t>
            </w:r>
          </w:p>
        </w:tc>
        <w:tc>
          <w:tcPr>
            <w:tcW w:w="6192" w:type="dxa"/>
          </w:tcPr>
          <w:p w14:paraId="6FFC2BE8" w14:textId="77777777" w:rsidR="00656378" w:rsidRPr="006F5170" w:rsidRDefault="00656378" w:rsidP="001F0102">
            <w:pPr>
              <w:pStyle w:val="ByReference"/>
            </w:pPr>
            <w:r w:rsidRPr="006F5170">
              <w:t>ELECTRONIC SUBMISSION OF PAYMENT REQUESTS</w:t>
            </w:r>
          </w:p>
        </w:tc>
        <w:tc>
          <w:tcPr>
            <w:tcW w:w="1440" w:type="dxa"/>
          </w:tcPr>
          <w:p w14:paraId="382D546C" w14:textId="77777777" w:rsidR="00656378" w:rsidRPr="006F5170" w:rsidRDefault="00656378" w:rsidP="001F0102">
            <w:pPr>
              <w:pStyle w:val="ByReference"/>
            </w:pPr>
            <w:r w:rsidRPr="006F5170">
              <w:t>NOV 2018</w:t>
            </w:r>
          </w:p>
        </w:tc>
      </w:tr>
      <w:tr w:rsidR="00656378" w:rsidRPr="006F5170" w14:paraId="03AF4559" w14:textId="77777777" w:rsidTr="001F0102">
        <w:tc>
          <w:tcPr>
            <w:tcW w:w="1440" w:type="dxa"/>
          </w:tcPr>
          <w:p w14:paraId="042AD0F5" w14:textId="77777777" w:rsidR="00656378" w:rsidRPr="006F5170" w:rsidRDefault="00656378" w:rsidP="001F0102">
            <w:pPr>
              <w:pStyle w:val="ByReference"/>
            </w:pPr>
            <w:r w:rsidRPr="006F5170">
              <w:t>852.236-71</w:t>
            </w:r>
          </w:p>
        </w:tc>
        <w:tc>
          <w:tcPr>
            <w:tcW w:w="6192" w:type="dxa"/>
          </w:tcPr>
          <w:p w14:paraId="799EE80B" w14:textId="77777777" w:rsidR="00656378" w:rsidRPr="006F5170" w:rsidRDefault="00656378" w:rsidP="001F0102">
            <w:pPr>
              <w:pStyle w:val="ByReference"/>
            </w:pPr>
            <w:r w:rsidRPr="006F5170">
              <w:t>SPECIFICATIONS AND DRAWINGS FOR CONSTRUCTION</w:t>
            </w:r>
          </w:p>
        </w:tc>
        <w:tc>
          <w:tcPr>
            <w:tcW w:w="1440" w:type="dxa"/>
          </w:tcPr>
          <w:p w14:paraId="6038F22B" w14:textId="77777777" w:rsidR="00656378" w:rsidRPr="006F5170" w:rsidRDefault="00656378" w:rsidP="001F0102">
            <w:pPr>
              <w:pStyle w:val="ByReference"/>
            </w:pPr>
            <w:r w:rsidRPr="006F5170">
              <w:t>APR 2019</w:t>
            </w:r>
          </w:p>
        </w:tc>
      </w:tr>
      <w:tr w:rsidR="00656378" w:rsidRPr="006F5170" w14:paraId="17D6A822" w14:textId="77777777" w:rsidTr="001F0102">
        <w:tc>
          <w:tcPr>
            <w:tcW w:w="1440" w:type="dxa"/>
          </w:tcPr>
          <w:p w14:paraId="7604261E" w14:textId="77777777" w:rsidR="00656378" w:rsidRPr="006F5170" w:rsidRDefault="00656378" w:rsidP="001F0102">
            <w:pPr>
              <w:pStyle w:val="ByReference"/>
            </w:pPr>
            <w:r w:rsidRPr="006F5170">
              <w:t>852.236-79</w:t>
            </w:r>
          </w:p>
        </w:tc>
        <w:tc>
          <w:tcPr>
            <w:tcW w:w="6192" w:type="dxa"/>
          </w:tcPr>
          <w:p w14:paraId="18375558" w14:textId="77777777" w:rsidR="00656378" w:rsidRPr="006F5170" w:rsidRDefault="00656378" w:rsidP="001F0102">
            <w:pPr>
              <w:pStyle w:val="ByReference"/>
            </w:pPr>
            <w:r w:rsidRPr="006F5170">
              <w:t>CONTRACTOR PRODUCTION REPORT</w:t>
            </w:r>
          </w:p>
        </w:tc>
        <w:tc>
          <w:tcPr>
            <w:tcW w:w="1440" w:type="dxa"/>
          </w:tcPr>
          <w:p w14:paraId="1DD1E1F8" w14:textId="77777777" w:rsidR="00656378" w:rsidRPr="006F5170" w:rsidRDefault="00656378" w:rsidP="001F0102">
            <w:pPr>
              <w:pStyle w:val="ByReference"/>
            </w:pPr>
            <w:r w:rsidRPr="006F5170">
              <w:t>APR 2019</w:t>
            </w:r>
          </w:p>
        </w:tc>
      </w:tr>
      <w:tr w:rsidR="00656378" w:rsidRPr="006F5170" w14:paraId="69B183AE" w14:textId="77777777" w:rsidTr="001F0102">
        <w:tc>
          <w:tcPr>
            <w:tcW w:w="1440" w:type="dxa"/>
          </w:tcPr>
          <w:p w14:paraId="20FCED4E" w14:textId="77777777" w:rsidR="00656378" w:rsidRPr="006F5170" w:rsidRDefault="00656378" w:rsidP="001F0102">
            <w:pPr>
              <w:pStyle w:val="ByReference"/>
            </w:pPr>
            <w:r w:rsidRPr="006F5170">
              <w:t>852.236-80</w:t>
            </w:r>
          </w:p>
        </w:tc>
        <w:tc>
          <w:tcPr>
            <w:tcW w:w="6192" w:type="dxa"/>
          </w:tcPr>
          <w:p w14:paraId="222891B8" w14:textId="77777777" w:rsidR="00656378" w:rsidRPr="006F5170" w:rsidRDefault="00656378" w:rsidP="001F0102">
            <w:pPr>
              <w:pStyle w:val="ByReference"/>
            </w:pPr>
            <w:r w:rsidRPr="006F5170">
              <w:t>SUBCONTRACTS AND WORK COORDINATION</w:t>
            </w:r>
          </w:p>
        </w:tc>
        <w:tc>
          <w:tcPr>
            <w:tcW w:w="1440" w:type="dxa"/>
          </w:tcPr>
          <w:p w14:paraId="096B0528" w14:textId="77777777" w:rsidR="00656378" w:rsidRPr="006F5170" w:rsidRDefault="00656378" w:rsidP="001F0102">
            <w:pPr>
              <w:pStyle w:val="ByReference"/>
            </w:pPr>
            <w:r w:rsidRPr="006F5170">
              <w:t>APR 2019</w:t>
            </w:r>
          </w:p>
        </w:tc>
      </w:tr>
      <w:tr w:rsidR="00656378" w:rsidRPr="006F5170" w14:paraId="22DDA3A7" w14:textId="77777777" w:rsidTr="001F0102">
        <w:tc>
          <w:tcPr>
            <w:tcW w:w="1440" w:type="dxa"/>
          </w:tcPr>
          <w:p w14:paraId="5A15943C" w14:textId="77777777" w:rsidR="00656378" w:rsidRPr="006F5170" w:rsidRDefault="00656378" w:rsidP="001F0102">
            <w:pPr>
              <w:pStyle w:val="ByReference"/>
            </w:pPr>
            <w:r w:rsidRPr="006F5170">
              <w:t>852.242-70</w:t>
            </w:r>
          </w:p>
        </w:tc>
        <w:tc>
          <w:tcPr>
            <w:tcW w:w="6192" w:type="dxa"/>
          </w:tcPr>
          <w:p w14:paraId="08E49C77" w14:textId="77777777" w:rsidR="00656378" w:rsidRPr="006F5170" w:rsidRDefault="00656378" w:rsidP="001F0102">
            <w:pPr>
              <w:pStyle w:val="ByReference"/>
            </w:pPr>
            <w:r w:rsidRPr="006F5170">
              <w:t>GOVERNMENT CONSTRUCTION CONTRACT ADMINISTRATION</w:t>
            </w:r>
          </w:p>
        </w:tc>
        <w:tc>
          <w:tcPr>
            <w:tcW w:w="1440" w:type="dxa"/>
          </w:tcPr>
          <w:p w14:paraId="45532C77" w14:textId="77777777" w:rsidR="00656378" w:rsidRPr="006F5170" w:rsidRDefault="00656378" w:rsidP="001F0102">
            <w:pPr>
              <w:pStyle w:val="ByReference"/>
            </w:pPr>
            <w:r w:rsidRPr="006F5170">
              <w:t>OCT 2020</w:t>
            </w:r>
          </w:p>
        </w:tc>
      </w:tr>
    </w:tbl>
    <w:p w14:paraId="2BDC1004" w14:textId="77777777" w:rsidR="00656378" w:rsidRPr="006F5170" w:rsidRDefault="00656378" w:rsidP="00656378">
      <w:pPr>
        <w:pStyle w:val="Heading2"/>
        <w:rPr>
          <w:b w:val="0"/>
          <w:bCs w:val="0"/>
          <w:color w:val="auto"/>
          <w:sz w:val="22"/>
          <w:szCs w:val="22"/>
        </w:rPr>
      </w:pPr>
      <w:r w:rsidRPr="006F5170">
        <w:rPr>
          <w:b w:val="0"/>
          <w:bCs w:val="0"/>
          <w:color w:val="auto"/>
          <w:sz w:val="22"/>
          <w:szCs w:val="22"/>
        </w:rPr>
        <w:t xml:space="preserve">       </w:t>
      </w:r>
      <w:bookmarkStart w:id="44" w:name="_Toc228870375"/>
      <w:r w:rsidRPr="006F5170">
        <w:rPr>
          <w:b w:val="0"/>
          <w:bCs w:val="0"/>
          <w:color w:val="auto"/>
          <w:sz w:val="22"/>
          <w:szCs w:val="22"/>
        </w:rPr>
        <w:t xml:space="preserve">852.242-71     ADMINISTRATIVE CONTRACTING OFFICER </w:t>
      </w:r>
      <w:r w:rsidRPr="006F5170">
        <w:rPr>
          <w:b w:val="0"/>
          <w:bCs w:val="0"/>
          <w:color w:val="auto"/>
          <w:sz w:val="22"/>
          <w:szCs w:val="22"/>
        </w:rPr>
        <w:tab/>
      </w:r>
      <w:r w:rsidRPr="006F5170">
        <w:rPr>
          <w:b w:val="0"/>
          <w:bCs w:val="0"/>
          <w:color w:val="auto"/>
          <w:sz w:val="22"/>
          <w:szCs w:val="22"/>
        </w:rPr>
        <w:tab/>
        <w:t xml:space="preserve">  </w:t>
      </w:r>
      <w:r w:rsidRPr="006F5170">
        <w:rPr>
          <w:b w:val="0"/>
          <w:bCs w:val="0"/>
          <w:color w:val="auto"/>
          <w:sz w:val="22"/>
          <w:szCs w:val="22"/>
        </w:rPr>
        <w:tab/>
        <w:t xml:space="preserve">  OCT 2020</w:t>
      </w:r>
      <w:bookmarkEnd w:id="44"/>
      <w:r w:rsidRPr="006F5170">
        <w:rPr>
          <w:rFonts w:cstheme="minorHAnsi"/>
          <w:sz w:val="22"/>
          <w:szCs w:val="22"/>
        </w:rPr>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56378" w:rsidRPr="006F5170" w14:paraId="46E4ACEE" w14:textId="77777777" w:rsidTr="001F0102">
        <w:tc>
          <w:tcPr>
            <w:tcW w:w="1440" w:type="dxa"/>
          </w:tcPr>
          <w:p w14:paraId="345F34D5" w14:textId="77777777" w:rsidR="00656378" w:rsidRPr="006F5170" w:rsidRDefault="00656378" w:rsidP="001F0102">
            <w:pPr>
              <w:pStyle w:val="ByReference"/>
            </w:pPr>
            <w:r w:rsidRPr="006F5170">
              <w:t>852.243-70</w:t>
            </w:r>
          </w:p>
        </w:tc>
        <w:tc>
          <w:tcPr>
            <w:tcW w:w="6192" w:type="dxa"/>
          </w:tcPr>
          <w:p w14:paraId="437A9EE1" w14:textId="77777777" w:rsidR="00656378" w:rsidRPr="006F5170" w:rsidRDefault="00656378" w:rsidP="001F0102">
            <w:pPr>
              <w:pStyle w:val="ByReference"/>
            </w:pPr>
            <w:r w:rsidRPr="006F5170">
              <w:t>CONSTRUCTION CONTRACT CHANGES—SUPPLEMENT</w:t>
            </w:r>
          </w:p>
        </w:tc>
        <w:tc>
          <w:tcPr>
            <w:tcW w:w="1440" w:type="dxa"/>
          </w:tcPr>
          <w:p w14:paraId="522DECDD" w14:textId="77777777" w:rsidR="00656378" w:rsidRPr="006F5170" w:rsidRDefault="00656378" w:rsidP="001F0102">
            <w:pPr>
              <w:pStyle w:val="ByReference"/>
            </w:pPr>
            <w:r w:rsidRPr="006F5170">
              <w:t>SEP 2019</w:t>
            </w:r>
          </w:p>
        </w:tc>
      </w:tr>
      <w:tr w:rsidR="00656378" w:rsidRPr="006F5170" w14:paraId="1D337967" w14:textId="77777777" w:rsidTr="001F0102">
        <w:tc>
          <w:tcPr>
            <w:tcW w:w="1440" w:type="dxa"/>
          </w:tcPr>
          <w:p w14:paraId="4DCB0DB6" w14:textId="77777777" w:rsidR="00656378" w:rsidRPr="006F5170" w:rsidRDefault="00656378" w:rsidP="001F0102">
            <w:pPr>
              <w:pStyle w:val="ByReference"/>
            </w:pPr>
            <w:r w:rsidRPr="006F5170">
              <w:t>852.246-75</w:t>
            </w:r>
          </w:p>
        </w:tc>
        <w:tc>
          <w:tcPr>
            <w:tcW w:w="6192" w:type="dxa"/>
          </w:tcPr>
          <w:p w14:paraId="01D9E480" w14:textId="77777777" w:rsidR="00656378" w:rsidRPr="006F5170" w:rsidRDefault="00656378" w:rsidP="001F0102">
            <w:pPr>
              <w:pStyle w:val="ByReference"/>
            </w:pPr>
            <w:r w:rsidRPr="006F5170">
              <w:t>WARRANTY OF CONSTRUCTION—GUARANTEE PERIOD SERVICES</w:t>
            </w:r>
          </w:p>
        </w:tc>
        <w:tc>
          <w:tcPr>
            <w:tcW w:w="1440" w:type="dxa"/>
          </w:tcPr>
          <w:p w14:paraId="1F1FACC3" w14:textId="77777777" w:rsidR="00656378" w:rsidRPr="006F5170" w:rsidRDefault="00656378" w:rsidP="001F0102">
            <w:pPr>
              <w:pStyle w:val="ByReference"/>
            </w:pPr>
            <w:r w:rsidRPr="006F5170">
              <w:t>OCT 2018</w:t>
            </w:r>
          </w:p>
        </w:tc>
      </w:tr>
      <w:tr w:rsidR="00656378" w:rsidRPr="006F5170" w14:paraId="4CA90E35" w14:textId="77777777" w:rsidTr="001F0102">
        <w:tc>
          <w:tcPr>
            <w:tcW w:w="1440" w:type="dxa"/>
          </w:tcPr>
          <w:p w14:paraId="5AC5369D" w14:textId="77777777" w:rsidR="00656378" w:rsidRPr="006F5170" w:rsidRDefault="00656378" w:rsidP="001F0102">
            <w:pPr>
              <w:pStyle w:val="ByReference"/>
            </w:pPr>
            <w:r w:rsidRPr="006F5170">
              <w:t>852.201-70</w:t>
            </w:r>
          </w:p>
        </w:tc>
        <w:tc>
          <w:tcPr>
            <w:tcW w:w="6192" w:type="dxa"/>
          </w:tcPr>
          <w:p w14:paraId="5ACD08D7" w14:textId="77777777" w:rsidR="00656378" w:rsidRPr="006F5170" w:rsidRDefault="00656378" w:rsidP="001F0102">
            <w:pPr>
              <w:pStyle w:val="ByReference"/>
            </w:pPr>
            <w:r w:rsidRPr="006F5170">
              <w:t>CONTRACTING OFFICER'S REPRESENTATIVE</w:t>
            </w:r>
          </w:p>
        </w:tc>
        <w:tc>
          <w:tcPr>
            <w:tcW w:w="1440" w:type="dxa"/>
          </w:tcPr>
          <w:p w14:paraId="06D8F7DA" w14:textId="77777777" w:rsidR="00656378" w:rsidRPr="006F5170" w:rsidRDefault="00656378" w:rsidP="001F0102">
            <w:pPr>
              <w:pStyle w:val="ByReference"/>
            </w:pPr>
            <w:r w:rsidRPr="006F5170">
              <w:t>DEC 2022</w:t>
            </w:r>
          </w:p>
        </w:tc>
      </w:tr>
      <w:tr w:rsidR="00656378" w:rsidRPr="006F5170" w14:paraId="7515C0BC" w14:textId="77777777" w:rsidTr="001F0102">
        <w:tc>
          <w:tcPr>
            <w:tcW w:w="1440" w:type="dxa"/>
          </w:tcPr>
          <w:p w14:paraId="0C92E0F2" w14:textId="77777777" w:rsidR="00656378" w:rsidRPr="006F5170" w:rsidRDefault="00656378" w:rsidP="001F0102">
            <w:pPr>
              <w:pStyle w:val="ByReference"/>
            </w:pPr>
            <w:r w:rsidRPr="006F5170">
              <w:t>852.203-70</w:t>
            </w:r>
          </w:p>
        </w:tc>
        <w:tc>
          <w:tcPr>
            <w:tcW w:w="6192" w:type="dxa"/>
          </w:tcPr>
          <w:p w14:paraId="79CC67A5" w14:textId="77777777" w:rsidR="00656378" w:rsidRPr="006F5170" w:rsidRDefault="00656378" w:rsidP="001F0102">
            <w:pPr>
              <w:pStyle w:val="ByReference"/>
            </w:pPr>
            <w:r w:rsidRPr="006F5170">
              <w:t>COMMERCIAL ADVERTISING</w:t>
            </w:r>
          </w:p>
        </w:tc>
        <w:tc>
          <w:tcPr>
            <w:tcW w:w="1440" w:type="dxa"/>
          </w:tcPr>
          <w:p w14:paraId="31B12CF0" w14:textId="77777777" w:rsidR="00656378" w:rsidRPr="006F5170" w:rsidRDefault="00656378" w:rsidP="001F0102">
            <w:pPr>
              <w:pStyle w:val="ByReference"/>
            </w:pPr>
            <w:r w:rsidRPr="006F5170">
              <w:t>MAY 2018</w:t>
            </w:r>
          </w:p>
        </w:tc>
      </w:tr>
      <w:tr w:rsidR="00656378" w:rsidRPr="006F5170" w14:paraId="66815DAD" w14:textId="77777777" w:rsidTr="001F0102">
        <w:tc>
          <w:tcPr>
            <w:tcW w:w="1440" w:type="dxa"/>
          </w:tcPr>
          <w:p w14:paraId="5E8FEC6C" w14:textId="77777777" w:rsidR="00656378" w:rsidRPr="006F5170" w:rsidRDefault="00656378" w:rsidP="001F0102">
            <w:pPr>
              <w:pStyle w:val="ByReference"/>
            </w:pPr>
            <w:r w:rsidRPr="006F5170">
              <w:t>852.204-70</w:t>
            </w:r>
          </w:p>
        </w:tc>
        <w:tc>
          <w:tcPr>
            <w:tcW w:w="6192" w:type="dxa"/>
          </w:tcPr>
          <w:p w14:paraId="526DDC73" w14:textId="77777777" w:rsidR="00656378" w:rsidRPr="006F5170" w:rsidRDefault="00656378" w:rsidP="001F0102">
            <w:pPr>
              <w:pStyle w:val="ByReference"/>
            </w:pPr>
            <w:r w:rsidRPr="006F5170">
              <w:t>PERSONAL IDENTITY VERIFICATION OF CONTRACTOR PERSONNEL (DEVIATION FEB 2026)</w:t>
            </w:r>
          </w:p>
        </w:tc>
        <w:tc>
          <w:tcPr>
            <w:tcW w:w="1440" w:type="dxa"/>
          </w:tcPr>
          <w:p w14:paraId="5BAF1339" w14:textId="77777777" w:rsidR="00656378" w:rsidRPr="006F5170" w:rsidRDefault="00656378" w:rsidP="001F0102">
            <w:pPr>
              <w:pStyle w:val="ByReference"/>
            </w:pPr>
            <w:r w:rsidRPr="006F5170">
              <w:t>FEB  2026</w:t>
            </w:r>
          </w:p>
        </w:tc>
      </w:tr>
      <w:tr w:rsidR="00656378" w:rsidRPr="006F5170" w14:paraId="70D3E74A" w14:textId="77777777" w:rsidTr="001F0102">
        <w:tc>
          <w:tcPr>
            <w:tcW w:w="1440" w:type="dxa"/>
          </w:tcPr>
          <w:p w14:paraId="0BF3AC3D" w14:textId="77777777" w:rsidR="00656378" w:rsidRPr="006F5170" w:rsidRDefault="00656378" w:rsidP="001F0102">
            <w:pPr>
              <w:pStyle w:val="ByReference"/>
            </w:pPr>
            <w:r w:rsidRPr="006F5170">
              <w:t>852.211-72</w:t>
            </w:r>
          </w:p>
        </w:tc>
        <w:tc>
          <w:tcPr>
            <w:tcW w:w="6192" w:type="dxa"/>
          </w:tcPr>
          <w:p w14:paraId="1E235357" w14:textId="77777777" w:rsidR="00656378" w:rsidRPr="006F5170" w:rsidRDefault="00656378" w:rsidP="001F0102">
            <w:pPr>
              <w:pStyle w:val="ByReference"/>
            </w:pPr>
            <w:r w:rsidRPr="006F5170">
              <w:t>TECHNICAL INDUSTRY STANDARDS</w:t>
            </w:r>
          </w:p>
        </w:tc>
        <w:tc>
          <w:tcPr>
            <w:tcW w:w="1440" w:type="dxa"/>
          </w:tcPr>
          <w:p w14:paraId="4C40E667" w14:textId="77777777" w:rsidR="00656378" w:rsidRPr="006F5170" w:rsidRDefault="00656378" w:rsidP="001F0102">
            <w:pPr>
              <w:pStyle w:val="ByReference"/>
            </w:pPr>
            <w:r w:rsidRPr="006F5170">
              <w:t>NOV 2018</w:t>
            </w:r>
          </w:p>
        </w:tc>
      </w:tr>
      <w:tr w:rsidR="00656378" w:rsidRPr="006F5170" w14:paraId="3C96A28C" w14:textId="77777777" w:rsidTr="001F0102">
        <w:tc>
          <w:tcPr>
            <w:tcW w:w="1440" w:type="dxa"/>
          </w:tcPr>
          <w:p w14:paraId="0C5CF4FA" w14:textId="77777777" w:rsidR="00656378" w:rsidRPr="006F5170" w:rsidRDefault="00656378" w:rsidP="001F0102">
            <w:pPr>
              <w:pStyle w:val="ByReference"/>
            </w:pPr>
            <w:r w:rsidRPr="006F5170">
              <w:t>852.219-73</w:t>
            </w:r>
          </w:p>
        </w:tc>
        <w:tc>
          <w:tcPr>
            <w:tcW w:w="6192" w:type="dxa"/>
          </w:tcPr>
          <w:p w14:paraId="652ECE4B" w14:textId="77777777" w:rsidR="00656378" w:rsidRPr="006F5170" w:rsidRDefault="00656378" w:rsidP="001F0102">
            <w:pPr>
              <w:pStyle w:val="ByReference"/>
            </w:pPr>
            <w:r w:rsidRPr="006F5170">
              <w:t>VA NOTICE OF TOTAL SET-ASIDE FOR CERTIFIED SERVICE-DISABLED VETERAN-OWNED SMALL BUSINESSES (DEVIATION)</w:t>
            </w:r>
          </w:p>
        </w:tc>
        <w:tc>
          <w:tcPr>
            <w:tcW w:w="1440" w:type="dxa"/>
          </w:tcPr>
          <w:p w14:paraId="4FAD0B48" w14:textId="77777777" w:rsidR="00656378" w:rsidRPr="006F5170" w:rsidRDefault="00656378" w:rsidP="001F0102">
            <w:pPr>
              <w:pStyle w:val="ByReference"/>
            </w:pPr>
            <w:r w:rsidRPr="006F5170">
              <w:t>JAN 2023</w:t>
            </w:r>
          </w:p>
        </w:tc>
      </w:tr>
      <w:tr w:rsidR="00656378" w:rsidRPr="006F5170" w14:paraId="5281CD8A" w14:textId="77777777" w:rsidTr="001F0102">
        <w:tc>
          <w:tcPr>
            <w:tcW w:w="1440" w:type="dxa"/>
          </w:tcPr>
          <w:p w14:paraId="79E6A315" w14:textId="77777777" w:rsidR="00656378" w:rsidRPr="006F5170" w:rsidRDefault="00656378" w:rsidP="001F0102">
            <w:pPr>
              <w:pStyle w:val="ByReference"/>
            </w:pPr>
            <w:r w:rsidRPr="006F5170">
              <w:t>852.222-71</w:t>
            </w:r>
          </w:p>
        </w:tc>
        <w:tc>
          <w:tcPr>
            <w:tcW w:w="6192" w:type="dxa"/>
          </w:tcPr>
          <w:p w14:paraId="200B4EBF" w14:textId="77777777" w:rsidR="00656378" w:rsidRPr="006F5170" w:rsidRDefault="00656378" w:rsidP="001F0102">
            <w:pPr>
              <w:pStyle w:val="ByReference"/>
            </w:pPr>
            <w:r w:rsidRPr="006F5170">
              <w:t>COMPLIANCE WITH EXECUTIVE ORDER 13899 (DEVIATION) (APR 2025)</w:t>
            </w:r>
          </w:p>
        </w:tc>
        <w:tc>
          <w:tcPr>
            <w:tcW w:w="1440" w:type="dxa"/>
          </w:tcPr>
          <w:p w14:paraId="6CD8C170" w14:textId="77777777" w:rsidR="00656378" w:rsidRPr="006F5170" w:rsidRDefault="00656378" w:rsidP="001F0102">
            <w:pPr>
              <w:pStyle w:val="ByReference"/>
            </w:pPr>
            <w:r w:rsidRPr="006F5170">
              <w:t>APR 2025</w:t>
            </w:r>
          </w:p>
        </w:tc>
      </w:tr>
      <w:tr w:rsidR="00656378" w:rsidRPr="006F5170" w14:paraId="6AC6EF65" w14:textId="77777777" w:rsidTr="001F0102">
        <w:tc>
          <w:tcPr>
            <w:tcW w:w="1440" w:type="dxa"/>
          </w:tcPr>
          <w:p w14:paraId="58B6F7AE" w14:textId="77777777" w:rsidR="00656378" w:rsidRPr="006F5170" w:rsidRDefault="00656378" w:rsidP="001F0102">
            <w:pPr>
              <w:pStyle w:val="ByReference"/>
            </w:pPr>
            <w:r w:rsidRPr="006F5170">
              <w:t>852.228-70</w:t>
            </w:r>
          </w:p>
        </w:tc>
        <w:tc>
          <w:tcPr>
            <w:tcW w:w="6192" w:type="dxa"/>
          </w:tcPr>
          <w:p w14:paraId="7E48B229" w14:textId="77777777" w:rsidR="00656378" w:rsidRPr="006F5170" w:rsidRDefault="00656378" w:rsidP="001F0102">
            <w:pPr>
              <w:pStyle w:val="ByReference"/>
            </w:pPr>
            <w:r w:rsidRPr="006F5170">
              <w:t>BOND PREMIUM ADJUSTMENT</w:t>
            </w:r>
          </w:p>
        </w:tc>
        <w:tc>
          <w:tcPr>
            <w:tcW w:w="1440" w:type="dxa"/>
          </w:tcPr>
          <w:p w14:paraId="45E7DAEF" w14:textId="77777777" w:rsidR="00656378" w:rsidRPr="006F5170" w:rsidRDefault="00656378" w:rsidP="001F0102">
            <w:pPr>
              <w:pStyle w:val="ByReference"/>
            </w:pPr>
            <w:r w:rsidRPr="006F5170">
              <w:t>JAN 2008</w:t>
            </w:r>
          </w:p>
        </w:tc>
      </w:tr>
      <w:tr w:rsidR="00656378" w:rsidRPr="006F5170" w14:paraId="22CC0D9C" w14:textId="77777777" w:rsidTr="001F0102">
        <w:tc>
          <w:tcPr>
            <w:tcW w:w="1440" w:type="dxa"/>
          </w:tcPr>
          <w:p w14:paraId="6CDAD719" w14:textId="77777777" w:rsidR="00656378" w:rsidRPr="006F5170" w:rsidRDefault="00656378" w:rsidP="001F0102">
            <w:pPr>
              <w:pStyle w:val="ByReference"/>
            </w:pPr>
            <w:r w:rsidRPr="006F5170">
              <w:t>852.232-70</w:t>
            </w:r>
          </w:p>
        </w:tc>
        <w:tc>
          <w:tcPr>
            <w:tcW w:w="6192" w:type="dxa"/>
          </w:tcPr>
          <w:p w14:paraId="227AB905" w14:textId="77777777" w:rsidR="00656378" w:rsidRPr="006F5170" w:rsidRDefault="00656378" w:rsidP="001F0102">
            <w:pPr>
              <w:pStyle w:val="ByReference"/>
            </w:pPr>
            <w:r w:rsidRPr="006F5170">
              <w:t>PAYMENTS UNDER FIXED-PRICE CONSTRUCTION CONTRACTS (WITHOUT NAS– CPM) (NOV 2018)</w:t>
            </w:r>
          </w:p>
        </w:tc>
        <w:tc>
          <w:tcPr>
            <w:tcW w:w="1440" w:type="dxa"/>
          </w:tcPr>
          <w:p w14:paraId="5918ADB0" w14:textId="77777777" w:rsidR="00656378" w:rsidRPr="006F5170" w:rsidRDefault="00656378" w:rsidP="001F0102">
            <w:pPr>
              <w:pStyle w:val="ByReference"/>
            </w:pPr>
            <w:r w:rsidRPr="006F5170">
              <w:t>NOV 2018</w:t>
            </w:r>
          </w:p>
        </w:tc>
      </w:tr>
      <w:tr w:rsidR="00656378" w:rsidRPr="006F5170" w14:paraId="3F83A7C7" w14:textId="77777777" w:rsidTr="001F0102">
        <w:tc>
          <w:tcPr>
            <w:tcW w:w="1440" w:type="dxa"/>
          </w:tcPr>
          <w:p w14:paraId="0932D6E4" w14:textId="77777777" w:rsidR="00656378" w:rsidRPr="006F5170" w:rsidRDefault="00656378" w:rsidP="001F0102">
            <w:pPr>
              <w:pStyle w:val="ByReference"/>
            </w:pPr>
            <w:r w:rsidRPr="006F5170">
              <w:t>852.246-71</w:t>
            </w:r>
          </w:p>
        </w:tc>
        <w:tc>
          <w:tcPr>
            <w:tcW w:w="6192" w:type="dxa"/>
          </w:tcPr>
          <w:p w14:paraId="7E6AABA9" w14:textId="77777777" w:rsidR="00656378" w:rsidRPr="006F5170" w:rsidRDefault="00656378" w:rsidP="001F0102">
            <w:pPr>
              <w:pStyle w:val="ByReference"/>
            </w:pPr>
            <w:r w:rsidRPr="006F5170">
              <w:t>REJECTED GOODS</w:t>
            </w:r>
          </w:p>
        </w:tc>
        <w:tc>
          <w:tcPr>
            <w:tcW w:w="1440" w:type="dxa"/>
          </w:tcPr>
          <w:p w14:paraId="5D48737F" w14:textId="77777777" w:rsidR="00656378" w:rsidRPr="006F5170" w:rsidRDefault="00656378" w:rsidP="001F0102">
            <w:pPr>
              <w:pStyle w:val="ByReference"/>
            </w:pPr>
            <w:r w:rsidRPr="006F5170">
              <w:t>OCT 2018</w:t>
            </w:r>
          </w:p>
        </w:tc>
      </w:tr>
    </w:tbl>
    <w:p w14:paraId="38C85290" w14:textId="77777777" w:rsidR="00656378" w:rsidRPr="006F5170" w:rsidRDefault="00656378" w:rsidP="00656378">
      <w:pPr>
        <w:pStyle w:val="Heading2"/>
        <w:rPr>
          <w:sz w:val="22"/>
          <w:szCs w:val="22"/>
        </w:rPr>
      </w:pPr>
      <w:bookmarkStart w:id="45" w:name="_Toc228870376"/>
      <w:r w:rsidRPr="006F5170">
        <w:rPr>
          <w:sz w:val="22"/>
          <w:szCs w:val="22"/>
        </w:rPr>
        <w:t>4.</w:t>
      </w:r>
      <w:r>
        <w:rPr>
          <w:sz w:val="22"/>
          <w:szCs w:val="22"/>
        </w:rPr>
        <w:t>8</w:t>
      </w:r>
      <w:r w:rsidRPr="006F5170">
        <w:rPr>
          <w:sz w:val="22"/>
          <w:szCs w:val="22"/>
        </w:rPr>
        <w:t xml:space="preserve">   SUPPLEMENTAL INSURANCE REQUIREMENTS</w:t>
      </w:r>
      <w:bookmarkEnd w:id="45"/>
    </w:p>
    <w:p w14:paraId="78142CE9" w14:textId="77777777" w:rsidR="00656378" w:rsidRPr="006F5170" w:rsidRDefault="00656378" w:rsidP="00656378">
      <w:r w:rsidRPr="006F5170">
        <w:t xml:space="preserve">  In accordance with FAR 28.307-2 and FAR 52.228-5, the following minimum coverage shall apply to this contract:</w:t>
      </w:r>
    </w:p>
    <w:p w14:paraId="390BD53D" w14:textId="77777777" w:rsidR="00656378" w:rsidRPr="006F5170" w:rsidRDefault="00656378" w:rsidP="00656378">
      <w:r w:rsidRPr="006F5170">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160062E6" w14:textId="77777777" w:rsidR="00656378" w:rsidRPr="006F5170" w:rsidRDefault="00656378" w:rsidP="00656378">
      <w:r w:rsidRPr="006F5170">
        <w:t xml:space="preserve">  (b)  General Liability: $500,000.00 per occurrences.</w:t>
      </w:r>
    </w:p>
    <w:p w14:paraId="27DECDF3" w14:textId="77777777" w:rsidR="00656378" w:rsidRPr="006F5170" w:rsidRDefault="00656378" w:rsidP="00656378">
      <w:r w:rsidRPr="006F5170">
        <w:t xml:space="preserve">  (c)  Automobile liability: $200,000.00 per person; $500,000.00 per occurrence and $20,000.00 property damage.</w:t>
      </w:r>
    </w:p>
    <w:p w14:paraId="298FA631" w14:textId="77777777" w:rsidR="00656378" w:rsidRPr="006F5170" w:rsidRDefault="00656378" w:rsidP="00656378">
      <w:r w:rsidRPr="006F5170">
        <w:t xml:space="preserve">  (d)  The successful bidder must present to the Contracting Officer, prior to award, evidence of general liability insurance without any exclusionary clauses for asbestos that would void the general liability coverage.</w:t>
      </w:r>
    </w:p>
    <w:p w14:paraId="06E76126" w14:textId="77777777" w:rsidR="00656378" w:rsidRDefault="00656378" w:rsidP="00656378">
      <w:pPr>
        <w:jc w:val="center"/>
      </w:pPr>
      <w:r w:rsidRPr="006F5170">
        <w:t>(End of Clause)</w:t>
      </w:r>
    </w:p>
    <w:p w14:paraId="75869CE2" w14:textId="77777777" w:rsidR="00656378" w:rsidRPr="006F5170" w:rsidRDefault="00656378" w:rsidP="00656378">
      <w:pPr>
        <w:jc w:val="center"/>
      </w:pPr>
    </w:p>
    <w:p w14:paraId="483D7F24" w14:textId="77777777" w:rsidR="00656378" w:rsidRPr="006F5170" w:rsidRDefault="00656378" w:rsidP="00656378">
      <w:pPr>
        <w:ind w:left="360"/>
      </w:pPr>
      <w:r w:rsidRPr="006F5170">
        <w:lastRenderedPageBreak/>
        <w:t xml:space="preserve">See attached document: </w:t>
      </w:r>
      <w:r>
        <w:t>Palo Alto Campus Map – Pre Bid Site Visit</w:t>
      </w:r>
    </w:p>
    <w:p w14:paraId="7A43576D" w14:textId="77777777" w:rsidR="00656378" w:rsidRPr="006F5170" w:rsidRDefault="00656378" w:rsidP="00656378">
      <w:pPr>
        <w:ind w:left="360"/>
      </w:pPr>
      <w:r w:rsidRPr="006F5170">
        <w:t>See attached document: 640-26-114 Repair Roof Leaks at Palo Alto FULL SPECS - REV 04172026.</w:t>
      </w:r>
    </w:p>
    <w:p w14:paraId="047DD827" w14:textId="77777777" w:rsidR="00656378" w:rsidRPr="006F5170" w:rsidRDefault="00656378" w:rsidP="00656378">
      <w:pPr>
        <w:ind w:left="360"/>
      </w:pPr>
      <w:r w:rsidRPr="006F5170">
        <w:t>See attached document: Exhibits - Roof Repairs.</w:t>
      </w:r>
    </w:p>
    <w:p w14:paraId="6ADA04D7" w14:textId="77777777" w:rsidR="00656378" w:rsidRPr="006F5170" w:rsidRDefault="00656378" w:rsidP="00656378">
      <w:pPr>
        <w:ind w:left="360"/>
      </w:pPr>
      <w:r w:rsidRPr="006F5170">
        <w:t>See attached document: Tungsten Invoicing Information.</w:t>
      </w:r>
    </w:p>
    <w:p w14:paraId="48F8A08B" w14:textId="77777777" w:rsidR="00656378" w:rsidRPr="006F5170" w:rsidRDefault="00656378" w:rsidP="00656378">
      <w:pPr>
        <w:ind w:left="360"/>
      </w:pPr>
      <w:r w:rsidRPr="006F5170">
        <w:t>See attached document: P07 Wage Determination CA20260018 01.30.2026 SAM.gov.</w:t>
      </w:r>
    </w:p>
    <w:p w14:paraId="0533D8D4" w14:textId="77777777" w:rsidR="00656378" w:rsidRPr="006F5170" w:rsidRDefault="00656378" w:rsidP="00656378">
      <w:pPr>
        <w:ind w:left="360"/>
      </w:pPr>
      <w:r w:rsidRPr="006F5170">
        <w:t>See attached document: S02 RFI FORM.</w:t>
      </w:r>
    </w:p>
    <w:p w14:paraId="3111F8CF" w14:textId="77777777" w:rsidR="00656378" w:rsidRDefault="00656378" w:rsidP="00656378">
      <w:pPr>
        <w:ind w:left="360"/>
      </w:pPr>
      <w:r w:rsidRPr="006F5170">
        <w:t xml:space="preserve">See attached document: </w:t>
      </w:r>
      <w:r>
        <w:t>S02 -</w:t>
      </w:r>
      <w:r w:rsidRPr="006F5170">
        <w:t>Past Performance Questionnaire Roof</w:t>
      </w:r>
    </w:p>
    <w:p w14:paraId="1982F518" w14:textId="77777777" w:rsidR="00656378" w:rsidRPr="006F5170" w:rsidRDefault="00656378" w:rsidP="00656378">
      <w:pPr>
        <w:ind w:left="360"/>
      </w:pPr>
      <w:r w:rsidRPr="006F5170">
        <w:t>See attached document: 852.219-75 JAN 23 DEV VA NOTICE OF LIMITATIONS ON SUBCONTRACTING Services and construction.</w:t>
      </w:r>
    </w:p>
    <w:p w14:paraId="50014FAB" w14:textId="77777777" w:rsidR="00656378" w:rsidRPr="006F5170" w:rsidRDefault="00656378" w:rsidP="00656378">
      <w:pPr>
        <w:ind w:left="360"/>
      </w:pPr>
    </w:p>
    <w:p w14:paraId="50CCC611" w14:textId="31299935" w:rsidR="00727C91" w:rsidRPr="00656378" w:rsidRDefault="00727C91" w:rsidP="00656378"/>
    <w:sectPr w:rsidR="00727C91" w:rsidRPr="00656378">
      <w:footerReference w:type="even" r:id="rId61"/>
      <w:footerReference w:type="default" r:id="rId62"/>
      <w:footerReference w:type="first" r:id="rId6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CC63C" w14:textId="77777777" w:rsidR="00A734AC" w:rsidRDefault="00A734AC">
      <w:pPr>
        <w:spacing w:after="0" w:line="240" w:lineRule="auto"/>
      </w:pPr>
      <w:r>
        <w:separator/>
      </w:r>
    </w:p>
  </w:endnote>
  <w:endnote w:type="continuationSeparator" w:id="0">
    <w:p w14:paraId="50CCC63E" w14:textId="77777777" w:rsidR="00A734AC" w:rsidRDefault="00A73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D9EF2" w14:textId="77777777" w:rsidR="005B7159" w:rsidRDefault="005B71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2444" w14:textId="77777777" w:rsidR="00656378" w:rsidRDefault="00656378" w:rsidP="00FE4122">
    <w:pPr>
      <w:pStyle w:val="Header"/>
      <w:jc w:val="right"/>
    </w:pPr>
    <w:r>
      <w:tab/>
    </w:r>
    <w:r>
      <w:tab/>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75</w:t>
    </w:r>
    <w:r>
      <w:fldChar w:fldCharType="end"/>
    </w:r>
  </w:p>
  <w:p w14:paraId="416F35B2" w14:textId="77777777" w:rsidR="00656378" w:rsidRDefault="006563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4DED" w14:textId="77777777" w:rsidR="005B7159" w:rsidRDefault="005B71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799527620"/>
      <w:docPartObj>
        <w:docPartGallery w:val="Page Numbers (Bottom of Page)"/>
        <w:docPartUnique/>
      </w:docPartObj>
    </w:sdtPr>
    <w:sdtContent>
      <w:sdt>
        <w:sdtPr>
          <w:rPr>
            <w:b/>
            <w:bCs/>
          </w:rPr>
          <w:id w:val="860082579"/>
          <w:docPartObj>
            <w:docPartGallery w:val="Page Numbers (Top of Page)"/>
            <w:docPartUnique/>
          </w:docPartObj>
        </w:sdtPr>
        <w:sdtContent>
          <w:p w14:paraId="322C611D" w14:textId="77777777" w:rsidR="00656378" w:rsidRPr="0096304D" w:rsidRDefault="00656378" w:rsidP="0096304D">
            <w:pPr>
              <w:spacing w:after="0" w:line="240" w:lineRule="auto"/>
              <w:jc w:val="right"/>
              <w:rPr>
                <w:rFonts w:ascii="Courier New" w:hAnsi="Courier New" w:cs="Courier New"/>
                <w:sz w:val="15"/>
                <w:szCs w:val="15"/>
              </w:rPr>
            </w:pPr>
          </w:p>
          <w:p w14:paraId="6B96693A" w14:textId="77777777" w:rsidR="00656378" w:rsidRDefault="00656378">
            <w:pPr>
              <w:pStyle w:val="Footer"/>
              <w:jc w:val="right"/>
            </w:pPr>
          </w:p>
        </w:sdtContent>
      </w:sdt>
    </w:sdtContent>
  </w:sdt>
  <w:p w14:paraId="044FD228" w14:textId="77777777" w:rsidR="00656378" w:rsidRPr="00B30165" w:rsidRDefault="00656378" w:rsidP="00B30165">
    <w:pPr>
      <w:pStyle w:val="Footer"/>
      <w:jc w:val="right"/>
    </w:pPr>
  </w:p>
  <w:p w14:paraId="053DF438" w14:textId="77777777" w:rsidR="00656378" w:rsidRDefault="0065637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3461" w14:textId="77777777" w:rsidR="00656378" w:rsidRPr="0096304D" w:rsidRDefault="00656378" w:rsidP="0096304D">
    <w:pPr>
      <w:spacing w:after="0" w:line="240" w:lineRule="auto"/>
      <w:jc w:val="right"/>
      <w:rPr>
        <w:rFonts w:ascii="Courier New" w:hAnsi="Courier New" w:cs="Courier New"/>
        <w:sz w:val="15"/>
        <w:szCs w:val="15"/>
      </w:rPr>
    </w:pPr>
  </w:p>
  <w:p w14:paraId="3D6C3791" w14:textId="77777777" w:rsidR="00656378" w:rsidRDefault="0065637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DDA2" w14:textId="77777777" w:rsidR="00656378" w:rsidRDefault="00656378">
    <w:pPr>
      <w:pStyle w:val="Footer"/>
    </w:pPr>
  </w:p>
  <w:p w14:paraId="715D6DCF" w14:textId="77777777" w:rsidR="00656378" w:rsidRDefault="0065637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F5E8" w14:textId="77777777" w:rsidR="00656378" w:rsidRDefault="00656378">
    <w:pPr>
      <w:pStyle w:val="Footer"/>
    </w:pPr>
  </w:p>
  <w:p w14:paraId="25DDAF15" w14:textId="77777777" w:rsidR="00656378" w:rsidRDefault="00656378">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BE19B" w14:textId="77777777" w:rsidR="00656378" w:rsidRDefault="00656378">
    <w:pPr>
      <w:pStyle w:val="Footer"/>
    </w:pPr>
  </w:p>
  <w:p w14:paraId="6F8AB3C6" w14:textId="77777777" w:rsidR="00656378" w:rsidRDefault="0065637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ACB8" w14:textId="77777777" w:rsidR="00656378" w:rsidRDefault="0065637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63DC" w14:textId="77777777" w:rsidR="00656378" w:rsidRDefault="00656378">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C725" w14:textId="77777777" w:rsidR="00656378" w:rsidRDefault="0065637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C62F" w14:textId="77777777" w:rsidR="00A734AC" w:rsidRDefault="00A734AC">
    <w:pPr>
      <w:spacing w:after="0" w:line="259" w:lineRule="auto"/>
      <w:ind w:left="9"/>
      <w:jc w:val="center"/>
    </w:pPr>
    <w:r>
      <w:fldChar w:fldCharType="begin"/>
    </w:r>
    <w:r>
      <w:instrText xml:space="preserve"> PAGE   \* MERGEFORMAT </w:instrText>
    </w:r>
    <w:r>
      <w:fldChar w:fldCharType="separate"/>
    </w:r>
    <w:r>
      <w:t>1</w:t>
    </w:r>
    <w:r>
      <w:fldChar w:fldCharType="end"/>
    </w:r>
    <w:r>
      <w:t xml:space="preserve"> </w:t>
    </w:r>
  </w:p>
  <w:p w14:paraId="50CCC630" w14:textId="77777777" w:rsidR="00A734AC" w:rsidRDefault="00A734AC">
    <w:pPr>
      <w:spacing w:after="0" w:line="259" w:lineRule="auto"/>
    </w:pPr>
    <w:r>
      <w:t xml:space="preserve"> </w:t>
    </w:r>
  </w:p>
  <w:p w14:paraId="50CCC631" w14:textId="77777777" w:rsidR="00727C91" w:rsidRDefault="00A734A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C633" w14:textId="0E42865F" w:rsidR="00A734AC" w:rsidRDefault="00A734AC">
    <w:pPr>
      <w:spacing w:after="0" w:line="259" w:lineRule="auto"/>
    </w:pPr>
  </w:p>
  <w:p w14:paraId="50CCC634" w14:textId="77777777" w:rsidR="00727C91" w:rsidRDefault="00A734AC">
    <w:pPr>
      <w:pStyle w:val="Header"/>
      <w:jc w:val="right"/>
    </w:pPr>
    <w:r>
      <w:t xml:space="preserve">Page </w:t>
    </w:r>
    <w:r>
      <w:fldChar w:fldCharType="begin"/>
    </w:r>
    <w:r>
      <w:instrText xml:space="preserve"> PAGE   \* MERGEFORMAT </w:instrText>
    </w:r>
    <w:r>
      <w:fldChar w:fldCharType="separate"/>
    </w:r>
    <w:r>
      <w:t>76</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C635" w14:textId="77777777" w:rsidR="00A734AC" w:rsidRDefault="00A734AC">
    <w:pPr>
      <w:spacing w:after="0" w:line="259" w:lineRule="auto"/>
      <w:ind w:left="9"/>
      <w:jc w:val="center"/>
    </w:pPr>
    <w:r>
      <w:fldChar w:fldCharType="begin"/>
    </w:r>
    <w:r>
      <w:instrText xml:space="preserve"> PAGE   \* MERGEFORMAT </w:instrText>
    </w:r>
    <w:r>
      <w:fldChar w:fldCharType="separate"/>
    </w:r>
    <w:r>
      <w:t>1</w:t>
    </w:r>
    <w:r>
      <w:fldChar w:fldCharType="end"/>
    </w:r>
    <w:r>
      <w:t xml:space="preserve"> </w:t>
    </w:r>
  </w:p>
  <w:p w14:paraId="50CCC636" w14:textId="77777777" w:rsidR="00A734AC" w:rsidRDefault="00A734AC">
    <w:pPr>
      <w:spacing w:after="0" w:line="259" w:lineRule="auto"/>
    </w:pPr>
    <w:r>
      <w:t xml:space="preserve"> </w:t>
    </w:r>
  </w:p>
  <w:p w14:paraId="50CCC637" w14:textId="77777777" w:rsidR="00727C91" w:rsidRDefault="00A734A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CC638" w14:textId="77777777" w:rsidR="00A734AC" w:rsidRDefault="00A734AC">
      <w:pPr>
        <w:spacing w:after="0" w:line="240" w:lineRule="auto"/>
      </w:pPr>
      <w:r>
        <w:separator/>
      </w:r>
    </w:p>
  </w:footnote>
  <w:footnote w:type="continuationSeparator" w:id="0">
    <w:p w14:paraId="50CCC63A" w14:textId="77777777" w:rsidR="00A734AC" w:rsidRDefault="00A73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4FD1" w14:textId="77777777" w:rsidR="005B7159" w:rsidRDefault="005B71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2491" w14:textId="77777777" w:rsidR="00656378" w:rsidRDefault="00656378">
    <w:pPr>
      <w:pStyle w:val="Header"/>
    </w:pPr>
    <w:r w:rsidRPr="007B68DC">
      <w:t>36C26126R0039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AB18" w14:textId="77777777" w:rsidR="005B7159" w:rsidRDefault="005B715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3AF9" w14:textId="77777777" w:rsidR="00656378" w:rsidRPr="00A21697" w:rsidRDefault="00656378" w:rsidP="00712E69">
    <w:pPr>
      <w:pageBreakBefore/>
      <w:spacing w:after="0"/>
      <w:rPr>
        <w:rFonts w:ascii="Arial" w:hAnsi="Arial" w:cs="Arial"/>
        <w:sz w:val="24"/>
        <w:szCs w:val="24"/>
      </w:rPr>
    </w:pPr>
    <w:r w:rsidRPr="007B68DC">
      <w:rPr>
        <w:rFonts w:ascii="Arial" w:hAnsi="Arial" w:cs="Arial"/>
        <w:sz w:val="28"/>
        <w:szCs w:val="28"/>
      </w:rPr>
      <w:t>36C26126R0039</w:t>
    </w:r>
    <w:r w:rsidRPr="00FC54D5">
      <w:rPr>
        <w:rFonts w:ascii="Arial" w:hAnsi="Arial" w:cs="Arial"/>
        <w:sz w:val="28"/>
        <w:szCs w:val="28"/>
      </w:rPr>
      <w:t xml:space="preserve">  </w:t>
    </w:r>
    <w:r>
      <w:rPr>
        <w:rFonts w:ascii="Arial" w:hAnsi="Arial" w:cs="Arial"/>
        <w:sz w:val="28"/>
        <w:szCs w:val="28"/>
      </w:rPr>
      <w:t xml:space="preserve">BLOCK 10 </w:t>
    </w:r>
    <w:r w:rsidRPr="00FC54D5">
      <w:rPr>
        <w:rFonts w:ascii="Arial" w:hAnsi="Arial" w:cs="Arial"/>
        <w:sz w:val="28"/>
        <w:szCs w:val="28"/>
      </w:rPr>
      <w:t xml:space="preserve">CONTINUATION PAGE  </w:t>
    </w:r>
    <w:r w:rsidRPr="00FC54D5">
      <w:rPr>
        <w:rFonts w:ascii="Arial" w:hAnsi="Arial" w:cs="Arial"/>
        <w:sz w:val="28"/>
        <w:szCs w:val="28"/>
      </w:rPr>
      <w:tab/>
    </w:r>
    <w:r>
      <w:tab/>
    </w:r>
    <w:r>
      <w:tab/>
    </w:r>
    <w:r>
      <w:tab/>
    </w:r>
    <w:r>
      <w:tab/>
    </w:r>
    <w:r>
      <w:tab/>
    </w:r>
    <w:r>
      <w:tab/>
    </w:r>
    <w:r>
      <w:tab/>
      <w:t xml:space="preserve"> </w:t>
    </w:r>
  </w:p>
  <w:p w14:paraId="605A2032" w14:textId="77777777" w:rsidR="00656378" w:rsidRDefault="00656378" w:rsidP="00EB0B84">
    <w:pPr>
      <w:pStyle w:val="Header"/>
      <w:rPr>
        <w:sz w:val="16"/>
        <w:szCs w:val="16"/>
      </w:rPr>
    </w:pPr>
  </w:p>
  <w:p w14:paraId="7C9211C6" w14:textId="77777777" w:rsidR="00656378" w:rsidRDefault="00656378" w:rsidP="00EB0B84">
    <w:pPr>
      <w:pStyle w:val="Header"/>
    </w:pPr>
    <w:r>
      <w:rPr>
        <w:noProof/>
      </w:rPr>
      <w:pict w14:anchorId="5B52F739">
        <v:shapetype id="_x0000_t32" coordsize="21600,21600" o:spt="32" o:oned="t" path="m,l21600,21600e" filled="f">
          <v:path arrowok="t" fillok="f" o:connecttype="none"/>
          <o:lock v:ext="edit" shapetype="t"/>
        </v:shapetype>
        <v:shape id="_x0000_s2051" type="#_x0000_t32" style="position:absolute;margin-left:-1.5pt;margin-top:11.55pt;width:543.75pt;height:0;z-index:251658240;visibility:visible;mso-wrap-style:square;mso-width-percent:0;mso-wrap-distance-left:9pt;mso-wrap-distance-top:0;mso-wrap-distance-right:9pt;mso-wrap-distance-bottom:0;mso-width-percent:0;mso-width-relative:margin" strokeweight=".5pt"/>
      </w:pict>
    </w:r>
  </w:p>
  <w:p w14:paraId="0AC0E38D" w14:textId="77777777" w:rsidR="00656378" w:rsidRDefault="0065637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228D" w14:textId="77777777" w:rsidR="00656378" w:rsidRPr="00FC54D5" w:rsidRDefault="00656378" w:rsidP="00712E69">
    <w:pPr>
      <w:pageBreakBefore/>
      <w:spacing w:after="0"/>
      <w:rPr>
        <w:rFonts w:ascii="Arial" w:hAnsi="Arial" w:cs="Arial"/>
        <w:sz w:val="28"/>
        <w:szCs w:val="28"/>
      </w:rPr>
    </w:pPr>
    <w:r w:rsidRPr="007B68DC">
      <w:rPr>
        <w:rFonts w:ascii="Arial" w:hAnsi="Arial" w:cs="Arial"/>
        <w:sz w:val="28"/>
        <w:szCs w:val="28"/>
      </w:rPr>
      <w:t>36C26126R0039</w:t>
    </w:r>
    <w:r w:rsidRPr="00FC54D5">
      <w:rPr>
        <w:rFonts w:ascii="Arial" w:hAnsi="Arial" w:cs="Arial"/>
        <w:sz w:val="28"/>
        <w:szCs w:val="28"/>
      </w:rPr>
      <w:t xml:space="preserve">  </w:t>
    </w:r>
    <w:r>
      <w:rPr>
        <w:rFonts w:ascii="Arial" w:hAnsi="Arial" w:cs="Arial"/>
        <w:sz w:val="28"/>
        <w:szCs w:val="28"/>
      </w:rPr>
      <w:t xml:space="preserve">BLOCK 10 </w:t>
    </w:r>
    <w:r w:rsidRPr="00FC54D5">
      <w:rPr>
        <w:rFonts w:ascii="Arial" w:hAnsi="Arial" w:cs="Arial"/>
        <w:sz w:val="28"/>
        <w:szCs w:val="28"/>
      </w:rPr>
      <w:t xml:space="preserve">CONTINUATION PAGE  </w:t>
    </w:r>
    <w:r w:rsidRPr="00FC54D5">
      <w:rPr>
        <w:rFonts w:ascii="Arial" w:hAnsi="Arial" w:cs="Arial"/>
        <w:sz w:val="28"/>
        <w:szCs w:val="28"/>
      </w:rPr>
      <w:tab/>
    </w:r>
    <w:r w:rsidRPr="00FC54D5">
      <w:rPr>
        <w:rFonts w:ascii="Arial" w:hAnsi="Arial" w:cs="Arial"/>
        <w:sz w:val="28"/>
        <w:szCs w:val="28"/>
      </w:rPr>
      <w:tab/>
    </w:r>
    <w:r w:rsidRPr="00FC54D5">
      <w:rPr>
        <w:rFonts w:ascii="Arial" w:hAnsi="Arial" w:cs="Arial"/>
        <w:sz w:val="28"/>
        <w:szCs w:val="28"/>
      </w:rPr>
      <w:tab/>
    </w:r>
    <w:r w:rsidRPr="00FC54D5">
      <w:rPr>
        <w:rFonts w:ascii="Arial" w:hAnsi="Arial" w:cs="Arial"/>
        <w:sz w:val="28"/>
        <w:szCs w:val="28"/>
      </w:rPr>
      <w:tab/>
    </w:r>
    <w:r w:rsidRPr="00FC54D5">
      <w:rPr>
        <w:rFonts w:ascii="Arial" w:hAnsi="Arial" w:cs="Arial"/>
        <w:sz w:val="28"/>
        <w:szCs w:val="28"/>
      </w:rPr>
      <w:tab/>
    </w:r>
    <w:r w:rsidRPr="00FC54D5">
      <w:rPr>
        <w:rFonts w:ascii="Arial" w:hAnsi="Arial" w:cs="Arial"/>
        <w:sz w:val="28"/>
        <w:szCs w:val="28"/>
      </w:rPr>
      <w:tab/>
    </w:r>
    <w:r w:rsidRPr="00FC54D5">
      <w:rPr>
        <w:rFonts w:ascii="Arial" w:hAnsi="Arial" w:cs="Arial"/>
        <w:sz w:val="28"/>
        <w:szCs w:val="28"/>
      </w:rPr>
      <w:tab/>
    </w:r>
    <w:r w:rsidRPr="00FC54D5">
      <w:rPr>
        <w:rFonts w:ascii="Arial" w:hAnsi="Arial" w:cs="Arial"/>
        <w:sz w:val="28"/>
        <w:szCs w:val="28"/>
      </w:rPr>
      <w:tab/>
      <w:t xml:space="preserve"> </w:t>
    </w:r>
  </w:p>
  <w:p w14:paraId="583C5BF4" w14:textId="77777777" w:rsidR="00656378" w:rsidRDefault="00656378">
    <w:pPr>
      <w:pStyle w:val="Header"/>
    </w:pPr>
    <w:r>
      <w:rPr>
        <w:noProof/>
      </w:rPr>
      <w:pict w14:anchorId="796FDFD0">
        <v:shapetype id="_x0000_t32" coordsize="21600,21600" o:spt="32" o:oned="t" path="m,l21600,21600e" filled="f">
          <v:path arrowok="t" fillok="f" o:connecttype="none"/>
          <o:lock v:ext="edit" shapetype="t"/>
        </v:shapetype>
        <v:shape id="AutoShape 286" o:spid="_x0000_s2052" type="#_x0000_t32" style="position:absolute;margin-left:-1.5pt;margin-top:11.55pt;width:543.75pt;height:0;z-index:251659264;visibility:visible;mso-wrap-style:square;mso-width-percent:0;mso-wrap-distance-left:9pt;mso-wrap-distance-top:0;mso-wrap-distance-right:9pt;mso-wrap-distance-bottom:0;mso-width-percent:0;mso-width-relative:margin" strokeweight=".5pt"/>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8036" w14:textId="77777777" w:rsidR="00656378" w:rsidRDefault="0065637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FC63" w14:textId="77777777" w:rsidR="00656378" w:rsidRDefault="00656378" w:rsidP="001E33D5">
    <w:pPr>
      <w:pStyle w:val="Header"/>
    </w:pPr>
    <w:r w:rsidRPr="007B68DC">
      <w:t>36C26126R0039</w:t>
    </w:r>
  </w:p>
  <w:p w14:paraId="74412CD1" w14:textId="77777777" w:rsidR="00656378" w:rsidRPr="001E33D5" w:rsidRDefault="00656378" w:rsidP="001E33D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79ED" w14:textId="77777777" w:rsidR="00656378" w:rsidRDefault="006563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lowerLetter"/>
      <w:lvlText w:val="(%1)"/>
      <w:lvlJc w:val="left"/>
      <w:pPr>
        <w:ind w:left="1075" w:hanging="356"/>
      </w:pPr>
      <w:rPr>
        <w:rFonts w:ascii="Arial" w:hAnsi="Arial" w:cs="Arial"/>
        <w:b w:val="0"/>
        <w:bCs w:val="0"/>
        <w:i w:val="0"/>
        <w:iCs w:val="0"/>
        <w:spacing w:val="-1"/>
        <w:w w:val="100"/>
        <w:sz w:val="24"/>
        <w:szCs w:val="24"/>
      </w:rPr>
    </w:lvl>
    <w:lvl w:ilvl="1">
      <w:numFmt w:val="bullet"/>
      <w:lvlText w:val="•"/>
      <w:lvlJc w:val="left"/>
      <w:pPr>
        <w:ind w:left="1944" w:hanging="356"/>
      </w:pPr>
    </w:lvl>
    <w:lvl w:ilvl="2">
      <w:numFmt w:val="bullet"/>
      <w:lvlText w:val="•"/>
      <w:lvlJc w:val="left"/>
      <w:pPr>
        <w:ind w:left="2808" w:hanging="356"/>
      </w:pPr>
    </w:lvl>
    <w:lvl w:ilvl="3">
      <w:numFmt w:val="bullet"/>
      <w:lvlText w:val="•"/>
      <w:lvlJc w:val="left"/>
      <w:pPr>
        <w:ind w:left="3672" w:hanging="356"/>
      </w:pPr>
    </w:lvl>
    <w:lvl w:ilvl="4">
      <w:numFmt w:val="bullet"/>
      <w:lvlText w:val="•"/>
      <w:lvlJc w:val="left"/>
      <w:pPr>
        <w:ind w:left="4536" w:hanging="356"/>
      </w:pPr>
    </w:lvl>
    <w:lvl w:ilvl="5">
      <w:numFmt w:val="bullet"/>
      <w:lvlText w:val="•"/>
      <w:lvlJc w:val="left"/>
      <w:pPr>
        <w:ind w:left="5400" w:hanging="356"/>
      </w:pPr>
    </w:lvl>
    <w:lvl w:ilvl="6">
      <w:numFmt w:val="bullet"/>
      <w:lvlText w:val="•"/>
      <w:lvlJc w:val="left"/>
      <w:pPr>
        <w:ind w:left="6264" w:hanging="356"/>
      </w:pPr>
    </w:lvl>
    <w:lvl w:ilvl="7">
      <w:numFmt w:val="bullet"/>
      <w:lvlText w:val="•"/>
      <w:lvlJc w:val="left"/>
      <w:pPr>
        <w:ind w:left="7128" w:hanging="356"/>
      </w:pPr>
    </w:lvl>
    <w:lvl w:ilvl="8">
      <w:numFmt w:val="bullet"/>
      <w:lvlText w:val="•"/>
      <w:lvlJc w:val="left"/>
      <w:pPr>
        <w:ind w:left="7992" w:hanging="356"/>
      </w:pPr>
    </w:lvl>
  </w:abstractNum>
  <w:abstractNum w:abstractNumId="1" w15:restartNumberingAfterBreak="0">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numFmt w:val="bullet"/>
      <w:lvlText w:val="•"/>
      <w:lvlJc w:val="left"/>
      <w:pPr>
        <w:ind w:left="1944" w:hanging="360"/>
      </w:pPr>
    </w:lvl>
    <w:lvl w:ilvl="2">
      <w:numFmt w:val="bullet"/>
      <w:lvlText w:val="•"/>
      <w:lvlJc w:val="left"/>
      <w:pPr>
        <w:ind w:left="2808" w:hanging="360"/>
      </w:pPr>
    </w:lvl>
    <w:lvl w:ilvl="3">
      <w:numFmt w:val="bullet"/>
      <w:lvlText w:val="•"/>
      <w:lvlJc w:val="left"/>
      <w:pPr>
        <w:ind w:left="3672" w:hanging="360"/>
      </w:pPr>
    </w:lvl>
    <w:lvl w:ilvl="4">
      <w:numFmt w:val="bullet"/>
      <w:lvlText w:val="•"/>
      <w:lvlJc w:val="left"/>
      <w:pPr>
        <w:ind w:left="4536" w:hanging="360"/>
      </w:pPr>
    </w:lvl>
    <w:lvl w:ilvl="5">
      <w:numFmt w:val="bullet"/>
      <w:lvlText w:val="•"/>
      <w:lvlJc w:val="left"/>
      <w:pPr>
        <w:ind w:left="5400" w:hanging="360"/>
      </w:pPr>
    </w:lvl>
    <w:lvl w:ilvl="6">
      <w:numFmt w:val="bullet"/>
      <w:lvlText w:val="•"/>
      <w:lvlJc w:val="left"/>
      <w:pPr>
        <w:ind w:left="6264" w:hanging="360"/>
      </w:pPr>
    </w:lvl>
    <w:lvl w:ilvl="7">
      <w:numFmt w:val="bullet"/>
      <w:lvlText w:val="•"/>
      <w:lvlJc w:val="left"/>
      <w:pPr>
        <w:ind w:left="7128" w:hanging="360"/>
      </w:pPr>
    </w:lvl>
    <w:lvl w:ilvl="8">
      <w:numFmt w:val="bullet"/>
      <w:lvlText w:val="•"/>
      <w:lvlJc w:val="left"/>
      <w:pPr>
        <w:ind w:left="7992" w:hanging="360"/>
      </w:pPr>
    </w:lvl>
  </w:abstractNum>
  <w:abstractNum w:abstractNumId="2" w15:restartNumberingAfterBreak="0">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numFmt w:val="bullet"/>
      <w:lvlText w:val="•"/>
      <w:lvlJc w:val="left"/>
      <w:pPr>
        <w:ind w:left="1296" w:hanging="356"/>
      </w:pPr>
    </w:lvl>
    <w:lvl w:ilvl="2">
      <w:numFmt w:val="bullet"/>
      <w:lvlText w:val="•"/>
      <w:lvlJc w:val="left"/>
      <w:pPr>
        <w:ind w:left="2232" w:hanging="356"/>
      </w:pPr>
    </w:lvl>
    <w:lvl w:ilvl="3">
      <w:numFmt w:val="bullet"/>
      <w:lvlText w:val="•"/>
      <w:lvlJc w:val="left"/>
      <w:pPr>
        <w:ind w:left="3168" w:hanging="356"/>
      </w:pPr>
    </w:lvl>
    <w:lvl w:ilvl="4">
      <w:numFmt w:val="bullet"/>
      <w:lvlText w:val="•"/>
      <w:lvlJc w:val="left"/>
      <w:pPr>
        <w:ind w:left="4104" w:hanging="356"/>
      </w:pPr>
    </w:lvl>
    <w:lvl w:ilvl="5">
      <w:numFmt w:val="bullet"/>
      <w:lvlText w:val="•"/>
      <w:lvlJc w:val="left"/>
      <w:pPr>
        <w:ind w:left="5040" w:hanging="356"/>
      </w:pPr>
    </w:lvl>
    <w:lvl w:ilvl="6">
      <w:numFmt w:val="bullet"/>
      <w:lvlText w:val="•"/>
      <w:lvlJc w:val="left"/>
      <w:pPr>
        <w:ind w:left="5976" w:hanging="356"/>
      </w:pPr>
    </w:lvl>
    <w:lvl w:ilvl="7">
      <w:numFmt w:val="bullet"/>
      <w:lvlText w:val="•"/>
      <w:lvlJc w:val="left"/>
      <w:pPr>
        <w:ind w:left="6912" w:hanging="356"/>
      </w:pPr>
    </w:lvl>
    <w:lvl w:ilvl="8">
      <w:numFmt w:val="bullet"/>
      <w:lvlText w:val="•"/>
      <w:lvlJc w:val="left"/>
      <w:pPr>
        <w:ind w:left="7848" w:hanging="356"/>
      </w:pPr>
    </w:lvl>
  </w:abstractNum>
  <w:abstractNum w:abstractNumId="3" w15:restartNumberingAfterBreak="0">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numFmt w:val="bullet"/>
      <w:lvlText w:val="•"/>
      <w:lvlJc w:val="left"/>
      <w:pPr>
        <w:ind w:left="2268" w:hanging="360"/>
      </w:pPr>
    </w:lvl>
    <w:lvl w:ilvl="2">
      <w:numFmt w:val="bullet"/>
      <w:lvlText w:val="•"/>
      <w:lvlJc w:val="left"/>
      <w:pPr>
        <w:ind w:left="3096" w:hanging="360"/>
      </w:pPr>
    </w:lvl>
    <w:lvl w:ilvl="3">
      <w:numFmt w:val="bullet"/>
      <w:lvlText w:val="•"/>
      <w:lvlJc w:val="left"/>
      <w:pPr>
        <w:ind w:left="3924" w:hanging="360"/>
      </w:pPr>
    </w:lvl>
    <w:lvl w:ilvl="4">
      <w:numFmt w:val="bullet"/>
      <w:lvlText w:val="•"/>
      <w:lvlJc w:val="left"/>
      <w:pPr>
        <w:ind w:left="4752" w:hanging="360"/>
      </w:pPr>
    </w:lvl>
    <w:lvl w:ilvl="5">
      <w:numFmt w:val="bullet"/>
      <w:lvlText w:val="•"/>
      <w:lvlJc w:val="left"/>
      <w:pPr>
        <w:ind w:left="5580" w:hanging="360"/>
      </w:pPr>
    </w:lvl>
    <w:lvl w:ilvl="6">
      <w:numFmt w:val="bullet"/>
      <w:lvlText w:val="•"/>
      <w:lvlJc w:val="left"/>
      <w:pPr>
        <w:ind w:left="6408" w:hanging="360"/>
      </w:pPr>
    </w:lvl>
    <w:lvl w:ilvl="7">
      <w:numFmt w:val="bullet"/>
      <w:lvlText w:val="•"/>
      <w:lvlJc w:val="left"/>
      <w:pPr>
        <w:ind w:left="7236" w:hanging="360"/>
      </w:pPr>
    </w:lvl>
    <w:lvl w:ilvl="8">
      <w:numFmt w:val="bullet"/>
      <w:lvlText w:val="•"/>
      <w:lvlJc w:val="left"/>
      <w:pPr>
        <w:ind w:left="8064" w:hanging="360"/>
      </w:pPr>
    </w:lvl>
  </w:abstractNum>
  <w:abstractNum w:abstractNumId="4" w15:restartNumberingAfterBreak="0">
    <w:nsid w:val="04A1343E"/>
    <w:multiLevelType w:val="hybridMultilevel"/>
    <w:tmpl w:val="A3AA3D78"/>
    <w:lvl w:ilvl="0" w:tplc="EB769B58">
      <w:start w:val="1"/>
      <w:numFmt w:val="decimal"/>
      <w:lvlText w:val="%1."/>
      <w:lvlJc w:val="left"/>
      <w:pPr>
        <w:ind w:left="720" w:hanging="360"/>
      </w:pPr>
      <w:rPr>
        <w:rFonts w:hint="default"/>
        <w:color w:val="000000"/>
      </w:rPr>
    </w:lvl>
    <w:lvl w:ilvl="1" w:tplc="26E80D14" w:tentative="1">
      <w:start w:val="1"/>
      <w:numFmt w:val="lowerLetter"/>
      <w:lvlText w:val="%2."/>
      <w:lvlJc w:val="left"/>
      <w:pPr>
        <w:ind w:left="1440" w:hanging="360"/>
      </w:pPr>
    </w:lvl>
    <w:lvl w:ilvl="2" w:tplc="F53E13DE" w:tentative="1">
      <w:start w:val="1"/>
      <w:numFmt w:val="lowerRoman"/>
      <w:lvlText w:val="%3."/>
      <w:lvlJc w:val="right"/>
      <w:pPr>
        <w:ind w:left="2160" w:hanging="180"/>
      </w:pPr>
    </w:lvl>
    <w:lvl w:ilvl="3" w:tplc="973A2BEC" w:tentative="1">
      <w:start w:val="1"/>
      <w:numFmt w:val="decimal"/>
      <w:lvlText w:val="%4."/>
      <w:lvlJc w:val="left"/>
      <w:pPr>
        <w:ind w:left="2880" w:hanging="360"/>
      </w:pPr>
    </w:lvl>
    <w:lvl w:ilvl="4" w:tplc="6FE63D62" w:tentative="1">
      <w:start w:val="1"/>
      <w:numFmt w:val="lowerLetter"/>
      <w:lvlText w:val="%5."/>
      <w:lvlJc w:val="left"/>
      <w:pPr>
        <w:ind w:left="3600" w:hanging="360"/>
      </w:pPr>
    </w:lvl>
    <w:lvl w:ilvl="5" w:tplc="3E105C48" w:tentative="1">
      <w:start w:val="1"/>
      <w:numFmt w:val="lowerRoman"/>
      <w:lvlText w:val="%6."/>
      <w:lvlJc w:val="right"/>
      <w:pPr>
        <w:ind w:left="4320" w:hanging="180"/>
      </w:pPr>
    </w:lvl>
    <w:lvl w:ilvl="6" w:tplc="AADEA98E" w:tentative="1">
      <w:start w:val="1"/>
      <w:numFmt w:val="decimal"/>
      <w:lvlText w:val="%7."/>
      <w:lvlJc w:val="left"/>
      <w:pPr>
        <w:ind w:left="5040" w:hanging="360"/>
      </w:pPr>
    </w:lvl>
    <w:lvl w:ilvl="7" w:tplc="458EA7C4" w:tentative="1">
      <w:start w:val="1"/>
      <w:numFmt w:val="lowerLetter"/>
      <w:lvlText w:val="%8."/>
      <w:lvlJc w:val="left"/>
      <w:pPr>
        <w:ind w:left="5760" w:hanging="360"/>
      </w:pPr>
    </w:lvl>
    <w:lvl w:ilvl="8" w:tplc="B95A39DE" w:tentative="1">
      <w:start w:val="1"/>
      <w:numFmt w:val="lowerRoman"/>
      <w:lvlText w:val="%9."/>
      <w:lvlJc w:val="right"/>
      <w:pPr>
        <w:ind w:left="6480" w:hanging="180"/>
      </w:pPr>
    </w:lvl>
  </w:abstractNum>
  <w:abstractNum w:abstractNumId="5" w15:restartNumberingAfterBreak="0">
    <w:nsid w:val="05BF0F15"/>
    <w:multiLevelType w:val="hybridMultilevel"/>
    <w:tmpl w:val="803A9344"/>
    <w:lvl w:ilvl="0" w:tplc="6BBEE9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21E98">
      <w:start w:val="1"/>
      <w:numFmt w:val="lowerLetter"/>
      <w:lvlText w:val="%2"/>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8B604">
      <w:start w:val="1"/>
      <w:numFmt w:val="lowerRoman"/>
      <w:lvlText w:val="%3"/>
      <w:lvlJc w:val="left"/>
      <w:pPr>
        <w:ind w:left="1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C89A3E">
      <w:start w:val="1"/>
      <w:numFmt w:val="decimal"/>
      <w:lvlText w:val="%4"/>
      <w:lvlJc w:val="left"/>
      <w:pPr>
        <w:ind w:left="1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C0834">
      <w:start w:val="1"/>
      <w:numFmt w:val="lowerRoman"/>
      <w:lvlRestart w:val="0"/>
      <w:lvlText w:val="%5."/>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2E136">
      <w:start w:val="1"/>
      <w:numFmt w:val="lowerRoman"/>
      <w:lvlText w:val="%6"/>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A26A6">
      <w:start w:val="1"/>
      <w:numFmt w:val="decimal"/>
      <w:lvlText w:val="%7"/>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E6874">
      <w:start w:val="1"/>
      <w:numFmt w:val="lowerLetter"/>
      <w:lvlText w:val="%8"/>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22CF0">
      <w:start w:val="1"/>
      <w:numFmt w:val="lowerRoman"/>
      <w:lvlText w:val="%9"/>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0541FC"/>
    <w:multiLevelType w:val="hybridMultilevel"/>
    <w:tmpl w:val="24E6D430"/>
    <w:lvl w:ilvl="0" w:tplc="9A0434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42ADCA">
      <w:start w:val="1"/>
      <w:numFmt w:val="lowerLetter"/>
      <w:lvlText w:val="%2"/>
      <w:lvlJc w:val="left"/>
      <w:pPr>
        <w:ind w:left="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A5D0E">
      <w:start w:val="1"/>
      <w:numFmt w:val="lowerRoman"/>
      <w:lvlText w:val="%3"/>
      <w:lvlJc w:val="left"/>
      <w:pPr>
        <w:ind w:left="1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2E7A8A">
      <w:start w:val="1"/>
      <w:numFmt w:val="decimal"/>
      <w:lvlText w:val="%4"/>
      <w:lvlJc w:val="left"/>
      <w:pPr>
        <w:ind w:left="1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A7252">
      <w:start w:val="5"/>
      <w:numFmt w:val="lowerRoman"/>
      <w:lvlRestart w:val="0"/>
      <w:lvlText w:val="%5."/>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8ECD4">
      <w:start w:val="1"/>
      <w:numFmt w:val="lowerRoman"/>
      <w:lvlText w:val="%6"/>
      <w:lvlJc w:val="left"/>
      <w:pPr>
        <w:ind w:left="2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82EE6">
      <w:start w:val="1"/>
      <w:numFmt w:val="decimal"/>
      <w:lvlText w:val="%7"/>
      <w:lvlJc w:val="left"/>
      <w:pPr>
        <w:ind w:left="3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C58CA">
      <w:start w:val="1"/>
      <w:numFmt w:val="lowerLetter"/>
      <w:lvlText w:val="%8"/>
      <w:lvlJc w:val="left"/>
      <w:pPr>
        <w:ind w:left="4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8C618">
      <w:start w:val="1"/>
      <w:numFmt w:val="lowerRoman"/>
      <w:lvlText w:val="%9"/>
      <w:lvlJc w:val="left"/>
      <w:pPr>
        <w:ind w:left="4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1F3E70"/>
    <w:multiLevelType w:val="hybridMultilevel"/>
    <w:tmpl w:val="0D0A7B80"/>
    <w:lvl w:ilvl="0" w:tplc="7262AF0C">
      <w:start w:val="1"/>
      <w:numFmt w:val="decimal"/>
      <w:lvlText w:val="%1."/>
      <w:lvlJc w:val="left"/>
      <w:pPr>
        <w:ind w:left="720" w:hanging="360"/>
      </w:pPr>
    </w:lvl>
    <w:lvl w:ilvl="1" w:tplc="D39204A0">
      <w:start w:val="1"/>
      <w:numFmt w:val="decimal"/>
      <w:lvlText w:val="(%2)"/>
      <w:lvlJc w:val="left"/>
      <w:pPr>
        <w:ind w:left="1440" w:hanging="360"/>
      </w:pPr>
      <w:rPr>
        <w:rFonts w:hint="default"/>
      </w:rPr>
    </w:lvl>
    <w:lvl w:ilvl="2" w:tplc="DCF4F850" w:tentative="1">
      <w:start w:val="1"/>
      <w:numFmt w:val="lowerRoman"/>
      <w:lvlText w:val="%3."/>
      <w:lvlJc w:val="right"/>
      <w:pPr>
        <w:ind w:left="2160" w:hanging="180"/>
      </w:pPr>
    </w:lvl>
    <w:lvl w:ilvl="3" w:tplc="CF2C4D66" w:tentative="1">
      <w:start w:val="1"/>
      <w:numFmt w:val="decimal"/>
      <w:lvlText w:val="%4."/>
      <w:lvlJc w:val="left"/>
      <w:pPr>
        <w:ind w:left="2880" w:hanging="360"/>
      </w:pPr>
    </w:lvl>
    <w:lvl w:ilvl="4" w:tplc="D8523F08" w:tentative="1">
      <w:start w:val="1"/>
      <w:numFmt w:val="lowerLetter"/>
      <w:lvlText w:val="%5."/>
      <w:lvlJc w:val="left"/>
      <w:pPr>
        <w:ind w:left="3600" w:hanging="360"/>
      </w:pPr>
    </w:lvl>
    <w:lvl w:ilvl="5" w:tplc="67B626A0" w:tentative="1">
      <w:start w:val="1"/>
      <w:numFmt w:val="lowerRoman"/>
      <w:lvlText w:val="%6."/>
      <w:lvlJc w:val="right"/>
      <w:pPr>
        <w:ind w:left="4320" w:hanging="180"/>
      </w:pPr>
    </w:lvl>
    <w:lvl w:ilvl="6" w:tplc="4F525824" w:tentative="1">
      <w:start w:val="1"/>
      <w:numFmt w:val="decimal"/>
      <w:lvlText w:val="%7."/>
      <w:lvlJc w:val="left"/>
      <w:pPr>
        <w:ind w:left="5040" w:hanging="360"/>
      </w:pPr>
    </w:lvl>
    <w:lvl w:ilvl="7" w:tplc="DB8E5E50" w:tentative="1">
      <w:start w:val="1"/>
      <w:numFmt w:val="lowerLetter"/>
      <w:lvlText w:val="%8."/>
      <w:lvlJc w:val="left"/>
      <w:pPr>
        <w:ind w:left="5760" w:hanging="360"/>
      </w:pPr>
    </w:lvl>
    <w:lvl w:ilvl="8" w:tplc="9EAA73DC" w:tentative="1">
      <w:start w:val="1"/>
      <w:numFmt w:val="lowerRoman"/>
      <w:lvlText w:val="%9."/>
      <w:lvlJc w:val="right"/>
      <w:pPr>
        <w:ind w:left="6480" w:hanging="180"/>
      </w:pPr>
    </w:lvl>
  </w:abstractNum>
  <w:abstractNum w:abstractNumId="8" w15:restartNumberingAfterBreak="0">
    <w:nsid w:val="0D3732D1"/>
    <w:multiLevelType w:val="hybridMultilevel"/>
    <w:tmpl w:val="730CFBB0"/>
    <w:lvl w:ilvl="0" w:tplc="2D52281C">
      <w:start w:val="1"/>
      <w:numFmt w:val="upp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09D2A">
      <w:start w:val="4"/>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CCF1A">
      <w:start w:val="4"/>
      <w:numFmt w:val="decimal"/>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AE07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CC971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CF88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4452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27B2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2C73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D2605D"/>
    <w:multiLevelType w:val="hybridMultilevel"/>
    <w:tmpl w:val="57968B20"/>
    <w:lvl w:ilvl="0" w:tplc="76F037D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CFAAC">
      <w:start w:val="1"/>
      <w:numFmt w:val="lowerLetter"/>
      <w:lvlText w:val="%2"/>
      <w:lvlJc w:val="left"/>
      <w:pPr>
        <w:ind w:left="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045A6">
      <w:start w:val="1"/>
      <w:numFmt w:val="lowerRoman"/>
      <w:lvlText w:val="%3"/>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EC28C">
      <w:start w:val="1"/>
      <w:numFmt w:val="decimal"/>
      <w:lvlText w:val="%4"/>
      <w:lvlJc w:val="left"/>
      <w:pPr>
        <w:ind w:left="1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A5500">
      <w:start w:val="1"/>
      <w:numFmt w:val="lowerRoman"/>
      <w:lvlRestart w:val="0"/>
      <w:lvlText w:val="%5."/>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62BE00">
      <w:start w:val="1"/>
      <w:numFmt w:val="lowerRoman"/>
      <w:lvlText w:val="%6"/>
      <w:lvlJc w:val="left"/>
      <w:pPr>
        <w:ind w:left="2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A5B1A">
      <w:start w:val="1"/>
      <w:numFmt w:val="decimal"/>
      <w:lvlText w:val="%7"/>
      <w:lvlJc w:val="left"/>
      <w:pPr>
        <w:ind w:left="3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60876">
      <w:start w:val="1"/>
      <w:numFmt w:val="lowerLetter"/>
      <w:lvlText w:val="%8"/>
      <w:lvlJc w:val="left"/>
      <w:pPr>
        <w:ind w:left="4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2605CC">
      <w:start w:val="1"/>
      <w:numFmt w:val="lowerRoman"/>
      <w:lvlText w:val="%9"/>
      <w:lvlJc w:val="left"/>
      <w:pPr>
        <w:ind w:left="5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0F0D4D"/>
    <w:multiLevelType w:val="hybridMultilevel"/>
    <w:tmpl w:val="C55CF444"/>
    <w:lvl w:ilvl="0" w:tplc="540603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E482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AD400">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0147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36BBC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05E5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76404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8F2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A646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3E238A"/>
    <w:multiLevelType w:val="hybridMultilevel"/>
    <w:tmpl w:val="2B1059F6"/>
    <w:lvl w:ilvl="0" w:tplc="316416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CD4A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0B9CE">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ADC5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E429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64CA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4236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C64E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4712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5C37A1"/>
    <w:multiLevelType w:val="multilevel"/>
    <w:tmpl w:val="98EE500E"/>
    <w:lvl w:ilvl="0">
      <w:start w:val="1"/>
      <w:numFmt w:val="decimal"/>
      <w:pStyle w:val="List1"/>
      <w:lvlText w:val="%1."/>
      <w:lvlJc w:val="left"/>
      <w:pPr>
        <w:ind w:left="360" w:hanging="360"/>
      </w:pPr>
      <w:rPr>
        <w:rFonts w:hint="default"/>
        <w:b/>
        <w:bCs/>
      </w:rPr>
    </w:lvl>
    <w:lvl w:ilvl="1">
      <w:start w:val="1"/>
      <w:numFmt w:val="decimal"/>
      <w:pStyle w:val="List11"/>
      <w:lvlText w:val="%1.%2."/>
      <w:lvlJc w:val="left"/>
      <w:pPr>
        <w:ind w:left="846" w:hanging="576"/>
      </w:pPr>
      <w:rPr>
        <w:rFonts w:hint="default"/>
        <w:b w:val="0"/>
        <w:strike w:val="0"/>
        <w:color w:val="auto"/>
      </w:rPr>
    </w:lvl>
    <w:lvl w:ilvl="2">
      <w:start w:val="1"/>
      <w:numFmt w:val="upperLetter"/>
      <w:lvlText w:val="%3."/>
      <w:lvlJc w:val="left"/>
      <w:pPr>
        <w:ind w:left="738" w:hanging="288"/>
      </w:pPr>
      <w:rPr>
        <w:rFonts w:hint="default"/>
        <w:b w:val="0"/>
      </w:rPr>
    </w:lvl>
    <w:lvl w:ilvl="3">
      <w:start w:val="1"/>
      <w:numFmt w:val="upperRoman"/>
      <w:lvlText w:val="%4."/>
      <w:lvlJc w:val="left"/>
      <w:pPr>
        <w:ind w:left="1152" w:hanging="288"/>
      </w:pPr>
      <w:rPr>
        <w:rFonts w:hint="default"/>
      </w:rPr>
    </w:lvl>
    <w:lvl w:ilvl="4">
      <w:start w:val="1"/>
      <w:numFmt w:val="upperLetter"/>
      <w:lvlText w:val="%5."/>
      <w:lvlJc w:val="left"/>
      <w:pPr>
        <w:ind w:left="1440" w:hanging="288"/>
      </w:pPr>
      <w:rPr>
        <w:rFonts w:ascii="Cambria" w:eastAsiaTheme="minorHAnsi" w:hAnsi="Cambria" w:cstheme="minorBidi"/>
      </w:rPr>
    </w:lvl>
    <w:lvl w:ilvl="5">
      <w:start w:val="1"/>
      <w:numFmt w:val="decimal"/>
      <w:lvlText w:val="%6."/>
      <w:lvlJc w:val="left"/>
      <w:pPr>
        <w:ind w:left="1728" w:hanging="288"/>
      </w:pPr>
      <w:rPr>
        <w:rFonts w:hint="default"/>
      </w:rPr>
    </w:lvl>
    <w:lvl w:ilvl="6">
      <w:start w:val="1"/>
      <w:numFmt w:val="lowerRoman"/>
      <w:lvlText w:val="%7."/>
      <w:lvlJc w:val="left"/>
      <w:pPr>
        <w:ind w:left="1728" w:firstLine="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19E0A5B"/>
    <w:multiLevelType w:val="hybridMultilevel"/>
    <w:tmpl w:val="056662EA"/>
    <w:lvl w:ilvl="0" w:tplc="8716C7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ED12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54FC86">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28E9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84A35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0AA7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749BC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8C60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8E0CF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5730503"/>
    <w:multiLevelType w:val="hybridMultilevel"/>
    <w:tmpl w:val="016A8848"/>
    <w:lvl w:ilvl="0" w:tplc="A7C81A04">
      <w:start w:val="4"/>
      <w:numFmt w:val="decimal"/>
      <w:lvlText w:val="%1."/>
      <w:lvlJc w:val="left"/>
      <w:pPr>
        <w:ind w:left="6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7097FE">
      <w:start w:val="1"/>
      <w:numFmt w:val="upperLetter"/>
      <w:lvlText w:val="%2."/>
      <w:lvlJc w:val="left"/>
      <w:pPr>
        <w:ind w:left="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B16A568">
      <w:start w:val="1"/>
      <w:numFmt w:val="lowerRoman"/>
      <w:lvlText w:val="%3"/>
      <w:lvlJc w:val="left"/>
      <w:pPr>
        <w:ind w:left="1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166BF2C">
      <w:start w:val="1"/>
      <w:numFmt w:val="decimal"/>
      <w:lvlText w:val="%4"/>
      <w:lvlJc w:val="left"/>
      <w:pPr>
        <w:ind w:left="2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1ABA94">
      <w:start w:val="1"/>
      <w:numFmt w:val="lowerLetter"/>
      <w:lvlText w:val="%5"/>
      <w:lvlJc w:val="left"/>
      <w:pPr>
        <w:ind w:left="3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6045F00">
      <w:start w:val="1"/>
      <w:numFmt w:val="lowerRoman"/>
      <w:lvlText w:val="%6"/>
      <w:lvlJc w:val="left"/>
      <w:pPr>
        <w:ind w:left="3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F5EEA4E">
      <w:start w:val="1"/>
      <w:numFmt w:val="decimal"/>
      <w:lvlText w:val="%7"/>
      <w:lvlJc w:val="left"/>
      <w:pPr>
        <w:ind w:left="4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CCD842">
      <w:start w:val="1"/>
      <w:numFmt w:val="lowerLetter"/>
      <w:lvlText w:val="%8"/>
      <w:lvlJc w:val="left"/>
      <w:pPr>
        <w:ind w:left="5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F825FC">
      <w:start w:val="1"/>
      <w:numFmt w:val="lowerRoman"/>
      <w:lvlText w:val="%9"/>
      <w:lvlJc w:val="left"/>
      <w:pPr>
        <w:ind w:left="5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64762D3"/>
    <w:multiLevelType w:val="hybridMultilevel"/>
    <w:tmpl w:val="16BC7408"/>
    <w:lvl w:ilvl="0" w:tplc="6E5C4A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C5254">
      <w:start w:val="1"/>
      <w:numFmt w:val="lowerLetter"/>
      <w:lvlText w:val="%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CCC914">
      <w:start w:val="1"/>
      <w:numFmt w:val="lowerRoman"/>
      <w:lvlText w:val="%3"/>
      <w:lvlJc w:val="left"/>
      <w:pPr>
        <w:ind w:left="1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AE66C">
      <w:start w:val="1"/>
      <w:numFmt w:val="lowerRoman"/>
      <w:lvlRestart w:val="0"/>
      <w:lvlText w:val="%4."/>
      <w:lvlJc w:val="left"/>
      <w:pPr>
        <w:ind w:left="2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8E1B8">
      <w:start w:val="1"/>
      <w:numFmt w:val="lowerLetter"/>
      <w:lvlText w:val="%5"/>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4CBDA">
      <w:start w:val="1"/>
      <w:numFmt w:val="lowerRoman"/>
      <w:lvlText w:val="%6"/>
      <w:lvlJc w:val="left"/>
      <w:pPr>
        <w:ind w:left="3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8093A">
      <w:start w:val="1"/>
      <w:numFmt w:val="decimal"/>
      <w:lvlText w:val="%7"/>
      <w:lvlJc w:val="left"/>
      <w:pPr>
        <w:ind w:left="3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C7338">
      <w:start w:val="1"/>
      <w:numFmt w:val="lowerLetter"/>
      <w:lvlText w:val="%8"/>
      <w:lvlJc w:val="left"/>
      <w:pPr>
        <w:ind w:left="4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836B6">
      <w:start w:val="1"/>
      <w:numFmt w:val="lowerRoman"/>
      <w:lvlText w:val="%9"/>
      <w:lvlJc w:val="left"/>
      <w:pPr>
        <w:ind w:left="5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413D41"/>
    <w:multiLevelType w:val="hybridMultilevel"/>
    <w:tmpl w:val="679C47D8"/>
    <w:lvl w:ilvl="0" w:tplc="5EB0ED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6A4AE">
      <w:start w:val="1"/>
      <w:numFmt w:val="lowerLetter"/>
      <w:lvlText w:val="%2"/>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80CFA0">
      <w:start w:val="1"/>
      <w:numFmt w:val="lowerRoman"/>
      <w:lvlText w:val="%3"/>
      <w:lvlJc w:val="left"/>
      <w:pPr>
        <w:ind w:left="1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4E65A">
      <w:start w:val="1"/>
      <w:numFmt w:val="lowerRoman"/>
      <w:lvlRestart w:val="0"/>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671F8">
      <w:start w:val="1"/>
      <w:numFmt w:val="lowerLetter"/>
      <w:lvlText w:val="%5"/>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8011A">
      <w:start w:val="1"/>
      <w:numFmt w:val="lowerRoman"/>
      <w:lvlText w:val="%6"/>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463C6">
      <w:start w:val="1"/>
      <w:numFmt w:val="decimal"/>
      <w:lvlText w:val="%7"/>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DA9300">
      <w:start w:val="1"/>
      <w:numFmt w:val="lowerLetter"/>
      <w:lvlText w:val="%8"/>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ECE1E">
      <w:start w:val="1"/>
      <w:numFmt w:val="lowerRoman"/>
      <w:lvlText w:val="%9"/>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133790"/>
    <w:multiLevelType w:val="hybridMultilevel"/>
    <w:tmpl w:val="B32662EC"/>
    <w:lvl w:ilvl="0" w:tplc="046E6F1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6917E">
      <w:start w:val="1"/>
      <w:numFmt w:val="upp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4EA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ABB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4AB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CCC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CA8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87B0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A7A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2D630FF"/>
    <w:multiLevelType w:val="hybridMultilevel"/>
    <w:tmpl w:val="DCC27D5A"/>
    <w:lvl w:ilvl="0" w:tplc="577EFA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38E7D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42988">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6528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A545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C922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6EF0E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CEB7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4ABF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3511364"/>
    <w:multiLevelType w:val="hybridMultilevel"/>
    <w:tmpl w:val="3006DBDC"/>
    <w:lvl w:ilvl="0" w:tplc="8FB221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EFDA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61A5E">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4046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C9FF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38BFB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A6291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4CF3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28D02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5783762"/>
    <w:multiLevelType w:val="hybridMultilevel"/>
    <w:tmpl w:val="BBC06838"/>
    <w:lvl w:ilvl="0" w:tplc="50AE9D48">
      <w:start w:val="1"/>
      <w:numFmt w:val="decimal"/>
      <w:lvlText w:val="%1"/>
      <w:lvlJc w:val="left"/>
      <w:pPr>
        <w:ind w:left="360"/>
      </w:pPr>
      <w:rPr>
        <w:rFonts w:ascii="Times New Roman" w:eastAsia="Times New Roman" w:hAnsi="Times New Roman" w:cs="Times New Roman"/>
        <w:b w:val="0"/>
        <w:i w:val="0"/>
        <w:strike w:val="0"/>
        <w:dstrike w:val="0"/>
        <w:color w:val="000000"/>
        <w:sz w:val="5"/>
        <w:szCs w:val="5"/>
        <w:u w:val="none" w:color="000000"/>
        <w:bdr w:val="none" w:sz="0" w:space="0" w:color="auto"/>
        <w:shd w:val="clear" w:color="auto" w:fill="auto"/>
        <w:vertAlign w:val="superscript"/>
      </w:rPr>
    </w:lvl>
    <w:lvl w:ilvl="1" w:tplc="509241F0">
      <w:start w:val="1"/>
      <w:numFmt w:val="lowerLetter"/>
      <w:lvlText w:val="%2"/>
      <w:lvlJc w:val="left"/>
      <w:pPr>
        <w:ind w:left="984"/>
      </w:pPr>
      <w:rPr>
        <w:rFonts w:ascii="Times New Roman" w:eastAsia="Times New Roman" w:hAnsi="Times New Roman" w:cs="Times New Roman"/>
        <w:b w:val="0"/>
        <w:i w:val="0"/>
        <w:strike w:val="0"/>
        <w:dstrike w:val="0"/>
        <w:color w:val="000000"/>
        <w:sz w:val="5"/>
        <w:szCs w:val="5"/>
        <w:u w:val="none" w:color="000000"/>
        <w:bdr w:val="none" w:sz="0" w:space="0" w:color="auto"/>
        <w:shd w:val="clear" w:color="auto" w:fill="auto"/>
        <w:vertAlign w:val="superscript"/>
      </w:rPr>
    </w:lvl>
    <w:lvl w:ilvl="2" w:tplc="2A2AECF2">
      <w:start w:val="1"/>
      <w:numFmt w:val="lowerLetter"/>
      <w:lvlRestart w:val="0"/>
      <w:lvlText w:val="%3."/>
      <w:lvlJc w:val="left"/>
      <w:pPr>
        <w:ind w:left="1793"/>
      </w:pPr>
      <w:rPr>
        <w:rFonts w:ascii="Times New Roman" w:eastAsia="Times New Roman" w:hAnsi="Times New Roman" w:cs="Times New Roman"/>
        <w:b w:val="0"/>
        <w:i w:val="0"/>
        <w:strike w:val="0"/>
        <w:dstrike w:val="0"/>
        <w:color w:val="000000"/>
        <w:sz w:val="5"/>
        <w:szCs w:val="5"/>
        <w:u w:val="none" w:color="000000"/>
        <w:bdr w:val="none" w:sz="0" w:space="0" w:color="auto"/>
        <w:shd w:val="clear" w:color="auto" w:fill="auto"/>
        <w:vertAlign w:val="superscript"/>
      </w:rPr>
    </w:lvl>
    <w:lvl w:ilvl="3" w:tplc="8D4C2CF4">
      <w:start w:val="1"/>
      <w:numFmt w:val="decimal"/>
      <w:lvlText w:val="%4"/>
      <w:lvlJc w:val="left"/>
      <w:pPr>
        <w:ind w:left="2328"/>
      </w:pPr>
      <w:rPr>
        <w:rFonts w:ascii="Times New Roman" w:eastAsia="Times New Roman" w:hAnsi="Times New Roman" w:cs="Times New Roman"/>
        <w:b w:val="0"/>
        <w:i w:val="0"/>
        <w:strike w:val="0"/>
        <w:dstrike w:val="0"/>
        <w:color w:val="000000"/>
        <w:sz w:val="5"/>
        <w:szCs w:val="5"/>
        <w:u w:val="none" w:color="000000"/>
        <w:bdr w:val="none" w:sz="0" w:space="0" w:color="auto"/>
        <w:shd w:val="clear" w:color="auto" w:fill="auto"/>
        <w:vertAlign w:val="superscript"/>
      </w:rPr>
    </w:lvl>
    <w:lvl w:ilvl="4" w:tplc="E08E4E7A">
      <w:start w:val="1"/>
      <w:numFmt w:val="lowerLetter"/>
      <w:lvlText w:val="%5"/>
      <w:lvlJc w:val="left"/>
      <w:pPr>
        <w:ind w:left="3048"/>
      </w:pPr>
      <w:rPr>
        <w:rFonts w:ascii="Times New Roman" w:eastAsia="Times New Roman" w:hAnsi="Times New Roman" w:cs="Times New Roman"/>
        <w:b w:val="0"/>
        <w:i w:val="0"/>
        <w:strike w:val="0"/>
        <w:dstrike w:val="0"/>
        <w:color w:val="000000"/>
        <w:sz w:val="5"/>
        <w:szCs w:val="5"/>
        <w:u w:val="none" w:color="000000"/>
        <w:bdr w:val="none" w:sz="0" w:space="0" w:color="auto"/>
        <w:shd w:val="clear" w:color="auto" w:fill="auto"/>
        <w:vertAlign w:val="superscript"/>
      </w:rPr>
    </w:lvl>
    <w:lvl w:ilvl="5" w:tplc="11FC3C6C">
      <w:start w:val="1"/>
      <w:numFmt w:val="lowerRoman"/>
      <w:lvlText w:val="%6"/>
      <w:lvlJc w:val="left"/>
      <w:pPr>
        <w:ind w:left="3768"/>
      </w:pPr>
      <w:rPr>
        <w:rFonts w:ascii="Times New Roman" w:eastAsia="Times New Roman" w:hAnsi="Times New Roman" w:cs="Times New Roman"/>
        <w:b w:val="0"/>
        <w:i w:val="0"/>
        <w:strike w:val="0"/>
        <w:dstrike w:val="0"/>
        <w:color w:val="000000"/>
        <w:sz w:val="5"/>
        <w:szCs w:val="5"/>
        <w:u w:val="none" w:color="000000"/>
        <w:bdr w:val="none" w:sz="0" w:space="0" w:color="auto"/>
        <w:shd w:val="clear" w:color="auto" w:fill="auto"/>
        <w:vertAlign w:val="superscript"/>
      </w:rPr>
    </w:lvl>
    <w:lvl w:ilvl="6" w:tplc="8058282A">
      <w:start w:val="1"/>
      <w:numFmt w:val="decimal"/>
      <w:lvlText w:val="%7"/>
      <w:lvlJc w:val="left"/>
      <w:pPr>
        <w:ind w:left="4488"/>
      </w:pPr>
      <w:rPr>
        <w:rFonts w:ascii="Times New Roman" w:eastAsia="Times New Roman" w:hAnsi="Times New Roman" w:cs="Times New Roman"/>
        <w:b w:val="0"/>
        <w:i w:val="0"/>
        <w:strike w:val="0"/>
        <w:dstrike w:val="0"/>
        <w:color w:val="000000"/>
        <w:sz w:val="5"/>
        <w:szCs w:val="5"/>
        <w:u w:val="none" w:color="000000"/>
        <w:bdr w:val="none" w:sz="0" w:space="0" w:color="auto"/>
        <w:shd w:val="clear" w:color="auto" w:fill="auto"/>
        <w:vertAlign w:val="superscript"/>
      </w:rPr>
    </w:lvl>
    <w:lvl w:ilvl="7" w:tplc="3A1A64DA">
      <w:start w:val="1"/>
      <w:numFmt w:val="lowerLetter"/>
      <w:lvlText w:val="%8"/>
      <w:lvlJc w:val="left"/>
      <w:pPr>
        <w:ind w:left="5208"/>
      </w:pPr>
      <w:rPr>
        <w:rFonts w:ascii="Times New Roman" w:eastAsia="Times New Roman" w:hAnsi="Times New Roman" w:cs="Times New Roman"/>
        <w:b w:val="0"/>
        <w:i w:val="0"/>
        <w:strike w:val="0"/>
        <w:dstrike w:val="0"/>
        <w:color w:val="000000"/>
        <w:sz w:val="5"/>
        <w:szCs w:val="5"/>
        <w:u w:val="none" w:color="000000"/>
        <w:bdr w:val="none" w:sz="0" w:space="0" w:color="auto"/>
        <w:shd w:val="clear" w:color="auto" w:fill="auto"/>
        <w:vertAlign w:val="superscript"/>
      </w:rPr>
    </w:lvl>
    <w:lvl w:ilvl="8" w:tplc="8C48391A">
      <w:start w:val="1"/>
      <w:numFmt w:val="lowerRoman"/>
      <w:lvlText w:val="%9"/>
      <w:lvlJc w:val="left"/>
      <w:pPr>
        <w:ind w:left="5928"/>
      </w:pPr>
      <w:rPr>
        <w:rFonts w:ascii="Times New Roman" w:eastAsia="Times New Roman" w:hAnsi="Times New Roman" w:cs="Times New Roman"/>
        <w:b w:val="0"/>
        <w:i w:val="0"/>
        <w:strike w:val="0"/>
        <w:dstrike w:val="0"/>
        <w:color w:val="000000"/>
        <w:sz w:val="5"/>
        <w:szCs w:val="5"/>
        <w:u w:val="none" w:color="000000"/>
        <w:bdr w:val="none" w:sz="0" w:space="0" w:color="auto"/>
        <w:shd w:val="clear" w:color="auto" w:fill="auto"/>
        <w:vertAlign w:val="superscript"/>
      </w:rPr>
    </w:lvl>
  </w:abstractNum>
  <w:abstractNum w:abstractNumId="21" w15:restartNumberingAfterBreak="0">
    <w:nsid w:val="27372D19"/>
    <w:multiLevelType w:val="hybridMultilevel"/>
    <w:tmpl w:val="58FC4E82"/>
    <w:lvl w:ilvl="0" w:tplc="C9986EA4">
      <w:start w:val="1"/>
      <w:numFmt w:val="decimal"/>
      <w:lvlText w:val="%1."/>
      <w:lvlJc w:val="left"/>
      <w:pPr>
        <w:ind w:left="1080" w:hanging="720"/>
      </w:pPr>
      <w:rPr>
        <w:rFonts w:hint="default"/>
      </w:rPr>
    </w:lvl>
    <w:lvl w:ilvl="1" w:tplc="FE92AB9E" w:tentative="1">
      <w:start w:val="1"/>
      <w:numFmt w:val="lowerLetter"/>
      <w:lvlText w:val="%2."/>
      <w:lvlJc w:val="left"/>
      <w:pPr>
        <w:ind w:left="1440" w:hanging="360"/>
      </w:pPr>
    </w:lvl>
    <w:lvl w:ilvl="2" w:tplc="4C28108E" w:tentative="1">
      <w:start w:val="1"/>
      <w:numFmt w:val="lowerRoman"/>
      <w:lvlText w:val="%3."/>
      <w:lvlJc w:val="right"/>
      <w:pPr>
        <w:ind w:left="2160" w:hanging="180"/>
      </w:pPr>
    </w:lvl>
    <w:lvl w:ilvl="3" w:tplc="735ADD48" w:tentative="1">
      <w:start w:val="1"/>
      <w:numFmt w:val="decimal"/>
      <w:lvlText w:val="%4."/>
      <w:lvlJc w:val="left"/>
      <w:pPr>
        <w:ind w:left="2880" w:hanging="360"/>
      </w:pPr>
    </w:lvl>
    <w:lvl w:ilvl="4" w:tplc="9DC065B8" w:tentative="1">
      <w:start w:val="1"/>
      <w:numFmt w:val="lowerLetter"/>
      <w:lvlText w:val="%5."/>
      <w:lvlJc w:val="left"/>
      <w:pPr>
        <w:ind w:left="3600" w:hanging="360"/>
      </w:pPr>
    </w:lvl>
    <w:lvl w:ilvl="5" w:tplc="DD42EA4E" w:tentative="1">
      <w:start w:val="1"/>
      <w:numFmt w:val="lowerRoman"/>
      <w:lvlText w:val="%6."/>
      <w:lvlJc w:val="right"/>
      <w:pPr>
        <w:ind w:left="4320" w:hanging="180"/>
      </w:pPr>
    </w:lvl>
    <w:lvl w:ilvl="6" w:tplc="4F7E07A0" w:tentative="1">
      <w:start w:val="1"/>
      <w:numFmt w:val="decimal"/>
      <w:lvlText w:val="%7."/>
      <w:lvlJc w:val="left"/>
      <w:pPr>
        <w:ind w:left="5040" w:hanging="360"/>
      </w:pPr>
    </w:lvl>
    <w:lvl w:ilvl="7" w:tplc="FFAC1164" w:tentative="1">
      <w:start w:val="1"/>
      <w:numFmt w:val="lowerLetter"/>
      <w:lvlText w:val="%8."/>
      <w:lvlJc w:val="left"/>
      <w:pPr>
        <w:ind w:left="5760" w:hanging="360"/>
      </w:pPr>
    </w:lvl>
    <w:lvl w:ilvl="8" w:tplc="AAD2B116" w:tentative="1">
      <w:start w:val="1"/>
      <w:numFmt w:val="lowerRoman"/>
      <w:lvlText w:val="%9."/>
      <w:lvlJc w:val="right"/>
      <w:pPr>
        <w:ind w:left="6480" w:hanging="180"/>
      </w:pPr>
    </w:lvl>
  </w:abstractNum>
  <w:abstractNum w:abstractNumId="22" w15:restartNumberingAfterBreak="0">
    <w:nsid w:val="2A511BCD"/>
    <w:multiLevelType w:val="hybridMultilevel"/>
    <w:tmpl w:val="5CC20A48"/>
    <w:lvl w:ilvl="0" w:tplc="F74827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E327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9CABC6">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9EC4C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4DCE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2380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E194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A4B5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CCCB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D3C17B1"/>
    <w:multiLevelType w:val="hybridMultilevel"/>
    <w:tmpl w:val="458ED6E6"/>
    <w:lvl w:ilvl="0" w:tplc="73B66E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D02C7A">
      <w:start w:val="3"/>
      <w:numFmt w:val="upp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E004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1CA0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2A54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A11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00B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635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0AA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DDE5952"/>
    <w:multiLevelType w:val="hybridMultilevel"/>
    <w:tmpl w:val="C56448BE"/>
    <w:lvl w:ilvl="0" w:tplc="CCCAF8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C65E8">
      <w:start w:val="1"/>
      <w:numFmt w:val="lowerLetter"/>
      <w:lvlText w:val="%2"/>
      <w:lvlJc w:val="left"/>
      <w:pPr>
        <w:ind w:left="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42C14">
      <w:start w:val="1"/>
      <w:numFmt w:val="lowerRoman"/>
      <w:lvlText w:val="%3"/>
      <w:lvlJc w:val="left"/>
      <w:pPr>
        <w:ind w:left="1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EB730">
      <w:start w:val="1"/>
      <w:numFmt w:val="decimal"/>
      <w:lvlText w:val="%4"/>
      <w:lvlJc w:val="left"/>
      <w:pPr>
        <w:ind w:left="1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6B656">
      <w:start w:val="4"/>
      <w:numFmt w:val="lowerRoman"/>
      <w:lvlRestart w:val="0"/>
      <w:lvlText w:val="%5."/>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C0500">
      <w:start w:val="1"/>
      <w:numFmt w:val="lowerRoman"/>
      <w:lvlText w:val="%6"/>
      <w:lvlJc w:val="left"/>
      <w:pPr>
        <w:ind w:left="2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C7674">
      <w:start w:val="1"/>
      <w:numFmt w:val="decimal"/>
      <w:lvlText w:val="%7"/>
      <w:lvlJc w:val="left"/>
      <w:pPr>
        <w:ind w:left="3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A65CA0">
      <w:start w:val="1"/>
      <w:numFmt w:val="lowerLetter"/>
      <w:lvlText w:val="%8"/>
      <w:lvlJc w:val="left"/>
      <w:pPr>
        <w:ind w:left="4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026F54">
      <w:start w:val="1"/>
      <w:numFmt w:val="lowerRoman"/>
      <w:lvlText w:val="%9"/>
      <w:lvlJc w:val="left"/>
      <w:pPr>
        <w:ind w:left="5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1275FC5"/>
    <w:multiLevelType w:val="hybridMultilevel"/>
    <w:tmpl w:val="C430136E"/>
    <w:lvl w:ilvl="0" w:tplc="E0E41C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E8350">
      <w:start w:val="1"/>
      <w:numFmt w:val="lowerLetter"/>
      <w:lvlText w:val="%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2D96A">
      <w:start w:val="1"/>
      <w:numFmt w:val="lowerRoman"/>
      <w:lvlText w:val="%3"/>
      <w:lvlJc w:val="left"/>
      <w:pPr>
        <w:ind w:left="1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881C8">
      <w:start w:val="1"/>
      <w:numFmt w:val="lowerRoman"/>
      <w:lvlRestart w:val="0"/>
      <w:lvlText w:val="%4."/>
      <w:lvlJc w:val="left"/>
      <w:pPr>
        <w:ind w:left="2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C8BFE">
      <w:start w:val="1"/>
      <w:numFmt w:val="lowerLetter"/>
      <w:lvlText w:val="%5"/>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85CD6">
      <w:start w:val="1"/>
      <w:numFmt w:val="lowerRoman"/>
      <w:lvlText w:val="%6"/>
      <w:lvlJc w:val="left"/>
      <w:pPr>
        <w:ind w:left="3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B630E4">
      <w:start w:val="1"/>
      <w:numFmt w:val="decimal"/>
      <w:lvlText w:val="%7"/>
      <w:lvlJc w:val="left"/>
      <w:pPr>
        <w:ind w:left="3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56E974">
      <w:start w:val="1"/>
      <w:numFmt w:val="lowerLetter"/>
      <w:lvlText w:val="%8"/>
      <w:lvlJc w:val="left"/>
      <w:pPr>
        <w:ind w:left="4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3856EA">
      <w:start w:val="1"/>
      <w:numFmt w:val="lowerRoman"/>
      <w:lvlText w:val="%9"/>
      <w:lvlJc w:val="left"/>
      <w:pPr>
        <w:ind w:left="5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2971A47"/>
    <w:multiLevelType w:val="hybridMultilevel"/>
    <w:tmpl w:val="9E162824"/>
    <w:lvl w:ilvl="0" w:tplc="56520D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9492E0">
      <w:start w:val="1"/>
      <w:numFmt w:val="lowerLetter"/>
      <w:lvlText w:val="%2"/>
      <w:lvlJc w:val="left"/>
      <w:pPr>
        <w:ind w:left="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C8924">
      <w:start w:val="1"/>
      <w:numFmt w:val="lowerRoman"/>
      <w:lvlText w:val="%3"/>
      <w:lvlJc w:val="left"/>
      <w:pPr>
        <w:ind w:left="1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C5440">
      <w:start w:val="5"/>
      <w:numFmt w:val="lowerRoman"/>
      <w:lvlRestart w:val="0"/>
      <w:lvlText w:val="%4."/>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E4734">
      <w:start w:val="1"/>
      <w:numFmt w:val="lowerLetter"/>
      <w:lvlText w:val="%5"/>
      <w:lvlJc w:val="left"/>
      <w:pPr>
        <w:ind w:left="2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AF764">
      <w:start w:val="1"/>
      <w:numFmt w:val="lowerRoman"/>
      <w:lvlText w:val="%6"/>
      <w:lvlJc w:val="left"/>
      <w:pPr>
        <w:ind w:left="3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ADB22">
      <w:start w:val="1"/>
      <w:numFmt w:val="decimal"/>
      <w:lvlText w:val="%7"/>
      <w:lvlJc w:val="left"/>
      <w:pPr>
        <w:ind w:left="3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767048">
      <w:start w:val="1"/>
      <w:numFmt w:val="lowerLetter"/>
      <w:lvlText w:val="%8"/>
      <w:lvlJc w:val="left"/>
      <w:pPr>
        <w:ind w:left="4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AC734">
      <w:start w:val="1"/>
      <w:numFmt w:val="lowerRoman"/>
      <w:lvlText w:val="%9"/>
      <w:lvlJc w:val="left"/>
      <w:pPr>
        <w:ind w:left="5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32B453C"/>
    <w:multiLevelType w:val="hybridMultilevel"/>
    <w:tmpl w:val="BCB4EA7E"/>
    <w:lvl w:ilvl="0" w:tplc="CAE40F1C">
      <w:start w:val="1"/>
      <w:numFmt w:val="bullet"/>
      <w:lvlText w:val=""/>
      <w:lvlJc w:val="left"/>
      <w:pPr>
        <w:ind w:left="840" w:hanging="360"/>
      </w:pPr>
      <w:rPr>
        <w:rFonts w:ascii="Symbol" w:hAnsi="Symbol" w:hint="default"/>
      </w:rPr>
    </w:lvl>
    <w:lvl w:ilvl="1" w:tplc="FB92B5D4">
      <w:start w:val="1"/>
      <w:numFmt w:val="bullet"/>
      <w:lvlText w:val="o"/>
      <w:lvlJc w:val="left"/>
      <w:pPr>
        <w:ind w:left="1560" w:hanging="360"/>
      </w:pPr>
      <w:rPr>
        <w:rFonts w:ascii="Courier New" w:hAnsi="Courier New" w:cs="Courier New" w:hint="default"/>
      </w:rPr>
    </w:lvl>
    <w:lvl w:ilvl="2" w:tplc="19005A08">
      <w:start w:val="1"/>
      <w:numFmt w:val="bullet"/>
      <w:lvlText w:val=""/>
      <w:lvlJc w:val="left"/>
      <w:pPr>
        <w:ind w:left="2280" w:hanging="360"/>
      </w:pPr>
      <w:rPr>
        <w:rFonts w:ascii="Wingdings" w:hAnsi="Wingdings" w:hint="default"/>
      </w:rPr>
    </w:lvl>
    <w:lvl w:ilvl="3" w:tplc="617A1D46" w:tentative="1">
      <w:start w:val="1"/>
      <w:numFmt w:val="bullet"/>
      <w:lvlText w:val=""/>
      <w:lvlJc w:val="left"/>
      <w:pPr>
        <w:ind w:left="3000" w:hanging="360"/>
      </w:pPr>
      <w:rPr>
        <w:rFonts w:ascii="Symbol" w:hAnsi="Symbol" w:hint="default"/>
      </w:rPr>
    </w:lvl>
    <w:lvl w:ilvl="4" w:tplc="70FE2D54" w:tentative="1">
      <w:start w:val="1"/>
      <w:numFmt w:val="bullet"/>
      <w:lvlText w:val="o"/>
      <w:lvlJc w:val="left"/>
      <w:pPr>
        <w:ind w:left="3720" w:hanging="360"/>
      </w:pPr>
      <w:rPr>
        <w:rFonts w:ascii="Courier New" w:hAnsi="Courier New" w:cs="Courier New" w:hint="default"/>
      </w:rPr>
    </w:lvl>
    <w:lvl w:ilvl="5" w:tplc="646020C2" w:tentative="1">
      <w:start w:val="1"/>
      <w:numFmt w:val="bullet"/>
      <w:lvlText w:val=""/>
      <w:lvlJc w:val="left"/>
      <w:pPr>
        <w:ind w:left="4440" w:hanging="360"/>
      </w:pPr>
      <w:rPr>
        <w:rFonts w:ascii="Wingdings" w:hAnsi="Wingdings" w:hint="default"/>
      </w:rPr>
    </w:lvl>
    <w:lvl w:ilvl="6" w:tplc="243C5AFE" w:tentative="1">
      <w:start w:val="1"/>
      <w:numFmt w:val="bullet"/>
      <w:lvlText w:val=""/>
      <w:lvlJc w:val="left"/>
      <w:pPr>
        <w:ind w:left="5160" w:hanging="360"/>
      </w:pPr>
      <w:rPr>
        <w:rFonts w:ascii="Symbol" w:hAnsi="Symbol" w:hint="default"/>
      </w:rPr>
    </w:lvl>
    <w:lvl w:ilvl="7" w:tplc="1D6E8D46" w:tentative="1">
      <w:start w:val="1"/>
      <w:numFmt w:val="bullet"/>
      <w:lvlText w:val="o"/>
      <w:lvlJc w:val="left"/>
      <w:pPr>
        <w:ind w:left="5880" w:hanging="360"/>
      </w:pPr>
      <w:rPr>
        <w:rFonts w:ascii="Courier New" w:hAnsi="Courier New" w:cs="Courier New" w:hint="default"/>
      </w:rPr>
    </w:lvl>
    <w:lvl w:ilvl="8" w:tplc="4246CD00" w:tentative="1">
      <w:start w:val="1"/>
      <w:numFmt w:val="bullet"/>
      <w:lvlText w:val=""/>
      <w:lvlJc w:val="left"/>
      <w:pPr>
        <w:ind w:left="6600" w:hanging="360"/>
      </w:pPr>
      <w:rPr>
        <w:rFonts w:ascii="Wingdings" w:hAnsi="Wingdings" w:hint="default"/>
      </w:rPr>
    </w:lvl>
  </w:abstractNum>
  <w:abstractNum w:abstractNumId="28" w15:restartNumberingAfterBreak="0">
    <w:nsid w:val="359836B8"/>
    <w:multiLevelType w:val="hybridMultilevel"/>
    <w:tmpl w:val="F3082930"/>
    <w:lvl w:ilvl="0" w:tplc="B8B4544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4747A">
      <w:start w:val="1"/>
      <w:numFmt w:val="lowerLetter"/>
      <w:lvlText w:val="%2"/>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21EEE">
      <w:start w:val="1"/>
      <w:numFmt w:val="lowerRoman"/>
      <w:lvlText w:val="%3"/>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96FC04">
      <w:start w:val="1"/>
      <w:numFmt w:val="decimal"/>
      <w:lvlText w:val="%4"/>
      <w:lvlJc w:val="left"/>
      <w:pPr>
        <w:ind w:left="1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E4154">
      <w:start w:val="4"/>
      <w:numFmt w:val="lowerRoman"/>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5A5008">
      <w:start w:val="1"/>
      <w:numFmt w:val="lowerRoman"/>
      <w:lvlText w:val="%6"/>
      <w:lvlJc w:val="left"/>
      <w:pPr>
        <w:ind w:left="2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E1E16">
      <w:start w:val="1"/>
      <w:numFmt w:val="decimal"/>
      <w:lvlText w:val="%7"/>
      <w:lvlJc w:val="left"/>
      <w:pPr>
        <w:ind w:left="3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C432B8">
      <w:start w:val="1"/>
      <w:numFmt w:val="lowerLetter"/>
      <w:lvlText w:val="%8"/>
      <w:lvlJc w:val="left"/>
      <w:pPr>
        <w:ind w:left="4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8C4E66">
      <w:start w:val="1"/>
      <w:numFmt w:val="lowerRoman"/>
      <w:lvlText w:val="%9"/>
      <w:lvlJc w:val="left"/>
      <w:pPr>
        <w:ind w:left="5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D9F3821"/>
    <w:multiLevelType w:val="hybridMultilevel"/>
    <w:tmpl w:val="60028F94"/>
    <w:lvl w:ilvl="0" w:tplc="DA1E4FC4">
      <w:start w:val="1"/>
      <w:numFmt w:val="lowerRoman"/>
      <w:lvlText w:val="%1."/>
      <w:lvlJc w:val="right"/>
      <w:pPr>
        <w:ind w:left="1440" w:hanging="360"/>
      </w:pPr>
    </w:lvl>
    <w:lvl w:ilvl="1" w:tplc="8938BA0A">
      <w:start w:val="1"/>
      <w:numFmt w:val="lowerLetter"/>
      <w:lvlText w:val="%2."/>
      <w:lvlJc w:val="left"/>
      <w:pPr>
        <w:ind w:left="2160" w:hanging="360"/>
      </w:pPr>
    </w:lvl>
    <w:lvl w:ilvl="2" w:tplc="838E4E42" w:tentative="1">
      <w:start w:val="1"/>
      <w:numFmt w:val="lowerRoman"/>
      <w:lvlText w:val="%3."/>
      <w:lvlJc w:val="right"/>
      <w:pPr>
        <w:ind w:left="2880" w:hanging="180"/>
      </w:pPr>
    </w:lvl>
    <w:lvl w:ilvl="3" w:tplc="9FC282EC" w:tentative="1">
      <w:start w:val="1"/>
      <w:numFmt w:val="decimal"/>
      <w:lvlText w:val="%4."/>
      <w:lvlJc w:val="left"/>
      <w:pPr>
        <w:ind w:left="3600" w:hanging="360"/>
      </w:pPr>
    </w:lvl>
    <w:lvl w:ilvl="4" w:tplc="2842E710" w:tentative="1">
      <w:start w:val="1"/>
      <w:numFmt w:val="lowerLetter"/>
      <w:lvlText w:val="%5."/>
      <w:lvlJc w:val="left"/>
      <w:pPr>
        <w:ind w:left="4320" w:hanging="360"/>
      </w:pPr>
    </w:lvl>
    <w:lvl w:ilvl="5" w:tplc="DE74AFC6" w:tentative="1">
      <w:start w:val="1"/>
      <w:numFmt w:val="lowerRoman"/>
      <w:lvlText w:val="%6."/>
      <w:lvlJc w:val="right"/>
      <w:pPr>
        <w:ind w:left="5040" w:hanging="180"/>
      </w:pPr>
    </w:lvl>
    <w:lvl w:ilvl="6" w:tplc="B0FE8AC8" w:tentative="1">
      <w:start w:val="1"/>
      <w:numFmt w:val="decimal"/>
      <w:lvlText w:val="%7."/>
      <w:lvlJc w:val="left"/>
      <w:pPr>
        <w:ind w:left="5760" w:hanging="360"/>
      </w:pPr>
    </w:lvl>
    <w:lvl w:ilvl="7" w:tplc="ACD02B6C" w:tentative="1">
      <w:start w:val="1"/>
      <w:numFmt w:val="lowerLetter"/>
      <w:lvlText w:val="%8."/>
      <w:lvlJc w:val="left"/>
      <w:pPr>
        <w:ind w:left="6480" w:hanging="360"/>
      </w:pPr>
    </w:lvl>
    <w:lvl w:ilvl="8" w:tplc="3ADEADB6" w:tentative="1">
      <w:start w:val="1"/>
      <w:numFmt w:val="lowerRoman"/>
      <w:lvlText w:val="%9."/>
      <w:lvlJc w:val="right"/>
      <w:pPr>
        <w:ind w:left="7200" w:hanging="180"/>
      </w:pPr>
    </w:lvl>
  </w:abstractNum>
  <w:abstractNum w:abstractNumId="30" w15:restartNumberingAfterBreak="0">
    <w:nsid w:val="3E557EBC"/>
    <w:multiLevelType w:val="hybridMultilevel"/>
    <w:tmpl w:val="8CD08B4C"/>
    <w:lvl w:ilvl="0" w:tplc="D3C4C2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89E5A">
      <w:start w:val="1"/>
      <w:numFmt w:val="lowerLetter"/>
      <w:lvlText w:val="%2"/>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D846">
      <w:start w:val="1"/>
      <w:numFmt w:val="lowerRoman"/>
      <w:lvlText w:val="%3"/>
      <w:lvlJc w:val="left"/>
      <w:pPr>
        <w:ind w:left="1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C3F2C">
      <w:start w:val="5"/>
      <w:numFmt w:val="lowerRoman"/>
      <w:lvlRestart w:val="0"/>
      <w:lvlText w:val="%4."/>
      <w:lvlJc w:val="left"/>
      <w:pPr>
        <w:ind w:left="1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2CA22">
      <w:start w:val="1"/>
      <w:numFmt w:val="lowerLetter"/>
      <w:lvlText w:val="%5"/>
      <w:lvlJc w:val="left"/>
      <w:pPr>
        <w:ind w:left="2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4D3DA">
      <w:start w:val="1"/>
      <w:numFmt w:val="lowerRoman"/>
      <w:lvlText w:val="%6"/>
      <w:lvlJc w:val="left"/>
      <w:pPr>
        <w:ind w:left="3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AD434">
      <w:start w:val="1"/>
      <w:numFmt w:val="decimal"/>
      <w:lvlText w:val="%7"/>
      <w:lvlJc w:val="left"/>
      <w:pPr>
        <w:ind w:left="3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E8E54">
      <w:start w:val="1"/>
      <w:numFmt w:val="lowerLetter"/>
      <w:lvlText w:val="%8"/>
      <w:lvlJc w:val="left"/>
      <w:pPr>
        <w:ind w:left="4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D6A134">
      <w:start w:val="1"/>
      <w:numFmt w:val="lowerRoman"/>
      <w:lvlText w:val="%9"/>
      <w:lvlJc w:val="left"/>
      <w:pPr>
        <w:ind w:left="5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1DE368E"/>
    <w:multiLevelType w:val="hybridMultilevel"/>
    <w:tmpl w:val="5BD6858E"/>
    <w:lvl w:ilvl="0" w:tplc="0CB4CD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D4F50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0EA3A">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A6C4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0DE9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5CF3A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836C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6E48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E33A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4A8126C"/>
    <w:multiLevelType w:val="hybridMultilevel"/>
    <w:tmpl w:val="EE90B8F0"/>
    <w:lvl w:ilvl="0" w:tplc="C21087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12ACFE">
      <w:start w:val="1"/>
      <w:numFmt w:val="lowerLetter"/>
      <w:lvlText w:val="%2"/>
      <w:lvlJc w:val="left"/>
      <w:pPr>
        <w:ind w:left="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446DA">
      <w:start w:val="1"/>
      <w:numFmt w:val="lowerRoman"/>
      <w:lvlText w:val="%3"/>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8B11C">
      <w:start w:val="1"/>
      <w:numFmt w:val="lowerRoman"/>
      <w:lvlRestart w:val="0"/>
      <w:lvlText w:val="%4."/>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2D384">
      <w:start w:val="1"/>
      <w:numFmt w:val="lowerLetter"/>
      <w:lvlText w:val="%5"/>
      <w:lvlJc w:val="left"/>
      <w:pPr>
        <w:ind w:left="2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C2C62">
      <w:start w:val="1"/>
      <w:numFmt w:val="lowerRoman"/>
      <w:lvlText w:val="%6"/>
      <w:lvlJc w:val="left"/>
      <w:pPr>
        <w:ind w:left="3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C8785A">
      <w:start w:val="1"/>
      <w:numFmt w:val="decimal"/>
      <w:lvlText w:val="%7"/>
      <w:lvlJc w:val="left"/>
      <w:pPr>
        <w:ind w:left="4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C3BC4">
      <w:start w:val="1"/>
      <w:numFmt w:val="lowerLetter"/>
      <w:lvlText w:val="%8"/>
      <w:lvlJc w:val="left"/>
      <w:pPr>
        <w:ind w:left="4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E5088">
      <w:start w:val="1"/>
      <w:numFmt w:val="lowerRoman"/>
      <w:lvlText w:val="%9"/>
      <w:lvlJc w:val="left"/>
      <w:pPr>
        <w:ind w:left="5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8C85D93"/>
    <w:multiLevelType w:val="hybridMultilevel"/>
    <w:tmpl w:val="42CC09AA"/>
    <w:lvl w:ilvl="0" w:tplc="CB4C98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CE9D2">
      <w:start w:val="1"/>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2BC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44C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006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0D4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44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E67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60B4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BB34FFB"/>
    <w:multiLevelType w:val="hybridMultilevel"/>
    <w:tmpl w:val="60028F94"/>
    <w:lvl w:ilvl="0" w:tplc="CFF45E9C">
      <w:start w:val="1"/>
      <w:numFmt w:val="lowerRoman"/>
      <w:lvlText w:val="%1."/>
      <w:lvlJc w:val="right"/>
      <w:pPr>
        <w:ind w:left="1440" w:hanging="360"/>
      </w:pPr>
    </w:lvl>
    <w:lvl w:ilvl="1" w:tplc="1FE871B8" w:tentative="1">
      <w:start w:val="1"/>
      <w:numFmt w:val="lowerLetter"/>
      <w:lvlText w:val="%2."/>
      <w:lvlJc w:val="left"/>
      <w:pPr>
        <w:ind w:left="2160" w:hanging="360"/>
      </w:pPr>
    </w:lvl>
    <w:lvl w:ilvl="2" w:tplc="250814C8" w:tentative="1">
      <w:start w:val="1"/>
      <w:numFmt w:val="lowerRoman"/>
      <w:lvlText w:val="%3."/>
      <w:lvlJc w:val="right"/>
      <w:pPr>
        <w:ind w:left="2880" w:hanging="180"/>
      </w:pPr>
    </w:lvl>
    <w:lvl w:ilvl="3" w:tplc="9C306B3A" w:tentative="1">
      <w:start w:val="1"/>
      <w:numFmt w:val="decimal"/>
      <w:lvlText w:val="%4."/>
      <w:lvlJc w:val="left"/>
      <w:pPr>
        <w:ind w:left="3600" w:hanging="360"/>
      </w:pPr>
    </w:lvl>
    <w:lvl w:ilvl="4" w:tplc="0E10C8DC" w:tentative="1">
      <w:start w:val="1"/>
      <w:numFmt w:val="lowerLetter"/>
      <w:lvlText w:val="%5."/>
      <w:lvlJc w:val="left"/>
      <w:pPr>
        <w:ind w:left="4320" w:hanging="360"/>
      </w:pPr>
    </w:lvl>
    <w:lvl w:ilvl="5" w:tplc="48287D04" w:tentative="1">
      <w:start w:val="1"/>
      <w:numFmt w:val="lowerRoman"/>
      <w:lvlText w:val="%6."/>
      <w:lvlJc w:val="right"/>
      <w:pPr>
        <w:ind w:left="5040" w:hanging="180"/>
      </w:pPr>
    </w:lvl>
    <w:lvl w:ilvl="6" w:tplc="6430F582" w:tentative="1">
      <w:start w:val="1"/>
      <w:numFmt w:val="decimal"/>
      <w:lvlText w:val="%7."/>
      <w:lvlJc w:val="left"/>
      <w:pPr>
        <w:ind w:left="5760" w:hanging="360"/>
      </w:pPr>
    </w:lvl>
    <w:lvl w:ilvl="7" w:tplc="08A05E22" w:tentative="1">
      <w:start w:val="1"/>
      <w:numFmt w:val="lowerLetter"/>
      <w:lvlText w:val="%8."/>
      <w:lvlJc w:val="left"/>
      <w:pPr>
        <w:ind w:left="6480" w:hanging="360"/>
      </w:pPr>
    </w:lvl>
    <w:lvl w:ilvl="8" w:tplc="BD0AD3A2" w:tentative="1">
      <w:start w:val="1"/>
      <w:numFmt w:val="lowerRoman"/>
      <w:lvlText w:val="%9."/>
      <w:lvlJc w:val="right"/>
      <w:pPr>
        <w:ind w:left="7200" w:hanging="180"/>
      </w:pPr>
    </w:lvl>
  </w:abstractNum>
  <w:abstractNum w:abstractNumId="35" w15:restartNumberingAfterBreak="0">
    <w:nsid w:val="4FDF6934"/>
    <w:multiLevelType w:val="hybridMultilevel"/>
    <w:tmpl w:val="69FA1940"/>
    <w:lvl w:ilvl="0" w:tplc="511C0722">
      <w:start w:val="1"/>
      <w:numFmt w:val="decimal"/>
      <w:lvlText w:val="%1."/>
      <w:lvlJc w:val="left"/>
      <w:pPr>
        <w:ind w:left="720" w:hanging="360"/>
      </w:pPr>
    </w:lvl>
    <w:lvl w:ilvl="1" w:tplc="F4B0AC92">
      <w:start w:val="1"/>
      <w:numFmt w:val="lowerLetter"/>
      <w:lvlText w:val="%2."/>
      <w:lvlJc w:val="left"/>
      <w:pPr>
        <w:ind w:left="1440" w:hanging="360"/>
      </w:pPr>
    </w:lvl>
    <w:lvl w:ilvl="2" w:tplc="D8805186" w:tentative="1">
      <w:start w:val="1"/>
      <w:numFmt w:val="lowerRoman"/>
      <w:lvlText w:val="%3."/>
      <w:lvlJc w:val="right"/>
      <w:pPr>
        <w:ind w:left="2160" w:hanging="180"/>
      </w:pPr>
    </w:lvl>
    <w:lvl w:ilvl="3" w:tplc="F8B036BA" w:tentative="1">
      <w:start w:val="1"/>
      <w:numFmt w:val="decimal"/>
      <w:lvlText w:val="%4."/>
      <w:lvlJc w:val="left"/>
      <w:pPr>
        <w:ind w:left="2880" w:hanging="360"/>
      </w:pPr>
    </w:lvl>
    <w:lvl w:ilvl="4" w:tplc="FDFEA678" w:tentative="1">
      <w:start w:val="1"/>
      <w:numFmt w:val="lowerLetter"/>
      <w:lvlText w:val="%5."/>
      <w:lvlJc w:val="left"/>
      <w:pPr>
        <w:ind w:left="3600" w:hanging="360"/>
      </w:pPr>
    </w:lvl>
    <w:lvl w:ilvl="5" w:tplc="CF80DA62" w:tentative="1">
      <w:start w:val="1"/>
      <w:numFmt w:val="lowerRoman"/>
      <w:lvlText w:val="%6."/>
      <w:lvlJc w:val="right"/>
      <w:pPr>
        <w:ind w:left="4320" w:hanging="180"/>
      </w:pPr>
    </w:lvl>
    <w:lvl w:ilvl="6" w:tplc="69AA01D2" w:tentative="1">
      <w:start w:val="1"/>
      <w:numFmt w:val="decimal"/>
      <w:lvlText w:val="%7."/>
      <w:lvlJc w:val="left"/>
      <w:pPr>
        <w:ind w:left="5040" w:hanging="360"/>
      </w:pPr>
    </w:lvl>
    <w:lvl w:ilvl="7" w:tplc="531A9A80" w:tentative="1">
      <w:start w:val="1"/>
      <w:numFmt w:val="lowerLetter"/>
      <w:lvlText w:val="%8."/>
      <w:lvlJc w:val="left"/>
      <w:pPr>
        <w:ind w:left="5760" w:hanging="360"/>
      </w:pPr>
    </w:lvl>
    <w:lvl w:ilvl="8" w:tplc="D1346C26" w:tentative="1">
      <w:start w:val="1"/>
      <w:numFmt w:val="lowerRoman"/>
      <w:lvlText w:val="%9."/>
      <w:lvlJc w:val="right"/>
      <w:pPr>
        <w:ind w:left="6480" w:hanging="180"/>
      </w:pPr>
    </w:lvl>
  </w:abstractNum>
  <w:abstractNum w:abstractNumId="36" w15:restartNumberingAfterBreak="0">
    <w:nsid w:val="50614FA0"/>
    <w:multiLevelType w:val="hybridMultilevel"/>
    <w:tmpl w:val="50C04376"/>
    <w:lvl w:ilvl="0" w:tplc="F3E8B220">
      <w:start w:val="1"/>
      <w:numFmt w:val="lowerLetter"/>
      <w:lvlText w:val="%1."/>
      <w:lvlJc w:val="left"/>
      <w:pPr>
        <w:ind w:left="1080" w:hanging="360"/>
      </w:pPr>
      <w:rPr>
        <w:rFonts w:asciiTheme="minorHAnsi" w:eastAsia="Times New Roman" w:hAnsiTheme="minorHAnsi" w:cstheme="minorHAnsi"/>
      </w:rPr>
    </w:lvl>
    <w:lvl w:ilvl="1" w:tplc="F0A82102">
      <w:start w:val="1"/>
      <w:numFmt w:val="lowerLetter"/>
      <w:lvlText w:val="%2."/>
      <w:lvlJc w:val="left"/>
      <w:pPr>
        <w:ind w:left="1800" w:hanging="360"/>
      </w:pPr>
    </w:lvl>
    <w:lvl w:ilvl="2" w:tplc="A378AACC">
      <w:start w:val="1"/>
      <w:numFmt w:val="lowerLetter"/>
      <w:lvlText w:val="%3."/>
      <w:lvlJc w:val="left"/>
      <w:pPr>
        <w:ind w:left="2520" w:hanging="180"/>
      </w:pPr>
    </w:lvl>
    <w:lvl w:ilvl="3" w:tplc="E14A873A" w:tentative="1">
      <w:start w:val="1"/>
      <w:numFmt w:val="decimal"/>
      <w:lvlText w:val="%4."/>
      <w:lvlJc w:val="left"/>
      <w:pPr>
        <w:ind w:left="3240" w:hanging="360"/>
      </w:pPr>
    </w:lvl>
    <w:lvl w:ilvl="4" w:tplc="20549466" w:tentative="1">
      <w:start w:val="1"/>
      <w:numFmt w:val="lowerLetter"/>
      <w:lvlText w:val="%5."/>
      <w:lvlJc w:val="left"/>
      <w:pPr>
        <w:ind w:left="3960" w:hanging="360"/>
      </w:pPr>
    </w:lvl>
    <w:lvl w:ilvl="5" w:tplc="92C06050" w:tentative="1">
      <w:start w:val="1"/>
      <w:numFmt w:val="lowerRoman"/>
      <w:lvlText w:val="%6."/>
      <w:lvlJc w:val="right"/>
      <w:pPr>
        <w:ind w:left="4680" w:hanging="180"/>
      </w:pPr>
    </w:lvl>
    <w:lvl w:ilvl="6" w:tplc="30E6457C" w:tentative="1">
      <w:start w:val="1"/>
      <w:numFmt w:val="decimal"/>
      <w:lvlText w:val="%7."/>
      <w:lvlJc w:val="left"/>
      <w:pPr>
        <w:ind w:left="5400" w:hanging="360"/>
      </w:pPr>
    </w:lvl>
    <w:lvl w:ilvl="7" w:tplc="088C21C8" w:tentative="1">
      <w:start w:val="1"/>
      <w:numFmt w:val="lowerLetter"/>
      <w:lvlText w:val="%8."/>
      <w:lvlJc w:val="left"/>
      <w:pPr>
        <w:ind w:left="6120" w:hanging="360"/>
      </w:pPr>
    </w:lvl>
    <w:lvl w:ilvl="8" w:tplc="454E3214" w:tentative="1">
      <w:start w:val="1"/>
      <w:numFmt w:val="lowerRoman"/>
      <w:lvlText w:val="%9."/>
      <w:lvlJc w:val="right"/>
      <w:pPr>
        <w:ind w:left="6840" w:hanging="180"/>
      </w:pPr>
    </w:lvl>
  </w:abstractNum>
  <w:abstractNum w:abstractNumId="37" w15:restartNumberingAfterBreak="0">
    <w:nsid w:val="54C26896"/>
    <w:multiLevelType w:val="hybridMultilevel"/>
    <w:tmpl w:val="1D3619F4"/>
    <w:lvl w:ilvl="0" w:tplc="B36022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06FEA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86674">
      <w:start w:val="8"/>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780E5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410F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AA48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6416D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E184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827B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4EC28BB"/>
    <w:multiLevelType w:val="hybridMultilevel"/>
    <w:tmpl w:val="60028F94"/>
    <w:lvl w:ilvl="0" w:tplc="40EE3752">
      <w:start w:val="1"/>
      <w:numFmt w:val="lowerRoman"/>
      <w:lvlText w:val="%1."/>
      <w:lvlJc w:val="right"/>
      <w:pPr>
        <w:ind w:left="1440" w:hanging="360"/>
      </w:pPr>
    </w:lvl>
    <w:lvl w:ilvl="1" w:tplc="9BCC8DFA" w:tentative="1">
      <w:start w:val="1"/>
      <w:numFmt w:val="lowerLetter"/>
      <w:lvlText w:val="%2."/>
      <w:lvlJc w:val="left"/>
      <w:pPr>
        <w:ind w:left="2160" w:hanging="360"/>
      </w:pPr>
    </w:lvl>
    <w:lvl w:ilvl="2" w:tplc="3FFAA392" w:tentative="1">
      <w:start w:val="1"/>
      <w:numFmt w:val="lowerRoman"/>
      <w:lvlText w:val="%3."/>
      <w:lvlJc w:val="right"/>
      <w:pPr>
        <w:ind w:left="2880" w:hanging="180"/>
      </w:pPr>
    </w:lvl>
    <w:lvl w:ilvl="3" w:tplc="C10A2AF2" w:tentative="1">
      <w:start w:val="1"/>
      <w:numFmt w:val="decimal"/>
      <w:lvlText w:val="%4."/>
      <w:lvlJc w:val="left"/>
      <w:pPr>
        <w:ind w:left="3600" w:hanging="360"/>
      </w:pPr>
    </w:lvl>
    <w:lvl w:ilvl="4" w:tplc="0BD4154C" w:tentative="1">
      <w:start w:val="1"/>
      <w:numFmt w:val="lowerLetter"/>
      <w:lvlText w:val="%5."/>
      <w:lvlJc w:val="left"/>
      <w:pPr>
        <w:ind w:left="4320" w:hanging="360"/>
      </w:pPr>
    </w:lvl>
    <w:lvl w:ilvl="5" w:tplc="695ED6EE" w:tentative="1">
      <w:start w:val="1"/>
      <w:numFmt w:val="lowerRoman"/>
      <w:lvlText w:val="%6."/>
      <w:lvlJc w:val="right"/>
      <w:pPr>
        <w:ind w:left="5040" w:hanging="180"/>
      </w:pPr>
    </w:lvl>
    <w:lvl w:ilvl="6" w:tplc="2924C67A" w:tentative="1">
      <w:start w:val="1"/>
      <w:numFmt w:val="decimal"/>
      <w:lvlText w:val="%7."/>
      <w:lvlJc w:val="left"/>
      <w:pPr>
        <w:ind w:left="5760" w:hanging="360"/>
      </w:pPr>
    </w:lvl>
    <w:lvl w:ilvl="7" w:tplc="C898F49A" w:tentative="1">
      <w:start w:val="1"/>
      <w:numFmt w:val="lowerLetter"/>
      <w:lvlText w:val="%8."/>
      <w:lvlJc w:val="left"/>
      <w:pPr>
        <w:ind w:left="6480" w:hanging="360"/>
      </w:pPr>
    </w:lvl>
    <w:lvl w:ilvl="8" w:tplc="4728491C" w:tentative="1">
      <w:start w:val="1"/>
      <w:numFmt w:val="lowerRoman"/>
      <w:lvlText w:val="%9."/>
      <w:lvlJc w:val="right"/>
      <w:pPr>
        <w:ind w:left="7200" w:hanging="180"/>
      </w:pPr>
    </w:lvl>
  </w:abstractNum>
  <w:abstractNum w:abstractNumId="39" w15:restartNumberingAfterBreak="0">
    <w:nsid w:val="59CE0F9A"/>
    <w:multiLevelType w:val="hybridMultilevel"/>
    <w:tmpl w:val="6FA22B60"/>
    <w:lvl w:ilvl="0" w:tplc="15AA6B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B81A">
      <w:start w:val="1"/>
      <w:numFmt w:val="lowerLetter"/>
      <w:lvlText w:val="%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80D66">
      <w:start w:val="1"/>
      <w:numFmt w:val="lowerRoman"/>
      <w:lvlText w:val="%3"/>
      <w:lvlJc w:val="left"/>
      <w:pPr>
        <w:ind w:left="1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88114">
      <w:start w:val="1"/>
      <w:numFmt w:val="lowerRoman"/>
      <w:lvlRestart w:val="0"/>
      <w:lvlText w:val="%4."/>
      <w:lvlJc w:val="left"/>
      <w:pPr>
        <w:ind w:left="2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E9E46">
      <w:start w:val="1"/>
      <w:numFmt w:val="lowerLetter"/>
      <w:lvlText w:val="%5"/>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27AD4">
      <w:start w:val="1"/>
      <w:numFmt w:val="lowerRoman"/>
      <w:lvlText w:val="%6"/>
      <w:lvlJc w:val="left"/>
      <w:pPr>
        <w:ind w:left="3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CAC80">
      <w:start w:val="1"/>
      <w:numFmt w:val="decimal"/>
      <w:lvlText w:val="%7"/>
      <w:lvlJc w:val="left"/>
      <w:pPr>
        <w:ind w:left="3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48908">
      <w:start w:val="1"/>
      <w:numFmt w:val="lowerLetter"/>
      <w:lvlText w:val="%8"/>
      <w:lvlJc w:val="left"/>
      <w:pPr>
        <w:ind w:left="4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6E276">
      <w:start w:val="1"/>
      <w:numFmt w:val="lowerRoman"/>
      <w:lvlText w:val="%9"/>
      <w:lvlJc w:val="left"/>
      <w:pPr>
        <w:ind w:left="5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CDB76B8"/>
    <w:multiLevelType w:val="hybridMultilevel"/>
    <w:tmpl w:val="1FA0A2CA"/>
    <w:lvl w:ilvl="0" w:tplc="2C7E61B2">
      <w:start w:val="1"/>
      <w:numFmt w:val="upperLetter"/>
      <w:lvlText w:val="%1."/>
      <w:lvlJc w:val="left"/>
      <w:pPr>
        <w:ind w:left="720" w:hanging="360"/>
      </w:pPr>
      <w:rPr>
        <w:rFonts w:eastAsia="Arial Unicode MS" w:hint="default"/>
        <w:b/>
        <w:bCs/>
      </w:rPr>
    </w:lvl>
    <w:lvl w:ilvl="1" w:tplc="7058824C" w:tentative="1">
      <w:start w:val="1"/>
      <w:numFmt w:val="lowerLetter"/>
      <w:lvlText w:val="%2."/>
      <w:lvlJc w:val="left"/>
      <w:pPr>
        <w:ind w:left="1440" w:hanging="360"/>
      </w:pPr>
    </w:lvl>
    <w:lvl w:ilvl="2" w:tplc="2AFA106C" w:tentative="1">
      <w:start w:val="1"/>
      <w:numFmt w:val="lowerRoman"/>
      <w:lvlText w:val="%3."/>
      <w:lvlJc w:val="right"/>
      <w:pPr>
        <w:ind w:left="2160" w:hanging="180"/>
      </w:pPr>
    </w:lvl>
    <w:lvl w:ilvl="3" w:tplc="3E468D72" w:tentative="1">
      <w:start w:val="1"/>
      <w:numFmt w:val="decimal"/>
      <w:lvlText w:val="%4."/>
      <w:lvlJc w:val="left"/>
      <w:pPr>
        <w:ind w:left="2880" w:hanging="360"/>
      </w:pPr>
    </w:lvl>
    <w:lvl w:ilvl="4" w:tplc="AF96A1D0" w:tentative="1">
      <w:start w:val="1"/>
      <w:numFmt w:val="lowerLetter"/>
      <w:lvlText w:val="%5."/>
      <w:lvlJc w:val="left"/>
      <w:pPr>
        <w:ind w:left="3600" w:hanging="360"/>
      </w:pPr>
    </w:lvl>
    <w:lvl w:ilvl="5" w:tplc="3B323894" w:tentative="1">
      <w:start w:val="1"/>
      <w:numFmt w:val="lowerRoman"/>
      <w:lvlText w:val="%6."/>
      <w:lvlJc w:val="right"/>
      <w:pPr>
        <w:ind w:left="4320" w:hanging="180"/>
      </w:pPr>
    </w:lvl>
    <w:lvl w:ilvl="6" w:tplc="D466F9BA" w:tentative="1">
      <w:start w:val="1"/>
      <w:numFmt w:val="decimal"/>
      <w:lvlText w:val="%7."/>
      <w:lvlJc w:val="left"/>
      <w:pPr>
        <w:ind w:left="5040" w:hanging="360"/>
      </w:pPr>
    </w:lvl>
    <w:lvl w:ilvl="7" w:tplc="1FE61CC4" w:tentative="1">
      <w:start w:val="1"/>
      <w:numFmt w:val="lowerLetter"/>
      <w:lvlText w:val="%8."/>
      <w:lvlJc w:val="left"/>
      <w:pPr>
        <w:ind w:left="5760" w:hanging="360"/>
      </w:pPr>
    </w:lvl>
    <w:lvl w:ilvl="8" w:tplc="FB860672" w:tentative="1">
      <w:start w:val="1"/>
      <w:numFmt w:val="lowerRoman"/>
      <w:lvlText w:val="%9."/>
      <w:lvlJc w:val="right"/>
      <w:pPr>
        <w:ind w:left="6480" w:hanging="180"/>
      </w:pPr>
    </w:lvl>
  </w:abstractNum>
  <w:abstractNum w:abstractNumId="41" w15:restartNumberingAfterBreak="0">
    <w:nsid w:val="5D914D36"/>
    <w:multiLevelType w:val="hybridMultilevel"/>
    <w:tmpl w:val="CA06F63A"/>
    <w:lvl w:ilvl="0" w:tplc="AC7C7D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EF11A">
      <w:start w:val="1"/>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680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2E4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4B1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43C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A3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084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5AE1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E3902FA"/>
    <w:multiLevelType w:val="hybridMultilevel"/>
    <w:tmpl w:val="D4BA9232"/>
    <w:lvl w:ilvl="0" w:tplc="3E8AB50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83BC2">
      <w:start w:val="1"/>
      <w:numFmt w:val="lowerLetter"/>
      <w:lvlText w:val="%2"/>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B8ABC8">
      <w:start w:val="1"/>
      <w:numFmt w:val="lowerRoman"/>
      <w:lvlText w:val="%3"/>
      <w:lvlJc w:val="left"/>
      <w:pPr>
        <w:ind w:left="1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2BF70">
      <w:start w:val="1"/>
      <w:numFmt w:val="lowerRoman"/>
      <w:lvlRestart w:val="0"/>
      <w:lvlText w:val="%4."/>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24121E">
      <w:start w:val="1"/>
      <w:numFmt w:val="lowerLetter"/>
      <w:lvlText w:val="%5"/>
      <w:lvlJc w:val="left"/>
      <w:pPr>
        <w:ind w:left="2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61468">
      <w:start w:val="1"/>
      <w:numFmt w:val="lowerRoman"/>
      <w:lvlText w:val="%6"/>
      <w:lvlJc w:val="left"/>
      <w:pPr>
        <w:ind w:left="3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68C9A6">
      <w:start w:val="1"/>
      <w:numFmt w:val="decimal"/>
      <w:lvlText w:val="%7"/>
      <w:lvlJc w:val="left"/>
      <w:pPr>
        <w:ind w:left="3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2348E">
      <w:start w:val="1"/>
      <w:numFmt w:val="lowerLetter"/>
      <w:lvlText w:val="%8"/>
      <w:lvlJc w:val="left"/>
      <w:pPr>
        <w:ind w:left="4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E11D4">
      <w:start w:val="1"/>
      <w:numFmt w:val="lowerRoman"/>
      <w:lvlText w:val="%9"/>
      <w:lvlJc w:val="left"/>
      <w:pPr>
        <w:ind w:left="5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37120C7"/>
    <w:multiLevelType w:val="hybridMultilevel"/>
    <w:tmpl w:val="58CE62D0"/>
    <w:lvl w:ilvl="0" w:tplc="00C041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6A12A">
      <w:start w:val="1"/>
      <w:numFmt w:val="lowerLetter"/>
      <w:lvlText w:val="%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82E778">
      <w:start w:val="1"/>
      <w:numFmt w:val="lowerRoman"/>
      <w:lvlText w:val="%3"/>
      <w:lvlJc w:val="left"/>
      <w:pPr>
        <w:ind w:left="1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2709C">
      <w:start w:val="1"/>
      <w:numFmt w:val="lowerRoman"/>
      <w:lvlRestart w:val="0"/>
      <w:lvlText w:val="%4."/>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C352E">
      <w:start w:val="1"/>
      <w:numFmt w:val="lowerLetter"/>
      <w:lvlText w:val="%5"/>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8A04A">
      <w:start w:val="1"/>
      <w:numFmt w:val="lowerRoman"/>
      <w:lvlText w:val="%6"/>
      <w:lvlJc w:val="left"/>
      <w:pPr>
        <w:ind w:left="3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C3604">
      <w:start w:val="1"/>
      <w:numFmt w:val="decimal"/>
      <w:lvlText w:val="%7"/>
      <w:lvlJc w:val="left"/>
      <w:pPr>
        <w:ind w:left="3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0676A">
      <w:start w:val="1"/>
      <w:numFmt w:val="lowerLetter"/>
      <w:lvlText w:val="%8"/>
      <w:lvlJc w:val="left"/>
      <w:pPr>
        <w:ind w:left="4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21A92">
      <w:start w:val="1"/>
      <w:numFmt w:val="lowerRoman"/>
      <w:lvlText w:val="%9"/>
      <w:lvlJc w:val="left"/>
      <w:pPr>
        <w:ind w:left="5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66A3698"/>
    <w:multiLevelType w:val="hybridMultilevel"/>
    <w:tmpl w:val="C52E0994"/>
    <w:lvl w:ilvl="0" w:tplc="D32CB4D8">
      <w:start w:val="1"/>
      <w:numFmt w:val="upperLetter"/>
      <w:lvlText w:val="%1."/>
      <w:lvlJc w:val="left"/>
      <w:pPr>
        <w:ind w:left="360" w:hanging="360"/>
      </w:pPr>
      <w:rPr>
        <w:rFonts w:hint="default"/>
        <w:b/>
        <w:bCs/>
      </w:rPr>
    </w:lvl>
    <w:lvl w:ilvl="1" w:tplc="5094B01A">
      <w:start w:val="1"/>
      <w:numFmt w:val="decimal"/>
      <w:lvlText w:val="%2."/>
      <w:lvlJc w:val="left"/>
      <w:pPr>
        <w:ind w:left="720" w:hanging="360"/>
      </w:pPr>
    </w:lvl>
    <w:lvl w:ilvl="2" w:tplc="821C03D8" w:tentative="1">
      <w:start w:val="1"/>
      <w:numFmt w:val="lowerRoman"/>
      <w:lvlText w:val="%3."/>
      <w:lvlJc w:val="right"/>
      <w:pPr>
        <w:ind w:left="1800" w:hanging="180"/>
      </w:pPr>
    </w:lvl>
    <w:lvl w:ilvl="3" w:tplc="B2527706" w:tentative="1">
      <w:start w:val="1"/>
      <w:numFmt w:val="decimal"/>
      <w:lvlText w:val="%4."/>
      <w:lvlJc w:val="left"/>
      <w:pPr>
        <w:ind w:left="2520" w:hanging="360"/>
      </w:pPr>
    </w:lvl>
    <w:lvl w:ilvl="4" w:tplc="9042B098" w:tentative="1">
      <w:start w:val="1"/>
      <w:numFmt w:val="lowerLetter"/>
      <w:lvlText w:val="%5."/>
      <w:lvlJc w:val="left"/>
      <w:pPr>
        <w:ind w:left="3240" w:hanging="360"/>
      </w:pPr>
    </w:lvl>
    <w:lvl w:ilvl="5" w:tplc="2DF8DBB2" w:tentative="1">
      <w:start w:val="1"/>
      <w:numFmt w:val="lowerRoman"/>
      <w:lvlText w:val="%6."/>
      <w:lvlJc w:val="right"/>
      <w:pPr>
        <w:ind w:left="3960" w:hanging="180"/>
      </w:pPr>
    </w:lvl>
    <w:lvl w:ilvl="6" w:tplc="E2F42956" w:tentative="1">
      <w:start w:val="1"/>
      <w:numFmt w:val="decimal"/>
      <w:lvlText w:val="%7."/>
      <w:lvlJc w:val="left"/>
      <w:pPr>
        <w:ind w:left="4680" w:hanging="360"/>
      </w:pPr>
    </w:lvl>
    <w:lvl w:ilvl="7" w:tplc="38A46322" w:tentative="1">
      <w:start w:val="1"/>
      <w:numFmt w:val="lowerLetter"/>
      <w:lvlText w:val="%8."/>
      <w:lvlJc w:val="left"/>
      <w:pPr>
        <w:ind w:left="5400" w:hanging="360"/>
      </w:pPr>
    </w:lvl>
    <w:lvl w:ilvl="8" w:tplc="80047856" w:tentative="1">
      <w:start w:val="1"/>
      <w:numFmt w:val="lowerRoman"/>
      <w:lvlText w:val="%9."/>
      <w:lvlJc w:val="right"/>
      <w:pPr>
        <w:ind w:left="6120" w:hanging="180"/>
      </w:pPr>
    </w:lvl>
  </w:abstractNum>
  <w:abstractNum w:abstractNumId="45" w15:restartNumberingAfterBreak="0">
    <w:nsid w:val="69CA3386"/>
    <w:multiLevelType w:val="hybridMultilevel"/>
    <w:tmpl w:val="C25E0DE8"/>
    <w:lvl w:ilvl="0" w:tplc="BDBEAFD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FC394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A08F44">
      <w:start w:val="6"/>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803D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29C2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2916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629B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AC44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A9C5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9DB324B"/>
    <w:multiLevelType w:val="hybridMultilevel"/>
    <w:tmpl w:val="3B5452AA"/>
    <w:lvl w:ilvl="0" w:tplc="2E2CAFB8">
      <w:start w:val="1"/>
      <w:numFmt w:val="decimal"/>
      <w:lvlText w:val="%1."/>
      <w:lvlJc w:val="left"/>
      <w:pPr>
        <w:ind w:left="1080" w:hanging="360"/>
      </w:pPr>
      <w:rPr>
        <w:rFonts w:hint="default"/>
      </w:rPr>
    </w:lvl>
    <w:lvl w:ilvl="1" w:tplc="AC14115E">
      <w:start w:val="1"/>
      <w:numFmt w:val="lowerLetter"/>
      <w:lvlText w:val="%2."/>
      <w:lvlJc w:val="left"/>
      <w:pPr>
        <w:ind w:left="1800" w:hanging="360"/>
      </w:pPr>
    </w:lvl>
    <w:lvl w:ilvl="2" w:tplc="863C3B4A">
      <w:start w:val="1"/>
      <w:numFmt w:val="lowerLetter"/>
      <w:lvlText w:val="%3."/>
      <w:lvlJc w:val="left"/>
      <w:pPr>
        <w:ind w:left="2520" w:hanging="180"/>
      </w:pPr>
    </w:lvl>
    <w:lvl w:ilvl="3" w:tplc="088666C4" w:tentative="1">
      <w:start w:val="1"/>
      <w:numFmt w:val="decimal"/>
      <w:lvlText w:val="%4."/>
      <w:lvlJc w:val="left"/>
      <w:pPr>
        <w:ind w:left="3240" w:hanging="360"/>
      </w:pPr>
    </w:lvl>
    <w:lvl w:ilvl="4" w:tplc="D2A80556" w:tentative="1">
      <w:start w:val="1"/>
      <w:numFmt w:val="lowerLetter"/>
      <w:lvlText w:val="%5."/>
      <w:lvlJc w:val="left"/>
      <w:pPr>
        <w:ind w:left="3960" w:hanging="360"/>
      </w:pPr>
    </w:lvl>
    <w:lvl w:ilvl="5" w:tplc="2D2A13B6" w:tentative="1">
      <w:start w:val="1"/>
      <w:numFmt w:val="lowerRoman"/>
      <w:lvlText w:val="%6."/>
      <w:lvlJc w:val="right"/>
      <w:pPr>
        <w:ind w:left="4680" w:hanging="180"/>
      </w:pPr>
    </w:lvl>
    <w:lvl w:ilvl="6" w:tplc="6D8E551A" w:tentative="1">
      <w:start w:val="1"/>
      <w:numFmt w:val="decimal"/>
      <w:lvlText w:val="%7."/>
      <w:lvlJc w:val="left"/>
      <w:pPr>
        <w:ind w:left="5400" w:hanging="360"/>
      </w:pPr>
    </w:lvl>
    <w:lvl w:ilvl="7" w:tplc="16C869D4" w:tentative="1">
      <w:start w:val="1"/>
      <w:numFmt w:val="lowerLetter"/>
      <w:lvlText w:val="%8."/>
      <w:lvlJc w:val="left"/>
      <w:pPr>
        <w:ind w:left="6120" w:hanging="360"/>
      </w:pPr>
    </w:lvl>
    <w:lvl w:ilvl="8" w:tplc="577CA098" w:tentative="1">
      <w:start w:val="1"/>
      <w:numFmt w:val="lowerRoman"/>
      <w:lvlText w:val="%9."/>
      <w:lvlJc w:val="right"/>
      <w:pPr>
        <w:ind w:left="6840" w:hanging="180"/>
      </w:pPr>
    </w:lvl>
  </w:abstractNum>
  <w:abstractNum w:abstractNumId="47" w15:restartNumberingAfterBreak="0">
    <w:nsid w:val="6DAC39EF"/>
    <w:multiLevelType w:val="hybridMultilevel"/>
    <w:tmpl w:val="6D8E7490"/>
    <w:lvl w:ilvl="0" w:tplc="9D52E94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84B84">
      <w:start w:val="1"/>
      <w:numFmt w:val="lowerLetter"/>
      <w:lvlText w:val="%2"/>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8C142">
      <w:start w:val="1"/>
      <w:numFmt w:val="lowerRoman"/>
      <w:lvlText w:val="%3"/>
      <w:lvlJc w:val="left"/>
      <w:pPr>
        <w:ind w:left="1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ED768">
      <w:start w:val="1"/>
      <w:numFmt w:val="decimal"/>
      <w:lvlText w:val="%4"/>
      <w:lvlJc w:val="left"/>
      <w:pPr>
        <w:ind w:left="1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E1A28">
      <w:start w:val="1"/>
      <w:numFmt w:val="lowerRoman"/>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931C">
      <w:start w:val="1"/>
      <w:numFmt w:val="lowerRoman"/>
      <w:lvlText w:val="%6"/>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EA20A">
      <w:start w:val="1"/>
      <w:numFmt w:val="decimal"/>
      <w:lvlText w:val="%7"/>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8C5754">
      <w:start w:val="1"/>
      <w:numFmt w:val="lowerLetter"/>
      <w:lvlText w:val="%8"/>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4D4CE">
      <w:start w:val="1"/>
      <w:numFmt w:val="lowerRoman"/>
      <w:lvlText w:val="%9"/>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2D9314B"/>
    <w:multiLevelType w:val="hybridMultilevel"/>
    <w:tmpl w:val="9620D3E6"/>
    <w:lvl w:ilvl="0" w:tplc="06346F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AD370">
      <w:start w:val="1"/>
      <w:numFmt w:val="lowerLetter"/>
      <w:lvlText w:val="%2"/>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8FFC2">
      <w:start w:val="1"/>
      <w:numFmt w:val="lowerRoman"/>
      <w:lvlText w:val="%3"/>
      <w:lvlJc w:val="left"/>
      <w:pPr>
        <w:ind w:left="1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FE8">
      <w:start w:val="1"/>
      <w:numFmt w:val="lowerRoman"/>
      <w:lvlRestart w:val="0"/>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E6586">
      <w:start w:val="1"/>
      <w:numFmt w:val="lowerLetter"/>
      <w:lvlText w:val="%5"/>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909374">
      <w:start w:val="1"/>
      <w:numFmt w:val="lowerRoman"/>
      <w:lvlText w:val="%6"/>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EDC38">
      <w:start w:val="1"/>
      <w:numFmt w:val="decimal"/>
      <w:lvlText w:val="%7"/>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4BE5E">
      <w:start w:val="1"/>
      <w:numFmt w:val="lowerLetter"/>
      <w:lvlText w:val="%8"/>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0F568">
      <w:start w:val="1"/>
      <w:numFmt w:val="lowerRoman"/>
      <w:lvlText w:val="%9"/>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2E80289"/>
    <w:multiLevelType w:val="hybridMultilevel"/>
    <w:tmpl w:val="C5EC66EA"/>
    <w:lvl w:ilvl="0" w:tplc="0B808E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E3D7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DE3B0C">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04BE2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2E0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E798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48E6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6E4AA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C81AA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3E14C4B"/>
    <w:multiLevelType w:val="hybridMultilevel"/>
    <w:tmpl w:val="481822A6"/>
    <w:lvl w:ilvl="0" w:tplc="5EC2D58E">
      <w:start w:val="1"/>
      <w:numFmt w:val="decimal"/>
      <w:lvlText w:val="%1."/>
      <w:lvlJc w:val="left"/>
      <w:pPr>
        <w:ind w:left="720" w:hanging="360"/>
      </w:pPr>
    </w:lvl>
    <w:lvl w:ilvl="1" w:tplc="4C70EB4E" w:tentative="1">
      <w:start w:val="1"/>
      <w:numFmt w:val="lowerLetter"/>
      <w:lvlText w:val="%2."/>
      <w:lvlJc w:val="left"/>
      <w:pPr>
        <w:ind w:left="1440" w:hanging="360"/>
      </w:pPr>
    </w:lvl>
    <w:lvl w:ilvl="2" w:tplc="D6C26566" w:tentative="1">
      <w:start w:val="1"/>
      <w:numFmt w:val="lowerRoman"/>
      <w:lvlText w:val="%3."/>
      <w:lvlJc w:val="right"/>
      <w:pPr>
        <w:ind w:left="2160" w:hanging="180"/>
      </w:pPr>
    </w:lvl>
    <w:lvl w:ilvl="3" w:tplc="72A0F740" w:tentative="1">
      <w:start w:val="1"/>
      <w:numFmt w:val="decimal"/>
      <w:lvlText w:val="%4."/>
      <w:lvlJc w:val="left"/>
      <w:pPr>
        <w:ind w:left="2880" w:hanging="360"/>
      </w:pPr>
    </w:lvl>
    <w:lvl w:ilvl="4" w:tplc="0EC29B08" w:tentative="1">
      <w:start w:val="1"/>
      <w:numFmt w:val="lowerLetter"/>
      <w:lvlText w:val="%5."/>
      <w:lvlJc w:val="left"/>
      <w:pPr>
        <w:ind w:left="3600" w:hanging="360"/>
      </w:pPr>
    </w:lvl>
    <w:lvl w:ilvl="5" w:tplc="032C0552" w:tentative="1">
      <w:start w:val="1"/>
      <w:numFmt w:val="lowerRoman"/>
      <w:lvlText w:val="%6."/>
      <w:lvlJc w:val="right"/>
      <w:pPr>
        <w:ind w:left="4320" w:hanging="180"/>
      </w:pPr>
    </w:lvl>
    <w:lvl w:ilvl="6" w:tplc="9AAA14AC" w:tentative="1">
      <w:start w:val="1"/>
      <w:numFmt w:val="decimal"/>
      <w:lvlText w:val="%7."/>
      <w:lvlJc w:val="left"/>
      <w:pPr>
        <w:ind w:left="5040" w:hanging="360"/>
      </w:pPr>
    </w:lvl>
    <w:lvl w:ilvl="7" w:tplc="4A44A04E" w:tentative="1">
      <w:start w:val="1"/>
      <w:numFmt w:val="lowerLetter"/>
      <w:lvlText w:val="%8."/>
      <w:lvlJc w:val="left"/>
      <w:pPr>
        <w:ind w:left="5760" w:hanging="360"/>
      </w:pPr>
    </w:lvl>
    <w:lvl w:ilvl="8" w:tplc="70C8277C" w:tentative="1">
      <w:start w:val="1"/>
      <w:numFmt w:val="lowerRoman"/>
      <w:lvlText w:val="%9."/>
      <w:lvlJc w:val="right"/>
      <w:pPr>
        <w:ind w:left="6480" w:hanging="180"/>
      </w:pPr>
    </w:lvl>
  </w:abstractNum>
  <w:abstractNum w:abstractNumId="51" w15:restartNumberingAfterBreak="0">
    <w:nsid w:val="75AD2DEF"/>
    <w:multiLevelType w:val="hybridMultilevel"/>
    <w:tmpl w:val="A72825DA"/>
    <w:lvl w:ilvl="0" w:tplc="053420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EE58A">
      <w:start w:val="1"/>
      <w:numFmt w:val="lowerLetter"/>
      <w:lvlText w:val="%2"/>
      <w:lvlJc w:val="left"/>
      <w:pPr>
        <w:ind w:left="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3CFB8E">
      <w:start w:val="1"/>
      <w:numFmt w:val="lowerRoman"/>
      <w:lvlText w:val="%3"/>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2D6C6">
      <w:start w:val="1"/>
      <w:numFmt w:val="decimal"/>
      <w:lvlText w:val="%4"/>
      <w:lvlJc w:val="left"/>
      <w:pPr>
        <w:ind w:left="1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E8C3E">
      <w:start w:val="1"/>
      <w:numFmt w:val="lowerRoman"/>
      <w:lvlRestart w:val="0"/>
      <w:lvlText w:val="%5."/>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4F284">
      <w:start w:val="1"/>
      <w:numFmt w:val="lowerRoman"/>
      <w:lvlText w:val="%6"/>
      <w:lvlJc w:val="left"/>
      <w:pPr>
        <w:ind w:left="2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186616">
      <w:start w:val="1"/>
      <w:numFmt w:val="decimal"/>
      <w:lvlText w:val="%7"/>
      <w:lvlJc w:val="left"/>
      <w:pPr>
        <w:ind w:left="3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ACCB4">
      <w:start w:val="1"/>
      <w:numFmt w:val="lowerLetter"/>
      <w:lvlText w:val="%8"/>
      <w:lvlJc w:val="left"/>
      <w:pPr>
        <w:ind w:left="4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40EB56">
      <w:start w:val="1"/>
      <w:numFmt w:val="lowerRoman"/>
      <w:lvlText w:val="%9"/>
      <w:lvlJc w:val="left"/>
      <w:pPr>
        <w:ind w:left="5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8343555"/>
    <w:multiLevelType w:val="hybridMultilevel"/>
    <w:tmpl w:val="8BE67760"/>
    <w:lvl w:ilvl="0" w:tplc="3C607A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98F6FE">
      <w:start w:val="1"/>
      <w:numFmt w:val="lowerLetter"/>
      <w:lvlText w:val="%2"/>
      <w:lvlJc w:val="left"/>
      <w:pPr>
        <w:ind w:left="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21480">
      <w:start w:val="1"/>
      <w:numFmt w:val="lowerRoman"/>
      <w:lvlText w:val="%3"/>
      <w:lvlJc w:val="left"/>
      <w:pPr>
        <w:ind w:left="1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EE9F8">
      <w:start w:val="4"/>
      <w:numFmt w:val="lowerRoman"/>
      <w:lvlRestart w:val="0"/>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4704A">
      <w:start w:val="1"/>
      <w:numFmt w:val="lowerLetter"/>
      <w:lvlText w:val="%5"/>
      <w:lvlJc w:val="left"/>
      <w:pPr>
        <w:ind w:left="2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67F66">
      <w:start w:val="1"/>
      <w:numFmt w:val="lowerRoman"/>
      <w:lvlText w:val="%6"/>
      <w:lvlJc w:val="left"/>
      <w:pPr>
        <w:ind w:left="3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4504E">
      <w:start w:val="1"/>
      <w:numFmt w:val="decimal"/>
      <w:lvlText w:val="%7"/>
      <w:lvlJc w:val="left"/>
      <w:pPr>
        <w:ind w:left="3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4365E">
      <w:start w:val="1"/>
      <w:numFmt w:val="lowerLetter"/>
      <w:lvlText w:val="%8"/>
      <w:lvlJc w:val="left"/>
      <w:pPr>
        <w:ind w:left="4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A7E9A">
      <w:start w:val="1"/>
      <w:numFmt w:val="lowerRoman"/>
      <w:lvlText w:val="%9"/>
      <w:lvlJc w:val="left"/>
      <w:pPr>
        <w:ind w:left="5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EA00FD9"/>
    <w:multiLevelType w:val="hybridMultilevel"/>
    <w:tmpl w:val="7596614E"/>
    <w:lvl w:ilvl="0" w:tplc="32FAF3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8C844">
      <w:start w:val="1"/>
      <w:numFmt w:val="lowerLetter"/>
      <w:lvlText w:val="%2"/>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A3516">
      <w:start w:val="4"/>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A7C3A">
      <w:start w:val="1"/>
      <w:numFmt w:val="decimal"/>
      <w:lvlText w:val="%4"/>
      <w:lvlJc w:val="left"/>
      <w:pPr>
        <w:ind w:left="2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C734E">
      <w:start w:val="1"/>
      <w:numFmt w:val="lowerLetter"/>
      <w:lvlText w:val="%5"/>
      <w:lvlJc w:val="left"/>
      <w:pPr>
        <w:ind w:left="3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86B8C">
      <w:start w:val="1"/>
      <w:numFmt w:val="lowerRoman"/>
      <w:lvlText w:val="%6"/>
      <w:lvlJc w:val="left"/>
      <w:pPr>
        <w:ind w:left="4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2EB2A">
      <w:start w:val="1"/>
      <w:numFmt w:val="decimal"/>
      <w:lvlText w:val="%7"/>
      <w:lvlJc w:val="left"/>
      <w:pPr>
        <w:ind w:left="5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A0A0BC">
      <w:start w:val="1"/>
      <w:numFmt w:val="lowerLetter"/>
      <w:lvlText w:val="%8"/>
      <w:lvlJc w:val="left"/>
      <w:pPr>
        <w:ind w:left="5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18405A">
      <w:start w:val="1"/>
      <w:numFmt w:val="lowerRoman"/>
      <w:lvlText w:val="%9"/>
      <w:lvlJc w:val="left"/>
      <w:pPr>
        <w:ind w:left="6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3050380">
    <w:abstractNumId w:val="12"/>
  </w:num>
  <w:num w:numId="2" w16cid:durableId="1493985811">
    <w:abstractNumId w:val="50"/>
  </w:num>
  <w:num w:numId="3" w16cid:durableId="1034115297">
    <w:abstractNumId w:val="17"/>
  </w:num>
  <w:num w:numId="4" w16cid:durableId="200091122">
    <w:abstractNumId w:val="23"/>
  </w:num>
  <w:num w:numId="5" w16cid:durableId="178089016">
    <w:abstractNumId w:val="53"/>
  </w:num>
  <w:num w:numId="6" w16cid:durableId="202064365">
    <w:abstractNumId w:val="8"/>
  </w:num>
  <w:num w:numId="7" w16cid:durableId="273025278">
    <w:abstractNumId w:val="18"/>
  </w:num>
  <w:num w:numId="8" w16cid:durableId="843324578">
    <w:abstractNumId w:val="22"/>
  </w:num>
  <w:num w:numId="9" w16cid:durableId="1621372503">
    <w:abstractNumId w:val="47"/>
  </w:num>
  <w:num w:numId="10" w16cid:durableId="486093098">
    <w:abstractNumId w:val="19"/>
  </w:num>
  <w:num w:numId="11" w16cid:durableId="1614822931">
    <w:abstractNumId w:val="51"/>
  </w:num>
  <w:num w:numId="12" w16cid:durableId="864442807">
    <w:abstractNumId w:val="24"/>
  </w:num>
  <w:num w:numId="13" w16cid:durableId="1517421467">
    <w:abstractNumId w:val="39"/>
  </w:num>
  <w:num w:numId="14" w16cid:durableId="1882093244">
    <w:abstractNumId w:val="26"/>
  </w:num>
  <w:num w:numId="15" w16cid:durableId="511800406">
    <w:abstractNumId w:val="48"/>
  </w:num>
  <w:num w:numId="16" w16cid:durableId="807749473">
    <w:abstractNumId w:val="15"/>
  </w:num>
  <w:num w:numId="17" w16cid:durableId="1072970680">
    <w:abstractNumId w:val="41"/>
  </w:num>
  <w:num w:numId="18" w16cid:durableId="745685421">
    <w:abstractNumId w:val="32"/>
  </w:num>
  <w:num w:numId="19" w16cid:durableId="1178157971">
    <w:abstractNumId w:val="11"/>
  </w:num>
  <w:num w:numId="20" w16cid:durableId="546337774">
    <w:abstractNumId w:val="5"/>
  </w:num>
  <w:num w:numId="21" w16cid:durableId="567348172">
    <w:abstractNumId w:val="37"/>
  </w:num>
  <w:num w:numId="22" w16cid:durableId="1946838622">
    <w:abstractNumId w:val="49"/>
  </w:num>
  <w:num w:numId="23" w16cid:durableId="530152147">
    <w:abstractNumId w:val="45"/>
  </w:num>
  <w:num w:numId="24" w16cid:durableId="862398549">
    <w:abstractNumId w:val="13"/>
  </w:num>
  <w:num w:numId="25" w16cid:durableId="923997413">
    <w:abstractNumId w:val="10"/>
  </w:num>
  <w:num w:numId="26" w16cid:durableId="2077580672">
    <w:abstractNumId w:val="9"/>
  </w:num>
  <w:num w:numId="27" w16cid:durableId="823082603">
    <w:abstractNumId w:val="28"/>
  </w:num>
  <w:num w:numId="28" w16cid:durableId="1297220542">
    <w:abstractNumId w:val="42"/>
  </w:num>
  <w:num w:numId="29" w16cid:durableId="298650485">
    <w:abstractNumId w:val="16"/>
  </w:num>
  <w:num w:numId="30" w16cid:durableId="157035934">
    <w:abstractNumId w:val="30"/>
  </w:num>
  <w:num w:numId="31" w16cid:durableId="318778882">
    <w:abstractNumId w:val="33"/>
  </w:num>
  <w:num w:numId="32" w16cid:durableId="1179078011">
    <w:abstractNumId w:val="43"/>
  </w:num>
  <w:num w:numId="33" w16cid:durableId="350840539">
    <w:abstractNumId w:val="52"/>
  </w:num>
  <w:num w:numId="34" w16cid:durableId="519273534">
    <w:abstractNumId w:val="25"/>
  </w:num>
  <w:num w:numId="35" w16cid:durableId="149562566">
    <w:abstractNumId w:val="6"/>
  </w:num>
  <w:num w:numId="36" w16cid:durableId="990645806">
    <w:abstractNumId w:val="31"/>
  </w:num>
  <w:num w:numId="37" w16cid:durableId="308679193">
    <w:abstractNumId w:val="14"/>
  </w:num>
  <w:num w:numId="38" w16cid:durableId="103965540">
    <w:abstractNumId w:val="20"/>
  </w:num>
  <w:num w:numId="39" w16cid:durableId="1265768253">
    <w:abstractNumId w:val="40"/>
  </w:num>
  <w:num w:numId="40" w16cid:durableId="1244681764">
    <w:abstractNumId w:val="21"/>
  </w:num>
  <w:num w:numId="41" w16cid:durableId="127818200">
    <w:abstractNumId w:val="44"/>
  </w:num>
  <w:num w:numId="42" w16cid:durableId="1936211689">
    <w:abstractNumId w:val="7"/>
  </w:num>
  <w:num w:numId="43" w16cid:durableId="529802787">
    <w:abstractNumId w:val="38"/>
  </w:num>
  <w:num w:numId="44" w16cid:durableId="1421180472">
    <w:abstractNumId w:val="34"/>
  </w:num>
  <w:num w:numId="45" w16cid:durableId="133721667">
    <w:abstractNumId w:val="29"/>
  </w:num>
  <w:num w:numId="46" w16cid:durableId="401636064">
    <w:abstractNumId w:val="36"/>
  </w:num>
  <w:num w:numId="47" w16cid:durableId="711272295">
    <w:abstractNumId w:val="4"/>
  </w:num>
  <w:num w:numId="48" w16cid:durableId="1516532833">
    <w:abstractNumId w:val="27"/>
  </w:num>
  <w:num w:numId="49" w16cid:durableId="646086089">
    <w:abstractNumId w:val="46"/>
  </w:num>
  <w:num w:numId="50" w16cid:durableId="11339853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0184085">
    <w:abstractNumId w:val="0"/>
  </w:num>
  <w:num w:numId="52" w16cid:durableId="721095847">
    <w:abstractNumId w:val="1"/>
  </w:num>
  <w:num w:numId="53" w16cid:durableId="1487748625">
    <w:abstractNumId w:val="2"/>
  </w:num>
  <w:num w:numId="54" w16cid:durableId="1399597038">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81"/>
    <o:shapelayout v:ext="edit">
      <o:idmap v:ext="edit" data="2"/>
      <o:rules v:ext="edit">
        <o:r id="V:Rule1" type="connector" idref="#_x0000_s2049"/>
        <o:r id="V:Rule2" type="connector" idref="#_x0000_s2050"/>
        <o:r id="V:Rule3" type="connector" idref="#_x0000_s2051"/>
        <o:r id="V:Rule4" type="connector" idref="#AutoShape 286"/>
      </o:rules>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C91"/>
    <w:rsid w:val="005B7159"/>
    <w:rsid w:val="00656378"/>
    <w:rsid w:val="00727C91"/>
    <w:rsid w:val="009315AA"/>
    <w:rsid w:val="00A73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81"/>
    <o:shapelayout v:ext="edit">
      <o:idmap v:ext="edit" data="1,3"/>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 id="V:Rule122" type="connector" idref="#_x0000_s1887"/>
        <o:r id="V:Rule123" type="connector" idref="#_x0000_s1842"/>
        <o:r id="V:Rule124" type="connector" idref="#_x0000_s1624"/>
        <o:r id="V:Rule125" type="connector" idref="#_x0000_s1821"/>
        <o:r id="V:Rule126" type="connector" idref="#_x0000_s1618"/>
        <o:r id="V:Rule127" type="connector" idref="#_x0000_s1587"/>
        <o:r id="V:Rule128" type="connector" idref="#_x0000_s1544"/>
        <o:r id="V:Rule129" type="connector" idref="#_x0000_s1612"/>
        <o:r id="V:Rule130" type="connector" idref="#_x0000_s1568"/>
        <o:r id="V:Rule131" type="connector" idref="#_x0000_s1607"/>
        <o:r id="V:Rule132" type="connector" idref="#_x0000_s1546"/>
        <o:r id="V:Rule133" type="connector" idref="#_x0000_s1819"/>
        <o:r id="V:Rule134" type="connector" idref="#_x0000_s1900"/>
        <o:r id="V:Rule135" type="connector" idref="#_x0000_s1878"/>
        <o:r id="V:Rule136" type="connector" idref="#_x0000_s1632"/>
        <o:r id="V:Rule137" type="connector" idref="#_x0000_s1861"/>
        <o:r id="V:Rule138" type="connector" idref="#_x0000_s1605"/>
        <o:r id="V:Rule139" type="connector" idref="#_x0000_s1835"/>
        <o:r id="V:Rule140" type="connector" idref="#_x0000_s1564"/>
        <o:r id="V:Rule141" type="connector" idref="#_x0000_s1877"/>
        <o:r id="V:Rule142" type="connector" idref="#_x0000_s1847"/>
        <o:r id="V:Rule143" type="connector" idref="#_x0000_s1802"/>
        <o:r id="V:Rule144" type="connector" idref="#_x0000_s1572"/>
        <o:r id="V:Rule145" type="connector" idref="#_x0000_s1634"/>
        <o:r id="V:Rule146" type="connector" idref="#_x0000_s1815"/>
        <o:r id="V:Rule147" type="connector" idref="#_x0000_s1638"/>
        <o:r id="V:Rule148" type="connector" idref="#_x0000_s1590"/>
        <o:r id="V:Rule149" type="connector" idref="#_x0000_s1864"/>
        <o:r id="V:Rule150" type="connector" idref="#_x0000_s1844"/>
        <o:r id="V:Rule151" type="connector" idref="#_x0000_s1800"/>
        <o:r id="V:Rule152" type="connector" idref="#_x0000_s1552"/>
        <o:r id="V:Rule153" type="connector" idref="#_x0000_s1656"/>
        <o:r id="V:Rule154" type="connector" idref="#_x0000_s1554"/>
        <o:r id="V:Rule155" type="connector" idref="#_x0000_s1630"/>
        <o:r id="V:Rule156" type="connector" idref="#_x0000_s1622"/>
        <o:r id="V:Rule157" type="connector" idref="#_x0000_s1650"/>
        <o:r id="V:Rule158" type="connector" idref="#_x0000_s1865"/>
        <o:r id="V:Rule159" type="connector" idref="#_x0000_s1566"/>
        <o:r id="V:Rule160" type="connector" idref="#_x0000_s1863"/>
        <o:r id="V:Rule161" type="connector" idref="#_x0000_s1560"/>
        <o:r id="V:Rule162" type="connector" idref="#_x0000_s1610"/>
        <o:r id="V:Rule163" type="connector" idref="#_x0000_s1588"/>
        <o:r id="V:Rule164" type="connector" idref="#_x0000_s1595"/>
        <o:r id="V:Rule165" type="connector" idref="#_x0000_s1866"/>
        <o:r id="V:Rule166" type="connector" idref="#_x0000_s1628"/>
        <o:r id="V:Rule167" type="connector" idref="#_x0000_s1644"/>
        <o:r id="V:Rule168" type="connector" idref="#_x0000_s1597"/>
        <o:r id="V:Rule169" type="connector" idref="#_x0000_s1636"/>
        <o:r id="V:Rule170" type="connector" idref="#_x0000_s1894"/>
        <o:r id="V:Rule171" type="connector" idref="#_x0000_s1579"/>
        <o:r id="V:Rule172" type="connector" idref="#_x0000_s1869"/>
        <o:r id="V:Rule173" type="connector" idref="#_x0000_s1849"/>
        <o:r id="V:Rule174" type="connector" idref="#_x0000_s1859"/>
        <o:r id="V:Rule175" type="connector" idref="#_x0000_s1881"/>
        <o:r id="V:Rule176" type="connector" idref="#_x0000_s1594"/>
        <o:r id="V:Rule177" type="connector" idref="#_x0000_s1556"/>
        <o:r id="V:Rule178" type="connector" idref="#_x0000_s1817"/>
        <o:r id="V:Rule179" type="connector" idref="#_x0000_s1640"/>
        <o:r id="V:Rule180" type="connector" idref="#_x0000_s1848"/>
        <o:r id="V:Rule181" type="connector" idref="#_x0000_s1888"/>
        <o:r id="V:Rule182" type="connector" idref="#_x0000_s1798"/>
        <o:r id="V:Rule183" type="connector" idref="#_x0000_s1652"/>
        <o:r id="V:Rule184" type="connector" idref="#_x0000_s1853"/>
        <o:r id="V:Rule185" type="connector" idref="#_x0000_s1658"/>
        <o:r id="V:Rule186" type="connector" idref="#_x0000_s1902"/>
        <o:r id="V:Rule187" type="connector" idref="#_x0000_s1837"/>
        <o:r id="V:Rule188" type="connector" idref="#_x0000_s1642"/>
        <o:r id="V:Rule189" type="connector" idref="#_x0000_s1880"/>
        <o:r id="V:Rule190" type="connector" idref="#_x0000_s1548"/>
        <o:r id="V:Rule191" type="connector" idref="#_x0000_s1829"/>
        <o:r id="V:Rule192" type="connector" idref="#_x0000_s1845"/>
        <o:r id="V:Rule193" type="connector" idref="#_x0000_s1855"/>
        <o:r id="V:Rule194" type="connector" idref="#_x0000_s1574"/>
        <o:r id="V:Rule195" type="connector" idref="#_x0000_s1581"/>
        <o:r id="V:Rule196" type="connector" idref="#_x0000_s1616"/>
        <o:r id="V:Rule197" type="connector" idref="#_x0000_s1873"/>
        <o:r id="V:Rule198" type="connector" idref="#_x0000_s1813"/>
        <o:r id="V:Rule199" type="connector" idref="#_x0000_s1583"/>
        <o:r id="V:Rule200" type="connector" idref="#_x0000_s1885"/>
        <o:r id="V:Rule201" type="connector" idref="#_x0000_s1661"/>
        <o:r id="V:Rule202" type="connector" idref="#_x0000_s1659"/>
        <o:r id="V:Rule203" type="connector" idref="#_x0000_s1839"/>
        <o:r id="V:Rule204" type="connector" idref="#_x0000_s1585"/>
        <o:r id="V:Rule205" type="connector" idref="#_x0000_s1896"/>
        <o:r id="V:Rule206" type="connector" idref="#_x0000_s1833"/>
        <o:r id="V:Rule207" type="connector" idref="#_x0000_s1570"/>
        <o:r id="V:Rule208" type="connector" idref="#_x0000_s1857"/>
        <o:r id="V:Rule209" type="connector" idref="#_x0000_s1577"/>
        <o:r id="V:Rule210" type="connector" idref="#_x0000_s1890"/>
        <o:r id="V:Rule211" type="connector" idref="#_x0000_s1620"/>
        <o:r id="V:Rule212" type="connector" idref="#_x0000_s1898"/>
        <o:r id="V:Rule213" type="connector" idref="#_x0000_s1827"/>
        <o:r id="V:Rule214" type="connector" idref="#_x0000_s1811"/>
        <o:r id="V:Rule215" type="connector" idref="#_x0000_s1562"/>
        <o:r id="V:Rule216" type="connector" idref="#_x0000_s1609"/>
        <o:r id="V:Rule217" type="connector" idref="#_x0000_s1871"/>
        <o:r id="V:Rule218" type="connector" idref="#_x0000_s1646"/>
        <o:r id="V:Rule219" type="connector" idref="#_x0000_s1867"/>
        <o:r id="V:Rule220" type="connector" idref="#_x0000_s1851"/>
        <o:r id="V:Rule221" type="connector" idref="#_x0000_s1892"/>
        <o:r id="V:Rule222" type="connector" idref="#_x0000_s1831"/>
        <o:r id="V:Rule223" type="connector" idref="#_x0000_s1558"/>
        <o:r id="V:Rule224" type="connector" idref="#_x0000_s1825"/>
        <o:r id="V:Rule225" type="connector" idref="#_x0000_s1804"/>
        <o:r id="V:Rule226" type="connector" idref="#_x0000_s1601"/>
        <o:r id="V:Rule227" type="connector" idref="#_x0000_s1550"/>
        <o:r id="V:Rule228" type="connector" idref="#_x0000_s1823"/>
        <o:r id="V:Rule229" type="connector" idref="#_x0000_s1592"/>
        <o:r id="V:Rule230" type="connector" idref="#_x0000_s1599"/>
        <o:r id="V:Rule231" type="connector" idref="#_x0000_s1648"/>
        <o:r id="V:Rule232" type="connector" idref="#_x0000_s1664"/>
        <o:r id="V:Rule233" type="connector" idref="#_x0000_s1614"/>
        <o:r id="V:Rule234" type="connector" idref="#_x0000_s1603"/>
        <o:r id="V:Rule235" type="connector" idref="#_x0000_s1807"/>
        <o:r id="V:Rule236" type="connector" idref="#_x0000_s1663"/>
        <o:r id="V:Rule237" type="connector" idref="#_x0000_s1854"/>
        <o:r id="V:Rule238" type="connector" idref="#_x0000_s1626"/>
        <o:r id="V:Rule239" type="connector" idref="#_x0000_s1809"/>
        <o:r id="V:Rule240" type="connector" idref="#_x0000_s1875"/>
        <o:r id="V:Rule241" type="connector" idref="#_x0000_s1883"/>
        <o:r id="V:Rule242" type="connector" idref="#_x0000_s1654"/>
      </o:rules>
    </o:shapelayout>
  </w:shapeDefaults>
  <w:decimalSymbol w:val="."/>
  <w:listSeparator w:val=","/>
  <w14:docId w14:val="50CCBF25"/>
  <w15:docId w15:val="{556BF9FB-D9DD-4937-8D16-35ACCAFB406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64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13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A2732"/>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uiPriority w:val="22"/>
    <w:qFormat/>
    <w:rsid w:val="00AA2732"/>
    <w:rPr>
      <w:b/>
      <w:bCs/>
    </w:rPr>
  </w:style>
  <w:style w:type="character" w:styleId="Hyperlink">
    <w:name w:val="Hyperlink"/>
    <w:basedOn w:val="DefaultParagraphFont"/>
    <w:uiPriority w:val="99"/>
    <w:unhideWhenUsed/>
    <w:rsid w:val="00AA2732"/>
    <w:rPr>
      <w:color w:val="0000FF" w:themeColor="hyperlink"/>
      <w:u w:val="single"/>
    </w:rPr>
  </w:style>
  <w:style w:type="paragraph" w:styleId="Revision">
    <w:name w:val="Revision"/>
    <w:hidden/>
    <w:uiPriority w:val="99"/>
    <w:semiHidden/>
    <w:rsid w:val="00264E89"/>
    <w:pPr>
      <w:spacing w:after="0" w:line="240" w:lineRule="auto"/>
    </w:pPr>
  </w:style>
  <w:style w:type="character" w:customStyle="1" w:styleId="UnresolvedMention1">
    <w:name w:val="Unresolved Mention1"/>
    <w:basedOn w:val="DefaultParagraphFont"/>
    <w:uiPriority w:val="99"/>
    <w:semiHidden/>
    <w:unhideWhenUsed/>
    <w:rsid w:val="00F55DBC"/>
    <w:rPr>
      <w:color w:val="605E5C"/>
      <w:shd w:val="clear" w:color="auto" w:fill="E1DFDD"/>
    </w:rPr>
  </w:style>
  <w:style w:type="paragraph" w:customStyle="1" w:styleId="List1">
    <w:name w:val="List 1"/>
    <w:basedOn w:val="Normal"/>
    <w:qFormat/>
    <w:rsid w:val="00C03513"/>
    <w:pPr>
      <w:numPr>
        <w:numId w:val="1"/>
      </w:numPr>
      <w:spacing w:after="160"/>
    </w:pPr>
    <w:rPr>
      <w:rFonts w:ascii="Cambria" w:hAnsi="Cambria"/>
      <w:sz w:val="24"/>
    </w:rPr>
  </w:style>
  <w:style w:type="paragraph" w:customStyle="1" w:styleId="List11">
    <w:name w:val="List 1.1"/>
    <w:basedOn w:val="Normal"/>
    <w:link w:val="List11Char"/>
    <w:qFormat/>
    <w:rsid w:val="00C03513"/>
    <w:pPr>
      <w:numPr>
        <w:ilvl w:val="1"/>
        <w:numId w:val="1"/>
      </w:numPr>
      <w:spacing w:after="160"/>
    </w:pPr>
    <w:rPr>
      <w:rFonts w:ascii="Cambria" w:hAnsi="Cambria"/>
      <w:sz w:val="24"/>
    </w:rPr>
  </w:style>
  <w:style w:type="character" w:customStyle="1" w:styleId="List11Char">
    <w:name w:val="List 1.1 Char"/>
    <w:basedOn w:val="DefaultParagraphFont"/>
    <w:link w:val="List11"/>
    <w:locked/>
    <w:rsid w:val="00C03513"/>
    <w:rPr>
      <w:rFonts w:ascii="Cambria" w:eastAsiaTheme="minorEastAsia" w:hAnsi="Cambria"/>
      <w:sz w:val="24"/>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B64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7E5"/>
    <w:rPr>
      <w:rFonts w:eastAsiaTheme="majorEastAsia" w:cstheme="majorBidi"/>
      <w:color w:val="272727" w:themeColor="text1" w:themeTint="D8"/>
    </w:rPr>
  </w:style>
  <w:style w:type="paragraph" w:styleId="Quote">
    <w:name w:val="Quote"/>
    <w:basedOn w:val="Normal"/>
    <w:next w:val="Normal"/>
    <w:link w:val="QuoteChar"/>
    <w:uiPriority w:val="29"/>
    <w:qFormat/>
    <w:rsid w:val="00B647E5"/>
    <w:pPr>
      <w:spacing w:before="160"/>
      <w:jc w:val="center"/>
    </w:pPr>
    <w:rPr>
      <w:i/>
      <w:iCs/>
      <w:color w:val="404040" w:themeColor="text1" w:themeTint="BF"/>
    </w:rPr>
  </w:style>
  <w:style w:type="character" w:customStyle="1" w:styleId="QuoteChar">
    <w:name w:val="Quote Char"/>
    <w:basedOn w:val="DefaultParagraphFont"/>
    <w:link w:val="Quote"/>
    <w:uiPriority w:val="29"/>
    <w:rsid w:val="00B647E5"/>
    <w:rPr>
      <w:i/>
      <w:iCs/>
      <w:color w:val="404040" w:themeColor="text1" w:themeTint="BF"/>
    </w:rPr>
  </w:style>
  <w:style w:type="paragraph" w:styleId="IntenseQuote">
    <w:name w:val="Intense Quote"/>
    <w:basedOn w:val="Normal"/>
    <w:next w:val="Normal"/>
    <w:link w:val="IntenseQuoteChar"/>
    <w:uiPriority w:val="30"/>
    <w:qFormat/>
    <w:rsid w:val="00B647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647E5"/>
    <w:rPr>
      <w:i/>
      <w:iCs/>
      <w:color w:val="365F91" w:themeColor="accent1" w:themeShade="BF"/>
    </w:rPr>
  </w:style>
  <w:style w:type="character" w:styleId="IntenseReference">
    <w:name w:val="Intense Reference"/>
    <w:basedOn w:val="DefaultParagraphFont"/>
    <w:uiPriority w:val="32"/>
    <w:qFormat/>
    <w:rsid w:val="00B647E5"/>
    <w:rPr>
      <w:b/>
      <w:bCs/>
      <w:smallCaps/>
      <w:color w:val="365F91" w:themeColor="accent1" w:themeShade="BF"/>
      <w:spacing w:val="5"/>
    </w:rPr>
  </w:style>
  <w:style w:type="paragraph" w:styleId="BodyText">
    <w:name w:val="Body Text"/>
    <w:basedOn w:val="Normal"/>
    <w:link w:val="BodyTextChar"/>
    <w:uiPriority w:val="1"/>
    <w:qFormat/>
    <w:rsid w:val="006B09C9"/>
    <w:pPr>
      <w:spacing w:after="120"/>
    </w:pPr>
  </w:style>
  <w:style w:type="character" w:customStyle="1" w:styleId="BodyTextChar">
    <w:name w:val="Body Text Char"/>
    <w:basedOn w:val="DefaultParagraphFont"/>
    <w:link w:val="BodyText"/>
    <w:uiPriority w:val="1"/>
    <w:rsid w:val="006B09C9"/>
    <w:rPr>
      <w:rFonts w:eastAsiaTheme="minorEastAsia"/>
      <w:kern w:val="0"/>
      <w:sz w:val="22"/>
      <w:szCs w:val="22"/>
      <w14:ligatures w14:val="none"/>
    </w:rPr>
  </w:style>
  <w:style w:type="paragraph" w:customStyle="1" w:styleId="indenta">
    <w:name w:val="indenta"/>
    <w:basedOn w:val="Normal"/>
    <w:rsid w:val="00DD0014"/>
    <w:pPr>
      <w:spacing w:after="0" w:line="360" w:lineRule="atLeast"/>
      <w:ind w:firstLine="225"/>
    </w:pPr>
    <w:rPr>
      <w:rFonts w:ascii="Arial" w:eastAsia="Times New Roman" w:hAnsi="Arial" w:cs="Arial"/>
      <w:color w:val="2E2E2E"/>
      <w:sz w:val="26"/>
      <w:szCs w:val="26"/>
    </w:rPr>
  </w:style>
  <w:style w:type="character" w:customStyle="1" w:styleId="ListParagraphChar">
    <w:name w:val="List Paragraph Char"/>
    <w:basedOn w:val="DefaultParagraphFont"/>
    <w:link w:val="ListParagraph"/>
    <w:uiPriority w:val="34"/>
    <w:locked/>
    <w:rsid w:val="00DD0014"/>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BF3134"/>
    <w:rPr>
      <w:sz w:val="16"/>
      <w:szCs w:val="16"/>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styleId="FollowedHyperlink">
    <w:name w:val="FollowedHyperlink"/>
    <w:basedOn w:val="DefaultParagraphFont"/>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rPr>
  </w:style>
  <w:style w:type="character" w:styleId="PageNumber">
    <w:name w:val="page number"/>
    <w:basedOn w:val="DefaultParagraphFont"/>
    <w:rsid w:val="00973BAC"/>
  </w:style>
  <w:style w:type="paragraph" w:customStyle="1" w:styleId="CLAUSES">
    <w:name w:val="CLAUSES"/>
    <w:basedOn w:val="Normal"/>
    <w:link w:val="CLAUSESChar"/>
    <w:qFormat/>
    <w:rsid w:val="00973BAC"/>
    <w:pPr>
      <w:tabs>
        <w:tab w:val="left" w:pos="360"/>
        <w:tab w:val="right" w:leader="dot" w:pos="10080"/>
      </w:tabs>
      <w:ind w:left="1980" w:hanging="1980"/>
      <w:contextualSpacing/>
    </w:pPr>
    <w:rPr>
      <w:rFonts w:ascii="Times New Roman" w:eastAsia="Calibri" w:hAnsi="Times New Roman" w:cs="Times New Roman"/>
    </w:rPr>
  </w:style>
  <w:style w:type="character" w:customStyle="1" w:styleId="CLAUSESChar">
    <w:name w:val="CLAUSES Char"/>
    <w:link w:val="CLAUSES"/>
    <w:rsid w:val="00973BAC"/>
    <w:rPr>
      <w:rFonts w:ascii="Times New Roman" w:eastAsia="Calibri" w:hAnsi="Times New Roman" w:cs="Times New Roman"/>
      <w:kern w:val="0"/>
      <w:sz w:val="22"/>
      <w:szCs w:val="22"/>
      <w14:ligatures w14:val="none"/>
    </w:rPr>
  </w:style>
  <w:style w:type="character" w:customStyle="1" w:styleId="UnresolvedMention10">
    <w:name w:val="Unresolved Mention1"/>
    <w:uiPriority w:val="99"/>
    <w:semiHidden/>
    <w:unhideWhenUsed/>
    <w:rsid w:val="00973BA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73BAC"/>
    <w:rPr>
      <w:b/>
      <w:bCs/>
    </w:rPr>
  </w:style>
  <w:style w:type="character" w:customStyle="1" w:styleId="CommentSubjectChar">
    <w:name w:val="Comment Subject Char"/>
    <w:basedOn w:val="CommentTextChar"/>
    <w:link w:val="CommentSubject"/>
    <w:uiPriority w:val="99"/>
    <w:semiHidden/>
    <w:rsid w:val="00973BAC"/>
    <w:rPr>
      <w:rFonts w:eastAsiaTheme="minorEastAsia"/>
      <w:b/>
      <w:bCs/>
      <w:i/>
      <w:color w:val="808080" w:themeColor="background1" w:themeShade="80"/>
      <w:kern w:val="0"/>
      <w:sz w:val="22"/>
      <w:szCs w:val="20"/>
      <w14:ligatures w14:val="none"/>
    </w:rPr>
  </w:style>
  <w:style w:type="paragraph" w:customStyle="1" w:styleId="Heading21">
    <w:name w:val="Heading 21"/>
    <w:basedOn w:val="Normal"/>
    <w:next w:val="Normal"/>
    <w:uiPriority w:val="9"/>
    <w:unhideWhenUsed/>
    <w:qFormat/>
    <w:rsid w:val="00973BAC"/>
    <w:pPr>
      <w:keepNext/>
      <w:keepLines/>
      <w:spacing w:before="200" w:after="0" w:line="240" w:lineRule="auto"/>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unhideWhenUsed/>
    <w:qFormat/>
    <w:rsid w:val="00973BAC"/>
    <w:pPr>
      <w:keepNext/>
      <w:keepLines/>
      <w:spacing w:after="0" w:line="240" w:lineRule="auto"/>
      <w:outlineLvl w:val="2"/>
    </w:pPr>
    <w:rPr>
      <w:rFonts w:ascii="Times New Roman" w:eastAsia="Times New Roman" w:hAnsi="Times New Roman" w:cs="Times New Roman"/>
      <w:b/>
      <w:bCs/>
      <w:color w:val="4F81BD"/>
    </w:rPr>
  </w:style>
  <w:style w:type="paragraph" w:customStyle="1" w:styleId="Heading41">
    <w:name w:val="Heading 41"/>
    <w:basedOn w:val="Normal"/>
    <w:next w:val="Normal"/>
    <w:uiPriority w:val="9"/>
    <w:semiHidden/>
    <w:unhideWhenUsed/>
    <w:qFormat/>
    <w:rsid w:val="00973BAC"/>
    <w:pPr>
      <w:keepNext/>
      <w:keepLines/>
      <w:spacing w:before="40" w:after="0" w:line="240" w:lineRule="auto"/>
      <w:outlineLvl w:val="3"/>
    </w:pPr>
    <w:rPr>
      <w:rFonts w:ascii="Cambria" w:eastAsia="Times New Roman" w:hAnsi="Cambria" w:cs="Times New Roman"/>
      <w:i/>
      <w:iCs/>
      <w:color w:val="365F91"/>
    </w:rPr>
  </w:style>
  <w:style w:type="numbering" w:customStyle="1" w:styleId="NoList1">
    <w:name w:val="No List1"/>
    <w:next w:val="NoList"/>
    <w:uiPriority w:val="99"/>
    <w:semiHidden/>
    <w:unhideWhenUsed/>
    <w:rsid w:val="00973BAC"/>
  </w:style>
  <w:style w:type="numbering" w:customStyle="1" w:styleId="NoList11">
    <w:name w:val="No List11"/>
    <w:next w:val="NoList"/>
    <w:uiPriority w:val="99"/>
    <w:semiHidden/>
    <w:unhideWhenUsed/>
    <w:rsid w:val="00973BAC"/>
  </w:style>
  <w:style w:type="paragraph" w:customStyle="1" w:styleId="TableParagraph">
    <w:name w:val="Table Paragraph"/>
    <w:basedOn w:val="Normal"/>
    <w:uiPriority w:val="1"/>
    <w:qFormat/>
    <w:rsid w:val="00973BAC"/>
    <w:pPr>
      <w:autoSpaceDE w:val="0"/>
      <w:autoSpaceDN w:val="0"/>
      <w:adjustRightInd w:val="0"/>
      <w:spacing w:before="37" w:after="0" w:line="240" w:lineRule="auto"/>
      <w:ind w:left="34" w:right="11"/>
      <w:jc w:val="center"/>
    </w:pPr>
    <w:rPr>
      <w:rFonts w:ascii="Calibri" w:eastAsia="Calibri" w:hAnsi="Calibri" w:cs="Calibri"/>
    </w:rPr>
  </w:style>
  <w:style w:type="character" w:customStyle="1" w:styleId="Heading2Char1">
    <w:name w:val="Heading 2 Char1"/>
    <w:basedOn w:val="DefaultParagraphFont"/>
    <w:uiPriority w:val="9"/>
    <w:semiHidden/>
    <w:rsid w:val="00973BAC"/>
    <w:rPr>
      <w:rFonts w:ascii="Calibri Light" w:eastAsia="Times New Roman" w:hAnsi="Calibri Light" w:cs="Times New Roman"/>
      <w:color w:val="2F5496"/>
      <w:sz w:val="26"/>
      <w:szCs w:val="26"/>
    </w:rPr>
  </w:style>
  <w:style w:type="character" w:customStyle="1" w:styleId="Heading3Char1">
    <w:name w:val="Heading 3 Char1"/>
    <w:basedOn w:val="DefaultParagraphFont"/>
    <w:uiPriority w:val="9"/>
    <w:semiHidden/>
    <w:rsid w:val="00973BAC"/>
    <w:rPr>
      <w:rFonts w:ascii="Calibri Light" w:eastAsia="Times New Roman" w:hAnsi="Calibri Light" w:cs="Times New Roman"/>
      <w:color w:val="1F3763"/>
      <w:sz w:val="24"/>
      <w:szCs w:val="24"/>
    </w:rPr>
  </w:style>
  <w:style w:type="character" w:customStyle="1" w:styleId="Heading4Char1">
    <w:name w:val="Heading 4 Char1"/>
    <w:basedOn w:val="DefaultParagraphFont"/>
    <w:uiPriority w:val="9"/>
    <w:semiHidden/>
    <w:rsid w:val="00973BAC"/>
    <w:rPr>
      <w:rFonts w:ascii="Calibri Light" w:eastAsia="Times New Roman" w:hAnsi="Calibri Light" w:cs="Times New Roman"/>
      <w:i/>
      <w:iCs/>
      <w:color w:val="2F5496"/>
      <w:sz w:val="24"/>
      <w:szCs w:val="24"/>
    </w:rPr>
  </w:style>
  <w:style w:type="table" w:customStyle="1" w:styleId="PlainTable21">
    <w:name w:val="Plain Table 21"/>
    <w:basedOn w:val="TableNormal"/>
    <w:uiPriority w:val="42"/>
    <w:rsid w:val="00973BAC"/>
    <w:pPr>
      <w:spacing w:after="0" w:line="240" w:lineRule="auto"/>
    </w:pPr>
    <w:rPr>
      <w:rFonts w:ascii="Calibri" w:eastAsia="Calibri" w:hAnsi="Calibri" w:cs="Times New Roma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ndent1">
    <w:name w:val="indent1"/>
    <w:basedOn w:val="Normal"/>
    <w:rsid w:val="00656378"/>
    <w:pPr>
      <w:spacing w:after="0" w:line="360" w:lineRule="atLeast"/>
      <w:ind w:firstLine="225"/>
    </w:pPr>
    <w:rPr>
      <w:rFonts w:ascii="Arial" w:eastAsia="Times New Roman" w:hAnsi="Arial" w:cs="Arial"/>
      <w:color w:val="2E2E2E"/>
      <w:sz w:val="26"/>
      <w:szCs w:val="26"/>
    </w:rPr>
  </w:style>
  <w:style w:type="character" w:styleId="UnresolvedMention">
    <w:name w:val="Unresolved Mention"/>
    <w:basedOn w:val="DefaultParagraphFont"/>
    <w:uiPriority w:val="99"/>
    <w:semiHidden/>
    <w:unhideWhenUsed/>
    <w:rsid w:val="00656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Alison.weinstein@va.gov" TargetMode="External"/><Relationship Id="rId18" Type="http://schemas.openxmlformats.org/officeDocument/2006/relationships/hyperlink" Target="https://vatilms.va.gov/vatilms/reports/VA%20Specs" TargetMode="External"/><Relationship Id="rId26" Type="http://schemas.openxmlformats.org/officeDocument/2006/relationships/footer" Target="footer7.xml"/><Relationship Id="rId39" Type="http://schemas.openxmlformats.org/officeDocument/2006/relationships/hyperlink" Target="mailto:alison.weinstein@va.gov" TargetMode="External"/><Relationship Id="rId21" Type="http://schemas.openxmlformats.org/officeDocument/2006/relationships/header" Target="header5.xml"/><Relationship Id="rId34" Type="http://schemas.openxmlformats.org/officeDocument/2006/relationships/hyperlink" Target="mailto:alison.weinstein@va.gov" TargetMode="External"/><Relationship Id="rId42" Type="http://schemas.openxmlformats.org/officeDocument/2006/relationships/hyperlink" Target="https://search.certifications.sba.gov/" TargetMode="External"/><Relationship Id="rId47" Type="http://schemas.openxmlformats.org/officeDocument/2006/relationships/hyperlink" Target="https://www.treasury.gov/resource-center/sanctions/SDN-List/Pages/default.aspx" TargetMode="External"/><Relationship Id="rId50" Type="http://schemas.openxmlformats.org/officeDocument/2006/relationships/hyperlink" Target="http://www.va.gov/oal/library/vaar/index.asp" TargetMode="External"/><Relationship Id="rId55" Type="http://schemas.openxmlformats.org/officeDocument/2006/relationships/hyperlink" Target="https://www.trade.gov/consolidated-screening-list" TargetMode="External"/><Relationship Id="rId63" Type="http://schemas.openxmlformats.org/officeDocument/2006/relationships/footer" Target="footer1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alison.weinstein@va.gov" TargetMode="External"/><Relationship Id="rId20" Type="http://schemas.openxmlformats.org/officeDocument/2006/relationships/footer" Target="footer4.xml"/><Relationship Id="rId29" Type="http://schemas.openxmlformats.org/officeDocument/2006/relationships/footer" Target="footer9.xml"/><Relationship Id="rId41" Type="http://schemas.openxmlformats.org/officeDocument/2006/relationships/hyperlink" Target="http://www.sam.gov" TargetMode="External"/><Relationship Id="rId54" Type="http://schemas.openxmlformats.org/officeDocument/2006/relationships/hyperlink" Target="https://home.treasury.gov/policy-issues/office-of-foreign-assets-control-sanctions-programs-and-information" TargetMode="External"/><Relationship Id="rId62"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7.xml"/><Relationship Id="rId32" Type="http://schemas.openxmlformats.org/officeDocument/2006/relationships/hyperlink" Target="mailto:alison.weinstein@va.gov" TargetMode="External"/><Relationship Id="rId37" Type="http://schemas.openxmlformats.org/officeDocument/2006/relationships/hyperlink" Target="https://search.certifications.sba.gov/" TargetMode="External"/><Relationship Id="rId40" Type="http://schemas.openxmlformats.org/officeDocument/2006/relationships/hyperlink" Target="mailto:jose.hernandez1@va.gov" TargetMode="External"/><Relationship Id="rId45" Type="http://schemas.openxmlformats.org/officeDocument/2006/relationships/hyperlink" Target="https://www.sam.gov/" TargetMode="External"/><Relationship Id="rId53" Type="http://schemas.openxmlformats.org/officeDocument/2006/relationships/hyperlink" Target="https://home.treasury.gov/policy-issues/financial-sanctions/specially-designated-nationals-and-blocked-persons-list-sdn-human-readable-lists" TargetMode="External"/><Relationship Id="rId58" Type="http://schemas.openxmlformats.org/officeDocument/2006/relationships/hyperlink" Target="https://www.va.gov/oal/library/vaar/" TargetMode="External"/><Relationship Id="rId5" Type="http://schemas.openxmlformats.org/officeDocument/2006/relationships/footnotes" Target="footnotes.xml"/><Relationship Id="rId15" Type="http://schemas.openxmlformats.org/officeDocument/2006/relationships/hyperlink" Target="mailto:jose.hernandez1@va.gov" TargetMode="Externa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hyperlink" Target="https://gcc02.safelinks.protection.outlook.com/?url=https://www.ecfr.gov/current/title-13/part-128%23p-128.402(a)&amp;data=05%257C02%257CDouglas.WilsonJr@sba.gov%257C6c60359090604d96334d08ddd0402301%257C3c89fd8a7f684667aa1541ebf2208961%257C1%257C0%257C638895696084644630%257CUnknown%257CTWFpbGZsb3d8eyJFbXB0eU1hcGkiOnRydWUsIlYiOiIwLjAuMDAwMCIsIlAiOiJXaW4zMiIsIkFOIjoiTWFpbCIsIldUIjoyfQ==%257C0%257C%257C%257C&amp;sdata=ajL4fQRiMurq7JkzGUg3goH/6Q60kIhSiN16TQ5p82M=&amp;reserved=0" TargetMode="External"/><Relationship Id="rId49" Type="http://schemas.openxmlformats.org/officeDocument/2006/relationships/hyperlink" Target="https://dibnet.dod.mil" TargetMode="External"/><Relationship Id="rId57" Type="http://schemas.openxmlformats.org/officeDocument/2006/relationships/hyperlink" Target="https://dibnet.dod.mil" TargetMode="External"/><Relationship Id="rId61" Type="http://schemas.openxmlformats.org/officeDocument/2006/relationships/footer" Target="footer12.xml"/><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footer" Target="footer11.xml"/><Relationship Id="rId44" Type="http://schemas.openxmlformats.org/officeDocument/2006/relationships/hyperlink" Target="https://search.certifications.sba.gov/" TargetMode="External"/><Relationship Id="rId52" Type="http://schemas.openxmlformats.org/officeDocument/2006/relationships/hyperlink" Target="%20https:/www.sam.gov" TargetMode="External"/><Relationship Id="rId60" Type="http://schemas.openxmlformats.org/officeDocument/2006/relationships/hyperlink" Target="https://pdt.nbis.mil/consent"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lison.weinstein@va.gov" TargetMode="Externa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yperlink" Target="mailto:jose.hernandez1@va.gov" TargetMode="External"/><Relationship Id="rId43" Type="http://schemas.openxmlformats.org/officeDocument/2006/relationships/hyperlink" Target="https://gcc02.safelinks.protection.outlook.com/?url=https://www.ecfr.gov/current/title-13/part-128%23p-128.402(a)&amp;data=05%257C02%257CDouglas.WilsonJr@sba.gov%257C6c60359090604d96334d08ddd0402301%257C3c89fd8a7f684667aa1541ebf2208961%257C1%257C0%257C638895696084644630%257CUnknown%257CTWFpbGZsb3d8eyJFbXB0eU1hcGkiOnRydWUsIlYiOiIwLjAuMDAwMCIsIlAiOiJXaW4zMiIsIkFOIjoiTWFpbCIsIldUIjoyfQ==%257C0%257C%257C%257C&amp;sdata=ajL4fQRiMurq7JkzGUg3goH/6Q60kIhSiN16TQ5p82M=&amp;reserved=0" TargetMode="External"/><Relationship Id="rId48" Type="http://schemas.openxmlformats.org/officeDocument/2006/relationships/hyperlink" Target="mailto:CISADA106@state.gov" TargetMode="External"/><Relationship Id="rId56" Type="http://schemas.openxmlformats.org/officeDocument/2006/relationships/hyperlink" Target="https://www.sam.gov" TargetMode="External"/><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https://www.sba.gov/document/support--table-size-standards"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mailto:jose.hernandez1@va.gov" TargetMode="External"/><Relationship Id="rId25" Type="http://schemas.openxmlformats.org/officeDocument/2006/relationships/footer" Target="footer6.xml"/><Relationship Id="rId33" Type="http://schemas.openxmlformats.org/officeDocument/2006/relationships/hyperlink" Target="mailto:jose.hernandez1@va.gov" TargetMode="External"/><Relationship Id="rId38" Type="http://schemas.openxmlformats.org/officeDocument/2006/relationships/hyperlink" Target="mailto:jose.hernandez1@va.gov" TargetMode="External"/><Relationship Id="rId46" Type="http://schemas.openxmlformats.org/officeDocument/2006/relationships/hyperlink" Target="https://www.sam.gov" TargetMode="External"/><Relationship Id="rId59" Type="http://schemas.openxmlformats.org/officeDocument/2006/relationships/hyperlink" Target="https://vaww.va.gov/vapubs/index.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76</Pages>
  <Words>26972</Words>
  <Characters>153744</Characters>
  <Application>Microsoft Office Word</Application>
  <DocSecurity>0</DocSecurity>
  <Lines>1281</Lines>
  <Paragraphs>360</Paragraphs>
  <ScaleCrop>false</ScaleCrop>
  <Company/>
  <LinksUpToDate>false</LinksUpToDate>
  <CharactersWithSpaces>180356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Weinstein, Alison D.</cp:lastModifiedBy>
  <cp:revision>4</cp:revision>
  <dcterms:created xsi:type="dcterms:W3CDTF">2026-05-05T17:47:00Z</dcterms:created>
  <dcterms:modified xsi:type="dcterms:W3CDTF">2026-05-05T17:54:00Z</dcterms:modified>
</cp:coreProperties>
</file>
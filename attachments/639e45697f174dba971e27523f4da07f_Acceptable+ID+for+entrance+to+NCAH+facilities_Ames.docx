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3A23" w14:textId="77777777" w:rsidR="004E1AED" w:rsidRPr="00031EA5" w:rsidRDefault="00031EA5" w:rsidP="00031EA5">
      <w:pPr>
        <w:pStyle w:val="Title"/>
        <w:jc w:val="center"/>
        <w:rPr>
          <w:b/>
        </w:rPr>
      </w:pPr>
      <w:r w:rsidRPr="00031EA5">
        <w:rPr>
          <w:b/>
        </w:rPr>
        <w:t xml:space="preserve">Acceptable ID’s for access to </w:t>
      </w:r>
      <w:r>
        <w:rPr>
          <w:b/>
        </w:rPr>
        <w:t xml:space="preserve">USDA </w:t>
      </w:r>
      <w:r w:rsidRPr="00031EA5">
        <w:rPr>
          <w:b/>
        </w:rPr>
        <w:t>NCAH Campus</w:t>
      </w:r>
    </w:p>
    <w:p w14:paraId="7D7B21A2" w14:textId="77777777" w:rsidR="00194DF6" w:rsidRDefault="00194DF6">
      <w:pPr>
        <w:pStyle w:val="Heading1"/>
      </w:pPr>
    </w:p>
    <w:p w14:paraId="32E3A87E" w14:textId="77777777" w:rsidR="005420B4" w:rsidRDefault="005420B4" w:rsidP="005420B4">
      <w:pPr>
        <w:pStyle w:val="Default"/>
        <w:jc w:val="center"/>
      </w:pPr>
    </w:p>
    <w:p w14:paraId="69DFFB2F" w14:textId="77777777" w:rsidR="00560B43" w:rsidRDefault="005420B4" w:rsidP="005420B4">
      <w:pPr>
        <w:pStyle w:val="Default"/>
        <w:jc w:val="center"/>
        <w:rPr>
          <w:b/>
          <w:bCs/>
          <w:highlight w:val="yellow"/>
        </w:rPr>
      </w:pPr>
      <w:r w:rsidRPr="005420B4">
        <w:rPr>
          <w:b/>
          <w:bCs/>
          <w:highlight w:val="yellow"/>
        </w:rPr>
        <w:t>ALL Foreign Nationals</w:t>
      </w:r>
      <w:r w:rsidRPr="005420B4">
        <w:rPr>
          <w:highlight w:val="yellow"/>
        </w:rPr>
        <w:t xml:space="preserve"> </w:t>
      </w:r>
      <w:r w:rsidRPr="00560B43">
        <w:rPr>
          <w:b/>
          <w:bCs/>
          <w:highlight w:val="yellow"/>
          <w:u w:val="single"/>
        </w:rPr>
        <w:t>MUST</w:t>
      </w:r>
      <w:r w:rsidRPr="005420B4">
        <w:rPr>
          <w:b/>
          <w:bCs/>
          <w:highlight w:val="yellow"/>
        </w:rPr>
        <w:t xml:space="preserve"> HAVE U.S. Permanent Resident Card</w:t>
      </w:r>
      <w:r w:rsidRPr="005420B4">
        <w:rPr>
          <w:highlight w:val="yellow"/>
        </w:rPr>
        <w:t xml:space="preserve"> </w:t>
      </w:r>
      <w:r w:rsidR="00560B43" w:rsidRPr="00560B43">
        <w:rPr>
          <w:b/>
          <w:bCs/>
          <w:highlight w:val="yellow"/>
        </w:rPr>
        <w:t>“</w:t>
      </w:r>
      <w:r w:rsidRPr="00560B43">
        <w:rPr>
          <w:b/>
          <w:bCs/>
          <w:i/>
          <w:iCs/>
          <w:highlight w:val="yellow"/>
        </w:rPr>
        <w:t>Green Card</w:t>
      </w:r>
      <w:r w:rsidR="00560B43">
        <w:rPr>
          <w:b/>
          <w:bCs/>
          <w:highlight w:val="yellow"/>
        </w:rPr>
        <w:t>”</w:t>
      </w:r>
      <w:r w:rsidRPr="005420B4">
        <w:rPr>
          <w:b/>
          <w:bCs/>
          <w:highlight w:val="yellow"/>
        </w:rPr>
        <w:t xml:space="preserve"> </w:t>
      </w:r>
    </w:p>
    <w:p w14:paraId="62C3C20A" w14:textId="4B8C2092" w:rsidR="005420B4" w:rsidRPr="005420B4" w:rsidRDefault="005420B4" w:rsidP="005420B4">
      <w:pPr>
        <w:pStyle w:val="Default"/>
        <w:jc w:val="center"/>
      </w:pPr>
      <w:r w:rsidRPr="005420B4">
        <w:rPr>
          <w:b/>
          <w:bCs/>
          <w:highlight w:val="yellow"/>
        </w:rPr>
        <w:t xml:space="preserve">(Form I-551) </w:t>
      </w:r>
      <w:r w:rsidR="00560B43">
        <w:rPr>
          <w:b/>
          <w:bCs/>
          <w:highlight w:val="yellow"/>
        </w:rPr>
        <w:t>OR</w:t>
      </w:r>
      <w:r w:rsidRPr="005420B4">
        <w:rPr>
          <w:b/>
          <w:bCs/>
          <w:highlight w:val="yellow"/>
        </w:rPr>
        <w:t xml:space="preserve"> properly </w:t>
      </w:r>
      <w:r w:rsidR="00560B43">
        <w:rPr>
          <w:b/>
          <w:bCs/>
          <w:highlight w:val="yellow"/>
        </w:rPr>
        <w:t>v</w:t>
      </w:r>
      <w:r w:rsidRPr="005420B4">
        <w:rPr>
          <w:b/>
          <w:bCs/>
          <w:highlight w:val="yellow"/>
        </w:rPr>
        <w:t>etted</w:t>
      </w:r>
      <w:r w:rsidR="00560B43">
        <w:rPr>
          <w:b/>
          <w:bCs/>
          <w:highlight w:val="yellow"/>
        </w:rPr>
        <w:t xml:space="preserve"> thru USDA Security</w:t>
      </w:r>
      <w:r w:rsidRPr="005420B4">
        <w:rPr>
          <w:b/>
          <w:bCs/>
          <w:highlight w:val="yellow"/>
        </w:rPr>
        <w:t>.</w:t>
      </w:r>
    </w:p>
    <w:p w14:paraId="77C64AA5" w14:textId="77777777" w:rsidR="00031EA5" w:rsidRDefault="00031EA5" w:rsidP="00031EA5">
      <w:pPr>
        <w:pStyle w:val="Default"/>
      </w:pPr>
    </w:p>
    <w:p w14:paraId="0D2A9375" w14:textId="77777777" w:rsidR="00031EA5" w:rsidRPr="00C3554A" w:rsidRDefault="00031EA5" w:rsidP="00031EA5">
      <w:pPr>
        <w:pStyle w:val="Default"/>
        <w:spacing w:after="50"/>
        <w:rPr>
          <w:b/>
          <w:sz w:val="28"/>
          <w:szCs w:val="28"/>
        </w:rPr>
      </w:pPr>
      <w:r w:rsidRPr="00C3554A">
        <w:rPr>
          <w:b/>
          <w:sz w:val="28"/>
          <w:szCs w:val="28"/>
        </w:rPr>
        <w:t xml:space="preserve">1) </w:t>
      </w:r>
      <w:proofErr w:type="gramStart"/>
      <w:r w:rsidRPr="00C3554A">
        <w:rPr>
          <w:b/>
          <w:sz w:val="28"/>
          <w:szCs w:val="28"/>
        </w:rPr>
        <w:t>Federally-issued</w:t>
      </w:r>
      <w:proofErr w:type="gramEnd"/>
      <w:r w:rsidRPr="00C3554A">
        <w:rPr>
          <w:b/>
          <w:sz w:val="28"/>
          <w:szCs w:val="28"/>
        </w:rPr>
        <w:t xml:space="preserve"> Identification</w:t>
      </w:r>
    </w:p>
    <w:p w14:paraId="35679831" w14:textId="0063C2F7" w:rsidR="00031EA5" w:rsidRPr="00C3554A" w:rsidRDefault="00031EA5" w:rsidP="001E2987">
      <w:pPr>
        <w:pStyle w:val="Default"/>
        <w:numPr>
          <w:ilvl w:val="0"/>
          <w:numId w:val="22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U.S. Passport</w:t>
      </w:r>
    </w:p>
    <w:p w14:paraId="62465B7A" w14:textId="73306067" w:rsidR="00031EA5" w:rsidRPr="00C3554A" w:rsidRDefault="00031EA5" w:rsidP="001E2987">
      <w:pPr>
        <w:pStyle w:val="Default"/>
        <w:numPr>
          <w:ilvl w:val="0"/>
          <w:numId w:val="22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U.S. Passport Card</w:t>
      </w:r>
    </w:p>
    <w:p w14:paraId="403042B1" w14:textId="21EF49C7" w:rsidR="00031EA5" w:rsidRPr="00C3554A" w:rsidRDefault="00031EA5" w:rsidP="001E2987">
      <w:pPr>
        <w:pStyle w:val="Default"/>
        <w:numPr>
          <w:ilvl w:val="0"/>
          <w:numId w:val="22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PIV or Federally-issued Personal Identification Verification – Interoperable (PIV-I) Cards</w:t>
      </w:r>
    </w:p>
    <w:p w14:paraId="167B654F" w14:textId="73EE2298" w:rsidR="00031EA5" w:rsidRPr="00C3554A" w:rsidRDefault="00031EA5" w:rsidP="001E2987">
      <w:pPr>
        <w:pStyle w:val="Default"/>
        <w:numPr>
          <w:ilvl w:val="0"/>
          <w:numId w:val="22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Driver’s License issued by the U.S. Department of State</w:t>
      </w:r>
      <w:r w:rsidR="005420B4" w:rsidRPr="00C3554A">
        <w:rPr>
          <w:sz w:val="28"/>
          <w:szCs w:val="28"/>
        </w:rPr>
        <w:t xml:space="preserve"> (</w:t>
      </w:r>
      <w:r w:rsidR="005420B4" w:rsidRPr="00C3554A">
        <w:rPr>
          <w:b/>
          <w:bCs/>
          <w:i/>
          <w:iCs/>
          <w:sz w:val="28"/>
          <w:szCs w:val="28"/>
        </w:rPr>
        <w:t>see Limited-Term below</w:t>
      </w:r>
      <w:r w:rsidR="005420B4" w:rsidRPr="00C3554A">
        <w:rPr>
          <w:sz w:val="28"/>
          <w:szCs w:val="28"/>
        </w:rPr>
        <w:t>)</w:t>
      </w:r>
    </w:p>
    <w:p w14:paraId="321288D9" w14:textId="11B2101E" w:rsidR="00031EA5" w:rsidRPr="00C3554A" w:rsidRDefault="00031EA5" w:rsidP="001E2987">
      <w:pPr>
        <w:pStyle w:val="Default"/>
        <w:numPr>
          <w:ilvl w:val="0"/>
          <w:numId w:val="22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DHS “Trusted Traveler” Cards (Global Entry, NEXUS, SENTRI, FAST)</w:t>
      </w:r>
      <w:r w:rsidR="00560B43" w:rsidRPr="00C3554A">
        <w:rPr>
          <w:sz w:val="28"/>
          <w:szCs w:val="28"/>
        </w:rPr>
        <w:t xml:space="preserve"> U.S. ONLY</w:t>
      </w:r>
    </w:p>
    <w:p w14:paraId="0C18CC85" w14:textId="7720FBC7" w:rsidR="00031EA5" w:rsidRPr="00C3554A" w:rsidRDefault="00031EA5" w:rsidP="001E2987">
      <w:pPr>
        <w:pStyle w:val="Default"/>
        <w:numPr>
          <w:ilvl w:val="0"/>
          <w:numId w:val="22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 xml:space="preserve">U.S. Military ID (all members of the U.S. Armed Forces [including retiree’s and dependent ID card holders]) and veterans. </w:t>
      </w:r>
    </w:p>
    <w:p w14:paraId="2E6ABC12" w14:textId="4767F9ED" w:rsidR="00031EA5" w:rsidRPr="00C3554A" w:rsidRDefault="00031EA5" w:rsidP="001E2987">
      <w:pPr>
        <w:pStyle w:val="Default"/>
        <w:numPr>
          <w:ilvl w:val="0"/>
          <w:numId w:val="22"/>
        </w:numPr>
        <w:spacing w:after="50"/>
        <w:rPr>
          <w:sz w:val="28"/>
          <w:szCs w:val="28"/>
        </w:rPr>
      </w:pPr>
      <w:proofErr w:type="spellStart"/>
      <w:r w:rsidRPr="00C3554A">
        <w:rPr>
          <w:sz w:val="28"/>
          <w:szCs w:val="28"/>
        </w:rPr>
        <w:t>Veterans</w:t>
      </w:r>
      <w:proofErr w:type="spellEnd"/>
      <w:r w:rsidRPr="00C3554A">
        <w:rPr>
          <w:sz w:val="28"/>
          <w:szCs w:val="28"/>
        </w:rPr>
        <w:t xml:space="preserve"> Health Identification Card issued by the U. S. Department of Veterans Affairs</w:t>
      </w:r>
    </w:p>
    <w:p w14:paraId="4FBDC964" w14:textId="7AEBE404" w:rsidR="00031EA5" w:rsidRPr="00C3554A" w:rsidRDefault="00031EA5" w:rsidP="001E2987">
      <w:pPr>
        <w:pStyle w:val="Default"/>
        <w:numPr>
          <w:ilvl w:val="0"/>
          <w:numId w:val="22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U.S. Permanent Resident Card (Form I-551)</w:t>
      </w:r>
      <w:r w:rsidR="005420B4" w:rsidRPr="00C3554A">
        <w:rPr>
          <w:sz w:val="28"/>
          <w:szCs w:val="28"/>
        </w:rPr>
        <w:t xml:space="preserve"> – </w:t>
      </w:r>
      <w:r w:rsidR="005420B4" w:rsidRPr="00C3554A">
        <w:rPr>
          <w:i/>
          <w:iCs/>
          <w:sz w:val="28"/>
          <w:szCs w:val="28"/>
        </w:rPr>
        <w:t>This is a Green Card</w:t>
      </w:r>
    </w:p>
    <w:p w14:paraId="0F89C3BF" w14:textId="77777777" w:rsidR="00031EA5" w:rsidRPr="00C3554A" w:rsidRDefault="00031EA5" w:rsidP="00031EA5">
      <w:pPr>
        <w:pStyle w:val="Default"/>
        <w:rPr>
          <w:sz w:val="28"/>
          <w:szCs w:val="28"/>
        </w:rPr>
      </w:pPr>
    </w:p>
    <w:p w14:paraId="332729DD" w14:textId="77777777" w:rsidR="00031EA5" w:rsidRPr="00C3554A" w:rsidRDefault="00031EA5" w:rsidP="00031EA5">
      <w:pPr>
        <w:pStyle w:val="Default"/>
        <w:spacing w:after="50"/>
        <w:rPr>
          <w:b/>
          <w:sz w:val="28"/>
          <w:szCs w:val="28"/>
        </w:rPr>
      </w:pPr>
      <w:r w:rsidRPr="00C3554A">
        <w:rPr>
          <w:b/>
          <w:sz w:val="28"/>
          <w:szCs w:val="28"/>
        </w:rPr>
        <w:t>2) State-issued Identification</w:t>
      </w:r>
    </w:p>
    <w:p w14:paraId="007DD4F6" w14:textId="7D34FE3E" w:rsidR="00031EA5" w:rsidRPr="00C3554A" w:rsidRDefault="00031EA5" w:rsidP="001E2987">
      <w:pPr>
        <w:pStyle w:val="Default"/>
        <w:numPr>
          <w:ilvl w:val="0"/>
          <w:numId w:val="21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A driver’s license or identification card issued by a state that meets the REAL ID standards or has an extension</w:t>
      </w:r>
    </w:p>
    <w:p w14:paraId="765F9464" w14:textId="5405AE31" w:rsidR="00031EA5" w:rsidRPr="00C3554A" w:rsidRDefault="00031EA5" w:rsidP="001E2987">
      <w:pPr>
        <w:pStyle w:val="Default"/>
        <w:numPr>
          <w:ilvl w:val="0"/>
          <w:numId w:val="21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 xml:space="preserve">State-issued Enhanced Driver’s License </w:t>
      </w:r>
    </w:p>
    <w:p w14:paraId="0E4CAEB1" w14:textId="77777777" w:rsidR="00031EA5" w:rsidRPr="00C3554A" w:rsidRDefault="00031EA5" w:rsidP="00031EA5">
      <w:pPr>
        <w:pStyle w:val="Default"/>
        <w:rPr>
          <w:sz w:val="28"/>
          <w:szCs w:val="28"/>
        </w:rPr>
      </w:pPr>
    </w:p>
    <w:p w14:paraId="2ED661FE" w14:textId="77777777" w:rsidR="00031EA5" w:rsidRPr="00C3554A" w:rsidRDefault="00031EA5" w:rsidP="00031EA5">
      <w:pPr>
        <w:pStyle w:val="Default"/>
        <w:spacing w:after="50"/>
        <w:rPr>
          <w:b/>
          <w:sz w:val="28"/>
          <w:szCs w:val="28"/>
        </w:rPr>
      </w:pPr>
      <w:r w:rsidRPr="00C3554A">
        <w:rPr>
          <w:b/>
          <w:sz w:val="28"/>
          <w:szCs w:val="28"/>
        </w:rPr>
        <w:t>3) Other</w:t>
      </w:r>
    </w:p>
    <w:p w14:paraId="717A0EC2" w14:textId="72B44A1A" w:rsidR="00031EA5" w:rsidRPr="00C3554A" w:rsidRDefault="00031EA5" w:rsidP="001E2987">
      <w:pPr>
        <w:pStyle w:val="Default"/>
        <w:numPr>
          <w:ilvl w:val="0"/>
          <w:numId w:val="20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Native American Tribal Photo ID</w:t>
      </w:r>
    </w:p>
    <w:p w14:paraId="3C3B5DBF" w14:textId="4AAA73A3" w:rsidR="00560B43" w:rsidRPr="00C3554A" w:rsidRDefault="00560B43" w:rsidP="001E2987">
      <w:pPr>
        <w:pStyle w:val="Default"/>
        <w:numPr>
          <w:ilvl w:val="0"/>
          <w:numId w:val="20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Limited-Term Iowa Driver’s License must also have Green Card (Form I-551)</w:t>
      </w:r>
    </w:p>
    <w:p w14:paraId="3A6B935B" w14:textId="77777777" w:rsidR="00755B79" w:rsidRPr="00C3554A" w:rsidRDefault="00755B79" w:rsidP="00031EA5">
      <w:pPr>
        <w:pStyle w:val="Default"/>
        <w:spacing w:after="50"/>
        <w:rPr>
          <w:sz w:val="28"/>
          <w:szCs w:val="28"/>
        </w:rPr>
      </w:pPr>
    </w:p>
    <w:p w14:paraId="4643566C" w14:textId="02320696" w:rsidR="00560B43" w:rsidRPr="00C3554A" w:rsidRDefault="00560B43" w:rsidP="00031EA5">
      <w:pPr>
        <w:pStyle w:val="Default"/>
        <w:spacing w:after="50"/>
        <w:rPr>
          <w:b/>
          <w:bCs/>
          <w:sz w:val="28"/>
          <w:szCs w:val="28"/>
        </w:rPr>
      </w:pPr>
      <w:r w:rsidRPr="00C3554A">
        <w:rPr>
          <w:b/>
          <w:bCs/>
          <w:sz w:val="28"/>
          <w:szCs w:val="28"/>
        </w:rPr>
        <w:t>4) Not Accepted</w:t>
      </w:r>
    </w:p>
    <w:p w14:paraId="567D6314" w14:textId="77777777" w:rsidR="001E2987" w:rsidRPr="00C3554A" w:rsidRDefault="00755B79" w:rsidP="001E2987">
      <w:pPr>
        <w:pStyle w:val="Default"/>
        <w:numPr>
          <w:ilvl w:val="0"/>
          <w:numId w:val="19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University Identification</w:t>
      </w:r>
    </w:p>
    <w:p w14:paraId="350D9D31" w14:textId="61ACBC67" w:rsidR="001E2987" w:rsidRPr="00C3554A" w:rsidRDefault="001E2987" w:rsidP="001E2987">
      <w:pPr>
        <w:pStyle w:val="Default"/>
        <w:numPr>
          <w:ilvl w:val="0"/>
          <w:numId w:val="19"/>
        </w:numPr>
        <w:spacing w:after="50"/>
        <w:rPr>
          <w:sz w:val="28"/>
          <w:szCs w:val="28"/>
        </w:rPr>
      </w:pPr>
      <w:r w:rsidRPr="00C3554A">
        <w:rPr>
          <w:sz w:val="28"/>
          <w:szCs w:val="28"/>
        </w:rPr>
        <w:t>VISA</w:t>
      </w:r>
      <w:r w:rsidR="00755B79" w:rsidRPr="00C3554A">
        <w:rPr>
          <w:sz w:val="28"/>
          <w:szCs w:val="28"/>
        </w:rPr>
        <w:t xml:space="preserve"> </w:t>
      </w:r>
    </w:p>
    <w:p w14:paraId="6526B536" w14:textId="4553A5D4" w:rsidR="004E1AED" w:rsidRPr="00C3554A" w:rsidRDefault="00560B43" w:rsidP="005420B4">
      <w:pPr>
        <w:pStyle w:val="Default"/>
        <w:spacing w:after="50"/>
        <w:rPr>
          <w:b/>
          <w:bCs/>
          <w:sz w:val="28"/>
          <w:szCs w:val="28"/>
        </w:rPr>
      </w:pPr>
      <w:r w:rsidRPr="00C3554A">
        <w:rPr>
          <w:b/>
          <w:bCs/>
          <w:sz w:val="28"/>
          <w:szCs w:val="28"/>
          <w:highlight w:val="yellow"/>
        </w:rPr>
        <w:t xml:space="preserve"> </w:t>
      </w:r>
    </w:p>
    <w:sectPr w:rsidR="004E1AED" w:rsidRPr="00C3554A" w:rsidSect="00C3554A">
      <w:footerReference w:type="default" r:id="rId11"/>
      <w:footerReference w:type="first" r:id="rId12"/>
      <w:pgSz w:w="12240" w:h="15840"/>
      <w:pgMar w:top="864" w:right="864" w:bottom="864" w:left="86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357B" w14:textId="77777777" w:rsidR="001E6EE6" w:rsidRDefault="001E6EE6">
      <w:pPr>
        <w:spacing w:after="0" w:line="240" w:lineRule="auto"/>
      </w:pPr>
      <w:r>
        <w:separator/>
      </w:r>
    </w:p>
  </w:endnote>
  <w:endnote w:type="continuationSeparator" w:id="0">
    <w:p w14:paraId="6F68E549" w14:textId="77777777" w:rsidR="001E6EE6" w:rsidRDefault="001E6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5527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373B02" w14:textId="77777777" w:rsidR="004E1AED" w:rsidRDefault="004E1A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1EA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77E6" w14:textId="404346B4" w:rsidR="00E16888" w:rsidRPr="00E16888" w:rsidRDefault="00E16888">
    <w:pPr>
      <w:pStyle w:val="Footer"/>
      <w:rPr>
        <w:b/>
        <w:bCs/>
      </w:rPr>
    </w:pPr>
    <w:r w:rsidRPr="00E16888">
      <w:rPr>
        <w:b/>
        <w:bCs/>
      </w:rPr>
      <w:t>9.11.2023</w:t>
    </w:r>
  </w:p>
  <w:p w14:paraId="5CF26685" w14:textId="77777777" w:rsidR="00E16888" w:rsidRDefault="00E16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21D6" w14:textId="77777777" w:rsidR="001E6EE6" w:rsidRDefault="001E6EE6">
      <w:pPr>
        <w:spacing w:after="0" w:line="240" w:lineRule="auto"/>
      </w:pPr>
      <w:r>
        <w:separator/>
      </w:r>
    </w:p>
  </w:footnote>
  <w:footnote w:type="continuationSeparator" w:id="0">
    <w:p w14:paraId="4E8F9203" w14:textId="77777777" w:rsidR="001E6EE6" w:rsidRDefault="001E6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6686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BE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0E2A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F1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AA4C9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6EF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27E0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1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9AE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243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E04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A5AAB"/>
    <w:multiLevelType w:val="hybridMultilevel"/>
    <w:tmpl w:val="46280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E54D75"/>
    <w:multiLevelType w:val="hybridMultilevel"/>
    <w:tmpl w:val="A7E0A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D6505"/>
    <w:multiLevelType w:val="hybridMultilevel"/>
    <w:tmpl w:val="22521F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5D1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6421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A2C3EB3"/>
    <w:multiLevelType w:val="multilevel"/>
    <w:tmpl w:val="84B4631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7A3402BE"/>
    <w:multiLevelType w:val="hybridMultilevel"/>
    <w:tmpl w:val="DDE8A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376E3D"/>
    <w:multiLevelType w:val="hybridMultilevel"/>
    <w:tmpl w:val="E408A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3A1AB1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70492476">
    <w:abstractNumId w:val="13"/>
  </w:num>
  <w:num w:numId="2" w16cid:durableId="839928226">
    <w:abstractNumId w:val="10"/>
  </w:num>
  <w:num w:numId="3" w16cid:durableId="664164830">
    <w:abstractNumId w:val="12"/>
  </w:num>
  <w:num w:numId="4" w16cid:durableId="1358699590">
    <w:abstractNumId w:val="11"/>
  </w:num>
  <w:num w:numId="5" w16cid:durableId="1754665804">
    <w:abstractNumId w:val="18"/>
  </w:num>
  <w:num w:numId="6" w16cid:durableId="1496414129">
    <w:abstractNumId w:val="19"/>
  </w:num>
  <w:num w:numId="7" w16cid:durableId="1194463666">
    <w:abstractNumId w:val="17"/>
  </w:num>
  <w:num w:numId="8" w16cid:durableId="1016617685">
    <w:abstractNumId w:val="22"/>
  </w:num>
  <w:num w:numId="9" w16cid:durableId="532302223">
    <w:abstractNumId w:val="9"/>
  </w:num>
  <w:num w:numId="10" w16cid:durableId="1069888393">
    <w:abstractNumId w:val="7"/>
  </w:num>
  <w:num w:numId="11" w16cid:durableId="1935749292">
    <w:abstractNumId w:val="6"/>
  </w:num>
  <w:num w:numId="12" w16cid:durableId="1948075137">
    <w:abstractNumId w:val="5"/>
  </w:num>
  <w:num w:numId="13" w16cid:durableId="1395082046">
    <w:abstractNumId w:val="4"/>
  </w:num>
  <w:num w:numId="14" w16cid:durableId="2080862971">
    <w:abstractNumId w:val="8"/>
  </w:num>
  <w:num w:numId="15" w16cid:durableId="189342181">
    <w:abstractNumId w:val="3"/>
  </w:num>
  <w:num w:numId="16" w16cid:durableId="1700735841">
    <w:abstractNumId w:val="2"/>
  </w:num>
  <w:num w:numId="17" w16cid:durableId="1983928844">
    <w:abstractNumId w:val="1"/>
  </w:num>
  <w:num w:numId="18" w16cid:durableId="243729158">
    <w:abstractNumId w:val="0"/>
  </w:num>
  <w:num w:numId="19" w16cid:durableId="1006521972">
    <w:abstractNumId w:val="20"/>
  </w:num>
  <w:num w:numId="20" w16cid:durableId="1869417197">
    <w:abstractNumId w:val="14"/>
  </w:num>
  <w:num w:numId="21" w16cid:durableId="1949923735">
    <w:abstractNumId w:val="21"/>
  </w:num>
  <w:num w:numId="22" w16cid:durableId="299769870">
    <w:abstractNumId w:val="15"/>
  </w:num>
  <w:num w:numId="23" w16cid:durableId="6906504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EA5"/>
    <w:rsid w:val="00031EA5"/>
    <w:rsid w:val="00055316"/>
    <w:rsid w:val="000F617C"/>
    <w:rsid w:val="00194DF6"/>
    <w:rsid w:val="001E2987"/>
    <w:rsid w:val="001E6EE6"/>
    <w:rsid w:val="002161CB"/>
    <w:rsid w:val="00297130"/>
    <w:rsid w:val="003669C8"/>
    <w:rsid w:val="003F03F5"/>
    <w:rsid w:val="004E1AED"/>
    <w:rsid w:val="005420B4"/>
    <w:rsid w:val="00560B43"/>
    <w:rsid w:val="005C12A5"/>
    <w:rsid w:val="005D47CD"/>
    <w:rsid w:val="007500A8"/>
    <w:rsid w:val="00755B79"/>
    <w:rsid w:val="009C1742"/>
    <w:rsid w:val="00A1310C"/>
    <w:rsid w:val="00A64924"/>
    <w:rsid w:val="00BA7BD6"/>
    <w:rsid w:val="00C3554A"/>
    <w:rsid w:val="00D47A97"/>
    <w:rsid w:val="00E16888"/>
    <w:rsid w:val="00F5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B065"/>
  <w15:docId w15:val="{E0F818AF-8446-4696-A273-3E4D5275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AED"/>
  </w:style>
  <w:style w:type="paragraph" w:styleId="Heading1">
    <w:name w:val="heading 1"/>
    <w:basedOn w:val="Normal"/>
    <w:next w:val="Normal"/>
    <w:link w:val="Heading1Char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le">
    <w:name w:val="Title"/>
    <w:basedOn w:val="Normal"/>
    <w:link w:val="TitleChar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E1AED"/>
    <w:rPr>
      <w:color w:val="404040" w:themeColor="text1" w:themeTint="E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E1AED"/>
    <w:rPr>
      <w:i/>
      <w:iCs/>
      <w:color w:val="806000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9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47A9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47A9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47A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A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A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A9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47A9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7A9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7A9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A9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47A9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47A9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PlaceholderText">
    <w:name w:val="Placeholder Text"/>
    <w:basedOn w:val="DefaultParagraphFont"/>
    <w:uiPriority w:val="99"/>
    <w:semiHidden/>
    <w:rsid w:val="00A1310C"/>
    <w:rPr>
      <w:color w:val="3C3C3C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4E1AED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AED"/>
  </w:style>
  <w:style w:type="paragraph" w:styleId="Footer">
    <w:name w:val="footer"/>
    <w:basedOn w:val="Normal"/>
    <w:link w:val="FooterChar"/>
    <w:uiPriority w:val="99"/>
    <w:unhideWhenUsed/>
    <w:rsid w:val="004E1AED"/>
    <w:pPr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AED"/>
  </w:style>
  <w:style w:type="paragraph" w:customStyle="1" w:styleId="Default">
    <w:name w:val="Default"/>
    <w:rsid w:val="00031EA5"/>
    <w:pPr>
      <w:autoSpaceDE w:val="0"/>
      <w:autoSpaceDN w:val="0"/>
      <w:adjustRightInd w:val="0"/>
      <w:spacing w:before="0"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F53359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steffes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864570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2012-11-01T04:53:00+00:00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1655138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TP103749966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88FF2527-3592-4DBF-9FD9-FEA06E5B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4A756-ABA4-461E-ABD9-35DCEE2367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</Template>
  <TotalTime>2</TotalTime>
  <Pages>1</Pages>
  <Words>167</Words>
  <Characters>952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Steffes, Robert  A - APHIS</dc:creator>
  <cp:lastModifiedBy>Roloff, James - MRP-APHIS</cp:lastModifiedBy>
  <cp:revision>2</cp:revision>
  <cp:lastPrinted>2023-09-12T13:02:00Z</cp:lastPrinted>
  <dcterms:created xsi:type="dcterms:W3CDTF">2026-04-20T17:42:00Z</dcterms:created>
  <dcterms:modified xsi:type="dcterms:W3CDTF">2026-04-20T17:42:00Z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
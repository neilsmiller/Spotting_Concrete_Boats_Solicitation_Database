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D798D" w14:textId="77777777" w:rsidR="00BD0FBF" w:rsidRDefault="00BD0FB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161281" w:rsidRPr="00C15EC6" w14:paraId="1E369B63" w14:textId="77777777">
        <w:trPr>
          <w:trHeight w:val="368"/>
        </w:trPr>
        <w:tc>
          <w:tcPr>
            <w:tcW w:w="11016" w:type="dxa"/>
            <w:shd w:val="clear" w:color="auto" w:fill="003366"/>
            <w:vAlign w:val="center"/>
          </w:tcPr>
          <w:p w14:paraId="5B0D099C" w14:textId="77777777" w:rsidR="00161281" w:rsidRPr="00C15EC6" w:rsidRDefault="00FC4FAA" w:rsidP="00E87E3E">
            <w:pPr>
              <w:pStyle w:val="Heading3"/>
              <w:rPr>
                <w:w w:val="200"/>
              </w:rPr>
            </w:pPr>
            <w:r>
              <w:rPr>
                <w:w w:val="200"/>
              </w:rPr>
              <w:t xml:space="preserve">                      </w:t>
            </w:r>
            <w:r w:rsidR="00161281" w:rsidRPr="00C15EC6">
              <w:rPr>
                <w:w w:val="200"/>
              </w:rPr>
              <w:t>Acquisition Information</w:t>
            </w:r>
          </w:p>
        </w:tc>
      </w:tr>
    </w:tbl>
    <w:p w14:paraId="2FF3E627" w14:textId="4ECA3C4D" w:rsidR="00341576" w:rsidRDefault="00442B13">
      <w:pPr>
        <w:pStyle w:val="Header"/>
        <w:tabs>
          <w:tab w:val="clear" w:pos="4320"/>
          <w:tab w:val="clear" w:pos="8640"/>
        </w:tabs>
        <w:rPr>
          <w:sz w:val="20"/>
        </w:rPr>
      </w:pPr>
      <w:r w:rsidRPr="00442B13">
        <w:rPr>
          <w:sz w:val="20"/>
        </w:rPr>
        <w:t>This is a commercial item prepared in accordance wit</w:t>
      </w:r>
      <w:r w:rsidR="007E3E6B">
        <w:rPr>
          <w:sz w:val="20"/>
        </w:rPr>
        <w:t xml:space="preserve">h the format in FAR Subpart </w:t>
      </w:r>
      <w:r w:rsidR="007E3E6B" w:rsidRPr="00297585">
        <w:rPr>
          <w:sz w:val="20"/>
        </w:rPr>
        <w:t>8.405-</w:t>
      </w:r>
      <w:r w:rsidR="00962299">
        <w:rPr>
          <w:sz w:val="20"/>
        </w:rPr>
        <w:t>2</w:t>
      </w:r>
      <w:r w:rsidRPr="00442B13">
        <w:rPr>
          <w:sz w:val="20"/>
        </w:rPr>
        <w:t>, as supplemented with additional information included in this notice. This announcement constitutes the only solicitation; this is a Request for Quote (RFQ</w:t>
      </w:r>
      <w:proofErr w:type="gramStart"/>
      <w:r w:rsidRPr="00442B13">
        <w:rPr>
          <w:sz w:val="20"/>
        </w:rPr>
        <w:t>)</w:t>
      </w:r>
      <w:proofErr w:type="gramEnd"/>
      <w:r w:rsidRPr="00442B13">
        <w:rPr>
          <w:sz w:val="20"/>
        </w:rPr>
        <w:t xml:space="preserve"> and a written solicitation will not be issued.</w:t>
      </w:r>
    </w:p>
    <w:p w14:paraId="3AD1410E" w14:textId="77777777" w:rsidR="00442B13" w:rsidRPr="00C15EC6" w:rsidRDefault="00442B13">
      <w:pPr>
        <w:pStyle w:val="Header"/>
        <w:tabs>
          <w:tab w:val="clear" w:pos="4320"/>
          <w:tab w:val="clear" w:pos="8640"/>
        </w:tabs>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2698"/>
        <w:gridCol w:w="1532"/>
        <w:gridCol w:w="155"/>
        <w:gridCol w:w="1772"/>
        <w:gridCol w:w="1395"/>
        <w:gridCol w:w="1736"/>
      </w:tblGrid>
      <w:tr w:rsidR="00161281" w:rsidRPr="00C15EC6" w14:paraId="5487E2AE" w14:textId="77777777" w:rsidTr="00F400EF">
        <w:trPr>
          <w:cantSplit/>
        </w:trPr>
        <w:tc>
          <w:tcPr>
            <w:tcW w:w="1728" w:type="dxa"/>
            <w:tcBorders>
              <w:top w:val="nil"/>
              <w:left w:val="nil"/>
              <w:bottom w:val="nil"/>
              <w:right w:val="nil"/>
            </w:tcBorders>
            <w:vAlign w:val="center"/>
          </w:tcPr>
          <w:p w14:paraId="08B99C97" w14:textId="77777777" w:rsidR="00161281" w:rsidRPr="00C15EC6" w:rsidRDefault="00F400EF">
            <w:pPr>
              <w:pStyle w:val="Heading3"/>
              <w:ind w:right="-198"/>
              <w:rPr>
                <w:sz w:val="20"/>
              </w:rPr>
            </w:pPr>
            <w:r>
              <w:rPr>
                <w:sz w:val="20"/>
              </w:rPr>
              <w:t>Ordering Activity</w:t>
            </w:r>
            <w:r w:rsidR="00161281" w:rsidRPr="00C15EC6">
              <w:rPr>
                <w:sz w:val="20"/>
              </w:rPr>
              <w:t>:</w:t>
            </w:r>
          </w:p>
        </w:tc>
        <w:tc>
          <w:tcPr>
            <w:tcW w:w="2698" w:type="dxa"/>
            <w:vMerge w:val="restart"/>
            <w:tcBorders>
              <w:top w:val="nil"/>
              <w:left w:val="nil"/>
              <w:bottom w:val="nil"/>
              <w:right w:val="nil"/>
            </w:tcBorders>
          </w:tcPr>
          <w:p w14:paraId="53B912EA" w14:textId="77777777" w:rsidR="00161281" w:rsidRPr="00C15EC6" w:rsidRDefault="00A9428C">
            <w:pPr>
              <w:pStyle w:val="Heading3"/>
              <w:rPr>
                <w:color w:val="000080"/>
                <w:sz w:val="20"/>
              </w:rPr>
            </w:pPr>
            <w:r w:rsidRPr="00C15EC6">
              <w:rPr>
                <w:color w:val="000080"/>
                <w:sz w:val="20"/>
              </w:rPr>
              <w:t>7 CONS/PKB</w:t>
            </w:r>
          </w:p>
          <w:p w14:paraId="7E176E79" w14:textId="77777777" w:rsidR="00161281" w:rsidRPr="00C15EC6" w:rsidRDefault="00161281">
            <w:pPr>
              <w:rPr>
                <w:color w:val="000080"/>
                <w:sz w:val="20"/>
              </w:rPr>
            </w:pPr>
            <w:r w:rsidRPr="00C15EC6">
              <w:rPr>
                <w:color w:val="000080"/>
                <w:sz w:val="20"/>
              </w:rPr>
              <w:t xml:space="preserve">381 </w:t>
            </w:r>
            <w:smartTag w:uri="urn:schemas-microsoft-com:office:smarttags" w:element="address">
              <w:smartTag w:uri="urn:schemas-microsoft-com:office:smarttags" w:element="Street">
                <w:r w:rsidRPr="00C15EC6">
                  <w:rPr>
                    <w:color w:val="000080"/>
                    <w:sz w:val="20"/>
                  </w:rPr>
                  <w:t>Third Street</w:t>
                </w:r>
              </w:smartTag>
            </w:smartTag>
          </w:p>
          <w:p w14:paraId="63F6257F" w14:textId="77777777" w:rsidR="00161281" w:rsidRPr="00C15EC6" w:rsidRDefault="00161281">
            <w:pPr>
              <w:rPr>
                <w:color w:val="000080"/>
                <w:sz w:val="20"/>
              </w:rPr>
            </w:pPr>
            <w:r w:rsidRPr="00C15EC6">
              <w:rPr>
                <w:color w:val="000080"/>
                <w:sz w:val="20"/>
              </w:rPr>
              <w:t xml:space="preserve">Dyess </w:t>
            </w:r>
            <w:smartTag w:uri="urn:schemas-microsoft-com:office:smarttags" w:element="place">
              <w:smartTag w:uri="urn:schemas-microsoft-com:office:smarttags" w:element="City">
                <w:r w:rsidRPr="00C15EC6">
                  <w:rPr>
                    <w:color w:val="000080"/>
                    <w:sz w:val="20"/>
                  </w:rPr>
                  <w:t>AFB</w:t>
                </w:r>
              </w:smartTag>
              <w:r w:rsidRPr="00C15EC6">
                <w:rPr>
                  <w:color w:val="000080"/>
                  <w:sz w:val="20"/>
                </w:rPr>
                <w:t xml:space="preserve">, </w:t>
              </w:r>
              <w:smartTag w:uri="urn:schemas-microsoft-com:office:smarttags" w:element="State">
                <w:r w:rsidRPr="00C15EC6">
                  <w:rPr>
                    <w:color w:val="000080"/>
                    <w:sz w:val="20"/>
                  </w:rPr>
                  <w:t>TX</w:t>
                </w:r>
              </w:smartTag>
              <w:r w:rsidRPr="00C15EC6">
                <w:rPr>
                  <w:color w:val="000080"/>
                  <w:sz w:val="20"/>
                </w:rPr>
                <w:t xml:space="preserve">  </w:t>
              </w:r>
              <w:smartTag w:uri="urn:schemas-microsoft-com:office:smarttags" w:element="PostalCode">
                <w:r w:rsidRPr="00C15EC6">
                  <w:rPr>
                    <w:color w:val="000080"/>
                    <w:sz w:val="20"/>
                  </w:rPr>
                  <w:t>79607</w:t>
                </w:r>
              </w:smartTag>
            </w:smartTag>
          </w:p>
        </w:tc>
        <w:tc>
          <w:tcPr>
            <w:tcW w:w="1532" w:type="dxa"/>
            <w:tcBorders>
              <w:top w:val="nil"/>
              <w:left w:val="nil"/>
              <w:bottom w:val="nil"/>
              <w:right w:val="nil"/>
            </w:tcBorders>
          </w:tcPr>
          <w:p w14:paraId="7509579E" w14:textId="433193E6" w:rsidR="00161281" w:rsidRPr="00C15EC6" w:rsidRDefault="00AC53A2">
            <w:pPr>
              <w:ind w:right="-225"/>
              <w:rPr>
                <w:b/>
                <w:bCs/>
                <w:sz w:val="20"/>
              </w:rPr>
            </w:pPr>
            <w:r>
              <w:rPr>
                <w:b/>
                <w:bCs/>
                <w:sz w:val="20"/>
              </w:rPr>
              <w:t>RFQ</w:t>
            </w:r>
            <w:r w:rsidR="00161281" w:rsidRPr="00C15EC6">
              <w:rPr>
                <w:b/>
                <w:bCs/>
                <w:sz w:val="20"/>
              </w:rPr>
              <w:t xml:space="preserve"> </w:t>
            </w:r>
            <w:r w:rsidR="007E3E6B">
              <w:rPr>
                <w:b/>
                <w:bCs/>
                <w:sz w:val="20"/>
              </w:rPr>
              <w:t>ID</w:t>
            </w:r>
            <w:r w:rsidR="00161281" w:rsidRPr="00C15EC6">
              <w:rPr>
                <w:b/>
                <w:bCs/>
                <w:sz w:val="20"/>
              </w:rPr>
              <w:t>#:</w:t>
            </w:r>
          </w:p>
        </w:tc>
        <w:tc>
          <w:tcPr>
            <w:tcW w:w="1927" w:type="dxa"/>
            <w:gridSpan w:val="2"/>
            <w:tcBorders>
              <w:top w:val="nil"/>
              <w:left w:val="nil"/>
              <w:bottom w:val="nil"/>
              <w:right w:val="nil"/>
            </w:tcBorders>
          </w:tcPr>
          <w:p w14:paraId="02734A7A" w14:textId="3EA8C7DC" w:rsidR="00161281" w:rsidRPr="00C15EC6" w:rsidRDefault="00962299" w:rsidP="00CB0208">
            <w:pPr>
              <w:pStyle w:val="Header"/>
              <w:tabs>
                <w:tab w:val="clear" w:pos="4320"/>
                <w:tab w:val="clear" w:pos="8640"/>
              </w:tabs>
              <w:rPr>
                <w:b/>
                <w:bCs/>
                <w:caps/>
                <w:color w:val="000080"/>
                <w:sz w:val="20"/>
              </w:rPr>
            </w:pPr>
            <w:r w:rsidRPr="009E329A">
              <w:rPr>
                <w:b/>
                <w:bCs/>
                <w:caps/>
                <w:color w:val="000080"/>
                <w:sz w:val="20"/>
              </w:rPr>
              <w:t>FA46612</w:t>
            </w:r>
            <w:r w:rsidR="00BB3594">
              <w:rPr>
                <w:b/>
                <w:bCs/>
                <w:caps/>
                <w:color w:val="000080"/>
                <w:sz w:val="20"/>
              </w:rPr>
              <w:t>6</w:t>
            </w:r>
            <w:r w:rsidR="00BC4118">
              <w:rPr>
                <w:b/>
                <w:bCs/>
                <w:caps/>
                <w:color w:val="000080"/>
                <w:sz w:val="20"/>
              </w:rPr>
              <w:t>Q00</w:t>
            </w:r>
            <w:r w:rsidR="00BB3594">
              <w:rPr>
                <w:b/>
                <w:bCs/>
                <w:caps/>
                <w:color w:val="000080"/>
                <w:sz w:val="20"/>
              </w:rPr>
              <w:t>40</w:t>
            </w:r>
            <w:r w:rsidR="00597D3C">
              <w:rPr>
                <w:b/>
                <w:bCs/>
                <w:caps/>
                <w:color w:val="000080"/>
                <w:sz w:val="20"/>
              </w:rPr>
              <w:t xml:space="preserve"> Amendment </w:t>
            </w:r>
            <w:r w:rsidR="00F40532">
              <w:rPr>
                <w:b/>
                <w:bCs/>
                <w:caps/>
                <w:color w:val="000080"/>
                <w:sz w:val="20"/>
              </w:rPr>
              <w:t>0001</w:t>
            </w:r>
          </w:p>
        </w:tc>
        <w:tc>
          <w:tcPr>
            <w:tcW w:w="1395" w:type="dxa"/>
            <w:tcBorders>
              <w:left w:val="nil"/>
            </w:tcBorders>
          </w:tcPr>
          <w:p w14:paraId="1BFCEA63" w14:textId="77777777" w:rsidR="00161281" w:rsidRPr="00893472" w:rsidRDefault="00161281">
            <w:pPr>
              <w:pStyle w:val="Header"/>
              <w:tabs>
                <w:tab w:val="clear" w:pos="4320"/>
                <w:tab w:val="clear" w:pos="8640"/>
              </w:tabs>
              <w:ind w:right="-75"/>
              <w:jc w:val="right"/>
              <w:rPr>
                <w:b/>
                <w:bCs/>
                <w:sz w:val="20"/>
              </w:rPr>
            </w:pPr>
            <w:r w:rsidRPr="00893472">
              <w:rPr>
                <w:b/>
                <w:bCs/>
                <w:sz w:val="20"/>
              </w:rPr>
              <w:t>Date Issued:</w:t>
            </w:r>
          </w:p>
        </w:tc>
        <w:tc>
          <w:tcPr>
            <w:tcW w:w="1736" w:type="dxa"/>
            <w:vAlign w:val="center"/>
          </w:tcPr>
          <w:p w14:paraId="50B8970E" w14:textId="2552681B" w:rsidR="00161281" w:rsidRPr="00893472" w:rsidRDefault="00395847" w:rsidP="008E6C21">
            <w:pPr>
              <w:pStyle w:val="Header"/>
              <w:tabs>
                <w:tab w:val="clear" w:pos="4320"/>
                <w:tab w:val="clear" w:pos="8640"/>
              </w:tabs>
              <w:rPr>
                <w:b/>
                <w:bCs/>
                <w:color w:val="000080"/>
                <w:sz w:val="20"/>
              </w:rPr>
            </w:pPr>
            <w:r w:rsidRPr="00893472">
              <w:rPr>
                <w:b/>
                <w:bCs/>
                <w:color w:val="000080"/>
                <w:sz w:val="20"/>
              </w:rPr>
              <w:t>2</w:t>
            </w:r>
            <w:r w:rsidR="00893472" w:rsidRPr="00893472">
              <w:rPr>
                <w:b/>
                <w:bCs/>
                <w:color w:val="000080"/>
                <w:sz w:val="20"/>
              </w:rPr>
              <w:t>7</w:t>
            </w:r>
            <w:r w:rsidRPr="00893472">
              <w:rPr>
                <w:b/>
                <w:bCs/>
                <w:color w:val="000080"/>
                <w:sz w:val="20"/>
              </w:rPr>
              <w:t xml:space="preserve"> Apr 2026</w:t>
            </w:r>
          </w:p>
        </w:tc>
      </w:tr>
      <w:tr w:rsidR="005F18D3" w:rsidRPr="00C15EC6" w14:paraId="7D9F318B" w14:textId="77777777" w:rsidTr="00F400EF">
        <w:trPr>
          <w:gridAfter w:val="5"/>
          <w:wAfter w:w="6590" w:type="dxa"/>
          <w:cantSplit/>
          <w:trHeight w:val="230"/>
        </w:trPr>
        <w:tc>
          <w:tcPr>
            <w:tcW w:w="1728" w:type="dxa"/>
            <w:vMerge w:val="restart"/>
            <w:tcBorders>
              <w:top w:val="nil"/>
              <w:left w:val="nil"/>
              <w:bottom w:val="nil"/>
              <w:right w:val="nil"/>
            </w:tcBorders>
          </w:tcPr>
          <w:p w14:paraId="7C100AF1" w14:textId="77777777" w:rsidR="005F18D3" w:rsidRPr="00C15EC6" w:rsidRDefault="005F18D3">
            <w:pPr>
              <w:pStyle w:val="Heading3"/>
              <w:rPr>
                <w:b w:val="0"/>
                <w:bCs w:val="0"/>
                <w:sz w:val="20"/>
              </w:rPr>
            </w:pPr>
          </w:p>
        </w:tc>
        <w:tc>
          <w:tcPr>
            <w:tcW w:w="2698" w:type="dxa"/>
            <w:vMerge/>
            <w:tcBorders>
              <w:top w:val="nil"/>
              <w:left w:val="nil"/>
              <w:bottom w:val="nil"/>
              <w:right w:val="nil"/>
            </w:tcBorders>
          </w:tcPr>
          <w:p w14:paraId="0E80C8AC" w14:textId="77777777" w:rsidR="005F18D3" w:rsidRPr="00C15EC6" w:rsidRDefault="005F18D3">
            <w:pPr>
              <w:pStyle w:val="Heading3"/>
              <w:rPr>
                <w:b w:val="0"/>
                <w:bCs w:val="0"/>
                <w:sz w:val="20"/>
              </w:rPr>
            </w:pPr>
          </w:p>
        </w:tc>
      </w:tr>
      <w:tr w:rsidR="00161281" w:rsidRPr="00C15EC6" w14:paraId="6B820AB1" w14:textId="77777777" w:rsidTr="00F400EF">
        <w:trPr>
          <w:cantSplit/>
        </w:trPr>
        <w:tc>
          <w:tcPr>
            <w:tcW w:w="1728" w:type="dxa"/>
            <w:vMerge/>
            <w:tcBorders>
              <w:top w:val="nil"/>
              <w:left w:val="nil"/>
              <w:bottom w:val="nil"/>
              <w:right w:val="nil"/>
            </w:tcBorders>
          </w:tcPr>
          <w:p w14:paraId="5F3C9123" w14:textId="77777777" w:rsidR="00161281" w:rsidRPr="00C15EC6" w:rsidRDefault="00161281">
            <w:pPr>
              <w:pStyle w:val="Heading3"/>
              <w:rPr>
                <w:b w:val="0"/>
                <w:bCs w:val="0"/>
                <w:sz w:val="20"/>
              </w:rPr>
            </w:pPr>
          </w:p>
        </w:tc>
        <w:tc>
          <w:tcPr>
            <w:tcW w:w="2698" w:type="dxa"/>
            <w:vMerge/>
            <w:tcBorders>
              <w:top w:val="nil"/>
              <w:left w:val="nil"/>
              <w:bottom w:val="nil"/>
              <w:right w:val="nil"/>
            </w:tcBorders>
          </w:tcPr>
          <w:p w14:paraId="3198DE6E" w14:textId="77777777" w:rsidR="00161281" w:rsidRPr="00C15EC6" w:rsidRDefault="00161281">
            <w:pPr>
              <w:pStyle w:val="Heading3"/>
              <w:rPr>
                <w:b w:val="0"/>
                <w:bCs w:val="0"/>
                <w:sz w:val="20"/>
              </w:rPr>
            </w:pPr>
          </w:p>
        </w:tc>
        <w:tc>
          <w:tcPr>
            <w:tcW w:w="1687" w:type="dxa"/>
            <w:gridSpan w:val="2"/>
            <w:tcBorders>
              <w:top w:val="nil"/>
              <w:left w:val="nil"/>
              <w:bottom w:val="nil"/>
              <w:right w:val="nil"/>
            </w:tcBorders>
          </w:tcPr>
          <w:p w14:paraId="5099FF52" w14:textId="77777777" w:rsidR="00161281" w:rsidRPr="00C15EC6" w:rsidRDefault="00161281">
            <w:pPr>
              <w:ind w:right="-108"/>
              <w:rPr>
                <w:sz w:val="20"/>
              </w:rPr>
            </w:pPr>
          </w:p>
        </w:tc>
        <w:tc>
          <w:tcPr>
            <w:tcW w:w="4903" w:type="dxa"/>
            <w:gridSpan w:val="3"/>
            <w:tcBorders>
              <w:top w:val="nil"/>
              <w:left w:val="nil"/>
              <w:bottom w:val="nil"/>
              <w:right w:val="nil"/>
            </w:tcBorders>
          </w:tcPr>
          <w:p w14:paraId="3EE4D311" w14:textId="77777777" w:rsidR="00161281" w:rsidRPr="00C15EC6" w:rsidRDefault="00161281">
            <w:pPr>
              <w:rPr>
                <w:sz w:val="20"/>
              </w:rPr>
            </w:pPr>
          </w:p>
        </w:tc>
      </w:tr>
    </w:tbl>
    <w:p w14:paraId="76E10822" w14:textId="77777777" w:rsidR="00161281" w:rsidRPr="00C15EC6" w:rsidRDefault="00161281">
      <w:pPr>
        <w:rPr>
          <w:sz w:val="20"/>
        </w:rPr>
      </w:pPr>
    </w:p>
    <w:tbl>
      <w:tblPr>
        <w:tblW w:w="0" w:type="auto"/>
        <w:tblLayout w:type="fixed"/>
        <w:tblLook w:val="0000" w:firstRow="0" w:lastRow="0" w:firstColumn="0" w:lastColumn="0" w:noHBand="0" w:noVBand="0"/>
      </w:tblPr>
      <w:tblGrid>
        <w:gridCol w:w="2448"/>
        <w:gridCol w:w="3780"/>
        <w:gridCol w:w="900"/>
        <w:gridCol w:w="3888"/>
      </w:tblGrid>
      <w:tr w:rsidR="00161281" w:rsidRPr="00C15EC6" w14:paraId="6B97706B" w14:textId="77777777">
        <w:trPr>
          <w:cantSplit/>
        </w:trPr>
        <w:tc>
          <w:tcPr>
            <w:tcW w:w="2448" w:type="dxa"/>
          </w:tcPr>
          <w:p w14:paraId="3201E67B" w14:textId="77777777" w:rsidR="00161281" w:rsidRPr="00C15EC6" w:rsidRDefault="00161281">
            <w:pPr>
              <w:ind w:left="-180" w:right="-108"/>
              <w:jc w:val="right"/>
              <w:rPr>
                <w:b/>
                <w:bCs/>
                <w:sz w:val="20"/>
              </w:rPr>
            </w:pPr>
            <w:r w:rsidRPr="00C15EC6">
              <w:rPr>
                <w:b/>
                <w:bCs/>
                <w:sz w:val="20"/>
              </w:rPr>
              <w:t>Contracting Officer:</w:t>
            </w:r>
          </w:p>
        </w:tc>
        <w:tc>
          <w:tcPr>
            <w:tcW w:w="3780" w:type="dxa"/>
          </w:tcPr>
          <w:p w14:paraId="0DF3C657" w14:textId="3CAA0D14" w:rsidR="00161281" w:rsidRPr="00C15EC6" w:rsidRDefault="00395847" w:rsidP="008E6C21">
            <w:pPr>
              <w:pStyle w:val="Heading5"/>
              <w:rPr>
                <w:sz w:val="20"/>
              </w:rPr>
            </w:pPr>
            <w:r>
              <w:rPr>
                <w:sz w:val="20"/>
              </w:rPr>
              <w:t>Taylor L. Norris</w:t>
            </w:r>
          </w:p>
        </w:tc>
        <w:tc>
          <w:tcPr>
            <w:tcW w:w="900" w:type="dxa"/>
          </w:tcPr>
          <w:p w14:paraId="5C0CC049" w14:textId="77777777" w:rsidR="00161281" w:rsidRPr="00C15EC6" w:rsidRDefault="00161281">
            <w:pPr>
              <w:ind w:right="-108"/>
              <w:jc w:val="right"/>
              <w:rPr>
                <w:b/>
                <w:bCs/>
                <w:sz w:val="20"/>
              </w:rPr>
            </w:pPr>
            <w:r w:rsidRPr="00C15EC6">
              <w:rPr>
                <w:b/>
                <w:bCs/>
                <w:sz w:val="20"/>
              </w:rPr>
              <w:t>Phone:</w:t>
            </w:r>
          </w:p>
        </w:tc>
        <w:tc>
          <w:tcPr>
            <w:tcW w:w="3888" w:type="dxa"/>
          </w:tcPr>
          <w:p w14:paraId="703991B3" w14:textId="6C1A1861" w:rsidR="00161281" w:rsidRPr="00C15EC6" w:rsidRDefault="00E246D3" w:rsidP="000A27BD">
            <w:pPr>
              <w:rPr>
                <w:color w:val="000080"/>
                <w:sz w:val="20"/>
              </w:rPr>
            </w:pPr>
            <w:r w:rsidRPr="00C15EC6">
              <w:rPr>
                <w:color w:val="000080"/>
                <w:sz w:val="20"/>
              </w:rPr>
              <w:t xml:space="preserve">(325) </w:t>
            </w:r>
            <w:r w:rsidR="008E6C21">
              <w:rPr>
                <w:color w:val="000080"/>
                <w:sz w:val="20"/>
              </w:rPr>
              <w:t>696-</w:t>
            </w:r>
            <w:r w:rsidR="00395847">
              <w:rPr>
                <w:color w:val="000080"/>
                <w:sz w:val="20"/>
              </w:rPr>
              <w:t>2353</w:t>
            </w:r>
          </w:p>
        </w:tc>
      </w:tr>
      <w:tr w:rsidR="00161281" w:rsidRPr="00C15EC6" w14:paraId="34E62A92" w14:textId="77777777">
        <w:trPr>
          <w:cantSplit/>
        </w:trPr>
        <w:tc>
          <w:tcPr>
            <w:tcW w:w="2448" w:type="dxa"/>
          </w:tcPr>
          <w:p w14:paraId="2BC0A465" w14:textId="77777777" w:rsidR="00161281" w:rsidRPr="00C15EC6" w:rsidRDefault="00161281">
            <w:pPr>
              <w:ind w:right="-108"/>
              <w:jc w:val="right"/>
              <w:rPr>
                <w:b/>
                <w:bCs/>
                <w:sz w:val="20"/>
              </w:rPr>
            </w:pPr>
            <w:r w:rsidRPr="00C15EC6">
              <w:rPr>
                <w:b/>
                <w:bCs/>
                <w:sz w:val="20"/>
              </w:rPr>
              <w:t>E-Mail:</w:t>
            </w:r>
          </w:p>
        </w:tc>
        <w:tc>
          <w:tcPr>
            <w:tcW w:w="3780" w:type="dxa"/>
          </w:tcPr>
          <w:p w14:paraId="186F8359" w14:textId="3DC62A6F" w:rsidR="00161281" w:rsidRPr="00C15EC6" w:rsidRDefault="00395847" w:rsidP="00944606">
            <w:pPr>
              <w:rPr>
                <w:color w:val="000080"/>
                <w:sz w:val="20"/>
              </w:rPr>
            </w:pPr>
            <w:r>
              <w:rPr>
                <w:color w:val="002060"/>
              </w:rPr>
              <w:t>Taylor.norris</w:t>
            </w:r>
            <w:r w:rsidR="00BC4118">
              <w:rPr>
                <w:color w:val="002060"/>
              </w:rPr>
              <w:t>@us.af.mil</w:t>
            </w:r>
          </w:p>
        </w:tc>
        <w:tc>
          <w:tcPr>
            <w:tcW w:w="900" w:type="dxa"/>
          </w:tcPr>
          <w:p w14:paraId="090E99D8" w14:textId="77777777" w:rsidR="00161281" w:rsidRPr="00C15EC6" w:rsidRDefault="00161281">
            <w:pPr>
              <w:ind w:right="-108"/>
              <w:jc w:val="right"/>
              <w:rPr>
                <w:b/>
                <w:bCs/>
                <w:sz w:val="20"/>
              </w:rPr>
            </w:pPr>
          </w:p>
        </w:tc>
        <w:tc>
          <w:tcPr>
            <w:tcW w:w="3888" w:type="dxa"/>
          </w:tcPr>
          <w:p w14:paraId="1030A2E7" w14:textId="77777777" w:rsidR="00161281" w:rsidRPr="00C15EC6" w:rsidRDefault="00161281" w:rsidP="00E246D3">
            <w:pPr>
              <w:rPr>
                <w:color w:val="000080"/>
                <w:sz w:val="20"/>
              </w:rPr>
            </w:pPr>
          </w:p>
        </w:tc>
      </w:tr>
    </w:tbl>
    <w:p w14:paraId="7CFBF4C8" w14:textId="77777777" w:rsidR="00161281" w:rsidRPr="00C15EC6" w:rsidRDefault="00161281">
      <w:pPr>
        <w:rPr>
          <w:sz w:val="20"/>
        </w:rPr>
      </w:pPr>
    </w:p>
    <w:tbl>
      <w:tblPr>
        <w:tblW w:w="0" w:type="auto"/>
        <w:tblLook w:val="0000" w:firstRow="0" w:lastRow="0" w:firstColumn="0" w:lastColumn="0" w:noHBand="0" w:noVBand="0"/>
      </w:tblPr>
      <w:tblGrid>
        <w:gridCol w:w="906"/>
        <w:gridCol w:w="981"/>
        <w:gridCol w:w="2131"/>
        <w:gridCol w:w="882"/>
        <w:gridCol w:w="2459"/>
        <w:gridCol w:w="3441"/>
      </w:tblGrid>
      <w:tr w:rsidR="00161281" w:rsidRPr="00C15EC6" w14:paraId="6B4B2846" w14:textId="77777777">
        <w:trPr>
          <w:cantSplit/>
          <w:trHeight w:val="135"/>
        </w:trPr>
        <w:tc>
          <w:tcPr>
            <w:tcW w:w="905" w:type="dxa"/>
          </w:tcPr>
          <w:p w14:paraId="68EAA360" w14:textId="77777777" w:rsidR="00161281" w:rsidRPr="00C15EC6" w:rsidRDefault="00161281">
            <w:pPr>
              <w:rPr>
                <w:b/>
                <w:bCs/>
                <w:sz w:val="20"/>
              </w:rPr>
            </w:pPr>
            <w:r w:rsidRPr="00C15EC6">
              <w:rPr>
                <w:b/>
                <w:bCs/>
                <w:sz w:val="20"/>
              </w:rPr>
              <w:t>NAICS:</w:t>
            </w:r>
          </w:p>
        </w:tc>
        <w:tc>
          <w:tcPr>
            <w:tcW w:w="3163" w:type="dxa"/>
            <w:gridSpan w:val="2"/>
            <w:vAlign w:val="center"/>
          </w:tcPr>
          <w:p w14:paraId="0C8A8A7F" w14:textId="4D5DDEB3" w:rsidR="00161281" w:rsidRPr="00C15EC6" w:rsidRDefault="00A84C53">
            <w:pPr>
              <w:rPr>
                <w:color w:val="000080"/>
                <w:sz w:val="20"/>
              </w:rPr>
            </w:pPr>
            <w:r>
              <w:rPr>
                <w:color w:val="000080"/>
                <w:sz w:val="20"/>
              </w:rPr>
              <w:t>339920</w:t>
            </w:r>
          </w:p>
        </w:tc>
        <w:tc>
          <w:tcPr>
            <w:tcW w:w="900" w:type="dxa"/>
            <w:vAlign w:val="center"/>
          </w:tcPr>
          <w:p w14:paraId="39EFDDD7" w14:textId="77777777" w:rsidR="00161281" w:rsidRPr="00C15EC6" w:rsidRDefault="00161281">
            <w:pPr>
              <w:pStyle w:val="Header"/>
              <w:tabs>
                <w:tab w:val="clear" w:pos="4320"/>
                <w:tab w:val="clear" w:pos="8640"/>
              </w:tabs>
              <w:rPr>
                <w:sz w:val="20"/>
              </w:rPr>
            </w:pPr>
          </w:p>
        </w:tc>
        <w:tc>
          <w:tcPr>
            <w:tcW w:w="2520" w:type="dxa"/>
          </w:tcPr>
          <w:p w14:paraId="421E4152" w14:textId="77777777" w:rsidR="00161281" w:rsidRPr="00C15EC6" w:rsidRDefault="00161281">
            <w:pPr>
              <w:rPr>
                <w:b/>
                <w:bCs/>
                <w:sz w:val="20"/>
              </w:rPr>
            </w:pPr>
          </w:p>
        </w:tc>
        <w:tc>
          <w:tcPr>
            <w:tcW w:w="3528" w:type="dxa"/>
          </w:tcPr>
          <w:p w14:paraId="1DBCB3D1" w14:textId="77777777" w:rsidR="00161281" w:rsidRPr="00C15EC6" w:rsidRDefault="00161281">
            <w:pPr>
              <w:ind w:left="432" w:hanging="432"/>
              <w:rPr>
                <w:sz w:val="20"/>
              </w:rPr>
            </w:pPr>
          </w:p>
        </w:tc>
      </w:tr>
      <w:tr w:rsidR="00161281" w:rsidRPr="00C15EC6" w14:paraId="69B3AA47" w14:textId="77777777">
        <w:trPr>
          <w:cantSplit/>
          <w:trHeight w:val="135"/>
        </w:trPr>
        <w:tc>
          <w:tcPr>
            <w:tcW w:w="1908" w:type="dxa"/>
            <w:gridSpan w:val="2"/>
          </w:tcPr>
          <w:p w14:paraId="3D54ECFB" w14:textId="77777777" w:rsidR="00161281" w:rsidRPr="00C15EC6" w:rsidRDefault="00161281">
            <w:pPr>
              <w:rPr>
                <w:b/>
                <w:bCs/>
                <w:sz w:val="20"/>
              </w:rPr>
            </w:pPr>
            <w:r w:rsidRPr="00C15EC6">
              <w:rPr>
                <w:b/>
                <w:bCs/>
                <w:sz w:val="20"/>
              </w:rPr>
              <w:t>SB Size Standard:</w:t>
            </w:r>
            <w:r w:rsidR="00776257">
              <w:rPr>
                <w:b/>
                <w:bCs/>
                <w:sz w:val="20"/>
              </w:rPr>
              <w:t xml:space="preserve"> </w:t>
            </w:r>
          </w:p>
        </w:tc>
        <w:tc>
          <w:tcPr>
            <w:tcW w:w="2160" w:type="dxa"/>
          </w:tcPr>
          <w:p w14:paraId="7E143438" w14:textId="1114B568" w:rsidR="00161281" w:rsidRPr="00C15EC6" w:rsidRDefault="00ED793D">
            <w:pPr>
              <w:rPr>
                <w:color w:val="000080"/>
                <w:sz w:val="20"/>
              </w:rPr>
            </w:pPr>
            <w:r>
              <w:rPr>
                <w:color w:val="000080"/>
                <w:sz w:val="20"/>
              </w:rPr>
              <w:t>750</w:t>
            </w:r>
            <w:r w:rsidR="00F17659">
              <w:rPr>
                <w:color w:val="000080"/>
                <w:sz w:val="20"/>
              </w:rPr>
              <w:t xml:space="preserve"> employees</w:t>
            </w:r>
          </w:p>
        </w:tc>
        <w:tc>
          <w:tcPr>
            <w:tcW w:w="900" w:type="dxa"/>
          </w:tcPr>
          <w:p w14:paraId="68243CC8" w14:textId="77777777" w:rsidR="00161281" w:rsidRPr="00C15EC6" w:rsidRDefault="00161281">
            <w:pPr>
              <w:rPr>
                <w:sz w:val="20"/>
              </w:rPr>
            </w:pPr>
          </w:p>
        </w:tc>
        <w:tc>
          <w:tcPr>
            <w:tcW w:w="2520" w:type="dxa"/>
          </w:tcPr>
          <w:p w14:paraId="513CA8FC" w14:textId="77777777" w:rsidR="00161281" w:rsidRPr="00C15EC6" w:rsidRDefault="00161281">
            <w:pPr>
              <w:rPr>
                <w:sz w:val="20"/>
              </w:rPr>
            </w:pPr>
          </w:p>
        </w:tc>
        <w:tc>
          <w:tcPr>
            <w:tcW w:w="3528" w:type="dxa"/>
          </w:tcPr>
          <w:p w14:paraId="1F2BADB5" w14:textId="77777777" w:rsidR="00161281" w:rsidRPr="00C15EC6" w:rsidRDefault="00161281">
            <w:pPr>
              <w:ind w:left="432" w:hanging="432"/>
              <w:rPr>
                <w:sz w:val="20"/>
              </w:rPr>
            </w:pPr>
          </w:p>
        </w:tc>
      </w:tr>
    </w:tbl>
    <w:p w14:paraId="2C986878" w14:textId="77777777" w:rsidR="00161281" w:rsidRPr="00C15EC6" w:rsidRDefault="00161281">
      <w:pPr>
        <w:rPr>
          <w:sz w:val="20"/>
        </w:rPr>
      </w:pPr>
    </w:p>
    <w:tbl>
      <w:tblPr>
        <w:tblW w:w="0" w:type="auto"/>
        <w:tblLook w:val="0000" w:firstRow="0" w:lastRow="0" w:firstColumn="0" w:lastColumn="0" w:noHBand="0" w:noVBand="0"/>
      </w:tblPr>
      <w:tblGrid>
        <w:gridCol w:w="1871"/>
        <w:gridCol w:w="3890"/>
        <w:gridCol w:w="5039"/>
      </w:tblGrid>
      <w:tr w:rsidR="00161281" w:rsidRPr="00C15EC6" w14:paraId="1B5F3704" w14:textId="77777777">
        <w:tc>
          <w:tcPr>
            <w:tcW w:w="1908" w:type="dxa"/>
          </w:tcPr>
          <w:p w14:paraId="6DEC950A" w14:textId="77777777" w:rsidR="00161281" w:rsidRPr="00893472" w:rsidRDefault="00161281">
            <w:pPr>
              <w:ind w:right="-108"/>
              <w:rPr>
                <w:b/>
                <w:bCs/>
                <w:sz w:val="20"/>
              </w:rPr>
            </w:pPr>
            <w:r w:rsidRPr="00893472">
              <w:rPr>
                <w:b/>
                <w:bCs/>
                <w:sz w:val="20"/>
              </w:rPr>
              <w:t>Type of Set-Aside:</w:t>
            </w:r>
          </w:p>
        </w:tc>
        <w:tc>
          <w:tcPr>
            <w:tcW w:w="3960" w:type="dxa"/>
          </w:tcPr>
          <w:p w14:paraId="281E8B7B" w14:textId="77777777" w:rsidR="00161281" w:rsidRPr="00C15EC6" w:rsidRDefault="00BB5267">
            <w:pPr>
              <w:ind w:left="432" w:hanging="432"/>
              <w:rPr>
                <w:sz w:val="20"/>
              </w:rPr>
            </w:pPr>
            <w:r w:rsidRPr="00C15EC6">
              <w:rPr>
                <w:sz w:val="20"/>
              </w:rPr>
              <w:fldChar w:fldCharType="begin">
                <w:ffData>
                  <w:name w:val=""/>
                  <w:enabled/>
                  <w:calcOnExit w:val="0"/>
                  <w:checkBox>
                    <w:sizeAuto/>
                    <w:default w:val="0"/>
                  </w:checkBox>
                </w:ffData>
              </w:fldChar>
            </w:r>
            <w:r w:rsidRPr="00C15EC6">
              <w:rPr>
                <w:sz w:val="20"/>
              </w:rPr>
              <w:instrText xml:space="preserve"> FORMCHECKBOX </w:instrText>
            </w:r>
            <w:r w:rsidRPr="00C15EC6">
              <w:rPr>
                <w:sz w:val="20"/>
              </w:rPr>
            </w:r>
            <w:r w:rsidRPr="00C15EC6">
              <w:rPr>
                <w:sz w:val="20"/>
              </w:rPr>
              <w:fldChar w:fldCharType="separate"/>
            </w:r>
            <w:r w:rsidRPr="00C15EC6">
              <w:rPr>
                <w:sz w:val="20"/>
              </w:rPr>
              <w:fldChar w:fldCharType="end"/>
            </w:r>
            <w:r w:rsidR="00161281" w:rsidRPr="00C15EC6">
              <w:rPr>
                <w:sz w:val="20"/>
              </w:rPr>
              <w:tab/>
              <w:t>None</w:t>
            </w:r>
            <w:r w:rsidR="00967094" w:rsidRPr="00C15EC6">
              <w:rPr>
                <w:sz w:val="20"/>
              </w:rPr>
              <w:t xml:space="preserve"> (*Mandatory Source)</w:t>
            </w:r>
          </w:p>
          <w:p w14:paraId="36D9C86C" w14:textId="51C4DC8D" w:rsidR="00161281" w:rsidRPr="00C15EC6" w:rsidRDefault="009648C4">
            <w:pPr>
              <w:ind w:left="432" w:hanging="432"/>
              <w:rPr>
                <w:sz w:val="20"/>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r w:rsidR="00161281" w:rsidRPr="00C15EC6">
              <w:rPr>
                <w:sz w:val="20"/>
              </w:rPr>
              <w:tab/>
              <w:t>Small Business</w:t>
            </w:r>
          </w:p>
          <w:p w14:paraId="5BEAAFCC" w14:textId="569D7204" w:rsidR="00161281" w:rsidRPr="00C15EC6" w:rsidRDefault="009648C4">
            <w:pPr>
              <w:ind w:left="432" w:hanging="432"/>
              <w:rPr>
                <w:sz w:val="20"/>
              </w:rPr>
            </w:pPr>
            <w:r>
              <w:rPr>
                <w:sz w:val="20"/>
              </w:rPr>
              <w:fldChar w:fldCharType="begin">
                <w:ffData>
                  <w:name w:val="Check1"/>
                  <w:enabled/>
                  <w:calcOnExit w:val="0"/>
                  <w:checkBox>
                    <w:sizeAuto/>
                    <w:default w:val="0"/>
                  </w:checkBox>
                </w:ffData>
              </w:fldChar>
            </w:r>
            <w:bookmarkStart w:id="0" w:name="Check1"/>
            <w:r>
              <w:rPr>
                <w:sz w:val="20"/>
              </w:rPr>
              <w:instrText xml:space="preserve"> FORMCHECKBOX </w:instrText>
            </w:r>
            <w:r>
              <w:rPr>
                <w:sz w:val="20"/>
              </w:rPr>
            </w:r>
            <w:r>
              <w:rPr>
                <w:sz w:val="20"/>
              </w:rPr>
              <w:fldChar w:fldCharType="separate"/>
            </w:r>
            <w:r>
              <w:rPr>
                <w:sz w:val="20"/>
              </w:rPr>
              <w:fldChar w:fldCharType="end"/>
            </w:r>
            <w:bookmarkEnd w:id="0"/>
            <w:r w:rsidR="00161281" w:rsidRPr="00C15EC6">
              <w:rPr>
                <w:sz w:val="20"/>
              </w:rPr>
              <w:tab/>
              <w:t>Small Disadvantage Business</w:t>
            </w:r>
          </w:p>
        </w:tc>
        <w:tc>
          <w:tcPr>
            <w:tcW w:w="5148" w:type="dxa"/>
          </w:tcPr>
          <w:p w14:paraId="556719C6" w14:textId="77777777" w:rsidR="00161281" w:rsidRPr="00C15EC6" w:rsidRDefault="00161281">
            <w:pPr>
              <w:ind w:left="432" w:hanging="432"/>
              <w:rPr>
                <w:sz w:val="20"/>
              </w:rPr>
            </w:pPr>
            <w:r w:rsidRPr="00C15EC6">
              <w:rPr>
                <w:sz w:val="20"/>
              </w:rPr>
              <w:fldChar w:fldCharType="begin">
                <w:ffData>
                  <w:name w:val="Check1"/>
                  <w:enabled/>
                  <w:calcOnExit w:val="0"/>
                  <w:checkBox>
                    <w:sizeAuto/>
                    <w:default w:val="0"/>
                  </w:checkBox>
                </w:ffData>
              </w:fldChar>
            </w:r>
            <w:r w:rsidRPr="00C15EC6">
              <w:rPr>
                <w:sz w:val="20"/>
              </w:rPr>
              <w:instrText xml:space="preserve"> FORMCHECKBOX </w:instrText>
            </w:r>
            <w:r w:rsidRPr="00C15EC6">
              <w:rPr>
                <w:sz w:val="20"/>
              </w:rPr>
            </w:r>
            <w:r w:rsidRPr="00C15EC6">
              <w:rPr>
                <w:sz w:val="20"/>
              </w:rPr>
              <w:fldChar w:fldCharType="separate"/>
            </w:r>
            <w:r w:rsidRPr="00C15EC6">
              <w:rPr>
                <w:sz w:val="20"/>
              </w:rPr>
              <w:fldChar w:fldCharType="end"/>
            </w:r>
            <w:r w:rsidRPr="00C15EC6">
              <w:rPr>
                <w:sz w:val="20"/>
              </w:rPr>
              <w:tab/>
              <w:t>Woman Owned</w:t>
            </w:r>
          </w:p>
          <w:p w14:paraId="6F5493A6" w14:textId="77777777" w:rsidR="00161281" w:rsidRPr="00C15EC6" w:rsidRDefault="00E246D3">
            <w:pPr>
              <w:ind w:left="432" w:hanging="432"/>
              <w:rPr>
                <w:sz w:val="20"/>
              </w:rPr>
            </w:pPr>
            <w:r w:rsidRPr="00C15EC6">
              <w:rPr>
                <w:sz w:val="20"/>
              </w:rPr>
              <w:fldChar w:fldCharType="begin">
                <w:ffData>
                  <w:name w:val=""/>
                  <w:enabled/>
                  <w:calcOnExit w:val="0"/>
                  <w:checkBox>
                    <w:sizeAuto/>
                    <w:default w:val="0"/>
                  </w:checkBox>
                </w:ffData>
              </w:fldChar>
            </w:r>
            <w:r w:rsidRPr="00C15EC6">
              <w:rPr>
                <w:sz w:val="20"/>
              </w:rPr>
              <w:instrText xml:space="preserve"> FORMCHECKBOX </w:instrText>
            </w:r>
            <w:r w:rsidRPr="00C15EC6">
              <w:rPr>
                <w:sz w:val="20"/>
              </w:rPr>
            </w:r>
            <w:r w:rsidRPr="00C15EC6">
              <w:rPr>
                <w:sz w:val="20"/>
              </w:rPr>
              <w:fldChar w:fldCharType="separate"/>
            </w:r>
            <w:r w:rsidRPr="00C15EC6">
              <w:rPr>
                <w:sz w:val="20"/>
              </w:rPr>
              <w:fldChar w:fldCharType="end"/>
            </w:r>
            <w:r w:rsidR="00161281" w:rsidRPr="00C15EC6">
              <w:rPr>
                <w:sz w:val="20"/>
              </w:rPr>
              <w:tab/>
              <w:t>HUBZone</w:t>
            </w:r>
          </w:p>
          <w:p w14:paraId="1AB13587" w14:textId="77777777" w:rsidR="00161281" w:rsidRPr="00C15EC6" w:rsidRDefault="00161281">
            <w:pPr>
              <w:ind w:left="432" w:hanging="432"/>
              <w:rPr>
                <w:sz w:val="20"/>
              </w:rPr>
            </w:pPr>
            <w:r w:rsidRPr="00C15EC6">
              <w:rPr>
                <w:sz w:val="20"/>
              </w:rPr>
              <w:fldChar w:fldCharType="begin">
                <w:ffData>
                  <w:name w:val="Check1"/>
                  <w:enabled/>
                  <w:calcOnExit w:val="0"/>
                  <w:checkBox>
                    <w:sizeAuto/>
                    <w:default w:val="0"/>
                  </w:checkBox>
                </w:ffData>
              </w:fldChar>
            </w:r>
            <w:r w:rsidRPr="00C15EC6">
              <w:rPr>
                <w:sz w:val="20"/>
              </w:rPr>
              <w:instrText xml:space="preserve"> FORMCHECKBOX </w:instrText>
            </w:r>
            <w:r w:rsidRPr="00C15EC6">
              <w:rPr>
                <w:sz w:val="20"/>
              </w:rPr>
            </w:r>
            <w:r w:rsidRPr="00C15EC6">
              <w:rPr>
                <w:sz w:val="20"/>
              </w:rPr>
              <w:fldChar w:fldCharType="separate"/>
            </w:r>
            <w:r w:rsidRPr="00C15EC6">
              <w:rPr>
                <w:sz w:val="20"/>
              </w:rPr>
              <w:fldChar w:fldCharType="end"/>
            </w:r>
            <w:r w:rsidRPr="00C15EC6">
              <w:rPr>
                <w:sz w:val="20"/>
              </w:rPr>
              <w:tab/>
              <w:t>Section 8(a)</w:t>
            </w:r>
          </w:p>
        </w:tc>
      </w:tr>
    </w:tbl>
    <w:p w14:paraId="2ECE460F" w14:textId="77777777" w:rsidR="00161281" w:rsidRPr="00C15EC6" w:rsidRDefault="00161281">
      <w:pPr>
        <w:rPr>
          <w:sz w:val="20"/>
        </w:rPr>
      </w:pPr>
    </w:p>
    <w:p w14:paraId="3A626A5E" w14:textId="77777777" w:rsidR="00FC4FAA" w:rsidRDefault="00161281">
      <w:pPr>
        <w:rPr>
          <w:b/>
          <w:bCs/>
          <w:sz w:val="20"/>
        </w:rPr>
      </w:pPr>
      <w:r w:rsidRPr="00C15EC6">
        <w:rPr>
          <w:b/>
          <w:bCs/>
          <w:sz w:val="20"/>
        </w:rPr>
        <w:t>OTHER INFORMATION:</w:t>
      </w:r>
    </w:p>
    <w:p w14:paraId="6C976579" w14:textId="77777777" w:rsidR="00FC4FAA" w:rsidRPr="00FC4FAA" w:rsidRDefault="00FC4FAA" w:rsidP="00FC4FAA">
      <w:pPr>
        <w:spacing w:after="120"/>
        <w:rPr>
          <w:b/>
          <w:sz w:val="20"/>
          <w:szCs w:val="20"/>
          <w:u w:val="single"/>
        </w:rPr>
      </w:pPr>
      <w:r>
        <w:rPr>
          <w:sz w:val="20"/>
          <w:szCs w:val="20"/>
        </w:rPr>
        <w:t>This announcement constitutes the only solicitation; this is a Request for Quote (RFQ</w:t>
      </w:r>
      <w:proofErr w:type="gramStart"/>
      <w:r>
        <w:rPr>
          <w:sz w:val="20"/>
          <w:szCs w:val="20"/>
        </w:rPr>
        <w:t>)</w:t>
      </w:r>
      <w:proofErr w:type="gramEnd"/>
      <w:r>
        <w:rPr>
          <w:sz w:val="20"/>
          <w:szCs w:val="20"/>
        </w:rPr>
        <w:t xml:space="preserve"> and a written solicitation will not be issued.</w:t>
      </w:r>
      <w:r>
        <w:rPr>
          <w:b/>
          <w:sz w:val="20"/>
          <w:szCs w:val="20"/>
          <w:u w:val="single"/>
        </w:rPr>
        <w:t xml:space="preserve"> </w:t>
      </w:r>
    </w:p>
    <w:p w14:paraId="071CBE2F" w14:textId="5FD41ED8" w:rsidR="005754AD" w:rsidRDefault="00E25EC4" w:rsidP="00F95CAF">
      <w:pPr>
        <w:pStyle w:val="BodyText"/>
        <w:rPr>
          <w:sz w:val="20"/>
        </w:rPr>
      </w:pPr>
      <w:r>
        <w:rPr>
          <w:sz w:val="20"/>
        </w:rPr>
        <w:t xml:space="preserve">The Government intends to place a </w:t>
      </w:r>
      <w:r w:rsidRPr="00C15EC6">
        <w:rPr>
          <w:sz w:val="20"/>
        </w:rPr>
        <w:t xml:space="preserve">Firm-Fixed Price (FFP) </w:t>
      </w:r>
      <w:r>
        <w:rPr>
          <w:sz w:val="20"/>
        </w:rPr>
        <w:t xml:space="preserve">order. </w:t>
      </w:r>
    </w:p>
    <w:p w14:paraId="74B8C1DA" w14:textId="77777777" w:rsidR="00E25EC4" w:rsidRDefault="00E25EC4" w:rsidP="00F95CAF">
      <w:pPr>
        <w:pStyle w:val="BodyText"/>
        <w:rPr>
          <w:sz w:val="20"/>
        </w:rPr>
      </w:pPr>
    </w:p>
    <w:p w14:paraId="6EF1AB8C" w14:textId="77777777" w:rsidR="005754AD" w:rsidRPr="00C15EC6" w:rsidRDefault="005754AD" w:rsidP="00F95CAF">
      <w:pPr>
        <w:pStyle w:val="BodyText"/>
        <w:rPr>
          <w:sz w:val="20"/>
        </w:rPr>
      </w:pPr>
      <w:r w:rsidRPr="005754AD">
        <w:rPr>
          <w:sz w:val="20"/>
        </w:rPr>
        <w:t>The Government reserves the right to cancel this solicitation, either before or after the closing date. In the event the Government cancels this solicitation, the Government has no obligation to reimburse an offeror for any costs.</w:t>
      </w:r>
    </w:p>
    <w:p w14:paraId="484F14AB" w14:textId="77777777" w:rsidR="00161281" w:rsidRPr="00C15EC6" w:rsidRDefault="00161281">
      <w:pPr>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161281" w:rsidRPr="00C15EC6" w14:paraId="4052EB2E" w14:textId="77777777">
        <w:trPr>
          <w:trHeight w:val="368"/>
        </w:trPr>
        <w:tc>
          <w:tcPr>
            <w:tcW w:w="11016" w:type="dxa"/>
            <w:shd w:val="clear" w:color="auto" w:fill="003366"/>
            <w:vAlign w:val="center"/>
          </w:tcPr>
          <w:p w14:paraId="1CD8B2E0" w14:textId="77777777" w:rsidR="00161281" w:rsidRPr="00C15EC6" w:rsidRDefault="00161281">
            <w:pPr>
              <w:pStyle w:val="Heading2"/>
              <w:rPr>
                <w:w w:val="200"/>
              </w:rPr>
            </w:pPr>
            <w:bookmarkStart w:id="1" w:name="OLE_LINK1"/>
            <w:r w:rsidRPr="00C15EC6">
              <w:rPr>
                <w:w w:val="200"/>
              </w:rPr>
              <w:t>Quote Submission Information</w:t>
            </w:r>
          </w:p>
        </w:tc>
      </w:tr>
      <w:bookmarkEnd w:id="1"/>
    </w:tbl>
    <w:p w14:paraId="48151934" w14:textId="77777777" w:rsidR="00161281" w:rsidRPr="00C15EC6" w:rsidRDefault="00161281">
      <w:pPr>
        <w:rPr>
          <w:sz w:val="20"/>
        </w:rPr>
      </w:pPr>
    </w:p>
    <w:p w14:paraId="494B490C" w14:textId="77777777" w:rsidR="00161281" w:rsidRDefault="00FC4FAA">
      <w:pPr>
        <w:rPr>
          <w:sz w:val="20"/>
        </w:rPr>
      </w:pPr>
      <w:r>
        <w:rPr>
          <w:b/>
          <w:bCs/>
          <w:sz w:val="20"/>
        </w:rPr>
        <w:t xml:space="preserve">QUOTE SUBMISSION INFORMATION: </w:t>
      </w:r>
      <w:r w:rsidR="00AC53A2" w:rsidRPr="00AC53A2">
        <w:rPr>
          <w:sz w:val="20"/>
        </w:rPr>
        <w:t xml:space="preserve">E-mail is the required method for </w:t>
      </w:r>
      <w:proofErr w:type="gramStart"/>
      <w:r w:rsidR="00AC53A2" w:rsidRPr="00AC53A2">
        <w:rPr>
          <w:sz w:val="20"/>
        </w:rPr>
        <w:t>offer</w:t>
      </w:r>
      <w:proofErr w:type="gramEnd"/>
      <w:r w:rsidR="00AC53A2" w:rsidRPr="00AC53A2">
        <w:rPr>
          <w:sz w:val="20"/>
        </w:rPr>
        <w:t xml:space="preserve"> submission. The Contracting Specialist or Officer will send a confirmation email once your quote is received. If you do not receive a confirmation email, the Government did not receive your quote. Your offer shall include but is not limited to the following:</w:t>
      </w:r>
    </w:p>
    <w:p w14:paraId="683E396F" w14:textId="77777777" w:rsidR="00AC53A2" w:rsidRPr="00C15EC6" w:rsidRDefault="00AC53A2">
      <w:pPr>
        <w:rPr>
          <w:sz w:val="20"/>
        </w:rPr>
      </w:pPr>
    </w:p>
    <w:p w14:paraId="350B4CFB" w14:textId="69D42225" w:rsidR="00F94FA5" w:rsidRPr="008654CB" w:rsidRDefault="00F94FA5" w:rsidP="008654CB">
      <w:pPr>
        <w:pStyle w:val="ListParagraph"/>
        <w:numPr>
          <w:ilvl w:val="0"/>
          <w:numId w:val="21"/>
        </w:numPr>
        <w:rPr>
          <w:sz w:val="20"/>
        </w:rPr>
      </w:pPr>
      <w:r w:rsidRPr="008654CB">
        <w:rPr>
          <w:sz w:val="20"/>
        </w:rPr>
        <w:t>Complete (must be signed) Page 2 of RFQ</w:t>
      </w:r>
      <w:r w:rsidR="008654CB">
        <w:rPr>
          <w:sz w:val="20"/>
        </w:rPr>
        <w:t>.</w:t>
      </w:r>
    </w:p>
    <w:p w14:paraId="1058C01F" w14:textId="4F898585" w:rsidR="008654CB" w:rsidRPr="008654CB" w:rsidRDefault="008654CB" w:rsidP="008654CB">
      <w:pPr>
        <w:pStyle w:val="ListParagraph"/>
        <w:numPr>
          <w:ilvl w:val="0"/>
          <w:numId w:val="21"/>
        </w:numPr>
        <w:rPr>
          <w:sz w:val="20"/>
        </w:rPr>
      </w:pPr>
      <w:r>
        <w:rPr>
          <w:sz w:val="20"/>
        </w:rPr>
        <w:t>Complete pricing schedule on RFQ.</w:t>
      </w:r>
    </w:p>
    <w:p w14:paraId="62D0721F" w14:textId="77777777" w:rsidR="002A5C11" w:rsidRDefault="002A5C11">
      <w:pPr>
        <w:ind w:left="1080" w:hanging="360"/>
        <w:rPr>
          <w:sz w:val="20"/>
        </w:rPr>
      </w:pPr>
    </w:p>
    <w:p w14:paraId="71B6F071" w14:textId="1B689AAB" w:rsidR="002A5C11" w:rsidRPr="00893472" w:rsidRDefault="002A5C11" w:rsidP="002A5C11">
      <w:pPr>
        <w:rPr>
          <w:sz w:val="20"/>
        </w:rPr>
      </w:pPr>
      <w:r w:rsidRPr="00893472">
        <w:rPr>
          <w:sz w:val="20"/>
        </w:rPr>
        <w:t xml:space="preserve">Please submit questions to the email address, </w:t>
      </w:r>
      <w:hyperlink r:id="rId12" w:history="1">
        <w:r w:rsidR="00E37478" w:rsidRPr="00893472">
          <w:rPr>
            <w:rStyle w:val="Hyperlink"/>
            <w:sz w:val="20"/>
          </w:rPr>
          <w:t>cheryl.lynn.1@us.af.mil</w:t>
        </w:r>
      </w:hyperlink>
      <w:r w:rsidR="000924A1" w:rsidRPr="00893472">
        <w:rPr>
          <w:sz w:val="20"/>
        </w:rPr>
        <w:t xml:space="preserve">, </w:t>
      </w:r>
      <w:r w:rsidR="009307F2" w:rsidRPr="00893472">
        <w:rPr>
          <w:sz w:val="20"/>
        </w:rPr>
        <w:t xml:space="preserve">NLT </w:t>
      </w:r>
      <w:r w:rsidR="00227A87">
        <w:rPr>
          <w:sz w:val="20"/>
        </w:rPr>
        <w:t>30 Apr</w:t>
      </w:r>
      <w:r w:rsidR="00D036BB" w:rsidRPr="00893472">
        <w:rPr>
          <w:sz w:val="20"/>
        </w:rPr>
        <w:t xml:space="preserve"> 202</w:t>
      </w:r>
      <w:r w:rsidR="00782C6F" w:rsidRPr="00893472">
        <w:rPr>
          <w:sz w:val="20"/>
        </w:rPr>
        <w:t>6</w:t>
      </w:r>
      <w:r w:rsidR="009307F2" w:rsidRPr="00893472">
        <w:rPr>
          <w:sz w:val="20"/>
        </w:rPr>
        <w:t xml:space="preserve">, </w:t>
      </w:r>
      <w:r w:rsidR="00227A87">
        <w:rPr>
          <w:sz w:val="20"/>
        </w:rPr>
        <w:t>1</w:t>
      </w:r>
      <w:r w:rsidR="00AF711B">
        <w:rPr>
          <w:sz w:val="20"/>
        </w:rPr>
        <w:t>0</w:t>
      </w:r>
      <w:r w:rsidR="009307F2" w:rsidRPr="00893472">
        <w:rPr>
          <w:sz w:val="20"/>
        </w:rPr>
        <w:t xml:space="preserve">:00 </w:t>
      </w:r>
      <w:r w:rsidR="00AF711B">
        <w:rPr>
          <w:sz w:val="20"/>
        </w:rPr>
        <w:t>a</w:t>
      </w:r>
      <w:r w:rsidR="009307F2" w:rsidRPr="00893472">
        <w:rPr>
          <w:sz w:val="20"/>
        </w:rPr>
        <w:t xml:space="preserve">.m. (CST). </w:t>
      </w:r>
      <w:r w:rsidR="00EA30E0" w:rsidRPr="00893472">
        <w:rPr>
          <w:sz w:val="20"/>
        </w:rPr>
        <w:t xml:space="preserve">An amendment will be issued with answering all questions received. </w:t>
      </w:r>
    </w:p>
    <w:p w14:paraId="12330F72" w14:textId="77777777" w:rsidR="00161281" w:rsidRPr="00893472" w:rsidRDefault="00161281">
      <w:pPr>
        <w:ind w:left="1080" w:hanging="360"/>
        <w:rPr>
          <w:sz w:val="20"/>
        </w:rPr>
      </w:pPr>
    </w:p>
    <w:p w14:paraId="38448516" w14:textId="4FAEACF1" w:rsidR="005754AD" w:rsidRPr="00F40532" w:rsidRDefault="005754AD" w:rsidP="005754AD">
      <w:pPr>
        <w:pStyle w:val="BodyTextIndent"/>
        <w:ind w:left="0" w:firstLine="0"/>
        <w:rPr>
          <w:color w:val="FF0000"/>
        </w:rPr>
      </w:pPr>
      <w:r w:rsidRPr="00893472">
        <w:rPr>
          <w:b/>
        </w:rPr>
        <w:t>Deadline for receipt of offers</w:t>
      </w:r>
      <w:r w:rsidR="001E5A51" w:rsidRPr="00893472">
        <w:rPr>
          <w:b/>
        </w:rPr>
        <w:t>:</w:t>
      </w:r>
      <w:r w:rsidR="00F40532">
        <w:rPr>
          <w:b/>
        </w:rPr>
        <w:t xml:space="preserve"> </w:t>
      </w:r>
      <w:r w:rsidR="00F40532" w:rsidRPr="00F40532">
        <w:rPr>
          <w:b/>
          <w:color w:val="FF0000"/>
        </w:rPr>
        <w:t>12</w:t>
      </w:r>
      <w:r w:rsidR="00782C6F" w:rsidRPr="00F40532">
        <w:rPr>
          <w:b/>
          <w:color w:val="FF0000"/>
        </w:rPr>
        <w:t xml:space="preserve"> May</w:t>
      </w:r>
      <w:r w:rsidR="007E0E56" w:rsidRPr="00F40532">
        <w:rPr>
          <w:b/>
          <w:color w:val="FF0000"/>
        </w:rPr>
        <w:t xml:space="preserve"> 202</w:t>
      </w:r>
      <w:r w:rsidR="00782C6F" w:rsidRPr="00F40532">
        <w:rPr>
          <w:b/>
          <w:color w:val="FF0000"/>
        </w:rPr>
        <w:t>6</w:t>
      </w:r>
      <w:r w:rsidR="001E5A51" w:rsidRPr="00F40532">
        <w:rPr>
          <w:color w:val="FF0000"/>
        </w:rPr>
        <w:t xml:space="preserve">, </w:t>
      </w:r>
      <w:r w:rsidR="00C252FD" w:rsidRPr="00F40532">
        <w:rPr>
          <w:color w:val="FF0000"/>
        </w:rPr>
        <w:t>10</w:t>
      </w:r>
      <w:r w:rsidR="001E5A51" w:rsidRPr="00F40532">
        <w:rPr>
          <w:color w:val="FF0000"/>
        </w:rPr>
        <w:t xml:space="preserve">:00 a.m. (CST).  </w:t>
      </w:r>
      <w:r w:rsidRPr="00893472">
        <w:t>All quotes can be emailed to</w:t>
      </w:r>
      <w:r w:rsidR="008E6C21" w:rsidRPr="00893472">
        <w:t xml:space="preserve"> </w:t>
      </w:r>
      <w:hyperlink r:id="rId13" w:history="1">
        <w:r w:rsidR="0028249F" w:rsidRPr="00DB369D">
          <w:rPr>
            <w:rStyle w:val="Hyperlink"/>
            <w:b/>
            <w:bCs/>
          </w:rPr>
          <w:t>cheryl.lynn</w:t>
        </w:r>
        <w:r w:rsidR="0028249F" w:rsidRPr="00DB369D">
          <w:rPr>
            <w:rStyle w:val="Hyperlink"/>
            <w:b/>
          </w:rPr>
          <w:t>.1@us.af.mil</w:t>
        </w:r>
      </w:hyperlink>
      <w:r w:rsidR="0028249F">
        <w:rPr>
          <w:b/>
        </w:rPr>
        <w:t xml:space="preserve"> and </w:t>
      </w:r>
      <w:hyperlink r:id="rId14" w:history="1">
        <w:r w:rsidR="0028249F" w:rsidRPr="00DB369D">
          <w:rPr>
            <w:rStyle w:val="Hyperlink"/>
            <w:b/>
          </w:rPr>
          <w:t>taylor.norris@us.af.mil</w:t>
        </w:r>
      </w:hyperlink>
      <w:r w:rsidR="0028249F">
        <w:rPr>
          <w:b/>
        </w:rPr>
        <w:t>.</w:t>
      </w:r>
      <w:r w:rsidRPr="00893472">
        <w:t xml:space="preserve"> </w:t>
      </w:r>
      <w:r w:rsidR="00F40532">
        <w:t xml:space="preserve"> </w:t>
      </w:r>
      <w:r w:rsidR="00F40532" w:rsidRPr="00F40532">
        <w:rPr>
          <w:color w:val="FF0000"/>
        </w:rPr>
        <w:t>All amendments must be acknowledged.</w:t>
      </w:r>
    </w:p>
    <w:p w14:paraId="37B276E8" w14:textId="77777777" w:rsidR="00161281" w:rsidRPr="00893472" w:rsidRDefault="00161281">
      <w:pPr>
        <w:rPr>
          <w:sz w:val="20"/>
        </w:rPr>
      </w:pPr>
    </w:p>
    <w:p w14:paraId="54887AEC" w14:textId="0E687B3F" w:rsidR="00776257" w:rsidRPr="00893472" w:rsidRDefault="00776257" w:rsidP="00776257">
      <w:pPr>
        <w:rPr>
          <w:sz w:val="20"/>
        </w:rPr>
      </w:pPr>
      <w:proofErr w:type="gramStart"/>
      <w:r w:rsidRPr="00893472">
        <w:rPr>
          <w:b/>
          <w:bCs/>
          <w:caps/>
          <w:sz w:val="20"/>
        </w:rPr>
        <w:t>Evaluation</w:t>
      </w:r>
      <w:proofErr w:type="gramEnd"/>
      <w:r w:rsidRPr="00893472">
        <w:rPr>
          <w:b/>
          <w:bCs/>
          <w:caps/>
          <w:sz w:val="20"/>
        </w:rPr>
        <w:t xml:space="preserve"> of Offers</w:t>
      </w:r>
      <w:r w:rsidRPr="00893472">
        <w:rPr>
          <w:sz w:val="20"/>
        </w:rPr>
        <w:t xml:space="preserve">: The evaluation </w:t>
      </w:r>
      <w:proofErr w:type="gramStart"/>
      <w:r w:rsidRPr="00893472">
        <w:rPr>
          <w:sz w:val="20"/>
        </w:rPr>
        <w:t>for</w:t>
      </w:r>
      <w:proofErr w:type="gramEnd"/>
      <w:r w:rsidRPr="00893472">
        <w:rPr>
          <w:sz w:val="20"/>
        </w:rPr>
        <w:t xml:space="preserve"> this acquisition will be solely based on </w:t>
      </w:r>
      <w:r w:rsidR="00227A87">
        <w:rPr>
          <w:sz w:val="20"/>
        </w:rPr>
        <w:t>best value to the Government.  In this case, best value will be determined based on the following evaluation factors: price, technical, delivery</w:t>
      </w:r>
      <w:r w:rsidRPr="00893472">
        <w:rPr>
          <w:sz w:val="20"/>
        </w:rPr>
        <w:t xml:space="preserve">. </w:t>
      </w:r>
      <w:r w:rsidR="00440D7C">
        <w:rPr>
          <w:sz w:val="20"/>
        </w:rPr>
        <w:t xml:space="preserve"> </w:t>
      </w:r>
      <w:r w:rsidRPr="00893472">
        <w:rPr>
          <w:sz w:val="20"/>
        </w:rPr>
        <w:t>Offerors must submit sufficient descriptive data to validate each item proposed meets the salient characteristics in the DESCRIPTION column below</w:t>
      </w:r>
      <w:r w:rsidR="00B87405" w:rsidRPr="00893472">
        <w:rPr>
          <w:sz w:val="20"/>
        </w:rPr>
        <w:t xml:space="preserve">.  </w:t>
      </w:r>
      <w:r w:rsidRPr="00893472">
        <w:rPr>
          <w:sz w:val="20"/>
        </w:rPr>
        <w:t xml:space="preserve">By signing its offer, the offeror certifies that each price stated on each CLIN includes an appropriate apportionment of all costs, direct and indirect, all state and local taxes, overhead, and profit. </w:t>
      </w:r>
    </w:p>
    <w:p w14:paraId="12E08501" w14:textId="77777777" w:rsidR="00205619" w:rsidRPr="00893472" w:rsidRDefault="00205619" w:rsidP="00BE0AD7">
      <w:pPr>
        <w:rPr>
          <w:sz w:val="20"/>
        </w:rPr>
      </w:pPr>
    </w:p>
    <w:p w14:paraId="4A5B45F6" w14:textId="77777777" w:rsidR="005754AD" w:rsidRPr="00893472" w:rsidRDefault="005754AD" w:rsidP="00BE0AD7">
      <w:pPr>
        <w:rPr>
          <w:sz w:val="20"/>
        </w:rPr>
      </w:pPr>
    </w:p>
    <w:p w14:paraId="2A97DCF7" w14:textId="77777777" w:rsidR="00161281" w:rsidRPr="00FC4FAA" w:rsidRDefault="00FC4FAA" w:rsidP="00BE0AD7">
      <w:pPr>
        <w:rPr>
          <w:color w:val="FF0000"/>
          <w:sz w:val="20"/>
        </w:rPr>
      </w:pPr>
      <w:r w:rsidRPr="00893472">
        <w:rPr>
          <w:b/>
          <w:color w:val="FF0000"/>
          <w:sz w:val="20"/>
        </w:rPr>
        <w:t>Notice to Offeror(s)/Supplier(s):</w:t>
      </w:r>
      <w:r w:rsidRPr="00893472">
        <w:rPr>
          <w:color w:val="FF0000"/>
          <w:sz w:val="20"/>
        </w:rPr>
        <w:t xml:space="preserve"> Funds are not presently available for this effort. No award will be made under this solicitation until funds are available. The Government reserves the right to cancel this solicitation, either before or after the closing date. In the event the Government cancels this solicitation, the Government has no obligation to reimburse an offeror for any costs</w:t>
      </w:r>
      <w:r w:rsidR="00442B13" w:rsidRPr="00893472">
        <w:rPr>
          <w:color w:val="FF0000"/>
          <w:sz w:val="20"/>
        </w:rPr>
        <w:t>.</w:t>
      </w:r>
      <w:r w:rsidR="00442B13">
        <w:rPr>
          <w:color w:val="FF0000"/>
          <w:sz w:val="20"/>
        </w:rPr>
        <w:t xml:space="preserve"> </w:t>
      </w:r>
    </w:p>
    <w:p w14:paraId="1F04A71B" w14:textId="77777777" w:rsidR="00161281" w:rsidRPr="00C15EC6" w:rsidRDefault="00161281">
      <w:pPr>
        <w:pStyle w:val="Header"/>
        <w:tabs>
          <w:tab w:val="clear" w:pos="4320"/>
          <w:tab w:val="clear" w:pos="8640"/>
        </w:tabs>
        <w:rPr>
          <w:sz w:val="20"/>
        </w:rPr>
      </w:pPr>
      <w:r w:rsidRPr="00C15EC6">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161281" w:rsidRPr="00C15EC6" w14:paraId="50CF54CD" w14:textId="77777777">
        <w:trPr>
          <w:trHeight w:val="368"/>
        </w:trPr>
        <w:tc>
          <w:tcPr>
            <w:tcW w:w="11016" w:type="dxa"/>
            <w:shd w:val="clear" w:color="auto" w:fill="003366"/>
            <w:vAlign w:val="center"/>
          </w:tcPr>
          <w:p w14:paraId="108B7334" w14:textId="77777777" w:rsidR="00161281" w:rsidRPr="00C15EC6" w:rsidRDefault="00161281">
            <w:pPr>
              <w:pStyle w:val="Heading2"/>
              <w:rPr>
                <w:w w:val="200"/>
              </w:rPr>
            </w:pPr>
            <w:r w:rsidRPr="00C15EC6">
              <w:rPr>
                <w:w w:val="200"/>
              </w:rPr>
              <w:lastRenderedPageBreak/>
              <w:t>Offeror’s Information</w:t>
            </w:r>
          </w:p>
        </w:tc>
      </w:tr>
    </w:tbl>
    <w:p w14:paraId="3CF51E2E" w14:textId="77777777" w:rsidR="00161281" w:rsidRPr="00C15EC6" w:rsidRDefault="00161281">
      <w:pPr>
        <w:rPr>
          <w:sz w:val="20"/>
        </w:rPr>
      </w:pPr>
    </w:p>
    <w:tbl>
      <w:tblPr>
        <w:tblW w:w="0" w:type="auto"/>
        <w:tblLook w:val="0000" w:firstRow="0" w:lastRow="0" w:firstColumn="0" w:lastColumn="0" w:noHBand="0" w:noVBand="0"/>
      </w:tblPr>
      <w:tblGrid>
        <w:gridCol w:w="881"/>
        <w:gridCol w:w="1531"/>
        <w:gridCol w:w="4195"/>
        <w:gridCol w:w="816"/>
        <w:gridCol w:w="3367"/>
      </w:tblGrid>
      <w:tr w:rsidR="00161281" w:rsidRPr="00C15EC6" w14:paraId="74F5CE3E" w14:textId="77777777">
        <w:trPr>
          <w:cantSplit/>
        </w:trPr>
        <w:tc>
          <w:tcPr>
            <w:tcW w:w="2448" w:type="dxa"/>
            <w:gridSpan w:val="2"/>
            <w:tcBorders>
              <w:top w:val="single" w:sz="4" w:space="0" w:color="auto"/>
              <w:left w:val="single" w:sz="4" w:space="0" w:color="auto"/>
              <w:bottom w:val="single" w:sz="4" w:space="0" w:color="auto"/>
              <w:right w:val="single" w:sz="4" w:space="0" w:color="auto"/>
            </w:tcBorders>
            <w:shd w:val="clear" w:color="auto" w:fill="E0E0E0"/>
          </w:tcPr>
          <w:p w14:paraId="22939F28" w14:textId="77777777" w:rsidR="00161281" w:rsidRPr="00C15EC6" w:rsidRDefault="00161281">
            <w:pPr>
              <w:ind w:right="-108"/>
              <w:rPr>
                <w:b/>
                <w:bCs/>
                <w:sz w:val="20"/>
              </w:rPr>
            </w:pPr>
            <w:r w:rsidRPr="00C15EC6">
              <w:rPr>
                <w:b/>
                <w:bCs/>
                <w:sz w:val="20"/>
              </w:rPr>
              <w:t>Offeror Name &amp; Address:</w:t>
            </w:r>
          </w:p>
        </w:tc>
        <w:tc>
          <w:tcPr>
            <w:tcW w:w="4301" w:type="dxa"/>
            <w:vMerge w:val="restart"/>
            <w:tcBorders>
              <w:top w:val="single" w:sz="4" w:space="0" w:color="auto"/>
              <w:left w:val="single" w:sz="4" w:space="0" w:color="auto"/>
              <w:bottom w:val="single" w:sz="4" w:space="0" w:color="auto"/>
              <w:right w:val="single" w:sz="4" w:space="0" w:color="auto"/>
            </w:tcBorders>
          </w:tcPr>
          <w:p w14:paraId="144D9035" w14:textId="77777777" w:rsidR="00161281" w:rsidRPr="00C15EC6" w:rsidRDefault="00161281">
            <w:pPr>
              <w:pStyle w:val="Header"/>
              <w:tabs>
                <w:tab w:val="clear" w:pos="4320"/>
                <w:tab w:val="clear" w:pos="8640"/>
              </w:tabs>
              <w:rPr>
                <w:sz w:val="20"/>
              </w:rPr>
            </w:pPr>
          </w:p>
        </w:tc>
        <w:tc>
          <w:tcPr>
            <w:tcW w:w="816" w:type="dxa"/>
            <w:tcBorders>
              <w:top w:val="single" w:sz="4" w:space="0" w:color="auto"/>
              <w:left w:val="single" w:sz="4" w:space="0" w:color="auto"/>
              <w:bottom w:val="single" w:sz="4" w:space="0" w:color="auto"/>
              <w:right w:val="single" w:sz="4" w:space="0" w:color="auto"/>
            </w:tcBorders>
            <w:shd w:val="clear" w:color="auto" w:fill="E0E0E0"/>
          </w:tcPr>
          <w:p w14:paraId="7EA21073" w14:textId="77777777" w:rsidR="00161281" w:rsidRPr="00C15EC6" w:rsidRDefault="00161281">
            <w:pPr>
              <w:rPr>
                <w:b/>
                <w:bCs/>
                <w:sz w:val="20"/>
              </w:rPr>
            </w:pPr>
            <w:r w:rsidRPr="00C15EC6">
              <w:rPr>
                <w:b/>
                <w:bCs/>
                <w:sz w:val="20"/>
              </w:rPr>
              <w:t>POC:</w:t>
            </w:r>
          </w:p>
        </w:tc>
        <w:tc>
          <w:tcPr>
            <w:tcW w:w="3451" w:type="dxa"/>
            <w:tcBorders>
              <w:top w:val="single" w:sz="4" w:space="0" w:color="auto"/>
              <w:left w:val="single" w:sz="4" w:space="0" w:color="auto"/>
              <w:bottom w:val="single" w:sz="4" w:space="0" w:color="auto"/>
              <w:right w:val="single" w:sz="4" w:space="0" w:color="auto"/>
            </w:tcBorders>
          </w:tcPr>
          <w:p w14:paraId="2A5E0BC2" w14:textId="77777777" w:rsidR="00161281" w:rsidRPr="00C15EC6" w:rsidRDefault="00161281">
            <w:pPr>
              <w:pStyle w:val="Header"/>
              <w:tabs>
                <w:tab w:val="clear" w:pos="4320"/>
                <w:tab w:val="clear" w:pos="8640"/>
              </w:tabs>
              <w:rPr>
                <w:sz w:val="20"/>
              </w:rPr>
            </w:pPr>
          </w:p>
        </w:tc>
      </w:tr>
      <w:tr w:rsidR="00161281" w:rsidRPr="00C15EC6" w14:paraId="35EF25D6" w14:textId="77777777">
        <w:trPr>
          <w:cantSplit/>
        </w:trPr>
        <w:tc>
          <w:tcPr>
            <w:tcW w:w="882" w:type="dxa"/>
            <w:tcBorders>
              <w:top w:val="single" w:sz="4" w:space="0" w:color="auto"/>
              <w:left w:val="single" w:sz="4" w:space="0" w:color="auto"/>
              <w:bottom w:val="single" w:sz="4" w:space="0" w:color="auto"/>
              <w:right w:val="single" w:sz="4" w:space="0" w:color="auto"/>
            </w:tcBorders>
            <w:shd w:val="clear" w:color="auto" w:fill="E0E0E0"/>
          </w:tcPr>
          <w:p w14:paraId="14F60647" w14:textId="77777777" w:rsidR="00161281" w:rsidRPr="00C15EC6" w:rsidRDefault="00161281">
            <w:pPr>
              <w:ind w:right="-108"/>
              <w:rPr>
                <w:b/>
                <w:bCs/>
                <w:sz w:val="20"/>
              </w:rPr>
            </w:pPr>
            <w:r w:rsidRPr="00C15EC6">
              <w:rPr>
                <w:b/>
                <w:bCs/>
                <w:sz w:val="20"/>
              </w:rPr>
              <w:t>CAGE:</w:t>
            </w:r>
          </w:p>
        </w:tc>
        <w:tc>
          <w:tcPr>
            <w:tcW w:w="1566" w:type="dxa"/>
            <w:tcBorders>
              <w:top w:val="single" w:sz="4" w:space="0" w:color="auto"/>
              <w:left w:val="single" w:sz="4" w:space="0" w:color="auto"/>
              <w:bottom w:val="single" w:sz="4" w:space="0" w:color="auto"/>
              <w:right w:val="single" w:sz="4" w:space="0" w:color="auto"/>
            </w:tcBorders>
          </w:tcPr>
          <w:p w14:paraId="3D5B9F0B" w14:textId="77777777" w:rsidR="00161281" w:rsidRPr="00C15EC6" w:rsidRDefault="00161281">
            <w:pPr>
              <w:ind w:right="-108"/>
              <w:rPr>
                <w:caps/>
                <w:sz w:val="20"/>
              </w:rPr>
            </w:pPr>
          </w:p>
        </w:tc>
        <w:tc>
          <w:tcPr>
            <w:tcW w:w="4301" w:type="dxa"/>
            <w:vMerge/>
            <w:tcBorders>
              <w:top w:val="single" w:sz="4" w:space="0" w:color="auto"/>
              <w:left w:val="single" w:sz="4" w:space="0" w:color="auto"/>
              <w:bottom w:val="single" w:sz="4" w:space="0" w:color="auto"/>
              <w:right w:val="single" w:sz="4" w:space="0" w:color="auto"/>
            </w:tcBorders>
          </w:tcPr>
          <w:p w14:paraId="7EF14D3F" w14:textId="77777777" w:rsidR="00161281" w:rsidRPr="00C15EC6" w:rsidRDefault="00161281">
            <w:pPr>
              <w:rPr>
                <w:sz w:val="20"/>
              </w:rPr>
            </w:pPr>
          </w:p>
        </w:tc>
        <w:tc>
          <w:tcPr>
            <w:tcW w:w="816" w:type="dxa"/>
            <w:tcBorders>
              <w:top w:val="single" w:sz="4" w:space="0" w:color="auto"/>
              <w:left w:val="single" w:sz="4" w:space="0" w:color="auto"/>
              <w:bottom w:val="single" w:sz="4" w:space="0" w:color="auto"/>
              <w:right w:val="single" w:sz="4" w:space="0" w:color="auto"/>
            </w:tcBorders>
            <w:shd w:val="clear" w:color="auto" w:fill="E0E0E0"/>
          </w:tcPr>
          <w:p w14:paraId="0A2D6B71" w14:textId="77777777" w:rsidR="00161281" w:rsidRPr="00C15EC6" w:rsidRDefault="00161281">
            <w:pPr>
              <w:pStyle w:val="Header"/>
              <w:tabs>
                <w:tab w:val="clear" w:pos="4320"/>
                <w:tab w:val="clear" w:pos="8640"/>
              </w:tabs>
              <w:rPr>
                <w:b/>
                <w:bCs/>
                <w:sz w:val="20"/>
              </w:rPr>
            </w:pPr>
            <w:r w:rsidRPr="00C15EC6">
              <w:rPr>
                <w:b/>
                <w:bCs/>
                <w:sz w:val="20"/>
              </w:rPr>
              <w:t>Phone:</w:t>
            </w:r>
          </w:p>
        </w:tc>
        <w:tc>
          <w:tcPr>
            <w:tcW w:w="3451" w:type="dxa"/>
            <w:tcBorders>
              <w:top w:val="single" w:sz="4" w:space="0" w:color="auto"/>
              <w:left w:val="single" w:sz="4" w:space="0" w:color="auto"/>
              <w:bottom w:val="single" w:sz="4" w:space="0" w:color="auto"/>
              <w:right w:val="single" w:sz="4" w:space="0" w:color="auto"/>
            </w:tcBorders>
          </w:tcPr>
          <w:p w14:paraId="0B7F83C7" w14:textId="77777777" w:rsidR="00161281" w:rsidRPr="00C15EC6" w:rsidRDefault="00161281">
            <w:pPr>
              <w:pStyle w:val="Header"/>
              <w:tabs>
                <w:tab w:val="clear" w:pos="4320"/>
                <w:tab w:val="clear" w:pos="8640"/>
              </w:tabs>
              <w:rPr>
                <w:sz w:val="20"/>
              </w:rPr>
            </w:pPr>
          </w:p>
        </w:tc>
      </w:tr>
      <w:tr w:rsidR="00161281" w:rsidRPr="00C15EC6" w14:paraId="52B4BA3F" w14:textId="77777777">
        <w:trPr>
          <w:cantSplit/>
        </w:trPr>
        <w:tc>
          <w:tcPr>
            <w:tcW w:w="882" w:type="dxa"/>
            <w:tcBorders>
              <w:top w:val="single" w:sz="4" w:space="0" w:color="auto"/>
              <w:left w:val="single" w:sz="4" w:space="0" w:color="auto"/>
              <w:bottom w:val="single" w:sz="4" w:space="0" w:color="auto"/>
              <w:right w:val="single" w:sz="4" w:space="0" w:color="auto"/>
            </w:tcBorders>
            <w:shd w:val="clear" w:color="auto" w:fill="E0E0E0"/>
          </w:tcPr>
          <w:p w14:paraId="328B5397" w14:textId="106E9D84" w:rsidR="00161281" w:rsidRPr="00C15EC6" w:rsidRDefault="00E433E1">
            <w:pPr>
              <w:ind w:right="-108"/>
              <w:rPr>
                <w:b/>
                <w:bCs/>
                <w:sz w:val="20"/>
              </w:rPr>
            </w:pPr>
            <w:r>
              <w:rPr>
                <w:b/>
                <w:bCs/>
                <w:sz w:val="20"/>
              </w:rPr>
              <w:t>UEI</w:t>
            </w:r>
            <w:r w:rsidR="00161281" w:rsidRPr="00C15EC6">
              <w:rPr>
                <w:b/>
                <w:bCs/>
                <w:sz w:val="20"/>
              </w:rPr>
              <w:t>:</w:t>
            </w:r>
          </w:p>
        </w:tc>
        <w:tc>
          <w:tcPr>
            <w:tcW w:w="1566" w:type="dxa"/>
            <w:tcBorders>
              <w:top w:val="single" w:sz="4" w:space="0" w:color="auto"/>
              <w:left w:val="single" w:sz="4" w:space="0" w:color="auto"/>
              <w:bottom w:val="single" w:sz="4" w:space="0" w:color="auto"/>
              <w:right w:val="single" w:sz="4" w:space="0" w:color="auto"/>
            </w:tcBorders>
          </w:tcPr>
          <w:p w14:paraId="2612A152" w14:textId="77777777" w:rsidR="00161281" w:rsidRPr="00C15EC6" w:rsidRDefault="00161281">
            <w:pPr>
              <w:ind w:right="-108"/>
              <w:rPr>
                <w:caps/>
                <w:sz w:val="20"/>
              </w:rPr>
            </w:pPr>
          </w:p>
        </w:tc>
        <w:tc>
          <w:tcPr>
            <w:tcW w:w="4301" w:type="dxa"/>
            <w:vMerge/>
            <w:tcBorders>
              <w:top w:val="single" w:sz="4" w:space="0" w:color="auto"/>
              <w:left w:val="single" w:sz="4" w:space="0" w:color="auto"/>
              <w:bottom w:val="single" w:sz="4" w:space="0" w:color="auto"/>
              <w:right w:val="single" w:sz="4" w:space="0" w:color="auto"/>
            </w:tcBorders>
          </w:tcPr>
          <w:p w14:paraId="33C39BFC" w14:textId="77777777" w:rsidR="00161281" w:rsidRPr="00C15EC6" w:rsidRDefault="00161281">
            <w:pPr>
              <w:rPr>
                <w:sz w:val="20"/>
              </w:rPr>
            </w:pPr>
          </w:p>
        </w:tc>
        <w:tc>
          <w:tcPr>
            <w:tcW w:w="816" w:type="dxa"/>
            <w:tcBorders>
              <w:top w:val="single" w:sz="4" w:space="0" w:color="auto"/>
              <w:left w:val="single" w:sz="4" w:space="0" w:color="auto"/>
              <w:bottom w:val="single" w:sz="4" w:space="0" w:color="auto"/>
              <w:right w:val="single" w:sz="4" w:space="0" w:color="auto"/>
            </w:tcBorders>
            <w:shd w:val="clear" w:color="auto" w:fill="E0E0E0"/>
          </w:tcPr>
          <w:p w14:paraId="7243DA2D" w14:textId="77777777" w:rsidR="00161281" w:rsidRPr="00C15EC6" w:rsidRDefault="00161281">
            <w:pPr>
              <w:rPr>
                <w:b/>
                <w:bCs/>
                <w:sz w:val="20"/>
              </w:rPr>
            </w:pPr>
            <w:r w:rsidRPr="00C15EC6">
              <w:rPr>
                <w:b/>
                <w:bCs/>
                <w:sz w:val="20"/>
              </w:rPr>
              <w:t>Fax:</w:t>
            </w:r>
          </w:p>
        </w:tc>
        <w:tc>
          <w:tcPr>
            <w:tcW w:w="3451" w:type="dxa"/>
            <w:tcBorders>
              <w:top w:val="single" w:sz="4" w:space="0" w:color="auto"/>
              <w:left w:val="single" w:sz="4" w:space="0" w:color="auto"/>
              <w:bottom w:val="single" w:sz="4" w:space="0" w:color="auto"/>
              <w:right w:val="single" w:sz="4" w:space="0" w:color="auto"/>
            </w:tcBorders>
          </w:tcPr>
          <w:p w14:paraId="3015E310" w14:textId="77777777" w:rsidR="00161281" w:rsidRPr="00C15EC6" w:rsidRDefault="00161281">
            <w:pPr>
              <w:pStyle w:val="Header"/>
              <w:tabs>
                <w:tab w:val="clear" w:pos="4320"/>
                <w:tab w:val="clear" w:pos="8640"/>
              </w:tabs>
              <w:rPr>
                <w:sz w:val="20"/>
              </w:rPr>
            </w:pPr>
          </w:p>
        </w:tc>
      </w:tr>
      <w:tr w:rsidR="00161281" w:rsidRPr="00C15EC6" w14:paraId="23D3E62C" w14:textId="77777777">
        <w:trPr>
          <w:cantSplit/>
        </w:trPr>
        <w:tc>
          <w:tcPr>
            <w:tcW w:w="882" w:type="dxa"/>
            <w:tcBorders>
              <w:top w:val="single" w:sz="4" w:space="0" w:color="auto"/>
              <w:left w:val="single" w:sz="4" w:space="0" w:color="auto"/>
              <w:bottom w:val="single" w:sz="4" w:space="0" w:color="auto"/>
              <w:right w:val="single" w:sz="4" w:space="0" w:color="auto"/>
            </w:tcBorders>
            <w:shd w:val="clear" w:color="auto" w:fill="E0E0E0"/>
          </w:tcPr>
          <w:p w14:paraId="7A59F021" w14:textId="77777777" w:rsidR="00161281" w:rsidRPr="00C15EC6" w:rsidRDefault="00161281">
            <w:pPr>
              <w:ind w:right="-108"/>
              <w:rPr>
                <w:b/>
                <w:bCs/>
                <w:sz w:val="20"/>
              </w:rPr>
            </w:pPr>
            <w:r w:rsidRPr="00C15EC6">
              <w:rPr>
                <w:b/>
                <w:bCs/>
                <w:sz w:val="20"/>
              </w:rPr>
              <w:t>Tax ID:</w:t>
            </w:r>
          </w:p>
        </w:tc>
        <w:tc>
          <w:tcPr>
            <w:tcW w:w="1566" w:type="dxa"/>
            <w:tcBorders>
              <w:top w:val="single" w:sz="4" w:space="0" w:color="auto"/>
              <w:left w:val="single" w:sz="4" w:space="0" w:color="auto"/>
              <w:bottom w:val="single" w:sz="4" w:space="0" w:color="auto"/>
              <w:right w:val="single" w:sz="4" w:space="0" w:color="auto"/>
            </w:tcBorders>
            <w:vAlign w:val="center"/>
          </w:tcPr>
          <w:p w14:paraId="675E1BBF" w14:textId="77777777" w:rsidR="00161281" w:rsidRPr="00C15EC6" w:rsidRDefault="00161281">
            <w:pPr>
              <w:tabs>
                <w:tab w:val="left" w:pos="388"/>
                <w:tab w:val="left" w:pos="1288"/>
              </w:tabs>
              <w:ind w:right="-108"/>
              <w:rPr>
                <w:caps/>
                <w:sz w:val="20"/>
              </w:rPr>
            </w:pPr>
          </w:p>
        </w:tc>
        <w:tc>
          <w:tcPr>
            <w:tcW w:w="4301" w:type="dxa"/>
            <w:vMerge/>
            <w:tcBorders>
              <w:top w:val="single" w:sz="4" w:space="0" w:color="auto"/>
              <w:left w:val="single" w:sz="4" w:space="0" w:color="auto"/>
              <w:bottom w:val="single" w:sz="4" w:space="0" w:color="auto"/>
              <w:right w:val="single" w:sz="4" w:space="0" w:color="auto"/>
            </w:tcBorders>
          </w:tcPr>
          <w:p w14:paraId="205B4EAC" w14:textId="77777777" w:rsidR="00161281" w:rsidRPr="00C15EC6" w:rsidRDefault="00161281">
            <w:pPr>
              <w:rPr>
                <w:sz w:val="20"/>
              </w:rPr>
            </w:pPr>
          </w:p>
        </w:tc>
        <w:tc>
          <w:tcPr>
            <w:tcW w:w="816" w:type="dxa"/>
            <w:tcBorders>
              <w:top w:val="single" w:sz="4" w:space="0" w:color="auto"/>
              <w:left w:val="single" w:sz="4" w:space="0" w:color="auto"/>
              <w:bottom w:val="single" w:sz="4" w:space="0" w:color="auto"/>
              <w:right w:val="single" w:sz="4" w:space="0" w:color="auto"/>
            </w:tcBorders>
            <w:shd w:val="clear" w:color="auto" w:fill="E0E0E0"/>
          </w:tcPr>
          <w:p w14:paraId="69E5DF9E" w14:textId="77777777" w:rsidR="00161281" w:rsidRPr="00C15EC6" w:rsidRDefault="00161281">
            <w:pPr>
              <w:rPr>
                <w:b/>
                <w:bCs/>
                <w:sz w:val="20"/>
              </w:rPr>
            </w:pPr>
            <w:r w:rsidRPr="00C15EC6">
              <w:rPr>
                <w:b/>
                <w:bCs/>
                <w:sz w:val="20"/>
              </w:rPr>
              <w:t>E-Mail</w:t>
            </w:r>
          </w:p>
        </w:tc>
        <w:tc>
          <w:tcPr>
            <w:tcW w:w="3451" w:type="dxa"/>
            <w:tcBorders>
              <w:top w:val="single" w:sz="4" w:space="0" w:color="auto"/>
              <w:left w:val="single" w:sz="4" w:space="0" w:color="auto"/>
              <w:bottom w:val="single" w:sz="4" w:space="0" w:color="auto"/>
              <w:right w:val="single" w:sz="4" w:space="0" w:color="auto"/>
            </w:tcBorders>
            <w:vAlign w:val="center"/>
          </w:tcPr>
          <w:p w14:paraId="32C0A703" w14:textId="77777777" w:rsidR="00161281" w:rsidRPr="00C15EC6" w:rsidRDefault="00161281">
            <w:pPr>
              <w:pStyle w:val="Header"/>
              <w:tabs>
                <w:tab w:val="clear" w:pos="4320"/>
                <w:tab w:val="clear" w:pos="8640"/>
              </w:tabs>
              <w:rPr>
                <w:sz w:val="20"/>
              </w:rPr>
            </w:pPr>
          </w:p>
        </w:tc>
      </w:tr>
    </w:tbl>
    <w:p w14:paraId="1331F5C9" w14:textId="77777777" w:rsidR="00161281" w:rsidRPr="00C15EC6" w:rsidRDefault="00161281">
      <w:pPr>
        <w:rPr>
          <w:sz w:val="20"/>
        </w:rPr>
      </w:pPr>
    </w:p>
    <w:tbl>
      <w:tblPr>
        <w:tblW w:w="110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5"/>
        <w:gridCol w:w="3575"/>
        <w:gridCol w:w="1080"/>
        <w:gridCol w:w="1260"/>
        <w:gridCol w:w="1530"/>
        <w:gridCol w:w="2466"/>
      </w:tblGrid>
      <w:tr w:rsidR="00B20124" w14:paraId="02211EF3" w14:textId="77777777" w:rsidTr="0013264F">
        <w:tc>
          <w:tcPr>
            <w:tcW w:w="110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55748E12" w14:textId="77777777" w:rsidR="00B20124" w:rsidRDefault="00B20124" w:rsidP="00CE315E">
            <w:pPr>
              <w:jc w:val="center"/>
              <w:rPr>
                <w:b/>
                <w:bCs/>
                <w:caps/>
                <w:sz w:val="20"/>
                <w:szCs w:val="20"/>
              </w:rPr>
            </w:pPr>
            <w:r>
              <w:rPr>
                <w:b/>
                <w:bCs/>
                <w:caps/>
                <w:sz w:val="20"/>
                <w:szCs w:val="20"/>
              </w:rPr>
              <w:t>Item</w:t>
            </w:r>
          </w:p>
          <w:p w14:paraId="737B296B" w14:textId="77777777" w:rsidR="00B20124" w:rsidRDefault="00B20124" w:rsidP="00CE315E">
            <w:pPr>
              <w:pStyle w:val="Heading2"/>
              <w:rPr>
                <w:rFonts w:ascii="Times New Roman" w:hAnsi="Times New Roman"/>
                <w:caps/>
                <w:w w:val="100"/>
                <w:sz w:val="20"/>
                <w:szCs w:val="20"/>
              </w:rPr>
            </w:pPr>
            <w:r>
              <w:rPr>
                <w:rFonts w:ascii="Times New Roman" w:hAnsi="Times New Roman"/>
                <w:caps/>
                <w:w w:val="100"/>
                <w:sz w:val="20"/>
                <w:szCs w:val="20"/>
              </w:rPr>
              <w:t>Number</w:t>
            </w:r>
          </w:p>
        </w:tc>
        <w:tc>
          <w:tcPr>
            <w:tcW w:w="357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56F0E8C1" w14:textId="77777777" w:rsidR="00B20124" w:rsidRDefault="00B20124" w:rsidP="00CE315E">
            <w:pPr>
              <w:pStyle w:val="Heading7"/>
              <w:rPr>
                <w:sz w:val="18"/>
                <w:szCs w:val="18"/>
              </w:rPr>
            </w:pPr>
            <w:r>
              <w:rPr>
                <w:sz w:val="18"/>
                <w:szCs w:val="18"/>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31E09C1" w14:textId="77777777" w:rsidR="00B20124" w:rsidRDefault="00B20124" w:rsidP="00CE315E">
            <w:pPr>
              <w:jc w:val="center"/>
              <w:rPr>
                <w:caps/>
                <w:sz w:val="16"/>
                <w:szCs w:val="16"/>
              </w:rPr>
            </w:pPr>
            <w:r>
              <w:rPr>
                <w:b/>
                <w:bCs/>
                <w:caps/>
                <w:sz w:val="16"/>
                <w:szCs w:val="16"/>
              </w:rPr>
              <w:t>Quantity</w:t>
            </w:r>
          </w:p>
        </w:tc>
        <w:tc>
          <w:tcPr>
            <w:tcW w:w="126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6269228E" w14:textId="77777777" w:rsidR="00B20124" w:rsidRDefault="00B20124" w:rsidP="00CE315E">
            <w:pPr>
              <w:jc w:val="center"/>
              <w:rPr>
                <w:caps/>
                <w:sz w:val="18"/>
                <w:szCs w:val="18"/>
              </w:rPr>
            </w:pPr>
            <w:r>
              <w:rPr>
                <w:b/>
                <w:bCs/>
                <w:caps/>
                <w:sz w:val="18"/>
                <w:szCs w:val="18"/>
              </w:rPr>
              <w:t>Unit</w:t>
            </w:r>
          </w:p>
        </w:tc>
        <w:tc>
          <w:tcPr>
            <w:tcW w:w="153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65F7BB9" w14:textId="77777777" w:rsidR="00B20124" w:rsidRDefault="00B20124" w:rsidP="00CE315E">
            <w:pPr>
              <w:jc w:val="center"/>
              <w:rPr>
                <w:b/>
                <w:bCs/>
                <w:caps/>
                <w:sz w:val="18"/>
                <w:szCs w:val="18"/>
              </w:rPr>
            </w:pPr>
            <w:r>
              <w:rPr>
                <w:b/>
                <w:bCs/>
                <w:caps/>
                <w:sz w:val="18"/>
                <w:szCs w:val="18"/>
              </w:rPr>
              <w:t>Unit</w:t>
            </w:r>
          </w:p>
          <w:p w14:paraId="481A55C1" w14:textId="77777777" w:rsidR="00B20124" w:rsidRDefault="00B20124" w:rsidP="00CE315E">
            <w:pPr>
              <w:jc w:val="center"/>
              <w:rPr>
                <w:caps/>
                <w:sz w:val="18"/>
                <w:szCs w:val="18"/>
              </w:rPr>
            </w:pPr>
            <w:r>
              <w:rPr>
                <w:b/>
                <w:bCs/>
                <w:caps/>
                <w:sz w:val="18"/>
                <w:szCs w:val="18"/>
              </w:rPr>
              <w:t>Price</w:t>
            </w:r>
          </w:p>
        </w:tc>
        <w:tc>
          <w:tcPr>
            <w:tcW w:w="2466"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3558962B" w14:textId="77777777" w:rsidR="00B20124" w:rsidRDefault="00B20124" w:rsidP="00CE315E">
            <w:pPr>
              <w:jc w:val="center"/>
              <w:rPr>
                <w:b/>
                <w:bCs/>
                <w:caps/>
                <w:sz w:val="18"/>
                <w:szCs w:val="18"/>
              </w:rPr>
            </w:pPr>
            <w:r>
              <w:rPr>
                <w:b/>
                <w:bCs/>
                <w:caps/>
                <w:sz w:val="18"/>
                <w:szCs w:val="18"/>
              </w:rPr>
              <w:t>Total</w:t>
            </w:r>
          </w:p>
          <w:p w14:paraId="2285CD49" w14:textId="77777777" w:rsidR="00B20124" w:rsidRDefault="00B20124" w:rsidP="00CE315E">
            <w:pPr>
              <w:jc w:val="center"/>
              <w:rPr>
                <w:caps/>
                <w:sz w:val="20"/>
              </w:rPr>
            </w:pPr>
            <w:r>
              <w:rPr>
                <w:b/>
                <w:bCs/>
                <w:caps/>
                <w:sz w:val="18"/>
                <w:szCs w:val="18"/>
              </w:rPr>
              <w:t>Price</w:t>
            </w:r>
          </w:p>
        </w:tc>
      </w:tr>
      <w:tr w:rsidR="00B20124" w14:paraId="2794159C" w14:textId="77777777" w:rsidTr="0013264F">
        <w:tc>
          <w:tcPr>
            <w:tcW w:w="1105" w:type="dxa"/>
            <w:tcBorders>
              <w:top w:val="single" w:sz="4" w:space="0" w:color="auto"/>
              <w:left w:val="single" w:sz="4" w:space="0" w:color="auto"/>
              <w:bottom w:val="single" w:sz="4" w:space="0" w:color="auto"/>
              <w:right w:val="single" w:sz="4" w:space="0" w:color="auto"/>
            </w:tcBorders>
            <w:hideMark/>
          </w:tcPr>
          <w:p w14:paraId="4BACF0F2" w14:textId="77777777" w:rsidR="00B20124" w:rsidRDefault="00B20124" w:rsidP="00CE315E">
            <w:pPr>
              <w:jc w:val="center"/>
              <w:rPr>
                <w:sz w:val="20"/>
                <w:szCs w:val="20"/>
              </w:rPr>
            </w:pPr>
            <w:r>
              <w:rPr>
                <w:sz w:val="20"/>
                <w:szCs w:val="20"/>
              </w:rPr>
              <w:t>0001</w:t>
            </w:r>
          </w:p>
        </w:tc>
        <w:tc>
          <w:tcPr>
            <w:tcW w:w="3575" w:type="dxa"/>
            <w:tcBorders>
              <w:top w:val="single" w:sz="4" w:space="0" w:color="000000"/>
              <w:left w:val="single" w:sz="4" w:space="0" w:color="000000"/>
              <w:bottom w:val="single" w:sz="4" w:space="0" w:color="000000"/>
              <w:right w:val="single" w:sz="4" w:space="0" w:color="000000"/>
            </w:tcBorders>
          </w:tcPr>
          <w:p w14:paraId="44A45540" w14:textId="380FC3C0" w:rsidR="00B20124" w:rsidRPr="0013264F" w:rsidRDefault="0013264F" w:rsidP="007E1611">
            <w:pPr>
              <w:pStyle w:val="TableParagraph"/>
              <w:kinsoku w:val="0"/>
              <w:overflowPunct w:val="0"/>
              <w:spacing w:before="1"/>
              <w:rPr>
                <w:sz w:val="20"/>
                <w:szCs w:val="20"/>
              </w:rPr>
            </w:pPr>
            <w:r>
              <w:rPr>
                <w:sz w:val="20"/>
                <w:szCs w:val="20"/>
              </w:rPr>
              <w:t>Bowling Pinsetter</w:t>
            </w:r>
          </w:p>
        </w:tc>
        <w:tc>
          <w:tcPr>
            <w:tcW w:w="1080" w:type="dxa"/>
            <w:tcBorders>
              <w:top w:val="single" w:sz="4" w:space="0" w:color="auto"/>
              <w:left w:val="single" w:sz="4" w:space="0" w:color="auto"/>
              <w:bottom w:val="single" w:sz="4" w:space="0" w:color="auto"/>
              <w:right w:val="single" w:sz="4" w:space="0" w:color="auto"/>
            </w:tcBorders>
          </w:tcPr>
          <w:p w14:paraId="6F6740DA" w14:textId="1B0F453A" w:rsidR="00B20124" w:rsidRPr="0013264F" w:rsidRDefault="00F40532" w:rsidP="00CE315E">
            <w:pPr>
              <w:jc w:val="center"/>
              <w:rPr>
                <w:sz w:val="20"/>
                <w:szCs w:val="20"/>
              </w:rPr>
            </w:pPr>
            <w:r>
              <w:rPr>
                <w:sz w:val="20"/>
                <w:szCs w:val="20"/>
              </w:rPr>
              <w:t>16</w:t>
            </w:r>
          </w:p>
        </w:tc>
        <w:tc>
          <w:tcPr>
            <w:tcW w:w="1260" w:type="dxa"/>
            <w:tcBorders>
              <w:top w:val="single" w:sz="4" w:space="0" w:color="auto"/>
              <w:left w:val="single" w:sz="4" w:space="0" w:color="auto"/>
              <w:bottom w:val="single" w:sz="4" w:space="0" w:color="auto"/>
              <w:right w:val="single" w:sz="4" w:space="0" w:color="auto"/>
            </w:tcBorders>
          </w:tcPr>
          <w:p w14:paraId="672FEBC5" w14:textId="5B988A2E" w:rsidR="00B20124" w:rsidRPr="0013264F" w:rsidRDefault="00F75734" w:rsidP="00CE315E">
            <w:pPr>
              <w:jc w:val="center"/>
              <w:rPr>
                <w:sz w:val="20"/>
                <w:szCs w:val="20"/>
              </w:rPr>
            </w:pPr>
            <w:r w:rsidRPr="0013264F">
              <w:rPr>
                <w:sz w:val="20"/>
                <w:szCs w:val="20"/>
              </w:rPr>
              <w:t>EA</w:t>
            </w:r>
          </w:p>
        </w:tc>
        <w:tc>
          <w:tcPr>
            <w:tcW w:w="1530" w:type="dxa"/>
            <w:tcBorders>
              <w:top w:val="single" w:sz="4" w:space="0" w:color="auto"/>
              <w:left w:val="single" w:sz="4" w:space="0" w:color="auto"/>
              <w:bottom w:val="single" w:sz="4" w:space="0" w:color="auto"/>
              <w:right w:val="single" w:sz="4" w:space="0" w:color="auto"/>
            </w:tcBorders>
            <w:hideMark/>
          </w:tcPr>
          <w:p w14:paraId="3474D915" w14:textId="77777777" w:rsidR="00B20124" w:rsidRPr="0013264F" w:rsidRDefault="00B20124" w:rsidP="0013264F">
            <w:pPr>
              <w:rPr>
                <w:sz w:val="20"/>
                <w:szCs w:val="20"/>
              </w:rPr>
            </w:pPr>
            <w:r w:rsidRPr="0013264F">
              <w:rPr>
                <w:sz w:val="20"/>
                <w:szCs w:val="20"/>
              </w:rPr>
              <w:t>$</w:t>
            </w:r>
          </w:p>
        </w:tc>
        <w:tc>
          <w:tcPr>
            <w:tcW w:w="2466" w:type="dxa"/>
            <w:tcBorders>
              <w:top w:val="single" w:sz="4" w:space="0" w:color="auto"/>
              <w:left w:val="single" w:sz="4" w:space="0" w:color="auto"/>
              <w:bottom w:val="single" w:sz="4" w:space="0" w:color="auto"/>
              <w:right w:val="single" w:sz="4" w:space="0" w:color="auto"/>
            </w:tcBorders>
            <w:hideMark/>
          </w:tcPr>
          <w:p w14:paraId="01B8BF6B" w14:textId="77777777" w:rsidR="00B20124" w:rsidRPr="0013264F" w:rsidRDefault="00B20124" w:rsidP="0013264F">
            <w:pPr>
              <w:rPr>
                <w:sz w:val="20"/>
                <w:szCs w:val="20"/>
              </w:rPr>
            </w:pPr>
            <w:r w:rsidRPr="0013264F">
              <w:rPr>
                <w:sz w:val="20"/>
                <w:szCs w:val="20"/>
              </w:rPr>
              <w:t>$</w:t>
            </w:r>
          </w:p>
        </w:tc>
      </w:tr>
      <w:tr w:rsidR="00B20124" w14:paraId="7E3151B7" w14:textId="77777777" w:rsidTr="0013264F">
        <w:tc>
          <w:tcPr>
            <w:tcW w:w="1105" w:type="dxa"/>
            <w:tcBorders>
              <w:top w:val="single" w:sz="4" w:space="0" w:color="auto"/>
              <w:left w:val="single" w:sz="4" w:space="0" w:color="auto"/>
              <w:bottom w:val="single" w:sz="4" w:space="0" w:color="auto"/>
              <w:right w:val="single" w:sz="4" w:space="0" w:color="auto"/>
            </w:tcBorders>
            <w:hideMark/>
          </w:tcPr>
          <w:p w14:paraId="770DBBD1" w14:textId="77777777" w:rsidR="00B20124" w:rsidRDefault="00B20124" w:rsidP="00CE315E">
            <w:pPr>
              <w:jc w:val="center"/>
              <w:rPr>
                <w:sz w:val="20"/>
                <w:szCs w:val="20"/>
              </w:rPr>
            </w:pPr>
            <w:r>
              <w:rPr>
                <w:sz w:val="20"/>
                <w:szCs w:val="20"/>
              </w:rPr>
              <w:t>0002</w:t>
            </w:r>
          </w:p>
        </w:tc>
        <w:tc>
          <w:tcPr>
            <w:tcW w:w="3575" w:type="dxa"/>
            <w:tcBorders>
              <w:top w:val="single" w:sz="4" w:space="0" w:color="000000"/>
              <w:left w:val="single" w:sz="4" w:space="0" w:color="000000"/>
              <w:bottom w:val="single" w:sz="4" w:space="0" w:color="000000"/>
              <w:right w:val="single" w:sz="4" w:space="0" w:color="000000"/>
            </w:tcBorders>
          </w:tcPr>
          <w:p w14:paraId="64EB2FF8" w14:textId="30965786" w:rsidR="00B20124" w:rsidRPr="0013264F" w:rsidRDefault="0013264F" w:rsidP="0065165C">
            <w:pPr>
              <w:pStyle w:val="TableParagraph"/>
              <w:tabs>
                <w:tab w:val="left" w:pos="1299"/>
              </w:tabs>
              <w:kinsoku w:val="0"/>
              <w:overflowPunct w:val="0"/>
              <w:spacing w:before="1"/>
              <w:rPr>
                <w:sz w:val="20"/>
                <w:szCs w:val="20"/>
              </w:rPr>
            </w:pPr>
            <w:r w:rsidRPr="0013264F">
              <w:rPr>
                <w:sz w:val="20"/>
                <w:szCs w:val="20"/>
              </w:rPr>
              <w:t xml:space="preserve">Removal </w:t>
            </w:r>
            <w:r>
              <w:rPr>
                <w:sz w:val="20"/>
                <w:szCs w:val="20"/>
              </w:rPr>
              <w:t>of Current Pinsetter</w:t>
            </w:r>
          </w:p>
        </w:tc>
        <w:tc>
          <w:tcPr>
            <w:tcW w:w="1080" w:type="dxa"/>
            <w:tcBorders>
              <w:top w:val="single" w:sz="4" w:space="0" w:color="auto"/>
              <w:left w:val="single" w:sz="4" w:space="0" w:color="auto"/>
              <w:bottom w:val="single" w:sz="4" w:space="0" w:color="auto"/>
              <w:right w:val="single" w:sz="4" w:space="0" w:color="auto"/>
            </w:tcBorders>
          </w:tcPr>
          <w:p w14:paraId="2D9C1E6D" w14:textId="1E00D54B" w:rsidR="00B20124" w:rsidRPr="0013264F" w:rsidRDefault="00F40532" w:rsidP="00CE315E">
            <w:pPr>
              <w:jc w:val="center"/>
              <w:rPr>
                <w:sz w:val="20"/>
                <w:szCs w:val="20"/>
              </w:rPr>
            </w:pPr>
            <w:r>
              <w:rPr>
                <w:sz w:val="20"/>
                <w:szCs w:val="20"/>
              </w:rPr>
              <w:t>16</w:t>
            </w:r>
          </w:p>
        </w:tc>
        <w:tc>
          <w:tcPr>
            <w:tcW w:w="1260" w:type="dxa"/>
            <w:tcBorders>
              <w:top w:val="single" w:sz="4" w:space="0" w:color="auto"/>
              <w:left w:val="single" w:sz="4" w:space="0" w:color="auto"/>
              <w:bottom w:val="single" w:sz="4" w:space="0" w:color="auto"/>
              <w:right w:val="single" w:sz="4" w:space="0" w:color="auto"/>
            </w:tcBorders>
          </w:tcPr>
          <w:p w14:paraId="59481390" w14:textId="53A20FD8" w:rsidR="00B20124" w:rsidRPr="0013264F" w:rsidRDefault="0007549C" w:rsidP="00CE315E">
            <w:pPr>
              <w:jc w:val="center"/>
              <w:rPr>
                <w:sz w:val="20"/>
                <w:szCs w:val="20"/>
              </w:rPr>
            </w:pPr>
            <w:r w:rsidRPr="0013264F">
              <w:rPr>
                <w:sz w:val="20"/>
                <w:szCs w:val="20"/>
              </w:rPr>
              <w:t>EA</w:t>
            </w:r>
          </w:p>
        </w:tc>
        <w:tc>
          <w:tcPr>
            <w:tcW w:w="1530" w:type="dxa"/>
            <w:tcBorders>
              <w:top w:val="single" w:sz="4" w:space="0" w:color="auto"/>
              <w:left w:val="single" w:sz="4" w:space="0" w:color="auto"/>
              <w:bottom w:val="single" w:sz="4" w:space="0" w:color="auto"/>
              <w:right w:val="single" w:sz="4" w:space="0" w:color="auto"/>
            </w:tcBorders>
            <w:hideMark/>
          </w:tcPr>
          <w:p w14:paraId="3D235E98" w14:textId="77777777" w:rsidR="00B20124" w:rsidRPr="0013264F" w:rsidRDefault="00B20124" w:rsidP="0013264F">
            <w:pPr>
              <w:rPr>
                <w:sz w:val="20"/>
                <w:szCs w:val="20"/>
              </w:rPr>
            </w:pPr>
            <w:r w:rsidRPr="0013264F">
              <w:rPr>
                <w:sz w:val="20"/>
                <w:szCs w:val="20"/>
              </w:rPr>
              <w:t>$</w:t>
            </w:r>
          </w:p>
        </w:tc>
        <w:tc>
          <w:tcPr>
            <w:tcW w:w="2466" w:type="dxa"/>
            <w:tcBorders>
              <w:top w:val="single" w:sz="4" w:space="0" w:color="auto"/>
              <w:left w:val="single" w:sz="4" w:space="0" w:color="auto"/>
              <w:bottom w:val="single" w:sz="4" w:space="0" w:color="auto"/>
              <w:right w:val="single" w:sz="4" w:space="0" w:color="auto"/>
            </w:tcBorders>
            <w:hideMark/>
          </w:tcPr>
          <w:p w14:paraId="10F0BA8C" w14:textId="1580ABC9" w:rsidR="00B20124" w:rsidRPr="0013264F" w:rsidRDefault="00B20124" w:rsidP="0013264F">
            <w:pPr>
              <w:rPr>
                <w:sz w:val="20"/>
                <w:szCs w:val="20"/>
              </w:rPr>
            </w:pPr>
            <w:r w:rsidRPr="0013264F">
              <w:rPr>
                <w:sz w:val="20"/>
                <w:szCs w:val="20"/>
              </w:rPr>
              <w:t>$</w:t>
            </w:r>
          </w:p>
        </w:tc>
      </w:tr>
      <w:tr w:rsidR="00B20124" w14:paraId="6ED63A6E" w14:textId="77777777" w:rsidTr="0013264F">
        <w:tc>
          <w:tcPr>
            <w:tcW w:w="1105" w:type="dxa"/>
            <w:tcBorders>
              <w:top w:val="single" w:sz="4" w:space="0" w:color="auto"/>
              <w:left w:val="single" w:sz="4" w:space="0" w:color="auto"/>
              <w:bottom w:val="single" w:sz="4" w:space="0" w:color="auto"/>
              <w:right w:val="single" w:sz="4" w:space="0" w:color="auto"/>
            </w:tcBorders>
            <w:hideMark/>
          </w:tcPr>
          <w:p w14:paraId="4518D6E9" w14:textId="77777777" w:rsidR="00B20124" w:rsidRDefault="00B20124" w:rsidP="00CE315E">
            <w:pPr>
              <w:jc w:val="center"/>
              <w:rPr>
                <w:sz w:val="20"/>
                <w:szCs w:val="20"/>
              </w:rPr>
            </w:pPr>
            <w:r>
              <w:rPr>
                <w:sz w:val="20"/>
                <w:szCs w:val="20"/>
              </w:rPr>
              <w:t>0003</w:t>
            </w:r>
          </w:p>
        </w:tc>
        <w:tc>
          <w:tcPr>
            <w:tcW w:w="3575" w:type="dxa"/>
            <w:tcBorders>
              <w:top w:val="single" w:sz="4" w:space="0" w:color="000000"/>
              <w:left w:val="single" w:sz="4" w:space="0" w:color="000000"/>
              <w:bottom w:val="single" w:sz="4" w:space="0" w:color="000000"/>
              <w:right w:val="single" w:sz="4" w:space="0" w:color="000000"/>
            </w:tcBorders>
          </w:tcPr>
          <w:p w14:paraId="64F9852E" w14:textId="0E4577FC" w:rsidR="00B20124" w:rsidRPr="0013264F" w:rsidRDefault="0013264F" w:rsidP="005231A5">
            <w:pPr>
              <w:pStyle w:val="TableParagraph"/>
              <w:tabs>
                <w:tab w:val="left" w:pos="1802"/>
                <w:tab w:val="left" w:pos="3083"/>
              </w:tabs>
              <w:kinsoku w:val="0"/>
              <w:overflowPunct w:val="0"/>
              <w:spacing w:before="1"/>
              <w:rPr>
                <w:sz w:val="20"/>
                <w:szCs w:val="20"/>
              </w:rPr>
            </w:pPr>
            <w:r w:rsidRPr="0013264F">
              <w:rPr>
                <w:sz w:val="20"/>
                <w:szCs w:val="20"/>
              </w:rPr>
              <w:t>Installation</w:t>
            </w:r>
            <w:r w:rsidR="00A24151">
              <w:rPr>
                <w:sz w:val="20"/>
                <w:szCs w:val="20"/>
              </w:rPr>
              <w:t xml:space="preserve"> of New Pinsetter</w:t>
            </w:r>
          </w:p>
        </w:tc>
        <w:tc>
          <w:tcPr>
            <w:tcW w:w="1080" w:type="dxa"/>
            <w:tcBorders>
              <w:top w:val="single" w:sz="4" w:space="0" w:color="auto"/>
              <w:left w:val="single" w:sz="4" w:space="0" w:color="auto"/>
              <w:bottom w:val="single" w:sz="4" w:space="0" w:color="auto"/>
              <w:right w:val="single" w:sz="4" w:space="0" w:color="auto"/>
            </w:tcBorders>
          </w:tcPr>
          <w:p w14:paraId="53771C10" w14:textId="19E11B2C" w:rsidR="00B20124" w:rsidRPr="0013264F" w:rsidRDefault="00F40532" w:rsidP="00CE315E">
            <w:pPr>
              <w:jc w:val="center"/>
              <w:rPr>
                <w:sz w:val="20"/>
                <w:szCs w:val="20"/>
              </w:rPr>
            </w:pPr>
            <w:r>
              <w:rPr>
                <w:sz w:val="20"/>
                <w:szCs w:val="20"/>
              </w:rPr>
              <w:t>16</w:t>
            </w:r>
          </w:p>
        </w:tc>
        <w:tc>
          <w:tcPr>
            <w:tcW w:w="1260" w:type="dxa"/>
            <w:tcBorders>
              <w:top w:val="single" w:sz="4" w:space="0" w:color="auto"/>
              <w:left w:val="single" w:sz="4" w:space="0" w:color="auto"/>
              <w:bottom w:val="single" w:sz="4" w:space="0" w:color="auto"/>
              <w:right w:val="single" w:sz="4" w:space="0" w:color="auto"/>
            </w:tcBorders>
          </w:tcPr>
          <w:p w14:paraId="1B7C704D" w14:textId="571CAC0E" w:rsidR="00B20124" w:rsidRPr="0013264F" w:rsidRDefault="00770DB9" w:rsidP="000524D3">
            <w:pPr>
              <w:jc w:val="center"/>
              <w:rPr>
                <w:sz w:val="20"/>
                <w:szCs w:val="20"/>
              </w:rPr>
            </w:pPr>
            <w:r w:rsidRPr="0013264F">
              <w:rPr>
                <w:sz w:val="20"/>
                <w:szCs w:val="20"/>
              </w:rPr>
              <w:t>EA</w:t>
            </w:r>
          </w:p>
        </w:tc>
        <w:tc>
          <w:tcPr>
            <w:tcW w:w="1530" w:type="dxa"/>
            <w:tcBorders>
              <w:top w:val="single" w:sz="4" w:space="0" w:color="auto"/>
              <w:left w:val="single" w:sz="4" w:space="0" w:color="auto"/>
              <w:bottom w:val="single" w:sz="4" w:space="0" w:color="auto"/>
              <w:right w:val="single" w:sz="4" w:space="0" w:color="auto"/>
            </w:tcBorders>
            <w:hideMark/>
          </w:tcPr>
          <w:p w14:paraId="0FECEF53" w14:textId="77777777" w:rsidR="00B20124" w:rsidRPr="0013264F" w:rsidRDefault="00B20124" w:rsidP="0013264F">
            <w:pPr>
              <w:rPr>
                <w:sz w:val="20"/>
                <w:szCs w:val="20"/>
              </w:rPr>
            </w:pPr>
            <w:r w:rsidRPr="0013264F">
              <w:rPr>
                <w:sz w:val="20"/>
                <w:szCs w:val="20"/>
              </w:rPr>
              <w:t>$</w:t>
            </w:r>
          </w:p>
        </w:tc>
        <w:tc>
          <w:tcPr>
            <w:tcW w:w="2466" w:type="dxa"/>
            <w:tcBorders>
              <w:top w:val="single" w:sz="4" w:space="0" w:color="auto"/>
              <w:left w:val="single" w:sz="4" w:space="0" w:color="auto"/>
              <w:bottom w:val="single" w:sz="4" w:space="0" w:color="auto"/>
              <w:right w:val="single" w:sz="4" w:space="0" w:color="auto"/>
            </w:tcBorders>
            <w:hideMark/>
          </w:tcPr>
          <w:p w14:paraId="0FA60338" w14:textId="77777777" w:rsidR="00B20124" w:rsidRPr="0013264F" w:rsidRDefault="00B20124" w:rsidP="0013264F">
            <w:pPr>
              <w:rPr>
                <w:sz w:val="20"/>
                <w:szCs w:val="20"/>
              </w:rPr>
            </w:pPr>
            <w:r w:rsidRPr="0013264F">
              <w:rPr>
                <w:sz w:val="20"/>
                <w:szCs w:val="20"/>
              </w:rPr>
              <w:t>$</w:t>
            </w:r>
          </w:p>
        </w:tc>
      </w:tr>
      <w:tr w:rsidR="00554F51" w14:paraId="4FD8C89F" w14:textId="77777777" w:rsidTr="0013264F">
        <w:tc>
          <w:tcPr>
            <w:tcW w:w="1105" w:type="dxa"/>
            <w:tcBorders>
              <w:top w:val="single" w:sz="4" w:space="0" w:color="auto"/>
              <w:left w:val="single" w:sz="4" w:space="0" w:color="auto"/>
              <w:bottom w:val="single" w:sz="4" w:space="0" w:color="auto"/>
              <w:right w:val="single" w:sz="4" w:space="0" w:color="auto"/>
            </w:tcBorders>
            <w:hideMark/>
          </w:tcPr>
          <w:p w14:paraId="2B8C8BEB" w14:textId="00448E53" w:rsidR="00554F51" w:rsidRPr="00554F51" w:rsidRDefault="00554F51" w:rsidP="00554F51">
            <w:pPr>
              <w:jc w:val="center"/>
              <w:rPr>
                <w:sz w:val="20"/>
                <w:szCs w:val="20"/>
              </w:rPr>
            </w:pPr>
            <w:r w:rsidRPr="00554F51">
              <w:rPr>
                <w:sz w:val="20"/>
                <w:szCs w:val="20"/>
              </w:rPr>
              <w:t>0004</w:t>
            </w:r>
          </w:p>
        </w:tc>
        <w:tc>
          <w:tcPr>
            <w:tcW w:w="3575" w:type="dxa"/>
            <w:tcBorders>
              <w:top w:val="single" w:sz="4" w:space="0" w:color="000000"/>
              <w:left w:val="single" w:sz="4" w:space="0" w:color="000000"/>
              <w:bottom w:val="single" w:sz="4" w:space="0" w:color="000000"/>
              <w:right w:val="single" w:sz="4" w:space="0" w:color="000000"/>
            </w:tcBorders>
          </w:tcPr>
          <w:p w14:paraId="49E076E2" w14:textId="5CFF4B00" w:rsidR="00554F51" w:rsidRPr="00554F51" w:rsidRDefault="00554F51" w:rsidP="00554F51">
            <w:pPr>
              <w:pStyle w:val="TableParagraph"/>
              <w:tabs>
                <w:tab w:val="left" w:pos="866"/>
              </w:tabs>
              <w:kinsoku w:val="0"/>
              <w:overflowPunct w:val="0"/>
              <w:spacing w:before="1"/>
              <w:rPr>
                <w:sz w:val="20"/>
                <w:szCs w:val="20"/>
              </w:rPr>
            </w:pPr>
            <w:r w:rsidRPr="00554F51">
              <w:rPr>
                <w:sz w:val="20"/>
                <w:szCs w:val="20"/>
              </w:rPr>
              <w:t xml:space="preserve">Training </w:t>
            </w:r>
            <w:r>
              <w:rPr>
                <w:sz w:val="20"/>
                <w:szCs w:val="20"/>
              </w:rPr>
              <w:t>for</w:t>
            </w:r>
            <w:r w:rsidRPr="00554F51">
              <w:rPr>
                <w:sz w:val="20"/>
                <w:szCs w:val="20"/>
              </w:rPr>
              <w:t xml:space="preserve"> New Bowling Pinsetter</w:t>
            </w:r>
          </w:p>
        </w:tc>
        <w:tc>
          <w:tcPr>
            <w:tcW w:w="1080" w:type="dxa"/>
            <w:tcBorders>
              <w:top w:val="single" w:sz="4" w:space="0" w:color="auto"/>
              <w:left w:val="single" w:sz="4" w:space="0" w:color="auto"/>
              <w:bottom w:val="single" w:sz="4" w:space="0" w:color="auto"/>
              <w:right w:val="single" w:sz="4" w:space="0" w:color="auto"/>
            </w:tcBorders>
          </w:tcPr>
          <w:p w14:paraId="433DA500" w14:textId="6BDC1FDA" w:rsidR="00554F51" w:rsidRDefault="00F40532" w:rsidP="00554F51">
            <w:pPr>
              <w:jc w:val="center"/>
              <w:rPr>
                <w:sz w:val="16"/>
                <w:szCs w:val="16"/>
              </w:rPr>
            </w:pPr>
            <w:r>
              <w:rPr>
                <w:sz w:val="16"/>
                <w:szCs w:val="16"/>
              </w:rPr>
              <w:t>1</w:t>
            </w:r>
          </w:p>
        </w:tc>
        <w:tc>
          <w:tcPr>
            <w:tcW w:w="1260" w:type="dxa"/>
            <w:tcBorders>
              <w:top w:val="single" w:sz="4" w:space="0" w:color="auto"/>
              <w:left w:val="single" w:sz="4" w:space="0" w:color="auto"/>
              <w:bottom w:val="single" w:sz="4" w:space="0" w:color="auto"/>
              <w:right w:val="single" w:sz="4" w:space="0" w:color="auto"/>
            </w:tcBorders>
          </w:tcPr>
          <w:p w14:paraId="2EEFD63B" w14:textId="43D4CAA0" w:rsidR="00554F51" w:rsidRDefault="00554F51" w:rsidP="00554F51">
            <w:pPr>
              <w:jc w:val="center"/>
              <w:rPr>
                <w:sz w:val="20"/>
                <w:szCs w:val="20"/>
              </w:rPr>
            </w:pPr>
            <w:r>
              <w:rPr>
                <w:sz w:val="20"/>
                <w:szCs w:val="20"/>
              </w:rPr>
              <w:t>EA</w:t>
            </w:r>
          </w:p>
        </w:tc>
        <w:tc>
          <w:tcPr>
            <w:tcW w:w="1530" w:type="dxa"/>
            <w:tcBorders>
              <w:top w:val="single" w:sz="4" w:space="0" w:color="auto"/>
              <w:left w:val="single" w:sz="4" w:space="0" w:color="auto"/>
              <w:bottom w:val="single" w:sz="4" w:space="0" w:color="auto"/>
              <w:right w:val="single" w:sz="4" w:space="0" w:color="auto"/>
            </w:tcBorders>
            <w:hideMark/>
          </w:tcPr>
          <w:p w14:paraId="41FA581F" w14:textId="2AC7B7EE" w:rsidR="00554F51" w:rsidRDefault="00554F51" w:rsidP="00554F51">
            <w:pPr>
              <w:rPr>
                <w:sz w:val="20"/>
                <w:szCs w:val="20"/>
              </w:rPr>
            </w:pPr>
            <w:r w:rsidRPr="0013264F">
              <w:rPr>
                <w:sz w:val="20"/>
                <w:szCs w:val="20"/>
              </w:rPr>
              <w:t>$</w:t>
            </w:r>
          </w:p>
        </w:tc>
        <w:tc>
          <w:tcPr>
            <w:tcW w:w="2466" w:type="dxa"/>
            <w:tcBorders>
              <w:top w:val="single" w:sz="4" w:space="0" w:color="auto"/>
              <w:left w:val="single" w:sz="4" w:space="0" w:color="auto"/>
              <w:bottom w:val="single" w:sz="4" w:space="0" w:color="auto"/>
              <w:right w:val="single" w:sz="4" w:space="0" w:color="auto"/>
            </w:tcBorders>
            <w:hideMark/>
          </w:tcPr>
          <w:p w14:paraId="3C136A10" w14:textId="4AE7DF88" w:rsidR="00554F51" w:rsidRDefault="00554F51" w:rsidP="00554F51">
            <w:pPr>
              <w:rPr>
                <w:sz w:val="20"/>
                <w:szCs w:val="20"/>
              </w:rPr>
            </w:pPr>
            <w:r w:rsidRPr="0013264F">
              <w:rPr>
                <w:sz w:val="20"/>
                <w:szCs w:val="20"/>
              </w:rPr>
              <w:t>$</w:t>
            </w:r>
          </w:p>
        </w:tc>
      </w:tr>
      <w:tr w:rsidR="00554F51" w14:paraId="474E7656" w14:textId="77777777" w:rsidTr="0013264F">
        <w:tc>
          <w:tcPr>
            <w:tcW w:w="1105" w:type="dxa"/>
            <w:tcBorders>
              <w:top w:val="single" w:sz="4" w:space="0" w:color="auto"/>
              <w:left w:val="single" w:sz="4" w:space="0" w:color="auto"/>
              <w:bottom w:val="single" w:sz="4" w:space="0" w:color="auto"/>
              <w:right w:val="single" w:sz="4" w:space="0" w:color="auto"/>
            </w:tcBorders>
          </w:tcPr>
          <w:p w14:paraId="18016237" w14:textId="77777777" w:rsidR="00554F51" w:rsidRDefault="00554F51" w:rsidP="00554F51">
            <w:pPr>
              <w:jc w:val="center"/>
              <w:rPr>
                <w:sz w:val="20"/>
                <w:szCs w:val="20"/>
              </w:rPr>
            </w:pPr>
          </w:p>
        </w:tc>
        <w:tc>
          <w:tcPr>
            <w:tcW w:w="3575" w:type="dxa"/>
            <w:tcBorders>
              <w:top w:val="single" w:sz="4" w:space="0" w:color="000000"/>
              <w:left w:val="single" w:sz="4" w:space="0" w:color="000000"/>
              <w:bottom w:val="single" w:sz="4" w:space="0" w:color="000000"/>
              <w:right w:val="single" w:sz="4" w:space="0" w:color="000000"/>
            </w:tcBorders>
          </w:tcPr>
          <w:p w14:paraId="08219D4C" w14:textId="77777777" w:rsidR="00554F51" w:rsidRDefault="00554F51" w:rsidP="00554F51">
            <w:pPr>
              <w:rPr>
                <w:b/>
                <w:sz w:val="18"/>
                <w:szCs w:val="18"/>
              </w:rPr>
            </w:pPr>
          </w:p>
        </w:tc>
        <w:tc>
          <w:tcPr>
            <w:tcW w:w="1080" w:type="dxa"/>
            <w:tcBorders>
              <w:top w:val="single" w:sz="4" w:space="0" w:color="auto"/>
              <w:left w:val="single" w:sz="4" w:space="0" w:color="auto"/>
              <w:bottom w:val="single" w:sz="4" w:space="0" w:color="auto"/>
              <w:right w:val="single" w:sz="4" w:space="0" w:color="auto"/>
            </w:tcBorders>
          </w:tcPr>
          <w:p w14:paraId="0C9C1167" w14:textId="77777777" w:rsidR="00554F51" w:rsidRDefault="00554F51" w:rsidP="00554F51">
            <w:pPr>
              <w:jc w:val="center"/>
              <w:rPr>
                <w:sz w:val="16"/>
                <w:szCs w:val="16"/>
              </w:rPr>
            </w:pPr>
          </w:p>
        </w:tc>
        <w:tc>
          <w:tcPr>
            <w:tcW w:w="1260" w:type="dxa"/>
          </w:tcPr>
          <w:p w14:paraId="5A545703" w14:textId="77777777" w:rsidR="00554F51" w:rsidRDefault="00554F51" w:rsidP="00554F51">
            <w:pPr>
              <w:jc w:val="center"/>
              <w:rPr>
                <w:sz w:val="20"/>
                <w:szCs w:val="20"/>
              </w:rPr>
            </w:pPr>
          </w:p>
        </w:tc>
        <w:tc>
          <w:tcPr>
            <w:tcW w:w="1530" w:type="dxa"/>
            <w:tcBorders>
              <w:top w:val="single" w:sz="4" w:space="0" w:color="auto"/>
              <w:left w:val="single" w:sz="4" w:space="0" w:color="auto"/>
              <w:bottom w:val="single" w:sz="4" w:space="0" w:color="auto"/>
              <w:right w:val="single" w:sz="4" w:space="0" w:color="auto"/>
            </w:tcBorders>
          </w:tcPr>
          <w:p w14:paraId="709AE993" w14:textId="77777777" w:rsidR="00554F51" w:rsidRDefault="00554F51" w:rsidP="00554F51">
            <w:pPr>
              <w:jc w:val="center"/>
              <w:rPr>
                <w:sz w:val="16"/>
                <w:szCs w:val="16"/>
              </w:rPr>
            </w:pPr>
          </w:p>
        </w:tc>
        <w:tc>
          <w:tcPr>
            <w:tcW w:w="2466" w:type="dxa"/>
            <w:tcBorders>
              <w:top w:val="single" w:sz="4" w:space="0" w:color="auto"/>
              <w:left w:val="single" w:sz="4" w:space="0" w:color="auto"/>
              <w:bottom w:val="single" w:sz="4" w:space="0" w:color="auto"/>
              <w:right w:val="single" w:sz="4" w:space="0" w:color="auto"/>
            </w:tcBorders>
          </w:tcPr>
          <w:p w14:paraId="01FFA44B" w14:textId="77777777" w:rsidR="00554F51" w:rsidRDefault="00554F51" w:rsidP="00554F51">
            <w:pPr>
              <w:jc w:val="center"/>
              <w:rPr>
                <w:sz w:val="16"/>
                <w:szCs w:val="16"/>
              </w:rPr>
            </w:pPr>
          </w:p>
        </w:tc>
      </w:tr>
      <w:tr w:rsidR="00554F51" w14:paraId="51DE9D11" w14:textId="77777777" w:rsidTr="0013264F">
        <w:tc>
          <w:tcPr>
            <w:tcW w:w="1105" w:type="dxa"/>
            <w:tcBorders>
              <w:top w:val="single" w:sz="4" w:space="0" w:color="auto"/>
              <w:left w:val="single" w:sz="4" w:space="0" w:color="auto"/>
              <w:bottom w:val="single" w:sz="4" w:space="0" w:color="auto"/>
              <w:right w:val="single" w:sz="4" w:space="0" w:color="auto"/>
            </w:tcBorders>
          </w:tcPr>
          <w:p w14:paraId="5A7E2D24" w14:textId="77777777" w:rsidR="00554F51" w:rsidRDefault="00554F51" w:rsidP="00554F51">
            <w:pPr>
              <w:jc w:val="center"/>
              <w:rPr>
                <w:sz w:val="20"/>
                <w:szCs w:val="20"/>
              </w:rPr>
            </w:pPr>
          </w:p>
        </w:tc>
        <w:tc>
          <w:tcPr>
            <w:tcW w:w="3575" w:type="dxa"/>
            <w:tcBorders>
              <w:top w:val="single" w:sz="4" w:space="0" w:color="000000"/>
              <w:left w:val="single" w:sz="4" w:space="0" w:color="000000"/>
              <w:bottom w:val="single" w:sz="4" w:space="0" w:color="000000"/>
              <w:right w:val="single" w:sz="4" w:space="0" w:color="000000"/>
            </w:tcBorders>
          </w:tcPr>
          <w:p w14:paraId="3596A1F5" w14:textId="396956D3" w:rsidR="00554F51" w:rsidRPr="0013264F" w:rsidRDefault="00554F51" w:rsidP="00554F51">
            <w:pPr>
              <w:rPr>
                <w:b/>
                <w:sz w:val="18"/>
                <w:szCs w:val="18"/>
              </w:rPr>
            </w:pPr>
            <w:r>
              <w:rPr>
                <w:b/>
                <w:sz w:val="18"/>
                <w:szCs w:val="18"/>
              </w:rPr>
              <w:t>Warranty</w:t>
            </w:r>
          </w:p>
        </w:tc>
        <w:tc>
          <w:tcPr>
            <w:tcW w:w="1080" w:type="dxa"/>
            <w:tcBorders>
              <w:top w:val="single" w:sz="4" w:space="0" w:color="auto"/>
              <w:left w:val="single" w:sz="4" w:space="0" w:color="auto"/>
              <w:bottom w:val="single" w:sz="4" w:space="0" w:color="auto"/>
              <w:right w:val="single" w:sz="4" w:space="0" w:color="auto"/>
            </w:tcBorders>
          </w:tcPr>
          <w:p w14:paraId="6ED012B6" w14:textId="77777777" w:rsidR="00554F51" w:rsidRDefault="00554F51" w:rsidP="00554F51">
            <w:pPr>
              <w:jc w:val="center"/>
              <w:rPr>
                <w:sz w:val="16"/>
                <w:szCs w:val="16"/>
              </w:rPr>
            </w:pPr>
          </w:p>
        </w:tc>
        <w:tc>
          <w:tcPr>
            <w:tcW w:w="1260" w:type="dxa"/>
          </w:tcPr>
          <w:p w14:paraId="3F6AC0BC" w14:textId="4E8D264D" w:rsidR="00554F51" w:rsidRDefault="00554F51" w:rsidP="00554F51">
            <w:pPr>
              <w:jc w:val="center"/>
              <w:rPr>
                <w:sz w:val="20"/>
                <w:szCs w:val="20"/>
              </w:rPr>
            </w:pPr>
            <w:r>
              <w:rPr>
                <w:sz w:val="20"/>
                <w:szCs w:val="20"/>
              </w:rPr>
              <w:t>Yrs</w:t>
            </w:r>
          </w:p>
        </w:tc>
        <w:tc>
          <w:tcPr>
            <w:tcW w:w="1530" w:type="dxa"/>
            <w:tcBorders>
              <w:top w:val="single" w:sz="4" w:space="0" w:color="auto"/>
              <w:left w:val="single" w:sz="4" w:space="0" w:color="auto"/>
              <w:bottom w:val="single" w:sz="4" w:space="0" w:color="auto"/>
              <w:right w:val="single" w:sz="4" w:space="0" w:color="auto"/>
            </w:tcBorders>
          </w:tcPr>
          <w:p w14:paraId="7D70C66F" w14:textId="77777777" w:rsidR="00554F51" w:rsidRDefault="00554F51" w:rsidP="00554F51">
            <w:pPr>
              <w:jc w:val="center"/>
              <w:rPr>
                <w:sz w:val="16"/>
                <w:szCs w:val="16"/>
              </w:rPr>
            </w:pPr>
          </w:p>
        </w:tc>
        <w:tc>
          <w:tcPr>
            <w:tcW w:w="2466" w:type="dxa"/>
            <w:tcBorders>
              <w:top w:val="single" w:sz="4" w:space="0" w:color="auto"/>
              <w:left w:val="single" w:sz="4" w:space="0" w:color="auto"/>
              <w:bottom w:val="single" w:sz="4" w:space="0" w:color="auto"/>
              <w:right w:val="single" w:sz="4" w:space="0" w:color="auto"/>
            </w:tcBorders>
          </w:tcPr>
          <w:p w14:paraId="6A797DDE" w14:textId="77777777" w:rsidR="00554F51" w:rsidRDefault="00554F51" w:rsidP="00554F51">
            <w:pPr>
              <w:jc w:val="center"/>
              <w:rPr>
                <w:sz w:val="16"/>
                <w:szCs w:val="16"/>
              </w:rPr>
            </w:pPr>
          </w:p>
        </w:tc>
      </w:tr>
      <w:tr w:rsidR="00554F51" w14:paraId="21AC6AF5" w14:textId="77777777" w:rsidTr="0013264F">
        <w:tc>
          <w:tcPr>
            <w:tcW w:w="1105" w:type="dxa"/>
            <w:tcBorders>
              <w:top w:val="single" w:sz="4" w:space="0" w:color="auto"/>
              <w:left w:val="single" w:sz="4" w:space="0" w:color="auto"/>
              <w:bottom w:val="single" w:sz="4" w:space="0" w:color="auto"/>
              <w:right w:val="single" w:sz="4" w:space="0" w:color="auto"/>
            </w:tcBorders>
          </w:tcPr>
          <w:p w14:paraId="4A954950" w14:textId="5BF738AA" w:rsidR="00554F51" w:rsidRDefault="00554F51" w:rsidP="00554F51">
            <w:pPr>
              <w:jc w:val="center"/>
              <w:rPr>
                <w:sz w:val="20"/>
                <w:szCs w:val="20"/>
              </w:rPr>
            </w:pPr>
          </w:p>
        </w:tc>
        <w:tc>
          <w:tcPr>
            <w:tcW w:w="3575" w:type="dxa"/>
            <w:tcBorders>
              <w:top w:val="single" w:sz="4" w:space="0" w:color="000000"/>
              <w:left w:val="single" w:sz="4" w:space="0" w:color="000000"/>
              <w:bottom w:val="single" w:sz="4" w:space="0" w:color="000000"/>
              <w:right w:val="single" w:sz="4" w:space="0" w:color="000000"/>
            </w:tcBorders>
          </w:tcPr>
          <w:p w14:paraId="5C2A5BD3" w14:textId="3645B7D0" w:rsidR="00554F51" w:rsidRPr="004F01D7" w:rsidRDefault="00554F51" w:rsidP="00554F51">
            <w:pPr>
              <w:rPr>
                <w:sz w:val="23"/>
                <w:szCs w:val="23"/>
              </w:rPr>
            </w:pPr>
            <w:r>
              <w:rPr>
                <w:b/>
              </w:rPr>
              <w:t>TOTAL</w:t>
            </w:r>
          </w:p>
        </w:tc>
        <w:tc>
          <w:tcPr>
            <w:tcW w:w="1080" w:type="dxa"/>
            <w:tcBorders>
              <w:top w:val="single" w:sz="4" w:space="0" w:color="auto"/>
              <w:left w:val="single" w:sz="4" w:space="0" w:color="auto"/>
              <w:bottom w:val="single" w:sz="4" w:space="0" w:color="auto"/>
              <w:right w:val="single" w:sz="4" w:space="0" w:color="auto"/>
            </w:tcBorders>
          </w:tcPr>
          <w:p w14:paraId="60119EB8" w14:textId="22F0C983" w:rsidR="00554F51" w:rsidRDefault="00554F51" w:rsidP="00554F51">
            <w:pPr>
              <w:jc w:val="center"/>
              <w:rPr>
                <w:sz w:val="16"/>
                <w:szCs w:val="16"/>
              </w:rPr>
            </w:pPr>
          </w:p>
        </w:tc>
        <w:tc>
          <w:tcPr>
            <w:tcW w:w="1260" w:type="dxa"/>
          </w:tcPr>
          <w:p w14:paraId="1F02D65B" w14:textId="2BA9692D" w:rsidR="00554F51" w:rsidRDefault="00554F51" w:rsidP="00554F51">
            <w:pPr>
              <w:jc w:val="center"/>
              <w:rPr>
                <w:sz w:val="20"/>
                <w:szCs w:val="20"/>
              </w:rPr>
            </w:pPr>
          </w:p>
        </w:tc>
        <w:tc>
          <w:tcPr>
            <w:tcW w:w="1530" w:type="dxa"/>
            <w:tcBorders>
              <w:top w:val="single" w:sz="4" w:space="0" w:color="auto"/>
              <w:left w:val="single" w:sz="4" w:space="0" w:color="auto"/>
              <w:bottom w:val="single" w:sz="4" w:space="0" w:color="auto"/>
              <w:right w:val="single" w:sz="4" w:space="0" w:color="auto"/>
            </w:tcBorders>
          </w:tcPr>
          <w:p w14:paraId="4AE62EE9" w14:textId="1D34A92F" w:rsidR="00554F51" w:rsidRDefault="00554F51" w:rsidP="00554F51">
            <w:pPr>
              <w:jc w:val="center"/>
              <w:rPr>
                <w:sz w:val="16"/>
                <w:szCs w:val="16"/>
              </w:rPr>
            </w:pPr>
          </w:p>
        </w:tc>
        <w:tc>
          <w:tcPr>
            <w:tcW w:w="2466" w:type="dxa"/>
            <w:tcBorders>
              <w:top w:val="single" w:sz="4" w:space="0" w:color="auto"/>
              <w:left w:val="single" w:sz="4" w:space="0" w:color="auto"/>
              <w:bottom w:val="single" w:sz="4" w:space="0" w:color="auto"/>
              <w:right w:val="single" w:sz="4" w:space="0" w:color="auto"/>
            </w:tcBorders>
          </w:tcPr>
          <w:p w14:paraId="7BA26FEA" w14:textId="084B2EA5" w:rsidR="00554F51" w:rsidRDefault="00554F51" w:rsidP="00554F51">
            <w:pPr>
              <w:jc w:val="center"/>
              <w:rPr>
                <w:sz w:val="16"/>
                <w:szCs w:val="16"/>
              </w:rPr>
            </w:pPr>
          </w:p>
        </w:tc>
      </w:tr>
    </w:tbl>
    <w:p w14:paraId="01CA672A" w14:textId="412FD1AE" w:rsidR="00770DB9" w:rsidRDefault="00770DB9">
      <w:pPr>
        <w:pStyle w:val="Header"/>
        <w:tabs>
          <w:tab w:val="clear" w:pos="4320"/>
          <w:tab w:val="clear" w:pos="8640"/>
        </w:tabs>
        <w:rPr>
          <w:b/>
          <w:bCs/>
          <w:sz w:val="20"/>
        </w:rPr>
      </w:pPr>
    </w:p>
    <w:p w14:paraId="628BC90B" w14:textId="27CAF6B3" w:rsidR="00770DB9" w:rsidRDefault="00770DB9">
      <w:pPr>
        <w:rPr>
          <w:b/>
          <w:bCs/>
          <w:sz w:val="20"/>
        </w:rPr>
      </w:pPr>
    </w:p>
    <w:p w14:paraId="030DBD9D" w14:textId="77777777" w:rsidR="00161281" w:rsidRPr="00C15EC6" w:rsidRDefault="00161281">
      <w:pPr>
        <w:pStyle w:val="Header"/>
        <w:tabs>
          <w:tab w:val="clear" w:pos="4320"/>
          <w:tab w:val="clear" w:pos="8640"/>
        </w:tabs>
        <w:rPr>
          <w:b/>
          <w:bCs/>
          <w:sz w:val="20"/>
        </w:rPr>
      </w:pPr>
    </w:p>
    <w:tbl>
      <w:tblPr>
        <w:tblW w:w="21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18"/>
        <w:gridCol w:w="10188"/>
      </w:tblGrid>
      <w:tr w:rsidR="00161281" w:rsidRPr="00C15EC6" w14:paraId="6EA58667" w14:textId="77777777" w:rsidTr="0091744B">
        <w:tc>
          <w:tcPr>
            <w:tcW w:w="21006" w:type="dxa"/>
            <w:gridSpan w:val="2"/>
            <w:tcBorders>
              <w:bottom w:val="single" w:sz="4" w:space="0" w:color="auto"/>
            </w:tcBorders>
            <w:shd w:val="clear" w:color="auto" w:fill="E0E0E0"/>
          </w:tcPr>
          <w:p w14:paraId="4CE45534" w14:textId="77777777" w:rsidR="00161281" w:rsidRPr="00C15EC6" w:rsidRDefault="00AC7BF4">
            <w:pPr>
              <w:pStyle w:val="Header"/>
              <w:tabs>
                <w:tab w:val="clear" w:pos="4320"/>
                <w:tab w:val="clear" w:pos="8640"/>
              </w:tabs>
              <w:rPr>
                <w:b/>
                <w:bCs/>
                <w:sz w:val="20"/>
              </w:rPr>
            </w:pPr>
            <w:r>
              <w:rPr>
                <w:b/>
                <w:bCs/>
                <w:sz w:val="20"/>
              </w:rPr>
              <w:t>DELIVERY DATE</w:t>
            </w:r>
            <w:r w:rsidR="00161281" w:rsidRPr="00C15EC6">
              <w:rPr>
                <w:b/>
                <w:bCs/>
                <w:sz w:val="20"/>
              </w:rPr>
              <w:t>:</w:t>
            </w:r>
          </w:p>
        </w:tc>
      </w:tr>
      <w:tr w:rsidR="001C64ED" w:rsidRPr="00C15EC6" w14:paraId="3AF6CD29" w14:textId="77777777" w:rsidTr="0091744B">
        <w:trPr>
          <w:gridAfter w:val="1"/>
          <w:wAfter w:w="10188" w:type="dxa"/>
        </w:trPr>
        <w:tc>
          <w:tcPr>
            <w:tcW w:w="10818" w:type="dxa"/>
            <w:tcBorders>
              <w:top w:val="single" w:sz="4" w:space="0" w:color="auto"/>
              <w:left w:val="nil"/>
              <w:bottom w:val="nil"/>
              <w:right w:val="nil"/>
            </w:tcBorders>
          </w:tcPr>
          <w:p w14:paraId="5F221E71" w14:textId="4A590612" w:rsidR="001C64ED" w:rsidRPr="00C15EC6" w:rsidRDefault="001C64ED" w:rsidP="001C64ED">
            <w:pPr>
              <w:pStyle w:val="Header"/>
              <w:tabs>
                <w:tab w:val="clear" w:pos="4320"/>
                <w:tab w:val="clear" w:pos="8640"/>
              </w:tabs>
              <w:ind w:right="-108"/>
              <w:rPr>
                <w:bCs/>
                <w:sz w:val="20"/>
              </w:rPr>
            </w:pPr>
            <w:r w:rsidRPr="009E329A">
              <w:rPr>
                <w:sz w:val="20"/>
              </w:rPr>
              <w:t xml:space="preserve">The contractor shall deliver </w:t>
            </w:r>
            <w:r w:rsidR="0043137C">
              <w:rPr>
                <w:sz w:val="20"/>
              </w:rPr>
              <w:t>within 60 days ADC</w:t>
            </w:r>
            <w:r w:rsidRPr="009E329A">
              <w:rPr>
                <w:sz w:val="20"/>
              </w:rPr>
              <w:t xml:space="preserve">. This performance period is inclusive of all options. </w:t>
            </w:r>
          </w:p>
        </w:tc>
      </w:tr>
      <w:tr w:rsidR="001C64ED" w:rsidRPr="00C15EC6" w14:paraId="37DD4DB8" w14:textId="77777777" w:rsidTr="0091744B">
        <w:trPr>
          <w:cantSplit/>
        </w:trPr>
        <w:tc>
          <w:tcPr>
            <w:tcW w:w="21006" w:type="dxa"/>
            <w:gridSpan w:val="2"/>
            <w:tcBorders>
              <w:top w:val="nil"/>
              <w:left w:val="nil"/>
              <w:bottom w:val="nil"/>
              <w:right w:val="nil"/>
            </w:tcBorders>
          </w:tcPr>
          <w:p w14:paraId="29297E41" w14:textId="77777777" w:rsidR="001C64ED" w:rsidRPr="00C15EC6" w:rsidRDefault="001C64ED" w:rsidP="001C64ED">
            <w:pPr>
              <w:pStyle w:val="Header"/>
              <w:tabs>
                <w:tab w:val="clear" w:pos="4320"/>
                <w:tab w:val="clear" w:pos="8640"/>
                <w:tab w:val="left" w:pos="360"/>
              </w:tabs>
              <w:rPr>
                <w:sz w:val="20"/>
              </w:rPr>
            </w:pPr>
            <w:r w:rsidRPr="00C15EC6">
              <w:rPr>
                <w:sz w:val="20"/>
              </w:rPr>
              <w:t xml:space="preserve">This performance period is </w:t>
            </w:r>
            <w:r w:rsidRPr="00802293">
              <w:rPr>
                <w:sz w:val="20"/>
              </w:rPr>
              <w:fldChar w:fldCharType="begin">
                <w:ffData>
                  <w:name w:val=""/>
                  <w:enabled/>
                  <w:calcOnExit w:val="0"/>
                  <w:checkBox>
                    <w:sizeAuto/>
                    <w:default w:val="0"/>
                  </w:checkBox>
                </w:ffData>
              </w:fldChar>
            </w:r>
            <w:r w:rsidRPr="00802293">
              <w:rPr>
                <w:sz w:val="20"/>
              </w:rPr>
              <w:instrText xml:space="preserve"> FORMCHECKBOX </w:instrText>
            </w:r>
            <w:r w:rsidRPr="00802293">
              <w:rPr>
                <w:sz w:val="20"/>
              </w:rPr>
            </w:r>
            <w:r w:rsidRPr="00802293">
              <w:rPr>
                <w:sz w:val="20"/>
              </w:rPr>
              <w:fldChar w:fldCharType="separate"/>
            </w:r>
            <w:r w:rsidRPr="00802293">
              <w:rPr>
                <w:sz w:val="20"/>
              </w:rPr>
              <w:fldChar w:fldCharType="end"/>
            </w:r>
            <w:r w:rsidRPr="00802293">
              <w:rPr>
                <w:sz w:val="20"/>
              </w:rPr>
              <w:t xml:space="preserve"> mandatory, </w:t>
            </w:r>
            <w:r w:rsidRPr="00802293">
              <w:rPr>
                <w:sz w:val="20"/>
              </w:rPr>
              <w:fldChar w:fldCharType="begin">
                <w:ffData>
                  <w:name w:val=""/>
                  <w:enabled/>
                  <w:calcOnExit w:val="0"/>
                  <w:checkBox>
                    <w:sizeAuto/>
                    <w:default w:val="1"/>
                  </w:checkBox>
                </w:ffData>
              </w:fldChar>
            </w:r>
            <w:r w:rsidRPr="00802293">
              <w:rPr>
                <w:sz w:val="20"/>
              </w:rPr>
              <w:instrText xml:space="preserve"> FORMCHECKBOX </w:instrText>
            </w:r>
            <w:r w:rsidRPr="00802293">
              <w:rPr>
                <w:sz w:val="20"/>
              </w:rPr>
            </w:r>
            <w:r w:rsidRPr="00802293">
              <w:rPr>
                <w:sz w:val="20"/>
              </w:rPr>
              <w:fldChar w:fldCharType="separate"/>
            </w:r>
            <w:r w:rsidRPr="00802293">
              <w:rPr>
                <w:sz w:val="20"/>
              </w:rPr>
              <w:fldChar w:fldCharType="end"/>
            </w:r>
            <w:r w:rsidRPr="00802293">
              <w:rPr>
                <w:sz w:val="20"/>
              </w:rPr>
              <w:t xml:space="preserve"> negotiable.</w:t>
            </w:r>
          </w:p>
        </w:tc>
      </w:tr>
    </w:tbl>
    <w:p w14:paraId="3FFB57F9" w14:textId="77777777" w:rsidR="00161281" w:rsidRPr="00C15EC6" w:rsidRDefault="00161281">
      <w:pPr>
        <w:pStyle w:val="Header"/>
        <w:tabs>
          <w:tab w:val="clear" w:pos="4320"/>
          <w:tab w:val="clear" w:pos="8640"/>
        </w:tabs>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41"/>
        <w:gridCol w:w="708"/>
        <w:gridCol w:w="5451"/>
      </w:tblGrid>
      <w:tr w:rsidR="00161281" w:rsidRPr="00C15EC6" w14:paraId="2084E449" w14:textId="77777777" w:rsidTr="00745B67">
        <w:trPr>
          <w:trHeight w:val="225"/>
        </w:trPr>
        <w:tc>
          <w:tcPr>
            <w:tcW w:w="11016" w:type="dxa"/>
            <w:gridSpan w:val="3"/>
            <w:tcBorders>
              <w:top w:val="nil"/>
              <w:left w:val="nil"/>
              <w:bottom w:val="nil"/>
              <w:right w:val="nil"/>
            </w:tcBorders>
          </w:tcPr>
          <w:p w14:paraId="286AB3EA" w14:textId="77777777" w:rsidR="00161281" w:rsidRPr="00C15EC6" w:rsidRDefault="00161281">
            <w:pPr>
              <w:pStyle w:val="Header"/>
              <w:tabs>
                <w:tab w:val="clear" w:pos="4320"/>
                <w:tab w:val="clear" w:pos="8640"/>
                <w:tab w:val="left" w:pos="720"/>
              </w:tabs>
              <w:rPr>
                <w:sz w:val="20"/>
              </w:rPr>
            </w:pPr>
            <w:r w:rsidRPr="00C15EC6">
              <w:rPr>
                <w:b/>
                <w:bCs/>
                <w:sz w:val="20"/>
              </w:rPr>
              <w:t>NOTE</w:t>
            </w:r>
            <w:r w:rsidRPr="00C15EC6">
              <w:rPr>
                <w:sz w:val="20"/>
              </w:rPr>
              <w:t>:</w:t>
            </w:r>
            <w:r w:rsidRPr="00C15EC6">
              <w:rPr>
                <w:sz w:val="20"/>
              </w:rPr>
              <w:tab/>
              <w:t xml:space="preserve">If the “negotiable” block is checked, please complete the following if you disagree with </w:t>
            </w:r>
            <w:proofErr w:type="gramStart"/>
            <w:r w:rsidRPr="00C15EC6">
              <w:rPr>
                <w:sz w:val="20"/>
              </w:rPr>
              <w:t>aforementioned performance</w:t>
            </w:r>
            <w:proofErr w:type="gramEnd"/>
            <w:r w:rsidRPr="00C15EC6">
              <w:rPr>
                <w:sz w:val="20"/>
              </w:rPr>
              <w:t xml:space="preserve"> period:</w:t>
            </w:r>
          </w:p>
        </w:tc>
      </w:tr>
      <w:tr w:rsidR="00161281" w:rsidRPr="00C15EC6" w14:paraId="7A13CA11" w14:textId="77777777">
        <w:trPr>
          <w:cantSplit/>
        </w:trPr>
        <w:tc>
          <w:tcPr>
            <w:tcW w:w="4716" w:type="dxa"/>
            <w:tcBorders>
              <w:top w:val="nil"/>
              <w:left w:val="nil"/>
              <w:bottom w:val="nil"/>
              <w:right w:val="nil"/>
            </w:tcBorders>
          </w:tcPr>
          <w:p w14:paraId="25369AEA" w14:textId="0B8F3ECA" w:rsidR="00161281" w:rsidRPr="00C15EC6" w:rsidRDefault="00161281">
            <w:pPr>
              <w:pStyle w:val="Header"/>
              <w:tabs>
                <w:tab w:val="clear" w:pos="4320"/>
                <w:tab w:val="clear" w:pos="8640"/>
              </w:tabs>
              <w:ind w:left="720" w:right="-108"/>
              <w:rPr>
                <w:sz w:val="20"/>
              </w:rPr>
            </w:pPr>
            <w:r w:rsidRPr="00C15EC6">
              <w:rPr>
                <w:sz w:val="20"/>
              </w:rPr>
              <w:fldChar w:fldCharType="begin">
                <w:ffData>
                  <w:name w:val="Check1"/>
                  <w:enabled/>
                  <w:calcOnExit w:val="0"/>
                  <w:checkBox>
                    <w:sizeAuto/>
                    <w:default w:val="0"/>
                  </w:checkBox>
                </w:ffData>
              </w:fldChar>
            </w:r>
            <w:r w:rsidRPr="00C15EC6">
              <w:rPr>
                <w:sz w:val="20"/>
              </w:rPr>
              <w:instrText xml:space="preserve"> FORMCHECKBOX </w:instrText>
            </w:r>
            <w:r w:rsidRPr="00C15EC6">
              <w:rPr>
                <w:sz w:val="20"/>
              </w:rPr>
            </w:r>
            <w:r w:rsidRPr="00C15EC6">
              <w:rPr>
                <w:sz w:val="20"/>
              </w:rPr>
              <w:fldChar w:fldCharType="separate"/>
            </w:r>
            <w:r w:rsidRPr="00C15EC6">
              <w:rPr>
                <w:sz w:val="20"/>
              </w:rPr>
              <w:fldChar w:fldCharType="end"/>
            </w:r>
            <w:r w:rsidRPr="00C15EC6">
              <w:rPr>
                <w:sz w:val="20"/>
              </w:rPr>
              <w:t xml:space="preserve"> Request </w:t>
            </w:r>
            <w:r w:rsidR="0043137C">
              <w:rPr>
                <w:sz w:val="20"/>
              </w:rPr>
              <w:t>delivery date</w:t>
            </w:r>
            <w:r w:rsidRPr="00C15EC6">
              <w:rPr>
                <w:sz w:val="20"/>
              </w:rPr>
              <w:t xml:space="preserve"> be changed to:</w:t>
            </w:r>
          </w:p>
        </w:tc>
        <w:tc>
          <w:tcPr>
            <w:tcW w:w="720" w:type="dxa"/>
            <w:tcBorders>
              <w:top w:val="nil"/>
              <w:left w:val="nil"/>
              <w:bottom w:val="single" w:sz="4" w:space="0" w:color="auto"/>
              <w:right w:val="nil"/>
            </w:tcBorders>
          </w:tcPr>
          <w:p w14:paraId="3AE1C70B" w14:textId="77777777" w:rsidR="00161281" w:rsidRPr="00C15EC6" w:rsidRDefault="00161281">
            <w:pPr>
              <w:pStyle w:val="Header"/>
              <w:tabs>
                <w:tab w:val="clear" w:pos="4320"/>
                <w:tab w:val="clear" w:pos="8640"/>
              </w:tabs>
              <w:rPr>
                <w:b/>
                <w:bCs/>
                <w:sz w:val="20"/>
              </w:rPr>
            </w:pPr>
          </w:p>
        </w:tc>
        <w:tc>
          <w:tcPr>
            <w:tcW w:w="5580" w:type="dxa"/>
            <w:tcBorders>
              <w:top w:val="nil"/>
              <w:left w:val="nil"/>
              <w:bottom w:val="nil"/>
              <w:right w:val="nil"/>
            </w:tcBorders>
          </w:tcPr>
          <w:p w14:paraId="029DC824" w14:textId="77777777" w:rsidR="00161281" w:rsidRPr="00C15EC6" w:rsidRDefault="00161281">
            <w:pPr>
              <w:pStyle w:val="Header"/>
              <w:tabs>
                <w:tab w:val="clear" w:pos="4320"/>
                <w:tab w:val="clear" w:pos="8640"/>
              </w:tabs>
              <w:rPr>
                <w:sz w:val="20"/>
              </w:rPr>
            </w:pPr>
          </w:p>
        </w:tc>
      </w:tr>
    </w:tbl>
    <w:p w14:paraId="643BE8D5" w14:textId="77777777" w:rsidR="00161281" w:rsidRPr="00C15EC6" w:rsidRDefault="00161281">
      <w:pPr>
        <w:pStyle w:val="Header"/>
        <w:tabs>
          <w:tab w:val="clear" w:pos="4320"/>
          <w:tab w:val="clear" w:pos="8640"/>
        </w:tabs>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8"/>
        <w:gridCol w:w="529"/>
        <w:gridCol w:w="275"/>
        <w:gridCol w:w="475"/>
        <w:gridCol w:w="4123"/>
      </w:tblGrid>
      <w:tr w:rsidR="00161281" w:rsidRPr="00C15EC6" w14:paraId="2A57306C" w14:textId="77777777" w:rsidTr="00AC7BF4">
        <w:tc>
          <w:tcPr>
            <w:tcW w:w="11016" w:type="dxa"/>
            <w:gridSpan w:val="5"/>
            <w:shd w:val="clear" w:color="auto" w:fill="E0E0E0"/>
          </w:tcPr>
          <w:p w14:paraId="6960317B" w14:textId="77777777" w:rsidR="00161281" w:rsidRPr="00C15EC6" w:rsidRDefault="00161281">
            <w:pPr>
              <w:pStyle w:val="Header"/>
              <w:tabs>
                <w:tab w:val="clear" w:pos="4320"/>
                <w:tab w:val="clear" w:pos="8640"/>
              </w:tabs>
              <w:rPr>
                <w:b/>
                <w:bCs/>
                <w:sz w:val="20"/>
              </w:rPr>
            </w:pPr>
            <w:r w:rsidRPr="00C15EC6">
              <w:rPr>
                <w:b/>
                <w:bCs/>
                <w:sz w:val="20"/>
              </w:rPr>
              <w:t>PAYMENT TERMS &amp; DELIVERY:</w:t>
            </w:r>
          </w:p>
        </w:tc>
      </w:tr>
      <w:tr w:rsidR="00161281" w:rsidRPr="00C15EC6" w14:paraId="30D0DFD6" w14:textId="77777777" w:rsidTr="00AC7BF4">
        <w:trPr>
          <w:cantSplit/>
        </w:trPr>
        <w:tc>
          <w:tcPr>
            <w:tcW w:w="11016" w:type="dxa"/>
            <w:gridSpan w:val="5"/>
          </w:tcPr>
          <w:p w14:paraId="6DE978EC" w14:textId="77777777" w:rsidR="00161281" w:rsidRPr="00C15EC6" w:rsidRDefault="00161281">
            <w:pPr>
              <w:pStyle w:val="Header"/>
              <w:tabs>
                <w:tab w:val="clear" w:pos="4320"/>
                <w:tab w:val="clear" w:pos="8640"/>
              </w:tabs>
              <w:rPr>
                <w:sz w:val="20"/>
              </w:rPr>
            </w:pPr>
            <w:r w:rsidRPr="00C15EC6">
              <w:rPr>
                <w:sz w:val="20"/>
              </w:rPr>
              <w:t xml:space="preserve">The Government shall consider your “DISCOUNT TERMS” to be </w:t>
            </w:r>
            <w:r w:rsidRPr="00C15EC6">
              <w:rPr>
                <w:b/>
                <w:bCs/>
                <w:sz w:val="20"/>
                <w:u w:val="single"/>
              </w:rPr>
              <w:t>NET 30</w:t>
            </w:r>
            <w:r w:rsidRPr="00C15EC6">
              <w:rPr>
                <w:sz w:val="20"/>
              </w:rPr>
              <w:t xml:space="preserve"> unless following block is marked and filled-in completely:</w:t>
            </w:r>
          </w:p>
        </w:tc>
      </w:tr>
      <w:tr w:rsidR="00161281" w:rsidRPr="00C15EC6" w14:paraId="68D49F1E" w14:textId="77777777" w:rsidTr="00AC7BF4">
        <w:trPr>
          <w:cantSplit/>
        </w:trPr>
        <w:tc>
          <w:tcPr>
            <w:tcW w:w="5508" w:type="dxa"/>
          </w:tcPr>
          <w:p w14:paraId="5827D002" w14:textId="77777777" w:rsidR="00161281" w:rsidRPr="00C15EC6" w:rsidRDefault="00161281">
            <w:pPr>
              <w:pStyle w:val="Header"/>
              <w:tabs>
                <w:tab w:val="clear" w:pos="4320"/>
                <w:tab w:val="clear" w:pos="8640"/>
              </w:tabs>
              <w:ind w:left="720" w:right="-108"/>
              <w:rPr>
                <w:sz w:val="20"/>
              </w:rPr>
            </w:pPr>
            <w:r w:rsidRPr="00C15EC6">
              <w:rPr>
                <w:sz w:val="20"/>
              </w:rPr>
              <w:fldChar w:fldCharType="begin">
                <w:ffData>
                  <w:name w:val="Check1"/>
                  <w:enabled/>
                  <w:calcOnExit w:val="0"/>
                  <w:checkBox>
                    <w:sizeAuto/>
                    <w:default w:val="0"/>
                  </w:checkBox>
                </w:ffData>
              </w:fldChar>
            </w:r>
            <w:r w:rsidRPr="00C15EC6">
              <w:rPr>
                <w:sz w:val="20"/>
              </w:rPr>
              <w:instrText xml:space="preserve"> FORMCHECKBOX </w:instrText>
            </w:r>
            <w:r w:rsidRPr="00C15EC6">
              <w:rPr>
                <w:sz w:val="20"/>
              </w:rPr>
            </w:r>
            <w:r w:rsidRPr="00C15EC6">
              <w:rPr>
                <w:sz w:val="20"/>
              </w:rPr>
              <w:fldChar w:fldCharType="separate"/>
            </w:r>
            <w:r w:rsidRPr="00C15EC6">
              <w:rPr>
                <w:sz w:val="20"/>
              </w:rPr>
              <w:fldChar w:fldCharType="end"/>
            </w:r>
            <w:r w:rsidRPr="00C15EC6">
              <w:rPr>
                <w:sz w:val="20"/>
              </w:rPr>
              <w:t xml:space="preserve"> Use the following DISCOUNT TERMS for this offer:</w:t>
            </w:r>
          </w:p>
        </w:tc>
        <w:tc>
          <w:tcPr>
            <w:tcW w:w="540" w:type="dxa"/>
          </w:tcPr>
          <w:p w14:paraId="0A63D092" w14:textId="77777777" w:rsidR="00161281" w:rsidRPr="00C15EC6" w:rsidRDefault="00161281">
            <w:pPr>
              <w:pStyle w:val="Header"/>
              <w:tabs>
                <w:tab w:val="clear" w:pos="4320"/>
                <w:tab w:val="clear" w:pos="8640"/>
              </w:tabs>
              <w:ind w:left="-108" w:right="-108"/>
              <w:jc w:val="center"/>
              <w:rPr>
                <w:b/>
                <w:bCs/>
                <w:sz w:val="20"/>
              </w:rPr>
            </w:pPr>
          </w:p>
        </w:tc>
        <w:tc>
          <w:tcPr>
            <w:tcW w:w="236" w:type="dxa"/>
          </w:tcPr>
          <w:p w14:paraId="32451D79" w14:textId="77777777" w:rsidR="00161281" w:rsidRPr="00C15EC6" w:rsidRDefault="00161281">
            <w:pPr>
              <w:pStyle w:val="Header"/>
              <w:tabs>
                <w:tab w:val="clear" w:pos="4320"/>
                <w:tab w:val="clear" w:pos="8640"/>
              </w:tabs>
              <w:ind w:left="-108" w:right="-108"/>
              <w:rPr>
                <w:sz w:val="20"/>
              </w:rPr>
            </w:pPr>
            <w:r w:rsidRPr="00C15EC6">
              <w:rPr>
                <w:sz w:val="20"/>
              </w:rPr>
              <w:t>%</w:t>
            </w:r>
          </w:p>
        </w:tc>
        <w:tc>
          <w:tcPr>
            <w:tcW w:w="484" w:type="dxa"/>
          </w:tcPr>
          <w:p w14:paraId="208879C9" w14:textId="77777777" w:rsidR="00161281" w:rsidRPr="00C15EC6" w:rsidRDefault="00161281">
            <w:pPr>
              <w:pStyle w:val="Header"/>
              <w:tabs>
                <w:tab w:val="clear" w:pos="4320"/>
                <w:tab w:val="clear" w:pos="8640"/>
              </w:tabs>
              <w:ind w:left="-92" w:right="-108"/>
              <w:jc w:val="center"/>
              <w:rPr>
                <w:b/>
                <w:bCs/>
                <w:sz w:val="20"/>
              </w:rPr>
            </w:pPr>
          </w:p>
        </w:tc>
        <w:tc>
          <w:tcPr>
            <w:tcW w:w="4248" w:type="dxa"/>
          </w:tcPr>
          <w:p w14:paraId="2EB4CACB" w14:textId="77777777" w:rsidR="00161281" w:rsidRPr="00C15EC6" w:rsidRDefault="00161281">
            <w:pPr>
              <w:pStyle w:val="Header"/>
              <w:tabs>
                <w:tab w:val="clear" w:pos="4320"/>
                <w:tab w:val="clear" w:pos="8640"/>
              </w:tabs>
              <w:ind w:left="-108"/>
              <w:rPr>
                <w:sz w:val="20"/>
              </w:rPr>
            </w:pPr>
            <w:r w:rsidRPr="00C15EC6">
              <w:rPr>
                <w:sz w:val="20"/>
              </w:rPr>
              <w:t xml:space="preserve"> days; Net 30</w:t>
            </w:r>
          </w:p>
        </w:tc>
      </w:tr>
    </w:tbl>
    <w:p w14:paraId="3FE925C7" w14:textId="77777777" w:rsidR="00161281" w:rsidRPr="00C15EC6" w:rsidRDefault="00161281">
      <w:pPr>
        <w:pStyle w:val="Header"/>
        <w:tabs>
          <w:tab w:val="clear" w:pos="4320"/>
          <w:tab w:val="clear" w:pos="8640"/>
        </w:tabs>
        <w:rPr>
          <w:sz w:val="20"/>
        </w:rPr>
      </w:pPr>
    </w:p>
    <w:tbl>
      <w:tblPr>
        <w:tblW w:w="0" w:type="auto"/>
        <w:tblLook w:val="0000" w:firstRow="0" w:lastRow="0" w:firstColumn="0" w:lastColumn="0" w:noHBand="0" w:noVBand="0"/>
      </w:tblPr>
      <w:tblGrid>
        <w:gridCol w:w="10800"/>
      </w:tblGrid>
      <w:tr w:rsidR="00161281" w:rsidRPr="00C15EC6" w14:paraId="261F698A" w14:textId="77777777" w:rsidTr="00440D7C">
        <w:trPr>
          <w:cantSplit/>
        </w:trPr>
        <w:tc>
          <w:tcPr>
            <w:tcW w:w="10800" w:type="dxa"/>
          </w:tcPr>
          <w:p w14:paraId="6E5B2200" w14:textId="77777777" w:rsidR="00161281" w:rsidRDefault="00161281" w:rsidP="00BF4308">
            <w:pPr>
              <w:pStyle w:val="Header"/>
              <w:tabs>
                <w:tab w:val="clear" w:pos="4320"/>
                <w:tab w:val="clear" w:pos="8640"/>
              </w:tabs>
              <w:rPr>
                <w:sz w:val="20"/>
              </w:rPr>
            </w:pPr>
            <w:r w:rsidRPr="00C15EC6">
              <w:rPr>
                <w:sz w:val="20"/>
              </w:rPr>
              <w:t xml:space="preserve">The Government shall consider this offer to be </w:t>
            </w:r>
            <w:r w:rsidRPr="00C15EC6">
              <w:rPr>
                <w:b/>
                <w:bCs/>
                <w:sz w:val="20"/>
              </w:rPr>
              <w:t>FOB Destination</w:t>
            </w:r>
            <w:r w:rsidRPr="00C15EC6">
              <w:rPr>
                <w:sz w:val="20"/>
              </w:rPr>
              <w:t xml:space="preserve"> </w:t>
            </w:r>
          </w:p>
          <w:p w14:paraId="39344A9E" w14:textId="77777777" w:rsidR="00AC7BF4" w:rsidRPr="00C15EC6" w:rsidRDefault="00AC7BF4" w:rsidP="00BF4308">
            <w:pPr>
              <w:pStyle w:val="Header"/>
              <w:tabs>
                <w:tab w:val="clear" w:pos="4320"/>
                <w:tab w:val="clear" w:pos="8640"/>
              </w:tabs>
              <w:rPr>
                <w:sz w:val="20"/>
              </w:rPr>
            </w:pPr>
          </w:p>
        </w:tc>
      </w:tr>
    </w:tbl>
    <w:p w14:paraId="3BC215D8" w14:textId="77777777" w:rsidR="00C30B15" w:rsidRDefault="00C30B15">
      <w:pPr>
        <w:pStyle w:val="Header"/>
        <w:tabs>
          <w:tab w:val="clear" w:pos="4320"/>
          <w:tab w:val="clear" w:pos="8640"/>
        </w:tabs>
        <w:rPr>
          <w:b/>
          <w:sz w:val="20"/>
        </w:rPr>
      </w:pPr>
    </w:p>
    <w:p w14:paraId="1FCCD6C3" w14:textId="594CCCFE" w:rsidR="00183570" w:rsidRPr="00183570" w:rsidRDefault="00183570">
      <w:pPr>
        <w:pStyle w:val="Header"/>
        <w:tabs>
          <w:tab w:val="clear" w:pos="4320"/>
          <w:tab w:val="clear" w:pos="8640"/>
        </w:tabs>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161281" w:rsidRPr="00C15EC6" w14:paraId="11B16E9F" w14:textId="77777777">
        <w:tc>
          <w:tcPr>
            <w:tcW w:w="11016" w:type="dxa"/>
            <w:tcBorders>
              <w:bottom w:val="single" w:sz="4" w:space="0" w:color="auto"/>
            </w:tcBorders>
            <w:shd w:val="clear" w:color="auto" w:fill="E0E0E0"/>
          </w:tcPr>
          <w:p w14:paraId="1057C1C5" w14:textId="77777777" w:rsidR="00161281" w:rsidRPr="00C15EC6" w:rsidRDefault="00161281">
            <w:pPr>
              <w:pStyle w:val="Header"/>
              <w:tabs>
                <w:tab w:val="clear" w:pos="4320"/>
                <w:tab w:val="clear" w:pos="8640"/>
              </w:tabs>
              <w:rPr>
                <w:b/>
                <w:bCs/>
                <w:sz w:val="20"/>
              </w:rPr>
            </w:pPr>
            <w:r w:rsidRPr="00C15EC6">
              <w:rPr>
                <w:b/>
                <w:bCs/>
                <w:sz w:val="20"/>
              </w:rPr>
              <w:t>ADDITIONAL INFORMATION (for Offeror Use):</w:t>
            </w:r>
          </w:p>
        </w:tc>
      </w:tr>
      <w:tr w:rsidR="00161281" w:rsidRPr="00C15EC6" w14:paraId="5A03E6A6" w14:textId="77777777">
        <w:tc>
          <w:tcPr>
            <w:tcW w:w="11016" w:type="dxa"/>
            <w:tcBorders>
              <w:top w:val="single" w:sz="4" w:space="0" w:color="auto"/>
              <w:left w:val="nil"/>
              <w:bottom w:val="nil"/>
              <w:right w:val="nil"/>
            </w:tcBorders>
          </w:tcPr>
          <w:p w14:paraId="5EED8B3F" w14:textId="77777777" w:rsidR="003C578A" w:rsidRPr="00C15EC6" w:rsidRDefault="003C578A">
            <w:pPr>
              <w:pStyle w:val="Header"/>
              <w:tabs>
                <w:tab w:val="clear" w:pos="4320"/>
                <w:tab w:val="clear" w:pos="8640"/>
              </w:tabs>
              <w:rPr>
                <w:b/>
                <w:bCs/>
                <w:sz w:val="20"/>
              </w:rPr>
            </w:pPr>
          </w:p>
        </w:tc>
      </w:tr>
    </w:tbl>
    <w:p w14:paraId="62B44452" w14:textId="77777777" w:rsidR="00161281" w:rsidRPr="00C15EC6" w:rsidRDefault="00161281">
      <w:pPr>
        <w:pStyle w:val="Header"/>
        <w:tabs>
          <w:tab w:val="clear" w:pos="4320"/>
          <w:tab w:val="clear" w:pos="8640"/>
        </w:tabs>
        <w:rPr>
          <w:sz w:val="20"/>
        </w:rPr>
      </w:pPr>
    </w:p>
    <w:p w14:paraId="38ADEBB6" w14:textId="77777777" w:rsidR="00161281" w:rsidRPr="00C15EC6" w:rsidRDefault="00161281">
      <w:pPr>
        <w:pStyle w:val="Header"/>
        <w:tabs>
          <w:tab w:val="clear" w:pos="4320"/>
          <w:tab w:val="clear" w:pos="8640"/>
        </w:tabs>
        <w:rPr>
          <w:sz w:val="20"/>
        </w:rPr>
      </w:pPr>
    </w:p>
    <w:p w14:paraId="03386A81" w14:textId="77777777" w:rsidR="00161281" w:rsidRPr="00C15EC6" w:rsidRDefault="00161281">
      <w:pPr>
        <w:pStyle w:val="Header"/>
        <w:tabs>
          <w:tab w:val="clear" w:pos="4320"/>
          <w:tab w:val="clear" w:pos="8640"/>
        </w:tabs>
        <w:rPr>
          <w:sz w:val="20"/>
        </w:rPr>
      </w:pPr>
    </w:p>
    <w:tbl>
      <w:tblPr>
        <w:tblW w:w="0" w:type="auto"/>
        <w:tblLook w:val="0000" w:firstRow="0" w:lastRow="0" w:firstColumn="0" w:lastColumn="0" w:noHBand="0" w:noVBand="0"/>
      </w:tblPr>
      <w:tblGrid>
        <w:gridCol w:w="4428"/>
        <w:gridCol w:w="720"/>
        <w:gridCol w:w="1440"/>
      </w:tblGrid>
      <w:tr w:rsidR="00161281" w:rsidRPr="00C15EC6" w14:paraId="3F95546E" w14:textId="77777777">
        <w:trPr>
          <w:cantSplit/>
        </w:trPr>
        <w:tc>
          <w:tcPr>
            <w:tcW w:w="4428" w:type="dxa"/>
            <w:tcBorders>
              <w:top w:val="single" w:sz="4" w:space="0" w:color="auto"/>
            </w:tcBorders>
            <w:vAlign w:val="center"/>
          </w:tcPr>
          <w:p w14:paraId="265A91FC" w14:textId="77777777" w:rsidR="00161281" w:rsidRPr="00C15EC6" w:rsidRDefault="00161281">
            <w:pPr>
              <w:pStyle w:val="Header"/>
              <w:tabs>
                <w:tab w:val="clear" w:pos="4320"/>
                <w:tab w:val="clear" w:pos="8640"/>
              </w:tabs>
              <w:rPr>
                <w:i/>
                <w:iCs/>
                <w:sz w:val="20"/>
              </w:rPr>
            </w:pPr>
            <w:r w:rsidRPr="00C15EC6">
              <w:rPr>
                <w:i/>
                <w:iCs/>
                <w:sz w:val="20"/>
              </w:rPr>
              <w:t>{Insert Name}</w:t>
            </w:r>
          </w:p>
        </w:tc>
        <w:tc>
          <w:tcPr>
            <w:tcW w:w="720" w:type="dxa"/>
          </w:tcPr>
          <w:p w14:paraId="7B9F3016" w14:textId="77777777" w:rsidR="00161281" w:rsidRPr="00C15EC6" w:rsidRDefault="00161281">
            <w:pPr>
              <w:pStyle w:val="Header"/>
              <w:tabs>
                <w:tab w:val="clear" w:pos="4320"/>
                <w:tab w:val="clear" w:pos="8640"/>
              </w:tabs>
              <w:rPr>
                <w:sz w:val="20"/>
              </w:rPr>
            </w:pPr>
          </w:p>
        </w:tc>
        <w:tc>
          <w:tcPr>
            <w:tcW w:w="1440" w:type="dxa"/>
            <w:tcBorders>
              <w:top w:val="single" w:sz="4" w:space="0" w:color="auto"/>
            </w:tcBorders>
          </w:tcPr>
          <w:p w14:paraId="2504AE09" w14:textId="77777777" w:rsidR="00161281" w:rsidRPr="00C15EC6" w:rsidRDefault="00161281">
            <w:pPr>
              <w:pStyle w:val="Header"/>
              <w:tabs>
                <w:tab w:val="clear" w:pos="4320"/>
                <w:tab w:val="clear" w:pos="8640"/>
              </w:tabs>
              <w:rPr>
                <w:sz w:val="20"/>
              </w:rPr>
            </w:pPr>
            <w:r w:rsidRPr="00C15EC6">
              <w:rPr>
                <w:sz w:val="20"/>
              </w:rPr>
              <w:t>DATE</w:t>
            </w:r>
          </w:p>
        </w:tc>
      </w:tr>
      <w:tr w:rsidR="00161281" w:rsidRPr="00C15EC6" w14:paraId="52B130B7" w14:textId="77777777">
        <w:trPr>
          <w:cantSplit/>
        </w:trPr>
        <w:tc>
          <w:tcPr>
            <w:tcW w:w="4428" w:type="dxa"/>
            <w:vAlign w:val="center"/>
          </w:tcPr>
          <w:p w14:paraId="5ED4CC89" w14:textId="77777777" w:rsidR="00161281" w:rsidRPr="00C15EC6" w:rsidRDefault="00161281">
            <w:pPr>
              <w:pStyle w:val="Header"/>
              <w:tabs>
                <w:tab w:val="clear" w:pos="4320"/>
                <w:tab w:val="clear" w:pos="8640"/>
              </w:tabs>
              <w:rPr>
                <w:i/>
                <w:iCs/>
                <w:sz w:val="20"/>
              </w:rPr>
            </w:pPr>
            <w:r w:rsidRPr="00C15EC6">
              <w:rPr>
                <w:i/>
                <w:iCs/>
                <w:sz w:val="20"/>
              </w:rPr>
              <w:t>{Insert Title}</w:t>
            </w:r>
          </w:p>
        </w:tc>
        <w:tc>
          <w:tcPr>
            <w:tcW w:w="720" w:type="dxa"/>
          </w:tcPr>
          <w:p w14:paraId="24B7960A" w14:textId="77777777" w:rsidR="00161281" w:rsidRPr="00C15EC6" w:rsidRDefault="00161281">
            <w:pPr>
              <w:pStyle w:val="Header"/>
              <w:tabs>
                <w:tab w:val="clear" w:pos="4320"/>
                <w:tab w:val="clear" w:pos="8640"/>
              </w:tabs>
              <w:rPr>
                <w:sz w:val="20"/>
              </w:rPr>
            </w:pPr>
          </w:p>
        </w:tc>
        <w:tc>
          <w:tcPr>
            <w:tcW w:w="1440" w:type="dxa"/>
          </w:tcPr>
          <w:p w14:paraId="3203B12F" w14:textId="77777777" w:rsidR="00161281" w:rsidRPr="00C15EC6" w:rsidRDefault="00161281">
            <w:pPr>
              <w:pStyle w:val="Header"/>
              <w:tabs>
                <w:tab w:val="clear" w:pos="4320"/>
                <w:tab w:val="clear" w:pos="8640"/>
              </w:tabs>
              <w:rPr>
                <w:sz w:val="20"/>
              </w:rPr>
            </w:pPr>
          </w:p>
        </w:tc>
      </w:tr>
    </w:tbl>
    <w:p w14:paraId="1D08DB90" w14:textId="77777777" w:rsidR="00802293" w:rsidRPr="0004127A" w:rsidRDefault="00802293" w:rsidP="00802293">
      <w:pPr>
        <w:pStyle w:val="NormalWeb"/>
        <w:rPr>
          <w:sz w:val="20"/>
          <w:szCs w:val="20"/>
          <w:u w:val="single"/>
        </w:rPr>
      </w:pPr>
      <w:r w:rsidRPr="0004127A">
        <w:rPr>
          <w:sz w:val="20"/>
          <w:szCs w:val="20"/>
          <w:u w:val="single"/>
        </w:rPr>
        <w:t>Attachments (2):</w:t>
      </w:r>
    </w:p>
    <w:p w14:paraId="4B001DE5" w14:textId="1364E56F" w:rsidR="00C15EC6" w:rsidRDefault="000D3046" w:rsidP="00C86FD3">
      <w:pPr>
        <w:pStyle w:val="NormalWeb"/>
        <w:numPr>
          <w:ilvl w:val="0"/>
          <w:numId w:val="20"/>
        </w:numPr>
        <w:rPr>
          <w:sz w:val="20"/>
          <w:szCs w:val="20"/>
        </w:rPr>
      </w:pPr>
      <w:r>
        <w:rPr>
          <w:sz w:val="20"/>
          <w:szCs w:val="20"/>
        </w:rPr>
        <w:t>Salient Characteristics</w:t>
      </w:r>
    </w:p>
    <w:p w14:paraId="61DF9676" w14:textId="6226C6A0" w:rsidR="000D3046" w:rsidRPr="000D3046" w:rsidRDefault="00C86FD3" w:rsidP="000D3046">
      <w:pPr>
        <w:pStyle w:val="NormalWeb"/>
        <w:numPr>
          <w:ilvl w:val="0"/>
          <w:numId w:val="20"/>
        </w:numPr>
        <w:rPr>
          <w:sz w:val="20"/>
          <w:szCs w:val="20"/>
        </w:rPr>
      </w:pPr>
      <w:r>
        <w:rPr>
          <w:sz w:val="20"/>
          <w:szCs w:val="20"/>
        </w:rPr>
        <w:t>Statement of Work</w:t>
      </w:r>
    </w:p>
    <w:sectPr w:rsidR="000D3046" w:rsidRPr="000D3046" w:rsidSect="00B07834">
      <w:headerReference w:type="default" r:id="rId15"/>
      <w:pgSz w:w="12240" w:h="15840" w:code="1"/>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AF996" w14:textId="77777777" w:rsidR="00C56839" w:rsidRDefault="00C56839">
      <w:r>
        <w:separator/>
      </w:r>
    </w:p>
  </w:endnote>
  <w:endnote w:type="continuationSeparator" w:id="0">
    <w:p w14:paraId="10D7BB2C" w14:textId="77777777" w:rsidR="00C56839" w:rsidRDefault="00C56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9A9C1" w14:textId="77777777" w:rsidR="00C56839" w:rsidRDefault="00C56839">
      <w:r>
        <w:separator/>
      </w:r>
    </w:p>
  </w:footnote>
  <w:footnote w:type="continuationSeparator" w:id="0">
    <w:p w14:paraId="3C01C886" w14:textId="77777777" w:rsidR="00C56839" w:rsidRDefault="00C56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5" w:type="dxa"/>
      <w:jc w:val="center"/>
      <w:tblBorders>
        <w:bottom w:val="single" w:sz="4" w:space="0" w:color="auto"/>
      </w:tblBorders>
      <w:tblLook w:val="0000" w:firstRow="0" w:lastRow="0" w:firstColumn="0" w:lastColumn="0" w:noHBand="0" w:noVBand="0"/>
    </w:tblPr>
    <w:tblGrid>
      <w:gridCol w:w="1296"/>
      <w:gridCol w:w="9729"/>
    </w:tblGrid>
    <w:tr w:rsidR="00B07834" w14:paraId="269AE062" w14:textId="77777777">
      <w:trPr>
        <w:trHeight w:val="963"/>
        <w:jc w:val="center"/>
      </w:trPr>
      <w:tc>
        <w:tcPr>
          <w:tcW w:w="1295" w:type="dxa"/>
          <w:vAlign w:val="center"/>
        </w:tcPr>
        <w:p w14:paraId="2EC34C4C" w14:textId="11BA5D07" w:rsidR="00B07834" w:rsidRDefault="00E433E1">
          <w:pPr>
            <w:jc w:val="center"/>
            <w:rPr>
              <w:sz w:val="22"/>
            </w:rPr>
          </w:pPr>
          <w:r>
            <w:rPr>
              <w:noProof/>
              <w:sz w:val="22"/>
            </w:rPr>
            <w:drawing>
              <wp:inline distT="0" distB="0" distL="0" distR="0" wp14:anchorId="00570F6E" wp14:editId="3EA9C369">
                <wp:extent cx="6858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552450"/>
                        </a:xfrm>
                        <a:prstGeom prst="rect">
                          <a:avLst/>
                        </a:prstGeom>
                        <a:noFill/>
                        <a:ln>
                          <a:noFill/>
                        </a:ln>
                      </pic:spPr>
                    </pic:pic>
                  </a:graphicData>
                </a:graphic>
              </wp:inline>
            </w:drawing>
          </w:r>
        </w:p>
      </w:tc>
      <w:tc>
        <w:tcPr>
          <w:tcW w:w="9730" w:type="dxa"/>
          <w:vAlign w:val="bottom"/>
        </w:tcPr>
        <w:p w14:paraId="1552DAA6" w14:textId="77777777" w:rsidR="00B07834" w:rsidRPr="00E433E1" w:rsidRDefault="00EE4C5F">
          <w:pPr>
            <w:pStyle w:val="Heading1"/>
            <w:ind w:left="330"/>
            <w:rPr>
              <w:color w:val="003366"/>
              <w:w w:val="150"/>
              <w:sz w:val="52"/>
              <w14:shadow w14:blurRad="50800" w14:dist="38100" w14:dir="2700000" w14:sx="100000" w14:sy="100000" w14:kx="0" w14:ky="0" w14:algn="tl">
                <w14:srgbClr w14:val="000000">
                  <w14:alpha w14:val="60000"/>
                </w14:srgbClr>
              </w14:shadow>
            </w:rPr>
          </w:pPr>
          <w:r w:rsidRPr="00E433E1">
            <w:rPr>
              <w:color w:val="003366"/>
              <w:w w:val="150"/>
              <w:sz w:val="52"/>
              <w14:shadow w14:blurRad="50800" w14:dist="38100" w14:dir="2700000" w14:sx="100000" w14:sy="100000" w14:kx="0" w14:ky="0" w14:algn="tl">
                <w14:srgbClr w14:val="000000">
                  <w14:alpha w14:val="60000"/>
                </w14:srgbClr>
              </w14:shadow>
            </w:rPr>
            <w:t xml:space="preserve">    </w:t>
          </w:r>
          <w:r w:rsidR="00B07834" w:rsidRPr="00E433E1">
            <w:rPr>
              <w:color w:val="003366"/>
              <w:w w:val="150"/>
              <w:sz w:val="52"/>
              <w14:shadow w14:blurRad="50800" w14:dist="38100" w14:dir="2700000" w14:sx="100000" w14:sy="100000" w14:kx="0" w14:ky="0" w14:algn="tl">
                <w14:srgbClr w14:val="000000">
                  <w14:alpha w14:val="60000"/>
                </w14:srgbClr>
              </w14:shadow>
            </w:rPr>
            <w:t>Request for Quote</w:t>
          </w:r>
        </w:p>
      </w:tc>
    </w:tr>
  </w:tbl>
  <w:p w14:paraId="1E9ECD6B" w14:textId="77777777" w:rsidR="00B07834" w:rsidRDefault="00B078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233" w:hanging="293"/>
      </w:pPr>
      <w:rPr>
        <w:rFonts w:ascii="Times New Roman" w:hAnsi="Times New Roman" w:cs="Times New Roman"/>
        <w:b w:val="0"/>
        <w:bCs w:val="0"/>
        <w:color w:val="4B4B4B"/>
        <w:spacing w:val="-40"/>
        <w:w w:val="131"/>
        <w:sz w:val="19"/>
        <w:szCs w:val="19"/>
      </w:rPr>
    </w:lvl>
    <w:lvl w:ilvl="1">
      <w:start w:val="1"/>
      <w:numFmt w:val="decimal"/>
      <w:lvlText w:val="%1.%2."/>
      <w:lvlJc w:val="left"/>
      <w:pPr>
        <w:ind w:left="885" w:hanging="350"/>
      </w:pPr>
      <w:rPr>
        <w:rFonts w:ascii="Times New Roman" w:hAnsi="Times New Roman" w:cs="Times New Roman"/>
        <w:b w:val="0"/>
        <w:bCs w:val="0"/>
        <w:color w:val="4B4B4B"/>
        <w:w w:val="116"/>
        <w:sz w:val="20"/>
        <w:szCs w:val="20"/>
      </w:rPr>
    </w:lvl>
    <w:lvl w:ilvl="2">
      <w:start w:val="1"/>
      <w:numFmt w:val="decimal"/>
      <w:lvlText w:val="(%3)"/>
      <w:lvlJc w:val="left"/>
      <w:pPr>
        <w:ind w:left="866" w:hanging="284"/>
      </w:pPr>
      <w:rPr>
        <w:rFonts w:ascii="Times New Roman" w:hAnsi="Times New Roman" w:cs="Times New Roman"/>
        <w:b w:val="0"/>
        <w:bCs w:val="0"/>
        <w:color w:val="4B4B4B"/>
        <w:w w:val="113"/>
        <w:sz w:val="19"/>
        <w:szCs w:val="19"/>
      </w:rPr>
    </w:lvl>
    <w:lvl w:ilvl="3">
      <w:numFmt w:val="bullet"/>
      <w:lvlText w:val="•"/>
      <w:lvlJc w:val="left"/>
      <w:pPr>
        <w:ind w:left="1994" w:hanging="284"/>
      </w:pPr>
    </w:lvl>
    <w:lvl w:ilvl="4">
      <w:numFmt w:val="bullet"/>
      <w:lvlText w:val="•"/>
      <w:lvlJc w:val="left"/>
      <w:pPr>
        <w:ind w:left="3104" w:hanging="284"/>
      </w:pPr>
    </w:lvl>
    <w:lvl w:ilvl="5">
      <w:numFmt w:val="bullet"/>
      <w:lvlText w:val="•"/>
      <w:lvlJc w:val="left"/>
      <w:pPr>
        <w:ind w:left="4213" w:hanging="284"/>
      </w:pPr>
    </w:lvl>
    <w:lvl w:ilvl="6">
      <w:numFmt w:val="bullet"/>
      <w:lvlText w:val="•"/>
      <w:lvlJc w:val="left"/>
      <w:pPr>
        <w:ind w:left="5322" w:hanging="284"/>
      </w:pPr>
    </w:lvl>
    <w:lvl w:ilvl="7">
      <w:numFmt w:val="bullet"/>
      <w:lvlText w:val="•"/>
      <w:lvlJc w:val="left"/>
      <w:pPr>
        <w:ind w:left="6432" w:hanging="284"/>
      </w:pPr>
    </w:lvl>
    <w:lvl w:ilvl="8">
      <w:numFmt w:val="bullet"/>
      <w:lvlText w:val="•"/>
      <w:lvlJc w:val="left"/>
      <w:pPr>
        <w:ind w:left="7541" w:hanging="284"/>
      </w:pPr>
    </w:lvl>
  </w:abstractNum>
  <w:abstractNum w:abstractNumId="1" w15:restartNumberingAfterBreak="0">
    <w:nsid w:val="00000403"/>
    <w:multiLevelType w:val="multilevel"/>
    <w:tmpl w:val="00000886"/>
    <w:lvl w:ilvl="0">
      <w:start w:val="1"/>
      <w:numFmt w:val="decimal"/>
      <w:lvlText w:val="%1"/>
      <w:lvlJc w:val="left"/>
      <w:pPr>
        <w:ind w:left="866" w:hanging="350"/>
      </w:pPr>
      <w:rPr>
        <w:rFonts w:cs="Times New Roman"/>
      </w:rPr>
    </w:lvl>
    <w:lvl w:ilvl="1">
      <w:start w:val="6"/>
      <w:numFmt w:val="decimal"/>
      <w:lvlText w:val="%1.%2."/>
      <w:lvlJc w:val="left"/>
      <w:pPr>
        <w:ind w:left="866" w:hanging="350"/>
      </w:pPr>
      <w:rPr>
        <w:rFonts w:ascii="Times New Roman" w:hAnsi="Times New Roman" w:cs="Times New Roman"/>
        <w:b w:val="0"/>
        <w:bCs w:val="0"/>
        <w:color w:val="4B4B4B"/>
        <w:w w:val="112"/>
        <w:sz w:val="19"/>
        <w:szCs w:val="19"/>
      </w:rPr>
    </w:lvl>
    <w:lvl w:ilvl="2">
      <w:numFmt w:val="bullet"/>
      <w:lvlText w:val="•"/>
      <w:lvlJc w:val="left"/>
      <w:pPr>
        <w:ind w:left="2645" w:hanging="350"/>
      </w:pPr>
    </w:lvl>
    <w:lvl w:ilvl="3">
      <w:numFmt w:val="bullet"/>
      <w:lvlText w:val="•"/>
      <w:lvlJc w:val="left"/>
      <w:pPr>
        <w:ind w:left="3534" w:hanging="350"/>
      </w:pPr>
    </w:lvl>
    <w:lvl w:ilvl="4">
      <w:numFmt w:val="bullet"/>
      <w:lvlText w:val="•"/>
      <w:lvlJc w:val="left"/>
      <w:pPr>
        <w:ind w:left="4424" w:hanging="350"/>
      </w:pPr>
    </w:lvl>
    <w:lvl w:ilvl="5">
      <w:numFmt w:val="bullet"/>
      <w:lvlText w:val="•"/>
      <w:lvlJc w:val="left"/>
      <w:pPr>
        <w:ind w:left="5313" w:hanging="350"/>
      </w:pPr>
    </w:lvl>
    <w:lvl w:ilvl="6">
      <w:numFmt w:val="bullet"/>
      <w:lvlText w:val="•"/>
      <w:lvlJc w:val="left"/>
      <w:pPr>
        <w:ind w:left="6202" w:hanging="350"/>
      </w:pPr>
    </w:lvl>
    <w:lvl w:ilvl="7">
      <w:numFmt w:val="bullet"/>
      <w:lvlText w:val="•"/>
      <w:lvlJc w:val="left"/>
      <w:pPr>
        <w:ind w:left="7092" w:hanging="350"/>
      </w:pPr>
    </w:lvl>
    <w:lvl w:ilvl="8">
      <w:numFmt w:val="bullet"/>
      <w:lvlText w:val="•"/>
      <w:lvlJc w:val="left"/>
      <w:pPr>
        <w:ind w:left="7981" w:hanging="350"/>
      </w:pPr>
    </w:lvl>
  </w:abstractNum>
  <w:abstractNum w:abstractNumId="2" w15:restartNumberingAfterBreak="0">
    <w:nsid w:val="00000404"/>
    <w:multiLevelType w:val="multilevel"/>
    <w:tmpl w:val="00000887"/>
    <w:lvl w:ilvl="0">
      <w:start w:val="2"/>
      <w:numFmt w:val="decimal"/>
      <w:lvlText w:val="%1."/>
      <w:lvlJc w:val="left"/>
      <w:pPr>
        <w:ind w:left="554" w:hanging="360"/>
      </w:pPr>
      <w:rPr>
        <w:rFonts w:ascii="Times New Roman" w:hAnsi="Times New Roman" w:cs="Times New Roman"/>
        <w:b w:val="0"/>
        <w:bCs w:val="0"/>
        <w:color w:val="3A3A3A"/>
        <w:spacing w:val="-3"/>
        <w:w w:val="106"/>
        <w:sz w:val="20"/>
        <w:szCs w:val="20"/>
      </w:rPr>
    </w:lvl>
    <w:lvl w:ilvl="1">
      <w:start w:val="1"/>
      <w:numFmt w:val="decimal"/>
      <w:lvlText w:val="%1.%2."/>
      <w:lvlJc w:val="left"/>
      <w:pPr>
        <w:ind w:left="1046" w:hanging="454"/>
      </w:pPr>
      <w:rPr>
        <w:rFonts w:ascii="Times New Roman" w:hAnsi="Times New Roman" w:cs="Times New Roman"/>
        <w:b w:val="0"/>
        <w:bCs w:val="0"/>
        <w:color w:val="494949"/>
        <w:spacing w:val="-20"/>
        <w:w w:val="123"/>
        <w:sz w:val="20"/>
        <w:szCs w:val="20"/>
      </w:rPr>
    </w:lvl>
    <w:lvl w:ilvl="2">
      <w:numFmt w:val="bullet"/>
      <w:lvlText w:val="•"/>
      <w:lvlJc w:val="left"/>
      <w:pPr>
        <w:ind w:left="1046" w:hanging="454"/>
      </w:pPr>
    </w:lvl>
    <w:lvl w:ilvl="3">
      <w:numFmt w:val="bullet"/>
      <w:lvlText w:val="•"/>
      <w:lvlJc w:val="left"/>
      <w:pPr>
        <w:ind w:left="2122" w:hanging="454"/>
      </w:pPr>
    </w:lvl>
    <w:lvl w:ilvl="4">
      <w:numFmt w:val="bullet"/>
      <w:lvlText w:val="•"/>
      <w:lvlJc w:val="left"/>
      <w:pPr>
        <w:ind w:left="3199" w:hanging="454"/>
      </w:pPr>
    </w:lvl>
    <w:lvl w:ilvl="5">
      <w:numFmt w:val="bullet"/>
      <w:lvlText w:val="•"/>
      <w:lvlJc w:val="left"/>
      <w:pPr>
        <w:ind w:left="4276" w:hanging="454"/>
      </w:pPr>
    </w:lvl>
    <w:lvl w:ilvl="6">
      <w:numFmt w:val="bullet"/>
      <w:lvlText w:val="•"/>
      <w:lvlJc w:val="left"/>
      <w:pPr>
        <w:ind w:left="5353" w:hanging="454"/>
      </w:pPr>
    </w:lvl>
    <w:lvl w:ilvl="7">
      <w:numFmt w:val="bullet"/>
      <w:lvlText w:val="•"/>
      <w:lvlJc w:val="left"/>
      <w:pPr>
        <w:ind w:left="6429" w:hanging="454"/>
      </w:pPr>
    </w:lvl>
    <w:lvl w:ilvl="8">
      <w:numFmt w:val="bullet"/>
      <w:lvlText w:val="•"/>
      <w:lvlJc w:val="left"/>
      <w:pPr>
        <w:ind w:left="7506" w:hanging="454"/>
      </w:pPr>
    </w:lvl>
  </w:abstractNum>
  <w:abstractNum w:abstractNumId="3" w15:restartNumberingAfterBreak="0">
    <w:nsid w:val="00000405"/>
    <w:multiLevelType w:val="multilevel"/>
    <w:tmpl w:val="00000888"/>
    <w:lvl w:ilvl="0">
      <w:start w:val="5"/>
      <w:numFmt w:val="decimal"/>
      <w:lvlText w:val="%1"/>
      <w:lvlJc w:val="left"/>
      <w:pPr>
        <w:ind w:left="1046" w:hanging="535"/>
      </w:pPr>
      <w:rPr>
        <w:rFonts w:cs="Times New Roman"/>
      </w:rPr>
    </w:lvl>
    <w:lvl w:ilvl="1">
      <w:start w:val="4"/>
      <w:numFmt w:val="decimal"/>
      <w:lvlText w:val="%1.%2."/>
      <w:lvlJc w:val="left"/>
      <w:pPr>
        <w:ind w:left="1046" w:hanging="535"/>
      </w:pPr>
      <w:rPr>
        <w:rFonts w:ascii="Times New Roman" w:hAnsi="Times New Roman" w:cs="Times New Roman"/>
        <w:b w:val="0"/>
        <w:bCs w:val="0"/>
        <w:color w:val="383838"/>
        <w:spacing w:val="-14"/>
        <w:w w:val="115"/>
        <w:sz w:val="19"/>
        <w:szCs w:val="19"/>
      </w:rPr>
    </w:lvl>
    <w:lvl w:ilvl="2">
      <w:numFmt w:val="bullet"/>
      <w:lvlText w:val="•"/>
      <w:lvlJc w:val="left"/>
      <w:pPr>
        <w:ind w:left="2809" w:hanging="535"/>
      </w:pPr>
    </w:lvl>
    <w:lvl w:ilvl="3">
      <w:numFmt w:val="bullet"/>
      <w:lvlText w:val="•"/>
      <w:lvlJc w:val="left"/>
      <w:pPr>
        <w:ind w:left="3690" w:hanging="535"/>
      </w:pPr>
    </w:lvl>
    <w:lvl w:ilvl="4">
      <w:numFmt w:val="bullet"/>
      <w:lvlText w:val="•"/>
      <w:lvlJc w:val="left"/>
      <w:pPr>
        <w:ind w:left="4572" w:hanging="535"/>
      </w:pPr>
    </w:lvl>
    <w:lvl w:ilvl="5">
      <w:numFmt w:val="bullet"/>
      <w:lvlText w:val="•"/>
      <w:lvlJc w:val="left"/>
      <w:pPr>
        <w:ind w:left="5453" w:hanging="535"/>
      </w:pPr>
    </w:lvl>
    <w:lvl w:ilvl="6">
      <w:numFmt w:val="bullet"/>
      <w:lvlText w:val="•"/>
      <w:lvlJc w:val="left"/>
      <w:pPr>
        <w:ind w:left="6334" w:hanging="535"/>
      </w:pPr>
    </w:lvl>
    <w:lvl w:ilvl="7">
      <w:numFmt w:val="bullet"/>
      <w:lvlText w:val="•"/>
      <w:lvlJc w:val="left"/>
      <w:pPr>
        <w:ind w:left="7216" w:hanging="535"/>
      </w:pPr>
    </w:lvl>
    <w:lvl w:ilvl="8">
      <w:numFmt w:val="bullet"/>
      <w:lvlText w:val="•"/>
      <w:lvlJc w:val="left"/>
      <w:pPr>
        <w:ind w:left="8097" w:hanging="535"/>
      </w:pPr>
    </w:lvl>
  </w:abstractNum>
  <w:abstractNum w:abstractNumId="4" w15:restartNumberingAfterBreak="0">
    <w:nsid w:val="00000406"/>
    <w:multiLevelType w:val="multilevel"/>
    <w:tmpl w:val="00000889"/>
    <w:lvl w:ilvl="0">
      <w:start w:val="8"/>
      <w:numFmt w:val="decimal"/>
      <w:lvlText w:val="%1."/>
      <w:lvlJc w:val="left"/>
      <w:pPr>
        <w:ind w:left="569" w:hanging="363"/>
      </w:pPr>
      <w:rPr>
        <w:rFonts w:ascii="Times New Roman" w:hAnsi="Times New Roman" w:cs="Times New Roman"/>
        <w:b w:val="0"/>
        <w:bCs w:val="0"/>
        <w:color w:val="383838"/>
        <w:spacing w:val="-18"/>
        <w:w w:val="123"/>
        <w:sz w:val="20"/>
        <w:szCs w:val="20"/>
      </w:rPr>
    </w:lvl>
    <w:lvl w:ilvl="1">
      <w:start w:val="1"/>
      <w:numFmt w:val="decimal"/>
      <w:lvlText w:val="%1.%2."/>
      <w:lvlJc w:val="left"/>
      <w:pPr>
        <w:ind w:left="1113" w:hanging="545"/>
      </w:pPr>
      <w:rPr>
        <w:rFonts w:ascii="Times New Roman" w:hAnsi="Times New Roman" w:cs="Times New Roman"/>
        <w:b w:val="0"/>
        <w:bCs w:val="0"/>
        <w:color w:val="494949"/>
        <w:spacing w:val="-18"/>
        <w:w w:val="123"/>
        <w:sz w:val="20"/>
        <w:szCs w:val="20"/>
      </w:rPr>
    </w:lvl>
    <w:lvl w:ilvl="2">
      <w:start w:val="1"/>
      <w:numFmt w:val="decimal"/>
      <w:lvlText w:val="%1.%2.%3."/>
      <w:lvlJc w:val="left"/>
      <w:pPr>
        <w:ind w:left="1562" w:hanging="631"/>
      </w:pPr>
      <w:rPr>
        <w:rFonts w:ascii="Times New Roman" w:hAnsi="Times New Roman" w:cs="Times New Roman"/>
        <w:b w:val="0"/>
        <w:bCs w:val="0"/>
        <w:color w:val="383838"/>
        <w:w w:val="112"/>
        <w:sz w:val="19"/>
        <w:szCs w:val="19"/>
      </w:rPr>
    </w:lvl>
    <w:lvl w:ilvl="3">
      <w:numFmt w:val="bullet"/>
      <w:lvlText w:val="•"/>
      <w:lvlJc w:val="left"/>
      <w:pPr>
        <w:ind w:left="2599" w:hanging="631"/>
      </w:pPr>
    </w:lvl>
    <w:lvl w:ilvl="4">
      <w:numFmt w:val="bullet"/>
      <w:lvlText w:val="•"/>
      <w:lvlJc w:val="left"/>
      <w:pPr>
        <w:ind w:left="3636" w:hanging="631"/>
      </w:pPr>
    </w:lvl>
    <w:lvl w:ilvl="5">
      <w:numFmt w:val="bullet"/>
      <w:lvlText w:val="•"/>
      <w:lvlJc w:val="left"/>
      <w:pPr>
        <w:ind w:left="4674" w:hanging="631"/>
      </w:pPr>
    </w:lvl>
    <w:lvl w:ilvl="6">
      <w:numFmt w:val="bullet"/>
      <w:lvlText w:val="•"/>
      <w:lvlJc w:val="left"/>
      <w:pPr>
        <w:ind w:left="5711" w:hanging="631"/>
      </w:pPr>
    </w:lvl>
    <w:lvl w:ilvl="7">
      <w:numFmt w:val="bullet"/>
      <w:lvlText w:val="•"/>
      <w:lvlJc w:val="left"/>
      <w:pPr>
        <w:ind w:left="6748" w:hanging="631"/>
      </w:pPr>
    </w:lvl>
    <w:lvl w:ilvl="8">
      <w:numFmt w:val="bullet"/>
      <w:lvlText w:val="•"/>
      <w:lvlJc w:val="left"/>
      <w:pPr>
        <w:ind w:left="7785" w:hanging="631"/>
      </w:pPr>
    </w:lvl>
  </w:abstractNum>
  <w:abstractNum w:abstractNumId="5" w15:restartNumberingAfterBreak="0">
    <w:nsid w:val="00000407"/>
    <w:multiLevelType w:val="multilevel"/>
    <w:tmpl w:val="0000088A"/>
    <w:lvl w:ilvl="0">
      <w:start w:val="8"/>
      <w:numFmt w:val="decimal"/>
      <w:lvlText w:val="%1"/>
      <w:lvlJc w:val="left"/>
      <w:pPr>
        <w:ind w:left="1104" w:hanging="545"/>
      </w:pPr>
      <w:rPr>
        <w:rFonts w:cs="Times New Roman"/>
      </w:rPr>
    </w:lvl>
    <w:lvl w:ilvl="1">
      <w:start w:val="2"/>
      <w:numFmt w:val="decimal"/>
      <w:lvlText w:val="%1.%2."/>
      <w:lvlJc w:val="left"/>
      <w:pPr>
        <w:ind w:left="1104" w:hanging="545"/>
      </w:pPr>
      <w:rPr>
        <w:rFonts w:ascii="Arial" w:hAnsi="Arial" w:cs="Arial"/>
        <w:b w:val="0"/>
        <w:bCs w:val="0"/>
        <w:color w:val="494949"/>
        <w:spacing w:val="-26"/>
        <w:w w:val="115"/>
        <w:sz w:val="19"/>
        <w:szCs w:val="19"/>
      </w:rPr>
    </w:lvl>
    <w:lvl w:ilvl="2">
      <w:start w:val="1"/>
      <w:numFmt w:val="decimal"/>
      <w:lvlText w:val="%1.%2.%3."/>
      <w:lvlJc w:val="left"/>
      <w:pPr>
        <w:ind w:left="1592" w:hanging="629"/>
      </w:pPr>
      <w:rPr>
        <w:rFonts w:ascii="Times New Roman" w:hAnsi="Times New Roman" w:cs="Times New Roman"/>
        <w:b w:val="0"/>
        <w:bCs w:val="0"/>
        <w:color w:val="4D4D4D"/>
        <w:w w:val="107"/>
        <w:sz w:val="19"/>
        <w:szCs w:val="19"/>
      </w:rPr>
    </w:lvl>
    <w:lvl w:ilvl="3">
      <w:numFmt w:val="bullet"/>
      <w:lvlText w:val="•"/>
      <w:lvlJc w:val="left"/>
      <w:pPr>
        <w:ind w:left="3425" w:hanging="629"/>
      </w:pPr>
    </w:lvl>
    <w:lvl w:ilvl="4">
      <w:numFmt w:val="bullet"/>
      <w:lvlText w:val="•"/>
      <w:lvlJc w:val="left"/>
      <w:pPr>
        <w:ind w:left="4341" w:hanging="629"/>
      </w:pPr>
    </w:lvl>
    <w:lvl w:ilvl="5">
      <w:numFmt w:val="bullet"/>
      <w:lvlText w:val="•"/>
      <w:lvlJc w:val="left"/>
      <w:pPr>
        <w:ind w:left="5258" w:hanging="629"/>
      </w:pPr>
    </w:lvl>
    <w:lvl w:ilvl="6">
      <w:numFmt w:val="bullet"/>
      <w:lvlText w:val="•"/>
      <w:lvlJc w:val="left"/>
      <w:pPr>
        <w:ind w:left="6174" w:hanging="629"/>
      </w:pPr>
    </w:lvl>
    <w:lvl w:ilvl="7">
      <w:numFmt w:val="bullet"/>
      <w:lvlText w:val="•"/>
      <w:lvlJc w:val="left"/>
      <w:pPr>
        <w:ind w:left="7090" w:hanging="629"/>
      </w:pPr>
    </w:lvl>
    <w:lvl w:ilvl="8">
      <w:numFmt w:val="bullet"/>
      <w:lvlText w:val="•"/>
      <w:lvlJc w:val="left"/>
      <w:pPr>
        <w:ind w:left="8007" w:hanging="629"/>
      </w:pPr>
    </w:lvl>
  </w:abstractNum>
  <w:abstractNum w:abstractNumId="6" w15:restartNumberingAfterBreak="0">
    <w:nsid w:val="00000408"/>
    <w:multiLevelType w:val="multilevel"/>
    <w:tmpl w:val="0000088B"/>
    <w:lvl w:ilvl="0">
      <w:start w:val="8"/>
      <w:numFmt w:val="decimal"/>
      <w:lvlText w:val="%1"/>
      <w:lvlJc w:val="left"/>
      <w:pPr>
        <w:ind w:left="1573" w:hanging="629"/>
      </w:pPr>
      <w:rPr>
        <w:rFonts w:cs="Times New Roman"/>
      </w:rPr>
    </w:lvl>
    <w:lvl w:ilvl="1">
      <w:start w:val="2"/>
      <w:numFmt w:val="decimal"/>
      <w:lvlText w:val="%1.%2"/>
      <w:lvlJc w:val="left"/>
      <w:pPr>
        <w:ind w:left="1573" w:hanging="629"/>
      </w:pPr>
      <w:rPr>
        <w:rFonts w:cs="Times New Roman"/>
      </w:rPr>
    </w:lvl>
    <w:lvl w:ilvl="2">
      <w:start w:val="2"/>
      <w:numFmt w:val="decimal"/>
      <w:lvlText w:val="%1.%2.%3."/>
      <w:lvlJc w:val="left"/>
      <w:pPr>
        <w:ind w:left="1573" w:hanging="629"/>
      </w:pPr>
      <w:rPr>
        <w:rFonts w:ascii="Times New Roman" w:hAnsi="Times New Roman" w:cs="Times New Roman"/>
        <w:b w:val="0"/>
        <w:bCs w:val="0"/>
        <w:color w:val="3B3B3B"/>
        <w:w w:val="97"/>
        <w:sz w:val="21"/>
        <w:szCs w:val="21"/>
      </w:rPr>
    </w:lvl>
    <w:lvl w:ilvl="3">
      <w:start w:val="1"/>
      <w:numFmt w:val="decimal"/>
      <w:lvlText w:val="%1.%2.%3.%4."/>
      <w:lvlJc w:val="left"/>
      <w:pPr>
        <w:ind w:left="2123" w:hanging="823"/>
      </w:pPr>
      <w:rPr>
        <w:rFonts w:ascii="Times New Roman" w:hAnsi="Times New Roman" w:cs="Times New Roman"/>
        <w:b w:val="0"/>
        <w:bCs w:val="0"/>
        <w:color w:val="4F4F4F"/>
        <w:w w:val="107"/>
        <w:sz w:val="19"/>
        <w:szCs w:val="19"/>
      </w:rPr>
    </w:lvl>
    <w:lvl w:ilvl="4">
      <w:start w:val="1"/>
      <w:numFmt w:val="decimal"/>
      <w:lvlText w:val="%1.%2.%3.%4.%5."/>
      <w:lvlJc w:val="left"/>
      <w:pPr>
        <w:ind w:left="2563" w:hanging="900"/>
      </w:pPr>
      <w:rPr>
        <w:rFonts w:ascii="Times New Roman" w:hAnsi="Times New Roman" w:cs="Times New Roman"/>
        <w:b w:val="0"/>
        <w:bCs w:val="0"/>
        <w:color w:val="3F3F3F"/>
        <w:w w:val="107"/>
        <w:sz w:val="19"/>
        <w:szCs w:val="19"/>
      </w:rPr>
    </w:lvl>
    <w:lvl w:ilvl="5">
      <w:numFmt w:val="bullet"/>
      <w:lvlText w:val="•"/>
      <w:lvlJc w:val="left"/>
      <w:pPr>
        <w:ind w:left="4642" w:hanging="900"/>
      </w:pPr>
    </w:lvl>
    <w:lvl w:ilvl="6">
      <w:numFmt w:val="bullet"/>
      <w:lvlText w:val="•"/>
      <w:lvlJc w:val="left"/>
      <w:pPr>
        <w:ind w:left="5682" w:hanging="900"/>
      </w:pPr>
    </w:lvl>
    <w:lvl w:ilvl="7">
      <w:numFmt w:val="bullet"/>
      <w:lvlText w:val="•"/>
      <w:lvlJc w:val="left"/>
      <w:pPr>
        <w:ind w:left="6721" w:hanging="900"/>
      </w:pPr>
    </w:lvl>
    <w:lvl w:ilvl="8">
      <w:numFmt w:val="bullet"/>
      <w:lvlText w:val="•"/>
      <w:lvlJc w:val="left"/>
      <w:pPr>
        <w:ind w:left="7761" w:hanging="900"/>
      </w:pPr>
    </w:lvl>
  </w:abstractNum>
  <w:abstractNum w:abstractNumId="7" w15:restartNumberingAfterBreak="0">
    <w:nsid w:val="00000409"/>
    <w:multiLevelType w:val="multilevel"/>
    <w:tmpl w:val="0000088C"/>
    <w:lvl w:ilvl="0">
      <w:start w:val="9"/>
      <w:numFmt w:val="decimal"/>
      <w:lvlText w:val="%1."/>
      <w:lvlJc w:val="left"/>
      <w:pPr>
        <w:ind w:left="613" w:hanging="374"/>
      </w:pPr>
      <w:rPr>
        <w:rFonts w:ascii="Times New Roman" w:hAnsi="Times New Roman" w:cs="Times New Roman"/>
        <w:b w:val="0"/>
        <w:bCs w:val="0"/>
        <w:color w:val="4B4B4B"/>
        <w:spacing w:val="-18"/>
        <w:w w:val="119"/>
        <w:sz w:val="19"/>
        <w:szCs w:val="19"/>
      </w:rPr>
    </w:lvl>
    <w:lvl w:ilvl="1">
      <w:numFmt w:val="bullet"/>
      <w:lvlText w:val="•"/>
      <w:lvlJc w:val="left"/>
      <w:pPr>
        <w:ind w:left="1539" w:hanging="374"/>
      </w:pPr>
    </w:lvl>
    <w:lvl w:ilvl="2">
      <w:numFmt w:val="bullet"/>
      <w:lvlText w:val="•"/>
      <w:lvlJc w:val="left"/>
      <w:pPr>
        <w:ind w:left="2466" w:hanging="374"/>
      </w:pPr>
    </w:lvl>
    <w:lvl w:ilvl="3">
      <w:numFmt w:val="bullet"/>
      <w:lvlText w:val="•"/>
      <w:lvlJc w:val="left"/>
      <w:pPr>
        <w:ind w:left="3393" w:hanging="374"/>
      </w:pPr>
    </w:lvl>
    <w:lvl w:ilvl="4">
      <w:numFmt w:val="bullet"/>
      <w:lvlText w:val="•"/>
      <w:lvlJc w:val="left"/>
      <w:pPr>
        <w:ind w:left="4319" w:hanging="374"/>
      </w:pPr>
    </w:lvl>
    <w:lvl w:ilvl="5">
      <w:numFmt w:val="bullet"/>
      <w:lvlText w:val="•"/>
      <w:lvlJc w:val="left"/>
      <w:pPr>
        <w:ind w:left="5246" w:hanging="374"/>
      </w:pPr>
    </w:lvl>
    <w:lvl w:ilvl="6">
      <w:numFmt w:val="bullet"/>
      <w:lvlText w:val="•"/>
      <w:lvlJc w:val="left"/>
      <w:pPr>
        <w:ind w:left="6173" w:hanging="374"/>
      </w:pPr>
    </w:lvl>
    <w:lvl w:ilvl="7">
      <w:numFmt w:val="bullet"/>
      <w:lvlText w:val="•"/>
      <w:lvlJc w:val="left"/>
      <w:pPr>
        <w:ind w:left="7099" w:hanging="374"/>
      </w:pPr>
    </w:lvl>
    <w:lvl w:ilvl="8">
      <w:numFmt w:val="bullet"/>
      <w:lvlText w:val="•"/>
      <w:lvlJc w:val="left"/>
      <w:pPr>
        <w:ind w:left="8026" w:hanging="374"/>
      </w:pPr>
    </w:lvl>
  </w:abstractNum>
  <w:abstractNum w:abstractNumId="8" w15:restartNumberingAfterBreak="0">
    <w:nsid w:val="0000040A"/>
    <w:multiLevelType w:val="multilevel"/>
    <w:tmpl w:val="0000088D"/>
    <w:lvl w:ilvl="0">
      <w:start w:val="10"/>
      <w:numFmt w:val="decimal"/>
      <w:lvlText w:val="%1"/>
      <w:lvlJc w:val="left"/>
      <w:pPr>
        <w:ind w:left="967" w:hanging="383"/>
      </w:pPr>
      <w:rPr>
        <w:rFonts w:cs="Times New Roman"/>
      </w:rPr>
    </w:lvl>
    <w:lvl w:ilvl="1">
      <w:start w:val="2"/>
      <w:numFmt w:val="decimal"/>
      <w:lvlText w:val="%1.%2"/>
      <w:lvlJc w:val="left"/>
      <w:pPr>
        <w:ind w:left="967" w:hanging="383"/>
      </w:pPr>
      <w:rPr>
        <w:rFonts w:ascii="Times New Roman" w:hAnsi="Times New Roman" w:cs="Times New Roman"/>
        <w:b w:val="0"/>
        <w:bCs w:val="0"/>
        <w:color w:val="4B4B4B"/>
        <w:w w:val="106"/>
        <w:sz w:val="19"/>
        <w:szCs w:val="19"/>
      </w:rPr>
    </w:lvl>
    <w:lvl w:ilvl="2">
      <w:numFmt w:val="bullet"/>
      <w:lvlText w:val="•"/>
      <w:lvlJc w:val="left"/>
      <w:pPr>
        <w:ind w:left="2749" w:hanging="383"/>
      </w:pPr>
    </w:lvl>
    <w:lvl w:ilvl="3">
      <w:numFmt w:val="bullet"/>
      <w:lvlText w:val="•"/>
      <w:lvlJc w:val="left"/>
      <w:pPr>
        <w:ind w:left="3641" w:hanging="383"/>
      </w:pPr>
    </w:lvl>
    <w:lvl w:ilvl="4">
      <w:numFmt w:val="bullet"/>
      <w:lvlText w:val="•"/>
      <w:lvlJc w:val="left"/>
      <w:pPr>
        <w:ind w:left="4532" w:hanging="383"/>
      </w:pPr>
    </w:lvl>
    <w:lvl w:ilvl="5">
      <w:numFmt w:val="bullet"/>
      <w:lvlText w:val="•"/>
      <w:lvlJc w:val="left"/>
      <w:pPr>
        <w:ind w:left="5423" w:hanging="383"/>
      </w:pPr>
    </w:lvl>
    <w:lvl w:ilvl="6">
      <w:numFmt w:val="bullet"/>
      <w:lvlText w:val="•"/>
      <w:lvlJc w:val="left"/>
      <w:pPr>
        <w:ind w:left="6314" w:hanging="383"/>
      </w:pPr>
    </w:lvl>
    <w:lvl w:ilvl="7">
      <w:numFmt w:val="bullet"/>
      <w:lvlText w:val="•"/>
      <w:lvlJc w:val="left"/>
      <w:pPr>
        <w:ind w:left="7206" w:hanging="383"/>
      </w:pPr>
    </w:lvl>
    <w:lvl w:ilvl="8">
      <w:numFmt w:val="bullet"/>
      <w:lvlText w:val="•"/>
      <w:lvlJc w:val="left"/>
      <w:pPr>
        <w:ind w:left="8097" w:hanging="383"/>
      </w:pPr>
    </w:lvl>
  </w:abstractNum>
  <w:abstractNum w:abstractNumId="9" w15:restartNumberingAfterBreak="0">
    <w:nsid w:val="00FF6E93"/>
    <w:multiLevelType w:val="hybridMultilevel"/>
    <w:tmpl w:val="872665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44A2B8F"/>
    <w:multiLevelType w:val="hybridMultilevel"/>
    <w:tmpl w:val="C1F2D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E62616"/>
    <w:multiLevelType w:val="hybridMultilevel"/>
    <w:tmpl w:val="8D3A5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C5E6054"/>
    <w:multiLevelType w:val="hybridMultilevel"/>
    <w:tmpl w:val="97B6CF18"/>
    <w:lvl w:ilvl="0" w:tplc="441C352A">
      <w:start w:val="2"/>
      <w:numFmt w:val="decimal"/>
      <w:lvlText w:val="(%1)"/>
      <w:lvlJc w:val="left"/>
      <w:pPr>
        <w:ind w:left="119" w:hanging="286"/>
      </w:pPr>
      <w:rPr>
        <w:rFonts w:ascii="Times New Roman" w:eastAsia="Times New Roman" w:hAnsi="Times New Roman" w:cs="Times New Roman" w:hint="default"/>
        <w:w w:val="99"/>
        <w:sz w:val="20"/>
        <w:szCs w:val="20"/>
      </w:rPr>
    </w:lvl>
    <w:lvl w:ilvl="1" w:tplc="0DBE9016">
      <w:start w:val="1"/>
      <w:numFmt w:val="lowerLetter"/>
      <w:lvlText w:val="(%2)"/>
      <w:lvlJc w:val="left"/>
      <w:pPr>
        <w:ind w:left="119" w:hanging="274"/>
      </w:pPr>
      <w:rPr>
        <w:rFonts w:ascii="Times New Roman" w:eastAsia="Times New Roman" w:hAnsi="Times New Roman" w:cs="Times New Roman" w:hint="default"/>
        <w:w w:val="99"/>
        <w:sz w:val="20"/>
        <w:szCs w:val="20"/>
      </w:rPr>
    </w:lvl>
    <w:lvl w:ilvl="2" w:tplc="388266C2">
      <w:start w:val="1"/>
      <w:numFmt w:val="decimal"/>
      <w:lvlText w:val="(%3)"/>
      <w:lvlJc w:val="left"/>
      <w:pPr>
        <w:ind w:left="119" w:hanging="284"/>
      </w:pPr>
      <w:rPr>
        <w:rFonts w:ascii="Times New Roman" w:eastAsia="Times New Roman" w:hAnsi="Times New Roman" w:cs="Times New Roman" w:hint="default"/>
        <w:w w:val="99"/>
        <w:sz w:val="20"/>
        <w:szCs w:val="20"/>
      </w:rPr>
    </w:lvl>
    <w:lvl w:ilvl="3" w:tplc="9E92C546">
      <w:numFmt w:val="bullet"/>
      <w:lvlText w:val="•"/>
      <w:lvlJc w:val="left"/>
      <w:pPr>
        <w:ind w:left="2964" w:hanging="284"/>
      </w:pPr>
      <w:rPr>
        <w:rFonts w:hint="default"/>
      </w:rPr>
    </w:lvl>
    <w:lvl w:ilvl="4" w:tplc="A0126D6E">
      <w:numFmt w:val="bullet"/>
      <w:lvlText w:val="•"/>
      <w:lvlJc w:val="left"/>
      <w:pPr>
        <w:ind w:left="3912" w:hanging="284"/>
      </w:pPr>
      <w:rPr>
        <w:rFonts w:hint="default"/>
      </w:rPr>
    </w:lvl>
    <w:lvl w:ilvl="5" w:tplc="8CEA581C">
      <w:numFmt w:val="bullet"/>
      <w:lvlText w:val="•"/>
      <w:lvlJc w:val="left"/>
      <w:pPr>
        <w:ind w:left="4860" w:hanging="284"/>
      </w:pPr>
      <w:rPr>
        <w:rFonts w:hint="default"/>
      </w:rPr>
    </w:lvl>
    <w:lvl w:ilvl="6" w:tplc="9A44CE40">
      <w:numFmt w:val="bullet"/>
      <w:lvlText w:val="•"/>
      <w:lvlJc w:val="left"/>
      <w:pPr>
        <w:ind w:left="5808" w:hanging="284"/>
      </w:pPr>
      <w:rPr>
        <w:rFonts w:hint="default"/>
      </w:rPr>
    </w:lvl>
    <w:lvl w:ilvl="7" w:tplc="0F56ACA4">
      <w:numFmt w:val="bullet"/>
      <w:lvlText w:val="•"/>
      <w:lvlJc w:val="left"/>
      <w:pPr>
        <w:ind w:left="6756" w:hanging="284"/>
      </w:pPr>
      <w:rPr>
        <w:rFonts w:hint="default"/>
      </w:rPr>
    </w:lvl>
    <w:lvl w:ilvl="8" w:tplc="B34E2784">
      <w:numFmt w:val="bullet"/>
      <w:lvlText w:val="•"/>
      <w:lvlJc w:val="left"/>
      <w:pPr>
        <w:ind w:left="7704" w:hanging="284"/>
      </w:pPr>
      <w:rPr>
        <w:rFonts w:hint="default"/>
      </w:rPr>
    </w:lvl>
  </w:abstractNum>
  <w:abstractNum w:abstractNumId="13" w15:restartNumberingAfterBreak="0">
    <w:nsid w:val="3A661761"/>
    <w:multiLevelType w:val="hybridMultilevel"/>
    <w:tmpl w:val="2000E930"/>
    <w:lvl w:ilvl="0" w:tplc="04090001">
      <w:start w:val="1"/>
      <w:numFmt w:val="bullet"/>
      <w:lvlText w:val=""/>
      <w:lvlJc w:val="left"/>
      <w:pPr>
        <w:ind w:left="720" w:hanging="360"/>
      </w:pPr>
      <w:rPr>
        <w:rFonts w:ascii="Symbol" w:hAnsi="Symbol" w:hint="default"/>
      </w:rPr>
    </w:lvl>
    <w:lvl w:ilvl="1" w:tplc="5DEA6A4C">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D814214"/>
    <w:multiLevelType w:val="hybridMultilevel"/>
    <w:tmpl w:val="5F3E6AD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B00092A"/>
    <w:multiLevelType w:val="hybridMultilevel"/>
    <w:tmpl w:val="87266592"/>
    <w:lvl w:ilvl="0" w:tplc="04090003">
      <w:start w:val="1"/>
      <w:numFmt w:val="bullet"/>
      <w:lvlText w:val="o"/>
      <w:lvlJc w:val="left"/>
      <w:pPr>
        <w:tabs>
          <w:tab w:val="num" w:pos="360"/>
        </w:tabs>
        <w:ind w:left="36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E2E74FF"/>
    <w:multiLevelType w:val="hybridMultilevel"/>
    <w:tmpl w:val="8726659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3B29A2"/>
    <w:multiLevelType w:val="hybridMultilevel"/>
    <w:tmpl w:val="DD9AE740"/>
    <w:lvl w:ilvl="0" w:tplc="103C0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1058B9"/>
    <w:multiLevelType w:val="hybridMultilevel"/>
    <w:tmpl w:val="FD30E8EA"/>
    <w:lvl w:ilvl="0" w:tplc="E622304A">
      <w:start w:val="1"/>
      <w:numFmt w:val="lowerLetter"/>
      <w:lvlText w:val="(%1)"/>
      <w:lvlJc w:val="left"/>
      <w:pPr>
        <w:ind w:left="119" w:hanging="272"/>
      </w:pPr>
      <w:rPr>
        <w:rFonts w:ascii="Times New Roman" w:eastAsia="Times New Roman" w:hAnsi="Times New Roman" w:cs="Times New Roman" w:hint="default"/>
        <w:w w:val="99"/>
        <w:sz w:val="20"/>
        <w:szCs w:val="20"/>
      </w:rPr>
    </w:lvl>
    <w:lvl w:ilvl="1" w:tplc="EC307B6A">
      <w:numFmt w:val="bullet"/>
      <w:lvlText w:val="•"/>
      <w:lvlJc w:val="left"/>
      <w:pPr>
        <w:ind w:left="1068" w:hanging="272"/>
      </w:pPr>
      <w:rPr>
        <w:rFonts w:hint="default"/>
      </w:rPr>
    </w:lvl>
    <w:lvl w:ilvl="2" w:tplc="0E5E80FE">
      <w:numFmt w:val="bullet"/>
      <w:lvlText w:val="•"/>
      <w:lvlJc w:val="left"/>
      <w:pPr>
        <w:ind w:left="2016" w:hanging="272"/>
      </w:pPr>
      <w:rPr>
        <w:rFonts w:hint="default"/>
      </w:rPr>
    </w:lvl>
    <w:lvl w:ilvl="3" w:tplc="195A1AA0">
      <w:numFmt w:val="bullet"/>
      <w:lvlText w:val="•"/>
      <w:lvlJc w:val="left"/>
      <w:pPr>
        <w:ind w:left="2964" w:hanging="272"/>
      </w:pPr>
      <w:rPr>
        <w:rFonts w:hint="default"/>
      </w:rPr>
    </w:lvl>
    <w:lvl w:ilvl="4" w:tplc="B1D25270">
      <w:numFmt w:val="bullet"/>
      <w:lvlText w:val="•"/>
      <w:lvlJc w:val="left"/>
      <w:pPr>
        <w:ind w:left="3912" w:hanging="272"/>
      </w:pPr>
      <w:rPr>
        <w:rFonts w:hint="default"/>
      </w:rPr>
    </w:lvl>
    <w:lvl w:ilvl="5" w:tplc="F45C00F4">
      <w:numFmt w:val="bullet"/>
      <w:lvlText w:val="•"/>
      <w:lvlJc w:val="left"/>
      <w:pPr>
        <w:ind w:left="4860" w:hanging="272"/>
      </w:pPr>
      <w:rPr>
        <w:rFonts w:hint="default"/>
      </w:rPr>
    </w:lvl>
    <w:lvl w:ilvl="6" w:tplc="E44A78D4">
      <w:numFmt w:val="bullet"/>
      <w:lvlText w:val="•"/>
      <w:lvlJc w:val="left"/>
      <w:pPr>
        <w:ind w:left="5808" w:hanging="272"/>
      </w:pPr>
      <w:rPr>
        <w:rFonts w:hint="default"/>
      </w:rPr>
    </w:lvl>
    <w:lvl w:ilvl="7" w:tplc="003E92C8">
      <w:numFmt w:val="bullet"/>
      <w:lvlText w:val="•"/>
      <w:lvlJc w:val="left"/>
      <w:pPr>
        <w:ind w:left="6756" w:hanging="272"/>
      </w:pPr>
      <w:rPr>
        <w:rFonts w:hint="default"/>
      </w:rPr>
    </w:lvl>
    <w:lvl w:ilvl="8" w:tplc="ABF6A068">
      <w:numFmt w:val="bullet"/>
      <w:lvlText w:val="•"/>
      <w:lvlJc w:val="left"/>
      <w:pPr>
        <w:ind w:left="7704" w:hanging="272"/>
      </w:pPr>
      <w:rPr>
        <w:rFonts w:hint="default"/>
      </w:rPr>
    </w:lvl>
  </w:abstractNum>
  <w:abstractNum w:abstractNumId="19" w15:restartNumberingAfterBreak="0">
    <w:nsid w:val="7365344A"/>
    <w:multiLevelType w:val="hybridMultilevel"/>
    <w:tmpl w:val="87266592"/>
    <w:lvl w:ilvl="0" w:tplc="04090007">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593514443">
    <w:abstractNumId w:val="19"/>
  </w:num>
  <w:num w:numId="2" w16cid:durableId="1892381912">
    <w:abstractNumId w:val="9"/>
  </w:num>
  <w:num w:numId="3" w16cid:durableId="1481919343">
    <w:abstractNumId w:val="15"/>
  </w:num>
  <w:num w:numId="4" w16cid:durableId="408892650">
    <w:abstractNumId w:val="16"/>
  </w:num>
  <w:num w:numId="5" w16cid:durableId="1137454366">
    <w:abstractNumId w:val="14"/>
  </w:num>
  <w:num w:numId="6" w16cid:durableId="641542595">
    <w:abstractNumId w:val="8"/>
  </w:num>
  <w:num w:numId="7" w16cid:durableId="1684672286">
    <w:abstractNumId w:val="7"/>
  </w:num>
  <w:num w:numId="8" w16cid:durableId="653872125">
    <w:abstractNumId w:val="6"/>
  </w:num>
  <w:num w:numId="9" w16cid:durableId="1671445578">
    <w:abstractNumId w:val="5"/>
  </w:num>
  <w:num w:numId="10" w16cid:durableId="547836828">
    <w:abstractNumId w:val="4"/>
  </w:num>
  <w:num w:numId="11" w16cid:durableId="1410426878">
    <w:abstractNumId w:val="3"/>
  </w:num>
  <w:num w:numId="12" w16cid:durableId="1005866486">
    <w:abstractNumId w:val="2"/>
  </w:num>
  <w:num w:numId="13" w16cid:durableId="668026633">
    <w:abstractNumId w:val="1"/>
  </w:num>
  <w:num w:numId="14" w16cid:durableId="1486968419">
    <w:abstractNumId w:val="0"/>
  </w:num>
  <w:num w:numId="15" w16cid:durableId="1719478292">
    <w:abstractNumId w:val="11"/>
  </w:num>
  <w:num w:numId="16" w16cid:durableId="952976228">
    <w:abstractNumId w:val="13"/>
  </w:num>
  <w:num w:numId="17" w16cid:durableId="563419974">
    <w:abstractNumId w:val="18"/>
  </w:num>
  <w:num w:numId="18" w16cid:durableId="2072268756">
    <w:abstractNumId w:val="12"/>
  </w:num>
  <w:num w:numId="19" w16cid:durableId="1173377804">
    <w:abstractNumId w:val="10"/>
  </w:num>
  <w:num w:numId="20" w16cid:durableId="3031940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060117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3E0"/>
    <w:rsid w:val="00023C2A"/>
    <w:rsid w:val="00030353"/>
    <w:rsid w:val="00032891"/>
    <w:rsid w:val="00036F0A"/>
    <w:rsid w:val="000524D3"/>
    <w:rsid w:val="000539A3"/>
    <w:rsid w:val="0007549C"/>
    <w:rsid w:val="000844EF"/>
    <w:rsid w:val="00091258"/>
    <w:rsid w:val="000924A1"/>
    <w:rsid w:val="000A1424"/>
    <w:rsid w:val="000A27BD"/>
    <w:rsid w:val="000A5FC5"/>
    <w:rsid w:val="000C3B5C"/>
    <w:rsid w:val="000D202B"/>
    <w:rsid w:val="000D3046"/>
    <w:rsid w:val="00102E84"/>
    <w:rsid w:val="00104C03"/>
    <w:rsid w:val="00110131"/>
    <w:rsid w:val="0013264F"/>
    <w:rsid w:val="00135D1E"/>
    <w:rsid w:val="0014031E"/>
    <w:rsid w:val="00161281"/>
    <w:rsid w:val="00165E73"/>
    <w:rsid w:val="001702EE"/>
    <w:rsid w:val="0018015F"/>
    <w:rsid w:val="00181EBA"/>
    <w:rsid w:val="00183570"/>
    <w:rsid w:val="00190482"/>
    <w:rsid w:val="00192A73"/>
    <w:rsid w:val="001A21BB"/>
    <w:rsid w:val="001C64ED"/>
    <w:rsid w:val="001E594D"/>
    <w:rsid w:val="001E5A51"/>
    <w:rsid w:val="00205619"/>
    <w:rsid w:val="00217E26"/>
    <w:rsid w:val="00221303"/>
    <w:rsid w:val="00227A87"/>
    <w:rsid w:val="00240B76"/>
    <w:rsid w:val="00250FA1"/>
    <w:rsid w:val="002670C1"/>
    <w:rsid w:val="0028249F"/>
    <w:rsid w:val="00297585"/>
    <w:rsid w:val="002A5C11"/>
    <w:rsid w:val="002C46D1"/>
    <w:rsid w:val="002D012F"/>
    <w:rsid w:val="002D60A5"/>
    <w:rsid w:val="00300ED0"/>
    <w:rsid w:val="00311609"/>
    <w:rsid w:val="00324CA7"/>
    <w:rsid w:val="00327703"/>
    <w:rsid w:val="00327CBB"/>
    <w:rsid w:val="00341576"/>
    <w:rsid w:val="003671DE"/>
    <w:rsid w:val="00376ABA"/>
    <w:rsid w:val="003829E7"/>
    <w:rsid w:val="00395847"/>
    <w:rsid w:val="003B4176"/>
    <w:rsid w:val="003B4D1D"/>
    <w:rsid w:val="003C1896"/>
    <w:rsid w:val="003C578A"/>
    <w:rsid w:val="003F0AC3"/>
    <w:rsid w:val="003F5B3A"/>
    <w:rsid w:val="00416094"/>
    <w:rsid w:val="0041623F"/>
    <w:rsid w:val="00420D72"/>
    <w:rsid w:val="00420FC2"/>
    <w:rsid w:val="0043137C"/>
    <w:rsid w:val="00436BB4"/>
    <w:rsid w:val="00440D7C"/>
    <w:rsid w:val="00442B13"/>
    <w:rsid w:val="00443A19"/>
    <w:rsid w:val="00445CA7"/>
    <w:rsid w:val="00446477"/>
    <w:rsid w:val="00462560"/>
    <w:rsid w:val="00481D80"/>
    <w:rsid w:val="00484132"/>
    <w:rsid w:val="004A0EDA"/>
    <w:rsid w:val="004A4B5A"/>
    <w:rsid w:val="004E506A"/>
    <w:rsid w:val="004F28EC"/>
    <w:rsid w:val="004F7F7E"/>
    <w:rsid w:val="00510C56"/>
    <w:rsid w:val="005231A5"/>
    <w:rsid w:val="00554F51"/>
    <w:rsid w:val="005706A2"/>
    <w:rsid w:val="00572DE2"/>
    <w:rsid w:val="005754AD"/>
    <w:rsid w:val="00597D3C"/>
    <w:rsid w:val="005D7ED2"/>
    <w:rsid w:val="005F18D3"/>
    <w:rsid w:val="005F3DF2"/>
    <w:rsid w:val="00631C1B"/>
    <w:rsid w:val="00636E97"/>
    <w:rsid w:val="00650192"/>
    <w:rsid w:val="0065165C"/>
    <w:rsid w:val="006574DC"/>
    <w:rsid w:val="0066581B"/>
    <w:rsid w:val="006700E1"/>
    <w:rsid w:val="00696477"/>
    <w:rsid w:val="006D5F24"/>
    <w:rsid w:val="006E10E3"/>
    <w:rsid w:val="006E5602"/>
    <w:rsid w:val="00704842"/>
    <w:rsid w:val="007241AF"/>
    <w:rsid w:val="007259CA"/>
    <w:rsid w:val="00735BBE"/>
    <w:rsid w:val="00735F82"/>
    <w:rsid w:val="00743FD8"/>
    <w:rsid w:val="007453EE"/>
    <w:rsid w:val="00745B67"/>
    <w:rsid w:val="007651BF"/>
    <w:rsid w:val="00770DB9"/>
    <w:rsid w:val="00776257"/>
    <w:rsid w:val="0078080E"/>
    <w:rsid w:val="00782C6F"/>
    <w:rsid w:val="007A1E4F"/>
    <w:rsid w:val="007B3604"/>
    <w:rsid w:val="007E0E56"/>
    <w:rsid w:val="007E1611"/>
    <w:rsid w:val="007E3E6B"/>
    <w:rsid w:val="007F3B71"/>
    <w:rsid w:val="00802293"/>
    <w:rsid w:val="008203A0"/>
    <w:rsid w:val="00846B79"/>
    <w:rsid w:val="008654CB"/>
    <w:rsid w:val="008821C3"/>
    <w:rsid w:val="008843E0"/>
    <w:rsid w:val="00893472"/>
    <w:rsid w:val="0089799A"/>
    <w:rsid w:val="008B5AA2"/>
    <w:rsid w:val="008C71E8"/>
    <w:rsid w:val="008E6C21"/>
    <w:rsid w:val="008F1A38"/>
    <w:rsid w:val="0090019A"/>
    <w:rsid w:val="009031E1"/>
    <w:rsid w:val="00906B23"/>
    <w:rsid w:val="009147FA"/>
    <w:rsid w:val="0091744B"/>
    <w:rsid w:val="00917B50"/>
    <w:rsid w:val="009307F2"/>
    <w:rsid w:val="009441E1"/>
    <w:rsid w:val="00944606"/>
    <w:rsid w:val="009558BC"/>
    <w:rsid w:val="00962299"/>
    <w:rsid w:val="0096244B"/>
    <w:rsid w:val="009648C4"/>
    <w:rsid w:val="00967094"/>
    <w:rsid w:val="0096734C"/>
    <w:rsid w:val="00993126"/>
    <w:rsid w:val="009A00F0"/>
    <w:rsid w:val="009C1354"/>
    <w:rsid w:val="009E6FCF"/>
    <w:rsid w:val="009F5772"/>
    <w:rsid w:val="00A054FD"/>
    <w:rsid w:val="00A0553B"/>
    <w:rsid w:val="00A11175"/>
    <w:rsid w:val="00A16A34"/>
    <w:rsid w:val="00A2292B"/>
    <w:rsid w:val="00A24151"/>
    <w:rsid w:val="00A5653A"/>
    <w:rsid w:val="00A65D0F"/>
    <w:rsid w:val="00A84C53"/>
    <w:rsid w:val="00A9428C"/>
    <w:rsid w:val="00AC53A2"/>
    <w:rsid w:val="00AC7BF4"/>
    <w:rsid w:val="00AF711B"/>
    <w:rsid w:val="00B03CEF"/>
    <w:rsid w:val="00B06F07"/>
    <w:rsid w:val="00B07834"/>
    <w:rsid w:val="00B20124"/>
    <w:rsid w:val="00B24284"/>
    <w:rsid w:val="00B4204A"/>
    <w:rsid w:val="00B564C4"/>
    <w:rsid w:val="00B70CD9"/>
    <w:rsid w:val="00B830F9"/>
    <w:rsid w:val="00B87405"/>
    <w:rsid w:val="00BB3594"/>
    <w:rsid w:val="00BB5018"/>
    <w:rsid w:val="00BB5267"/>
    <w:rsid w:val="00BC4118"/>
    <w:rsid w:val="00BD0FBF"/>
    <w:rsid w:val="00BE0AD7"/>
    <w:rsid w:val="00BF4308"/>
    <w:rsid w:val="00C03D4F"/>
    <w:rsid w:val="00C15EC6"/>
    <w:rsid w:val="00C252FD"/>
    <w:rsid w:val="00C258EF"/>
    <w:rsid w:val="00C30B15"/>
    <w:rsid w:val="00C36985"/>
    <w:rsid w:val="00C411FA"/>
    <w:rsid w:val="00C424AF"/>
    <w:rsid w:val="00C4291E"/>
    <w:rsid w:val="00C51FA2"/>
    <w:rsid w:val="00C56839"/>
    <w:rsid w:val="00C579E6"/>
    <w:rsid w:val="00C85F3C"/>
    <w:rsid w:val="00C86FD3"/>
    <w:rsid w:val="00CA31FB"/>
    <w:rsid w:val="00CB0208"/>
    <w:rsid w:val="00CD1E74"/>
    <w:rsid w:val="00CE137B"/>
    <w:rsid w:val="00CF0DCA"/>
    <w:rsid w:val="00CF7EF7"/>
    <w:rsid w:val="00D036BB"/>
    <w:rsid w:val="00D125C4"/>
    <w:rsid w:val="00D174A9"/>
    <w:rsid w:val="00D17C48"/>
    <w:rsid w:val="00D264F1"/>
    <w:rsid w:val="00D37F43"/>
    <w:rsid w:val="00D51A12"/>
    <w:rsid w:val="00D77FC7"/>
    <w:rsid w:val="00DC2FC0"/>
    <w:rsid w:val="00DC7E38"/>
    <w:rsid w:val="00DD47CA"/>
    <w:rsid w:val="00DE6DC8"/>
    <w:rsid w:val="00DF0FFA"/>
    <w:rsid w:val="00E20CF5"/>
    <w:rsid w:val="00E246D3"/>
    <w:rsid w:val="00E25EC4"/>
    <w:rsid w:val="00E34B6A"/>
    <w:rsid w:val="00E37478"/>
    <w:rsid w:val="00E433E1"/>
    <w:rsid w:val="00E51097"/>
    <w:rsid w:val="00E67635"/>
    <w:rsid w:val="00E72787"/>
    <w:rsid w:val="00E72ED3"/>
    <w:rsid w:val="00E77C5A"/>
    <w:rsid w:val="00E86CD8"/>
    <w:rsid w:val="00E87E3E"/>
    <w:rsid w:val="00EA0A2F"/>
    <w:rsid w:val="00EA30E0"/>
    <w:rsid w:val="00EB1E31"/>
    <w:rsid w:val="00ED793D"/>
    <w:rsid w:val="00EE4C5F"/>
    <w:rsid w:val="00EF4551"/>
    <w:rsid w:val="00F024DA"/>
    <w:rsid w:val="00F16514"/>
    <w:rsid w:val="00F17213"/>
    <w:rsid w:val="00F17659"/>
    <w:rsid w:val="00F23BB4"/>
    <w:rsid w:val="00F33001"/>
    <w:rsid w:val="00F400EF"/>
    <w:rsid w:val="00F40532"/>
    <w:rsid w:val="00F41E54"/>
    <w:rsid w:val="00F54B8B"/>
    <w:rsid w:val="00F75734"/>
    <w:rsid w:val="00F84461"/>
    <w:rsid w:val="00F91159"/>
    <w:rsid w:val="00F94FA5"/>
    <w:rsid w:val="00F95CAF"/>
    <w:rsid w:val="00FA0A47"/>
    <w:rsid w:val="00FC4FAA"/>
    <w:rsid w:val="00FC76F2"/>
    <w:rsid w:val="00FE1350"/>
    <w:rsid w:val="00FE7750"/>
    <w:rsid w:val="00FF2D09"/>
    <w:rsid w:val="00FF5E50"/>
    <w:rsid w:val="00FF6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5FA2B718"/>
  <w15:chartTrackingRefBased/>
  <w15:docId w15:val="{7A2BA49C-FE83-4ACB-A7BE-E9729942E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4" w:qFormat="1"/>
    <w:lsdException w:name="heading 5" w:qFormat="1"/>
    <w:lsdException w:name="heading 6" w:qFormat="1"/>
    <w:lsdException w:name="heading 7" w:uiPriority="99"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1"/>
    <w:qFormat/>
    <w:pPr>
      <w:keepNext/>
      <w:outlineLvl w:val="0"/>
    </w:pPr>
    <w:rPr>
      <w:sz w:val="40"/>
    </w:rPr>
  </w:style>
  <w:style w:type="paragraph" w:styleId="Heading2">
    <w:name w:val="heading 2"/>
    <w:basedOn w:val="Normal"/>
    <w:next w:val="Normal"/>
    <w:link w:val="Heading2Char"/>
    <w:qFormat/>
    <w:pPr>
      <w:keepNext/>
      <w:jc w:val="center"/>
      <w:outlineLvl w:val="1"/>
    </w:pPr>
    <w:rPr>
      <w:rFonts w:ascii="Times" w:hAnsi="Times"/>
      <w:b/>
      <w:bCs/>
      <w:w w:val="150"/>
      <w:sz w:val="22"/>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ind w:right="-108"/>
      <w:outlineLvl w:val="3"/>
    </w:pPr>
    <w:rPr>
      <w:b/>
      <w:bCs/>
      <w:color w:val="000080"/>
    </w:rPr>
  </w:style>
  <w:style w:type="paragraph" w:styleId="Heading5">
    <w:name w:val="heading 5"/>
    <w:basedOn w:val="Normal"/>
    <w:next w:val="Normal"/>
    <w:qFormat/>
    <w:pPr>
      <w:keepNext/>
      <w:outlineLvl w:val="4"/>
    </w:pPr>
    <w:rPr>
      <w:b/>
      <w:bCs/>
      <w:color w:val="000080"/>
    </w:rPr>
  </w:style>
  <w:style w:type="paragraph" w:styleId="Heading6">
    <w:name w:val="heading 6"/>
    <w:basedOn w:val="Normal"/>
    <w:next w:val="Normal"/>
    <w:qFormat/>
    <w:pPr>
      <w:keepNext/>
      <w:outlineLvl w:val="5"/>
    </w:pPr>
    <w:rPr>
      <w:b/>
      <w:bCs/>
      <w:color w:val="003366"/>
    </w:rPr>
  </w:style>
  <w:style w:type="paragraph" w:styleId="Heading7">
    <w:name w:val="heading 7"/>
    <w:basedOn w:val="Normal"/>
    <w:next w:val="Normal"/>
    <w:link w:val="Heading7Char"/>
    <w:uiPriority w:val="99"/>
    <w:qFormat/>
    <w:pPr>
      <w:keepNext/>
      <w:jc w:val="center"/>
      <w:outlineLvl w:val="6"/>
    </w:pPr>
    <w:rPr>
      <w:b/>
      <w:bCs/>
      <w:cap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link w:val="BodyTextChar"/>
    <w:uiPriority w:val="1"/>
    <w:qFormat/>
    <w:rPr>
      <w:sz w:val="22"/>
    </w:rPr>
  </w:style>
  <w:style w:type="character" w:styleId="Hyperlink">
    <w:name w:val="Hyperlink"/>
    <w:uiPriority w:val="99"/>
    <w:rPr>
      <w:color w:val="0000FF"/>
      <w:u w:val="single"/>
    </w:rPr>
  </w:style>
  <w:style w:type="paragraph" w:styleId="BodyTextIndent">
    <w:name w:val="Body Text Indent"/>
    <w:basedOn w:val="Normal"/>
    <w:link w:val="BodyTextIndentChar"/>
    <w:pPr>
      <w:ind w:left="180" w:hanging="180"/>
    </w:pPr>
    <w:rPr>
      <w:sz w:val="20"/>
    </w:rPr>
  </w:style>
  <w:style w:type="numbering" w:customStyle="1" w:styleId="NoList1">
    <w:name w:val="No List1"/>
    <w:next w:val="NoList"/>
    <w:uiPriority w:val="99"/>
    <w:semiHidden/>
    <w:unhideWhenUsed/>
    <w:rsid w:val="00B07834"/>
  </w:style>
  <w:style w:type="character" w:customStyle="1" w:styleId="Heading1Char">
    <w:name w:val="Heading 1 Char"/>
    <w:link w:val="Heading1"/>
    <w:uiPriority w:val="1"/>
    <w:rsid w:val="00B07834"/>
    <w:rPr>
      <w:sz w:val="40"/>
      <w:szCs w:val="24"/>
    </w:rPr>
  </w:style>
  <w:style w:type="character" w:customStyle="1" w:styleId="BodyTextChar">
    <w:name w:val="Body Text Char"/>
    <w:link w:val="BodyText"/>
    <w:uiPriority w:val="1"/>
    <w:rsid w:val="00B07834"/>
    <w:rPr>
      <w:sz w:val="22"/>
      <w:szCs w:val="24"/>
    </w:rPr>
  </w:style>
  <w:style w:type="paragraph" w:styleId="ListParagraph">
    <w:name w:val="List Paragraph"/>
    <w:basedOn w:val="Normal"/>
    <w:uiPriority w:val="1"/>
    <w:qFormat/>
    <w:rsid w:val="00B07834"/>
    <w:pPr>
      <w:widowControl w:val="0"/>
      <w:autoSpaceDE w:val="0"/>
      <w:autoSpaceDN w:val="0"/>
      <w:adjustRightInd w:val="0"/>
    </w:pPr>
  </w:style>
  <w:style w:type="paragraph" w:customStyle="1" w:styleId="TableParagraph">
    <w:name w:val="Table Paragraph"/>
    <w:basedOn w:val="Normal"/>
    <w:uiPriority w:val="1"/>
    <w:qFormat/>
    <w:rsid w:val="00B07834"/>
    <w:pPr>
      <w:widowControl w:val="0"/>
      <w:autoSpaceDE w:val="0"/>
      <w:autoSpaceDN w:val="0"/>
      <w:adjustRightInd w:val="0"/>
    </w:pPr>
  </w:style>
  <w:style w:type="character" w:customStyle="1" w:styleId="HeaderChar">
    <w:name w:val="Header Char"/>
    <w:link w:val="Header"/>
    <w:uiPriority w:val="99"/>
    <w:rsid w:val="00B07834"/>
    <w:rPr>
      <w:sz w:val="24"/>
      <w:szCs w:val="24"/>
    </w:rPr>
  </w:style>
  <w:style w:type="character" w:customStyle="1" w:styleId="FooterChar">
    <w:name w:val="Footer Char"/>
    <w:link w:val="Footer"/>
    <w:uiPriority w:val="99"/>
    <w:rsid w:val="00B07834"/>
    <w:rPr>
      <w:sz w:val="24"/>
      <w:szCs w:val="24"/>
    </w:rPr>
  </w:style>
  <w:style w:type="paragraph" w:styleId="NormalWeb">
    <w:name w:val="Normal (Web)"/>
    <w:basedOn w:val="Normal"/>
    <w:uiPriority w:val="99"/>
    <w:unhideWhenUsed/>
    <w:rsid w:val="00FC76F2"/>
    <w:pPr>
      <w:spacing w:before="100" w:beforeAutospacing="1" w:after="100" w:afterAutospacing="1"/>
    </w:pPr>
  </w:style>
  <w:style w:type="paragraph" w:styleId="HTMLPreformatted">
    <w:name w:val="HTML Preformatted"/>
    <w:basedOn w:val="Normal"/>
    <w:link w:val="HTMLPreformattedChar"/>
    <w:uiPriority w:val="99"/>
    <w:unhideWhenUsed/>
    <w:rsid w:val="00300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300ED0"/>
    <w:rPr>
      <w:rFonts w:ascii="Courier New" w:hAnsi="Courier New" w:cs="Courier New"/>
    </w:rPr>
  </w:style>
  <w:style w:type="character" w:styleId="CommentReference">
    <w:name w:val="annotation reference"/>
    <w:rsid w:val="00481D80"/>
    <w:rPr>
      <w:sz w:val="16"/>
      <w:szCs w:val="16"/>
    </w:rPr>
  </w:style>
  <w:style w:type="paragraph" w:styleId="CommentText">
    <w:name w:val="annotation text"/>
    <w:basedOn w:val="Normal"/>
    <w:link w:val="CommentTextChar"/>
    <w:rsid w:val="00481D80"/>
    <w:rPr>
      <w:sz w:val="20"/>
      <w:szCs w:val="20"/>
    </w:rPr>
  </w:style>
  <w:style w:type="character" w:customStyle="1" w:styleId="CommentTextChar">
    <w:name w:val="Comment Text Char"/>
    <w:basedOn w:val="DefaultParagraphFont"/>
    <w:link w:val="CommentText"/>
    <w:rsid w:val="00481D80"/>
  </w:style>
  <w:style w:type="paragraph" w:styleId="CommentSubject">
    <w:name w:val="annotation subject"/>
    <w:basedOn w:val="CommentText"/>
    <w:next w:val="CommentText"/>
    <w:link w:val="CommentSubjectChar"/>
    <w:rsid w:val="00481D80"/>
    <w:rPr>
      <w:b/>
      <w:bCs/>
    </w:rPr>
  </w:style>
  <w:style w:type="character" w:customStyle="1" w:styleId="CommentSubjectChar">
    <w:name w:val="Comment Subject Char"/>
    <w:link w:val="CommentSubject"/>
    <w:rsid w:val="00481D80"/>
    <w:rPr>
      <w:b/>
      <w:bCs/>
    </w:rPr>
  </w:style>
  <w:style w:type="paragraph" w:styleId="BalloonText">
    <w:name w:val="Balloon Text"/>
    <w:basedOn w:val="Normal"/>
    <w:link w:val="BalloonTextChar"/>
    <w:rsid w:val="00481D80"/>
    <w:rPr>
      <w:rFonts w:ascii="Segoe UI" w:hAnsi="Segoe UI" w:cs="Segoe UI"/>
      <w:sz w:val="18"/>
      <w:szCs w:val="18"/>
    </w:rPr>
  </w:style>
  <w:style w:type="character" w:customStyle="1" w:styleId="BalloonTextChar">
    <w:name w:val="Balloon Text Char"/>
    <w:link w:val="BalloonText"/>
    <w:rsid w:val="00481D80"/>
    <w:rPr>
      <w:rFonts w:ascii="Segoe UI" w:hAnsi="Segoe UI" w:cs="Segoe UI"/>
      <w:sz w:val="18"/>
      <w:szCs w:val="18"/>
    </w:rPr>
  </w:style>
  <w:style w:type="character" w:customStyle="1" w:styleId="BodyTextIndentChar">
    <w:name w:val="Body Text Indent Char"/>
    <w:link w:val="BodyTextIndent"/>
    <w:rsid w:val="00C424AF"/>
    <w:rPr>
      <w:szCs w:val="24"/>
    </w:rPr>
  </w:style>
  <w:style w:type="character" w:customStyle="1" w:styleId="Heading2Char">
    <w:name w:val="Heading 2 Char"/>
    <w:basedOn w:val="DefaultParagraphFont"/>
    <w:link w:val="Heading2"/>
    <w:rsid w:val="00D17C48"/>
    <w:rPr>
      <w:rFonts w:ascii="Times" w:hAnsi="Times"/>
      <w:b/>
      <w:bCs/>
      <w:w w:val="150"/>
      <w:sz w:val="22"/>
      <w:szCs w:val="24"/>
    </w:rPr>
  </w:style>
  <w:style w:type="character" w:customStyle="1" w:styleId="Heading7Char">
    <w:name w:val="Heading 7 Char"/>
    <w:basedOn w:val="DefaultParagraphFont"/>
    <w:link w:val="Heading7"/>
    <w:uiPriority w:val="99"/>
    <w:rsid w:val="00D17C48"/>
    <w:rPr>
      <w:b/>
      <w:bCs/>
      <w:caps/>
    </w:rPr>
  </w:style>
  <w:style w:type="character" w:styleId="UnresolvedMention">
    <w:name w:val="Unresolved Mention"/>
    <w:basedOn w:val="DefaultParagraphFont"/>
    <w:uiPriority w:val="99"/>
    <w:semiHidden/>
    <w:unhideWhenUsed/>
    <w:rsid w:val="00E37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4992">
      <w:bodyDiv w:val="1"/>
      <w:marLeft w:val="0"/>
      <w:marRight w:val="0"/>
      <w:marTop w:val="0"/>
      <w:marBottom w:val="0"/>
      <w:divBdr>
        <w:top w:val="none" w:sz="0" w:space="0" w:color="auto"/>
        <w:left w:val="none" w:sz="0" w:space="0" w:color="auto"/>
        <w:bottom w:val="none" w:sz="0" w:space="0" w:color="auto"/>
        <w:right w:val="none" w:sz="0" w:space="0" w:color="auto"/>
      </w:divBdr>
    </w:div>
    <w:div w:id="255479891">
      <w:bodyDiv w:val="1"/>
      <w:marLeft w:val="0"/>
      <w:marRight w:val="0"/>
      <w:marTop w:val="0"/>
      <w:marBottom w:val="0"/>
      <w:divBdr>
        <w:top w:val="none" w:sz="0" w:space="0" w:color="auto"/>
        <w:left w:val="none" w:sz="0" w:space="0" w:color="auto"/>
        <w:bottom w:val="none" w:sz="0" w:space="0" w:color="auto"/>
        <w:right w:val="none" w:sz="0" w:space="0" w:color="auto"/>
      </w:divBdr>
    </w:div>
    <w:div w:id="262807178">
      <w:bodyDiv w:val="1"/>
      <w:marLeft w:val="0"/>
      <w:marRight w:val="0"/>
      <w:marTop w:val="0"/>
      <w:marBottom w:val="0"/>
      <w:divBdr>
        <w:top w:val="none" w:sz="0" w:space="0" w:color="auto"/>
        <w:left w:val="none" w:sz="0" w:space="0" w:color="auto"/>
        <w:bottom w:val="none" w:sz="0" w:space="0" w:color="auto"/>
        <w:right w:val="none" w:sz="0" w:space="0" w:color="auto"/>
      </w:divBdr>
    </w:div>
    <w:div w:id="304049109">
      <w:bodyDiv w:val="1"/>
      <w:marLeft w:val="0"/>
      <w:marRight w:val="0"/>
      <w:marTop w:val="0"/>
      <w:marBottom w:val="0"/>
      <w:divBdr>
        <w:top w:val="none" w:sz="0" w:space="0" w:color="auto"/>
        <w:left w:val="none" w:sz="0" w:space="0" w:color="auto"/>
        <w:bottom w:val="none" w:sz="0" w:space="0" w:color="auto"/>
        <w:right w:val="none" w:sz="0" w:space="0" w:color="auto"/>
      </w:divBdr>
    </w:div>
    <w:div w:id="319121355">
      <w:bodyDiv w:val="1"/>
      <w:marLeft w:val="0"/>
      <w:marRight w:val="0"/>
      <w:marTop w:val="0"/>
      <w:marBottom w:val="0"/>
      <w:divBdr>
        <w:top w:val="none" w:sz="0" w:space="0" w:color="auto"/>
        <w:left w:val="none" w:sz="0" w:space="0" w:color="auto"/>
        <w:bottom w:val="none" w:sz="0" w:space="0" w:color="auto"/>
        <w:right w:val="none" w:sz="0" w:space="0" w:color="auto"/>
      </w:divBdr>
    </w:div>
    <w:div w:id="319768498">
      <w:bodyDiv w:val="1"/>
      <w:marLeft w:val="0"/>
      <w:marRight w:val="0"/>
      <w:marTop w:val="0"/>
      <w:marBottom w:val="0"/>
      <w:divBdr>
        <w:top w:val="none" w:sz="0" w:space="0" w:color="auto"/>
        <w:left w:val="none" w:sz="0" w:space="0" w:color="auto"/>
        <w:bottom w:val="none" w:sz="0" w:space="0" w:color="auto"/>
        <w:right w:val="none" w:sz="0" w:space="0" w:color="auto"/>
      </w:divBdr>
    </w:div>
    <w:div w:id="467237869">
      <w:bodyDiv w:val="1"/>
      <w:marLeft w:val="0"/>
      <w:marRight w:val="0"/>
      <w:marTop w:val="0"/>
      <w:marBottom w:val="0"/>
      <w:divBdr>
        <w:top w:val="none" w:sz="0" w:space="0" w:color="auto"/>
        <w:left w:val="none" w:sz="0" w:space="0" w:color="auto"/>
        <w:bottom w:val="none" w:sz="0" w:space="0" w:color="auto"/>
        <w:right w:val="none" w:sz="0" w:space="0" w:color="auto"/>
      </w:divBdr>
    </w:div>
    <w:div w:id="575433391">
      <w:bodyDiv w:val="1"/>
      <w:marLeft w:val="0"/>
      <w:marRight w:val="0"/>
      <w:marTop w:val="0"/>
      <w:marBottom w:val="0"/>
      <w:divBdr>
        <w:top w:val="none" w:sz="0" w:space="0" w:color="auto"/>
        <w:left w:val="none" w:sz="0" w:space="0" w:color="auto"/>
        <w:bottom w:val="none" w:sz="0" w:space="0" w:color="auto"/>
        <w:right w:val="none" w:sz="0" w:space="0" w:color="auto"/>
      </w:divBdr>
    </w:div>
    <w:div w:id="608584595">
      <w:bodyDiv w:val="1"/>
      <w:marLeft w:val="0"/>
      <w:marRight w:val="0"/>
      <w:marTop w:val="0"/>
      <w:marBottom w:val="0"/>
      <w:divBdr>
        <w:top w:val="none" w:sz="0" w:space="0" w:color="auto"/>
        <w:left w:val="none" w:sz="0" w:space="0" w:color="auto"/>
        <w:bottom w:val="none" w:sz="0" w:space="0" w:color="auto"/>
        <w:right w:val="none" w:sz="0" w:space="0" w:color="auto"/>
      </w:divBdr>
    </w:div>
    <w:div w:id="658702685">
      <w:bodyDiv w:val="1"/>
      <w:marLeft w:val="0"/>
      <w:marRight w:val="0"/>
      <w:marTop w:val="0"/>
      <w:marBottom w:val="0"/>
      <w:divBdr>
        <w:top w:val="none" w:sz="0" w:space="0" w:color="auto"/>
        <w:left w:val="none" w:sz="0" w:space="0" w:color="auto"/>
        <w:bottom w:val="none" w:sz="0" w:space="0" w:color="auto"/>
        <w:right w:val="none" w:sz="0" w:space="0" w:color="auto"/>
      </w:divBdr>
    </w:div>
    <w:div w:id="1075860931">
      <w:bodyDiv w:val="1"/>
      <w:marLeft w:val="0"/>
      <w:marRight w:val="0"/>
      <w:marTop w:val="0"/>
      <w:marBottom w:val="0"/>
      <w:divBdr>
        <w:top w:val="none" w:sz="0" w:space="0" w:color="auto"/>
        <w:left w:val="none" w:sz="0" w:space="0" w:color="auto"/>
        <w:bottom w:val="none" w:sz="0" w:space="0" w:color="auto"/>
        <w:right w:val="none" w:sz="0" w:space="0" w:color="auto"/>
      </w:divBdr>
    </w:div>
    <w:div w:id="1082991351">
      <w:bodyDiv w:val="1"/>
      <w:marLeft w:val="0"/>
      <w:marRight w:val="0"/>
      <w:marTop w:val="0"/>
      <w:marBottom w:val="0"/>
      <w:divBdr>
        <w:top w:val="none" w:sz="0" w:space="0" w:color="auto"/>
        <w:left w:val="none" w:sz="0" w:space="0" w:color="auto"/>
        <w:bottom w:val="none" w:sz="0" w:space="0" w:color="auto"/>
        <w:right w:val="none" w:sz="0" w:space="0" w:color="auto"/>
      </w:divBdr>
    </w:div>
    <w:div w:id="1278485145">
      <w:bodyDiv w:val="1"/>
      <w:marLeft w:val="0"/>
      <w:marRight w:val="0"/>
      <w:marTop w:val="0"/>
      <w:marBottom w:val="0"/>
      <w:divBdr>
        <w:top w:val="none" w:sz="0" w:space="0" w:color="auto"/>
        <w:left w:val="none" w:sz="0" w:space="0" w:color="auto"/>
        <w:bottom w:val="none" w:sz="0" w:space="0" w:color="auto"/>
        <w:right w:val="none" w:sz="0" w:space="0" w:color="auto"/>
      </w:divBdr>
    </w:div>
    <w:div w:id="1296906921">
      <w:bodyDiv w:val="1"/>
      <w:marLeft w:val="0"/>
      <w:marRight w:val="0"/>
      <w:marTop w:val="0"/>
      <w:marBottom w:val="0"/>
      <w:divBdr>
        <w:top w:val="none" w:sz="0" w:space="0" w:color="auto"/>
        <w:left w:val="none" w:sz="0" w:space="0" w:color="auto"/>
        <w:bottom w:val="none" w:sz="0" w:space="0" w:color="auto"/>
        <w:right w:val="none" w:sz="0" w:space="0" w:color="auto"/>
      </w:divBdr>
    </w:div>
    <w:div w:id="1307053197">
      <w:bodyDiv w:val="1"/>
      <w:marLeft w:val="0"/>
      <w:marRight w:val="0"/>
      <w:marTop w:val="0"/>
      <w:marBottom w:val="0"/>
      <w:divBdr>
        <w:top w:val="none" w:sz="0" w:space="0" w:color="auto"/>
        <w:left w:val="none" w:sz="0" w:space="0" w:color="auto"/>
        <w:bottom w:val="none" w:sz="0" w:space="0" w:color="auto"/>
        <w:right w:val="none" w:sz="0" w:space="0" w:color="auto"/>
      </w:divBdr>
    </w:div>
    <w:div w:id="1397363022">
      <w:bodyDiv w:val="1"/>
      <w:marLeft w:val="0"/>
      <w:marRight w:val="0"/>
      <w:marTop w:val="0"/>
      <w:marBottom w:val="0"/>
      <w:divBdr>
        <w:top w:val="none" w:sz="0" w:space="0" w:color="auto"/>
        <w:left w:val="none" w:sz="0" w:space="0" w:color="auto"/>
        <w:bottom w:val="none" w:sz="0" w:space="0" w:color="auto"/>
        <w:right w:val="none" w:sz="0" w:space="0" w:color="auto"/>
      </w:divBdr>
    </w:div>
    <w:div w:id="1622108725">
      <w:bodyDiv w:val="1"/>
      <w:marLeft w:val="0"/>
      <w:marRight w:val="0"/>
      <w:marTop w:val="0"/>
      <w:marBottom w:val="0"/>
      <w:divBdr>
        <w:top w:val="none" w:sz="0" w:space="0" w:color="auto"/>
        <w:left w:val="none" w:sz="0" w:space="0" w:color="auto"/>
        <w:bottom w:val="none" w:sz="0" w:space="0" w:color="auto"/>
        <w:right w:val="none" w:sz="0" w:space="0" w:color="auto"/>
      </w:divBdr>
    </w:div>
    <w:div w:id="1685203961">
      <w:bodyDiv w:val="1"/>
      <w:marLeft w:val="0"/>
      <w:marRight w:val="0"/>
      <w:marTop w:val="0"/>
      <w:marBottom w:val="0"/>
      <w:divBdr>
        <w:top w:val="none" w:sz="0" w:space="0" w:color="auto"/>
        <w:left w:val="none" w:sz="0" w:space="0" w:color="auto"/>
        <w:bottom w:val="none" w:sz="0" w:space="0" w:color="auto"/>
        <w:right w:val="none" w:sz="0" w:space="0" w:color="auto"/>
      </w:divBdr>
    </w:div>
    <w:div w:id="2028361247">
      <w:bodyDiv w:val="1"/>
      <w:marLeft w:val="0"/>
      <w:marRight w:val="0"/>
      <w:marTop w:val="0"/>
      <w:marBottom w:val="0"/>
      <w:divBdr>
        <w:top w:val="none" w:sz="0" w:space="0" w:color="auto"/>
        <w:left w:val="none" w:sz="0" w:space="0" w:color="auto"/>
        <w:bottom w:val="none" w:sz="0" w:space="0" w:color="auto"/>
        <w:right w:val="none" w:sz="0" w:space="0" w:color="auto"/>
      </w:divBdr>
    </w:div>
    <w:div w:id="2074766511">
      <w:bodyDiv w:val="1"/>
      <w:marLeft w:val="0"/>
      <w:marRight w:val="0"/>
      <w:marTop w:val="0"/>
      <w:marBottom w:val="0"/>
      <w:divBdr>
        <w:top w:val="none" w:sz="0" w:space="0" w:color="auto"/>
        <w:left w:val="none" w:sz="0" w:space="0" w:color="auto"/>
        <w:bottom w:val="none" w:sz="0" w:space="0" w:color="auto"/>
        <w:right w:val="none" w:sz="0" w:space="0" w:color="auto"/>
      </w:divBdr>
    </w:div>
    <w:div w:id="2105413288">
      <w:bodyDiv w:val="1"/>
      <w:marLeft w:val="0"/>
      <w:marRight w:val="0"/>
      <w:marTop w:val="0"/>
      <w:marBottom w:val="0"/>
      <w:divBdr>
        <w:top w:val="none" w:sz="0" w:space="0" w:color="auto"/>
        <w:left w:val="none" w:sz="0" w:space="0" w:color="auto"/>
        <w:bottom w:val="none" w:sz="0" w:space="0" w:color="auto"/>
        <w:right w:val="none" w:sz="0" w:space="0" w:color="auto"/>
      </w:divBdr>
    </w:div>
    <w:div w:id="212344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heryl.lynn.1@us.af.mi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cheryl.lynn.1@us.af.mi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taylor.norris@us.af.m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1529c8e-a23e-47d1-a177-4b800ea4e2ee" xsi:nil="true"/>
    <TaxCatchAll xmlns="bac4e3eb-747f-43bc-bf10-c1bbb893ecac" xsi:nil="true"/>
    <_dlc_DocId xmlns="f855047f-5004-4618-92c4-79fec0b16bec">NSNEXT4FSE2A-310342583-45</_dlc_DocId>
    <_dlc_DocIdUrl xmlns="f855047f-5004-4618-92c4-79fec0b16bec">
      <Url>https://usaf.dps.mil/teams/ktfso13112/1198555/_layouts/15/DocIdRedir.aspx?ID=NSNEXT4FSE2A-310342583-45</Url>
      <Description>NSNEXT4FSE2A-310342583-45</Description>
    </_dlc_DocIdUrl>
    <ECFActionID xmlns="f855047f-5004-4618-92c4-79fec0b16bec" xsi:nil="true"/>
    <ECFActionStatus xmlns="f855047f-5004-4618-92c4-79fec0b16bec" xsi:nil="true"/>
    <ECFApplicationVersion xmlns="f855047f-5004-4618-92c4-79fec0b16bec">5.0.0</ECFApplicationVersion>
    <ECFActionCreateDate xmlns="f855047f-5004-4618-92c4-79fec0b16bec" xsi:nil="true"/>
    <ECFActionDescription xmlns="f855047f-5004-4618-92c4-79fec0b16bec" xsi:nil="true"/>
    <ECFActionSolicitationNumber xmlns="f855047f-5004-4618-92c4-79fec0b16bec" xsi:nil="true"/>
    <ECFActionNumber xmlns="f855047f-5004-4618-92c4-79fec0b16bec" xsi:nil="true"/>
    <ECFActionParentID xmlns="f855047f-5004-4618-92c4-79fec0b16bec" xsi:nil="true"/>
    <ECFActionName xmlns="f855047f-5004-4618-92c4-79fec0b16bec" xsi:nil="true"/>
    <ECFActionPrimaryCO xmlns="f855047f-5004-4618-92c4-79fec0b16bec">
      <UserInfo>
        <DisplayName/>
        <AccountId xsi:nil="true"/>
        <AccountType/>
      </UserInfo>
    </ECFActionPrimaryCO>
    <ECFActionPrimaryCloseOutCO xmlns="f855047f-5004-4618-92c4-79fec0b16bec">
      <UserInfo>
        <DisplayName/>
        <AccountId xsi:nil="true"/>
        <AccountType/>
      </UserInfo>
    </ECFActionPrimaryCloseOutCO>
    <ECFActionPurchaseReqNumbers xmlns="f855047f-5004-4618-92c4-79fec0b16bec" xsi:nil="true"/>
    <ECFActionPrimaryBuyer xmlns="f855047f-5004-4618-92c4-79fec0b16bec">
      <UserInfo>
        <DisplayName/>
        <AccountId xsi:nil="true"/>
        <AccountType/>
      </UserInfo>
    </ECFActionPrimaryBuyer>
    <ECFActionIsPartitioned xmlns="f855047f-5004-4618-92c4-79fec0b16bec" xsi:nil="true"/>
    <ECFActionBuyers xmlns="f855047f-5004-4618-92c4-79fec0b16bec">
      <UserInfo>
        <DisplayName/>
        <AccountId xsi:nil="true"/>
        <AccountType/>
      </UserInfo>
    </ECFActionBuyers>
    <ECFActionCOs xmlns="f855047f-5004-4618-92c4-79fec0b16bec">
      <UserInfo>
        <DisplayName/>
        <AccountId xsi:nil="true"/>
        <AccountType/>
      </UserInfo>
    </ECFActionCOs>
    <ECFApplicationEnvironment xmlns="f855047f-5004-4618-92c4-79fec0b16bec">VanaQA</ECFApplicationEnvironment>
    <ECFActionPrimaryCloseOutBuyer xmlns="f855047f-5004-4618-92c4-79fec0b16bec">
      <UserInfo>
        <DisplayName/>
        <AccountId xsi:nil="true"/>
        <AccountType/>
      </UserInfo>
    </ECFActionPrimaryCloseOutBuyer>
    <ECFActionOfficeID xmlns="f855047f-5004-4618-92c4-79fec0b16be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ECFDocument" ma:contentTypeID="0x01010021AA3278126D9E4491A1317712BB42BC002551A99CD8175842A41F173DDA4D51B3" ma:contentTypeVersion="5" ma:contentTypeDescription="Create a new document." ma:contentTypeScope="" ma:versionID="7b33b8752f9101ef6e5eae9b4ba4db44">
  <xsd:schema xmlns:xsd="http://www.w3.org/2001/XMLSchema" xmlns:xs="http://www.w3.org/2001/XMLSchema" xmlns:p="http://schemas.microsoft.com/office/2006/metadata/properties" xmlns:ns1="http://schemas.microsoft.com/sharepoint/v3" xmlns:ns2="f855047f-5004-4618-92c4-79fec0b16bec" xmlns:ns3="01529c8e-a23e-47d1-a177-4b800ea4e2ee" xmlns:ns4="bac4e3eb-747f-43bc-bf10-c1bbb893ecac" targetNamespace="http://schemas.microsoft.com/office/2006/metadata/properties" ma:root="true" ma:fieldsID="a86f54fe490a600d3a4087333bcd04f6" ns1:_="" ns2:_="" ns3:_="" ns4:_="">
    <xsd:import namespace="http://schemas.microsoft.com/sharepoint/v3"/>
    <xsd:import namespace="f855047f-5004-4618-92c4-79fec0b16bec"/>
    <xsd:import namespace="01529c8e-a23e-47d1-a177-4b800ea4e2ee"/>
    <xsd:import namespace="bac4e3eb-747f-43bc-bf10-c1bbb893eca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855047f-5004-4618-92c4-79fec0b16bec"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1529c8e-a23e-47d1-a177-4b800ea4e2ee" elementFormDefault="qualified">
    <xsd:import namespace="http://schemas.microsoft.com/office/2006/documentManagement/types"/>
    <xsd:import namespace="http://schemas.microsoft.com/office/infopath/2007/PartnerControls"/>
    <xsd:element name="lcf76f155ced4ddcb4097134ff3c332f" ma:index="32"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33" nillable="true" ma:displayName="Taxonomy Catch All Column" ma:hidden="true" ma:list="{c3967fae-7c6b-4d54-ba30-1b0f3d737143}" ma:internalName="TaxCatchAll" ma:showField="CatchAllData" ma:web="f855047f-5004-4618-92c4-79fec0b16b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F0BF7F-6758-4D12-9383-A93EE5F23902}">
  <ds:schemaRefs>
    <ds:schemaRef ds:uri="http://schemas.microsoft.com/office/2006/metadata/properties"/>
    <ds:schemaRef ds:uri="http://schemas.microsoft.com/office/infopath/2007/PartnerControls"/>
    <ds:schemaRef ds:uri="01529c8e-a23e-47d1-a177-4b800ea4e2ee"/>
    <ds:schemaRef ds:uri="bac4e3eb-747f-43bc-bf10-c1bbb893ecac"/>
    <ds:schemaRef ds:uri="f855047f-5004-4618-92c4-79fec0b16bec"/>
  </ds:schemaRefs>
</ds:datastoreItem>
</file>

<file path=customXml/itemProps2.xml><?xml version="1.0" encoding="utf-8"?>
<ds:datastoreItem xmlns:ds="http://schemas.openxmlformats.org/officeDocument/2006/customXml" ds:itemID="{B5403198-08D9-4FB0-B879-8E6AB8FEA2CC}">
  <ds:schemaRefs>
    <ds:schemaRef ds:uri="http://schemas.microsoft.com/sharepoint/v3/contenttype/forms"/>
  </ds:schemaRefs>
</ds:datastoreItem>
</file>

<file path=customXml/itemProps3.xml><?xml version="1.0" encoding="utf-8"?>
<ds:datastoreItem xmlns:ds="http://schemas.openxmlformats.org/officeDocument/2006/customXml" ds:itemID="{66EF5B35-F85E-44CE-B2A7-04322DEF023A}">
  <ds:schemaRefs>
    <ds:schemaRef ds:uri="http://schemas.microsoft.com/sharepoint/events"/>
  </ds:schemaRefs>
</ds:datastoreItem>
</file>

<file path=customXml/itemProps4.xml><?xml version="1.0" encoding="utf-8"?>
<ds:datastoreItem xmlns:ds="http://schemas.openxmlformats.org/officeDocument/2006/customXml" ds:itemID="{F14C2C2C-A818-4ABD-B51E-E384B4297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855047f-5004-4618-92c4-79fec0b16bec"/>
    <ds:schemaRef ds:uri="01529c8e-a23e-47d1-a177-4b800ea4e2ee"/>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CDB35A1-9115-4BB7-968D-047291CFA17F}">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Acquisition Information</vt:lpstr>
    </vt:vector>
  </TitlesOfParts>
  <Company>7th Contracting Squadron (ACC)</Company>
  <LinksUpToDate>false</LinksUpToDate>
  <CharactersWithSpaces>4463</CharactersWithSpaces>
  <SharedDoc>false</SharedDoc>
  <HLinks>
    <vt:vector size="18" baseType="variant">
      <vt:variant>
        <vt:i4>4915310</vt:i4>
      </vt:variant>
      <vt:variant>
        <vt:i4>18</vt:i4>
      </vt:variant>
      <vt:variant>
        <vt:i4>0</vt:i4>
      </vt:variant>
      <vt:variant>
        <vt:i4>5</vt:i4>
      </vt:variant>
      <vt:variant>
        <vt:lpwstr>mailto:kasey.hutton.1@us.af.mil</vt:lpwstr>
      </vt:variant>
      <vt:variant>
        <vt:lpwstr/>
      </vt:variant>
      <vt:variant>
        <vt:i4>4915310</vt:i4>
      </vt:variant>
      <vt:variant>
        <vt:i4>15</vt:i4>
      </vt:variant>
      <vt:variant>
        <vt:i4>0</vt:i4>
      </vt:variant>
      <vt:variant>
        <vt:i4>5</vt:i4>
      </vt:variant>
      <vt:variant>
        <vt:lpwstr>mailto:kasey.hutton.1@us.af.mil</vt:lpwstr>
      </vt:variant>
      <vt:variant>
        <vt:lpwstr/>
      </vt:variant>
      <vt:variant>
        <vt:i4>1769508</vt:i4>
      </vt:variant>
      <vt:variant>
        <vt:i4>0</vt:i4>
      </vt:variant>
      <vt:variant>
        <vt:i4>0</vt:i4>
      </vt:variant>
      <vt:variant>
        <vt:i4>5</vt:i4>
      </vt:variant>
      <vt:variant>
        <vt:lpwstr>mailto:oniqua.whitemuldrow@us.af.mil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Information</dc:title>
  <dc:subject/>
  <dc:creator>SSgt Robert Powell</dc:creator>
  <cp:keywords/>
  <dc:description/>
  <cp:lastModifiedBy>NORRIS, TAYLOR L CIV USAF AFGSC 7 CONS/7 CONS/PKB</cp:lastModifiedBy>
  <cp:revision>3</cp:revision>
  <cp:lastPrinted>2006-06-12T12:55:00Z</cp:lastPrinted>
  <dcterms:created xsi:type="dcterms:W3CDTF">2026-05-07T15:12:00Z</dcterms:created>
  <dcterms:modified xsi:type="dcterms:W3CDTF">2026-05-07T15:15:00Z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0x01010021AA3278126D9E4491A1317712BB42BC002551A99CD8175842A41F173DDA4D51B3</vt:lpwstr>
  </property>
  <property fmtid="{D5CDD505-2E9C-101B-9397-08002B2CF9AE}" pid="3" name="_dlc_DocIdItemGuid">
    <vt:lpwstr>fc375bd2-b868-4b17-a42b-5ab4bd9b81d1</vt:lpwstr>
  </property>
  <property fmtid="{D5CDD505-2E9C-101B-9397-08002B2CF9AE}" pid="4" name="MediaServiceImageTags">
    <vt:lpwstr/>
  </property>
</Properties>
</file>